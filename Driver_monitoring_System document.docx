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821" w:rsidRDefault="002A4821">
      <w:pPr>
        <w:spacing w:line="200" w:lineRule="exact"/>
      </w:pPr>
      <w:r>
        <w:t xml:space="preserve">                                                      </w:t>
      </w: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rsidP="002A4821">
      <w:pPr>
        <w:spacing w:line="200" w:lineRule="exact"/>
      </w:pPr>
    </w:p>
    <w:p w:rsidR="002A4821" w:rsidRPr="00846488" w:rsidRDefault="002A4821" w:rsidP="002A4821">
      <w:pPr>
        <w:autoSpaceDE w:val="0"/>
        <w:autoSpaceDN w:val="0"/>
        <w:adjustRightInd w:val="0"/>
        <w:spacing w:line="360" w:lineRule="auto"/>
        <w:jc w:val="center"/>
        <w:rPr>
          <w:sz w:val="24"/>
          <w:szCs w:val="24"/>
        </w:rPr>
      </w:pPr>
      <w:r>
        <w:rPr>
          <w:sz w:val="24"/>
          <w:szCs w:val="24"/>
        </w:rPr>
        <w:t>A Project R</w:t>
      </w:r>
      <w:r w:rsidRPr="00846488">
        <w:rPr>
          <w:sz w:val="24"/>
          <w:szCs w:val="24"/>
        </w:rPr>
        <w:t>eport on</w:t>
      </w:r>
    </w:p>
    <w:p w:rsidR="002A4821" w:rsidRPr="007D7268" w:rsidRDefault="002A4821" w:rsidP="002A4821">
      <w:pPr>
        <w:jc w:val="center"/>
        <w:rPr>
          <w:b/>
          <w:sz w:val="36"/>
          <w:szCs w:val="36"/>
        </w:rPr>
      </w:pPr>
      <w:r>
        <w:rPr>
          <w:b/>
          <w:sz w:val="36"/>
          <w:szCs w:val="36"/>
        </w:rPr>
        <w:t>DRIVER MONITORING AND ALERTING SYSTEM</w:t>
      </w:r>
    </w:p>
    <w:p w:rsidR="002A4821" w:rsidRPr="005035EB" w:rsidRDefault="002A4821" w:rsidP="002A4821">
      <w:pPr>
        <w:pStyle w:val="Style13"/>
        <w:widowControl/>
        <w:spacing w:before="67" w:line="360" w:lineRule="auto"/>
        <w:ind w:left="298"/>
        <w:jc w:val="center"/>
        <w:rPr>
          <w:b/>
          <w:color w:val="17365D" w:themeColor="text2" w:themeShade="BF"/>
          <w:sz w:val="36"/>
          <w:szCs w:val="36"/>
        </w:rPr>
      </w:pPr>
      <w:r w:rsidRPr="00846488">
        <w:rPr>
          <w:rStyle w:val="FontStyle30"/>
          <w:rFonts w:eastAsiaTheme="minorEastAsia"/>
        </w:rPr>
        <w:t>Submitted</w:t>
      </w:r>
      <w:r w:rsidRPr="002F08DE">
        <w:rPr>
          <w:rStyle w:val="FontStyle30"/>
          <w:rFonts w:eastAsiaTheme="minorEastAsia"/>
        </w:rPr>
        <w:t xml:space="preserve"> in partial fulfillment of the</w:t>
      </w:r>
      <w:r>
        <w:rPr>
          <w:rStyle w:val="FontStyle30"/>
          <w:rFonts w:eastAsiaTheme="minorEastAsia"/>
        </w:rPr>
        <w:t xml:space="preserve"> r</w:t>
      </w:r>
      <w:r w:rsidRPr="002F08DE">
        <w:rPr>
          <w:rStyle w:val="FontStyle30"/>
          <w:rFonts w:eastAsiaTheme="minorEastAsia"/>
        </w:rPr>
        <w:t>equirements for</w:t>
      </w:r>
      <w:r>
        <w:rPr>
          <w:rStyle w:val="FontStyle30"/>
          <w:rFonts w:eastAsiaTheme="minorEastAsia"/>
        </w:rPr>
        <w:t xml:space="preserve"> the award of the d</w:t>
      </w:r>
      <w:r w:rsidRPr="002F08DE">
        <w:rPr>
          <w:rStyle w:val="FontStyle30"/>
          <w:rFonts w:eastAsiaTheme="minorEastAsia"/>
        </w:rPr>
        <w:t>egree of</w:t>
      </w:r>
    </w:p>
    <w:p w:rsidR="002A4821" w:rsidRPr="00354883" w:rsidRDefault="002A4821" w:rsidP="002A4821">
      <w:pPr>
        <w:jc w:val="center"/>
        <w:rPr>
          <w:b/>
          <w:bCs/>
          <w:sz w:val="24"/>
          <w:szCs w:val="24"/>
        </w:rPr>
      </w:pPr>
      <w:r w:rsidRPr="00D351E8">
        <w:rPr>
          <w:b/>
          <w:bCs/>
          <w:sz w:val="24"/>
          <w:szCs w:val="24"/>
        </w:rPr>
        <w:t>Bachelor</w:t>
      </w:r>
      <w:r w:rsidRPr="00354883">
        <w:rPr>
          <w:b/>
          <w:bCs/>
          <w:sz w:val="24"/>
          <w:szCs w:val="24"/>
        </w:rPr>
        <w:t xml:space="preserve"> of Technology</w:t>
      </w:r>
    </w:p>
    <w:p w:rsidR="002A4821" w:rsidRPr="00354883" w:rsidRDefault="002A4821" w:rsidP="002A4821">
      <w:pPr>
        <w:jc w:val="center"/>
        <w:rPr>
          <w:bCs/>
          <w:sz w:val="24"/>
          <w:szCs w:val="24"/>
        </w:rPr>
      </w:pPr>
      <w:r w:rsidRPr="00354883">
        <w:rPr>
          <w:bCs/>
          <w:sz w:val="24"/>
          <w:szCs w:val="24"/>
        </w:rPr>
        <w:t>In</w:t>
      </w:r>
    </w:p>
    <w:p w:rsidR="002A4821" w:rsidRDefault="002A4821" w:rsidP="002A4821">
      <w:pPr>
        <w:jc w:val="center"/>
        <w:rPr>
          <w:b/>
          <w:sz w:val="24"/>
          <w:szCs w:val="24"/>
        </w:rPr>
      </w:pPr>
      <w:r w:rsidRPr="00D351E8">
        <w:rPr>
          <w:b/>
          <w:sz w:val="24"/>
          <w:szCs w:val="24"/>
        </w:rPr>
        <w:t xml:space="preserve">Information Technology </w:t>
      </w:r>
    </w:p>
    <w:p w:rsidR="002A4821" w:rsidRPr="00354883" w:rsidRDefault="002A4821" w:rsidP="002A4821">
      <w:pPr>
        <w:jc w:val="center"/>
        <w:rPr>
          <w:sz w:val="24"/>
          <w:szCs w:val="24"/>
        </w:rPr>
      </w:pPr>
      <w:r>
        <w:rPr>
          <w:sz w:val="24"/>
          <w:szCs w:val="24"/>
        </w:rPr>
        <w:t>Submitted b</w:t>
      </w:r>
      <w:r w:rsidRPr="00354883">
        <w:rPr>
          <w:sz w:val="24"/>
          <w:szCs w:val="24"/>
        </w:rPr>
        <w:t>y</w:t>
      </w:r>
    </w:p>
    <w:p w:rsidR="00102769" w:rsidRDefault="002A4821" w:rsidP="00102769">
      <w:pPr>
        <w:ind w:left="2160" w:firstLine="720"/>
        <w:rPr>
          <w:b/>
          <w:color w:val="00B050"/>
          <w:sz w:val="24"/>
          <w:szCs w:val="24"/>
        </w:rPr>
      </w:pPr>
      <w:r>
        <w:rPr>
          <w:b/>
          <w:color w:val="00B050"/>
          <w:sz w:val="24"/>
          <w:szCs w:val="24"/>
        </w:rPr>
        <w:t>Bipin Kumar Soni (16P31A1203)</w:t>
      </w:r>
    </w:p>
    <w:p w:rsidR="00102769" w:rsidRDefault="002A4821" w:rsidP="00102769">
      <w:pPr>
        <w:ind w:left="2160" w:firstLine="720"/>
        <w:rPr>
          <w:b/>
          <w:color w:val="00B050"/>
          <w:sz w:val="24"/>
          <w:szCs w:val="24"/>
        </w:rPr>
      </w:pPr>
      <w:r>
        <w:rPr>
          <w:b/>
          <w:color w:val="00B050"/>
          <w:sz w:val="24"/>
          <w:szCs w:val="24"/>
        </w:rPr>
        <w:t>M. Siri Chandana</w:t>
      </w:r>
      <w:r w:rsidRPr="00981503">
        <w:rPr>
          <w:b/>
          <w:color w:val="00B050"/>
          <w:sz w:val="24"/>
          <w:szCs w:val="24"/>
        </w:rPr>
        <w:t xml:space="preserve"> (16P31A12</w:t>
      </w:r>
      <w:r>
        <w:rPr>
          <w:b/>
          <w:color w:val="00B050"/>
          <w:sz w:val="24"/>
          <w:szCs w:val="24"/>
        </w:rPr>
        <w:t>24</w:t>
      </w:r>
      <w:r w:rsidRPr="00981503">
        <w:rPr>
          <w:b/>
          <w:color w:val="00B050"/>
          <w:sz w:val="24"/>
          <w:szCs w:val="24"/>
        </w:rPr>
        <w:t>)</w:t>
      </w:r>
    </w:p>
    <w:p w:rsidR="00102769" w:rsidRDefault="002A4821" w:rsidP="00102769">
      <w:pPr>
        <w:ind w:left="2160" w:firstLine="720"/>
        <w:rPr>
          <w:b/>
          <w:color w:val="00B050"/>
          <w:sz w:val="24"/>
          <w:szCs w:val="24"/>
        </w:rPr>
      </w:pPr>
      <w:r>
        <w:rPr>
          <w:b/>
          <w:color w:val="00B050"/>
          <w:sz w:val="24"/>
          <w:szCs w:val="24"/>
        </w:rPr>
        <w:t>Appasani Lavanya (16P31A1201)</w:t>
      </w:r>
    </w:p>
    <w:p w:rsidR="00102769" w:rsidRDefault="002A4821" w:rsidP="00102769">
      <w:pPr>
        <w:ind w:left="2160" w:firstLine="720"/>
        <w:rPr>
          <w:b/>
          <w:color w:val="00B050"/>
          <w:sz w:val="24"/>
          <w:szCs w:val="24"/>
        </w:rPr>
      </w:pPr>
      <w:r w:rsidRPr="00981503">
        <w:rPr>
          <w:b/>
          <w:color w:val="00B050"/>
          <w:sz w:val="24"/>
          <w:szCs w:val="24"/>
        </w:rPr>
        <w:t>B</w:t>
      </w:r>
      <w:r>
        <w:rPr>
          <w:b/>
          <w:color w:val="00B050"/>
          <w:sz w:val="24"/>
          <w:szCs w:val="24"/>
        </w:rPr>
        <w:t>. K. Srikar</w:t>
      </w:r>
      <w:r w:rsidRPr="00981503">
        <w:rPr>
          <w:b/>
          <w:color w:val="00B050"/>
          <w:sz w:val="24"/>
          <w:szCs w:val="24"/>
        </w:rPr>
        <w:t xml:space="preserve"> (16P31A120</w:t>
      </w:r>
      <w:r>
        <w:rPr>
          <w:b/>
          <w:color w:val="00B050"/>
          <w:sz w:val="24"/>
          <w:szCs w:val="24"/>
        </w:rPr>
        <w:t>2</w:t>
      </w:r>
      <w:r w:rsidRPr="00981503">
        <w:rPr>
          <w:b/>
          <w:color w:val="00B050"/>
          <w:sz w:val="24"/>
          <w:szCs w:val="24"/>
        </w:rPr>
        <w:t>)</w:t>
      </w:r>
    </w:p>
    <w:p w:rsidR="002A4821" w:rsidRPr="00102769" w:rsidRDefault="002A4821" w:rsidP="00102769">
      <w:pPr>
        <w:ind w:left="2160" w:firstLine="720"/>
        <w:rPr>
          <w:rStyle w:val="FontStyle29"/>
          <w:bCs w:val="0"/>
          <w:color w:val="00B050"/>
          <w:sz w:val="24"/>
          <w:szCs w:val="24"/>
        </w:rPr>
      </w:pPr>
      <w:r w:rsidRPr="00CA3039">
        <w:rPr>
          <w:rStyle w:val="FontStyle29"/>
          <w:rFonts w:eastAsiaTheme="minorEastAsia"/>
        </w:rPr>
        <w:t>Under the esteemed supervision of</w:t>
      </w:r>
    </w:p>
    <w:p w:rsidR="002A4821" w:rsidRPr="001749FF" w:rsidRDefault="002A4821" w:rsidP="002A4821">
      <w:pPr>
        <w:pStyle w:val="Style6"/>
        <w:widowControl/>
        <w:spacing w:before="19" w:line="360" w:lineRule="auto"/>
        <w:ind w:left="1579" w:right="1570"/>
        <w:jc w:val="center"/>
        <w:rPr>
          <w:rStyle w:val="FontStyle29"/>
          <w:rFonts w:eastAsiaTheme="minorEastAsia"/>
          <w:color w:val="E36C0A" w:themeColor="accent6" w:themeShade="BF"/>
          <w:sz w:val="16"/>
          <w:szCs w:val="16"/>
        </w:rPr>
      </w:pPr>
      <w:r>
        <w:rPr>
          <w:rStyle w:val="FontStyle29"/>
          <w:rFonts w:eastAsiaTheme="minorEastAsia"/>
          <w:color w:val="E36C0A" w:themeColor="accent6" w:themeShade="BF"/>
        </w:rPr>
        <w:t xml:space="preserve">Mr. </w:t>
      </w:r>
      <w:r w:rsidRPr="001A216E">
        <w:rPr>
          <w:rStyle w:val="FontStyle29"/>
          <w:rFonts w:eastAsiaTheme="minorEastAsia"/>
          <w:color w:val="E36C0A" w:themeColor="accent6" w:themeShade="BF"/>
          <w:sz w:val="24"/>
          <w:szCs w:val="24"/>
        </w:rPr>
        <w:t>Arava Mohan</w:t>
      </w:r>
      <w:r>
        <w:rPr>
          <w:rStyle w:val="FontStyle29"/>
          <w:rFonts w:eastAsiaTheme="minorEastAsia"/>
          <w:color w:val="E36C0A" w:themeColor="accent6" w:themeShade="BF"/>
        </w:rPr>
        <w:t>,</w:t>
      </w:r>
      <w:r>
        <w:rPr>
          <w:rStyle w:val="FontStyle29"/>
          <w:rFonts w:eastAsiaTheme="minorEastAsia"/>
          <w:color w:val="E36C0A" w:themeColor="accent6" w:themeShade="BF"/>
          <w:vertAlign w:val="subscript"/>
        </w:rPr>
        <w:t xml:space="preserve"> M.Tech,</w:t>
      </w:r>
      <w:r>
        <w:rPr>
          <w:rStyle w:val="FontStyle29"/>
          <w:rFonts w:eastAsiaTheme="minorEastAsia"/>
          <w:color w:val="E36C0A" w:themeColor="accent6" w:themeShade="BF"/>
          <w:sz w:val="16"/>
          <w:szCs w:val="16"/>
        </w:rPr>
        <w:t xml:space="preserve"> </w:t>
      </w:r>
    </w:p>
    <w:p w:rsidR="002A4821" w:rsidRDefault="002A4821" w:rsidP="002A4821">
      <w:pPr>
        <w:pStyle w:val="Style9"/>
        <w:widowControl/>
        <w:spacing w:before="10" w:line="360" w:lineRule="auto"/>
        <w:rPr>
          <w:rStyle w:val="FontStyle29"/>
          <w:rFonts w:eastAsiaTheme="minorEastAsia"/>
          <w:color w:val="E36C0A" w:themeColor="accent6" w:themeShade="BF"/>
        </w:rPr>
      </w:pPr>
      <w:r>
        <w:rPr>
          <w:rStyle w:val="FontStyle29"/>
          <w:rFonts w:eastAsiaTheme="minorEastAsia"/>
          <w:color w:val="E36C0A" w:themeColor="accent6" w:themeShade="BF"/>
        </w:rPr>
        <w:t>Assistant</w:t>
      </w:r>
      <w:r w:rsidRPr="001749FF">
        <w:rPr>
          <w:rStyle w:val="FontStyle29"/>
          <w:rFonts w:eastAsiaTheme="minorEastAsia"/>
          <w:color w:val="E36C0A" w:themeColor="accent6" w:themeShade="BF"/>
        </w:rPr>
        <w:t xml:space="preserve"> Professor</w:t>
      </w:r>
    </w:p>
    <w:p w:rsidR="002A4821" w:rsidRPr="00497074" w:rsidRDefault="002A4821" w:rsidP="002A4821">
      <w:pPr>
        <w:pStyle w:val="Style9"/>
        <w:widowControl/>
        <w:spacing w:before="10" w:line="360" w:lineRule="auto"/>
        <w:rPr>
          <w:rStyle w:val="FontStyle29"/>
          <w:rFonts w:eastAsiaTheme="minorEastAsia"/>
          <w:color w:val="E36C0A" w:themeColor="accent6" w:themeShade="BF"/>
        </w:rPr>
      </w:pPr>
    </w:p>
    <w:p w:rsidR="002A4821" w:rsidRDefault="002A4821" w:rsidP="002A4821">
      <w:pPr>
        <w:spacing w:before="302"/>
        <w:ind w:left="2630" w:right="2621"/>
        <w:jc w:val="center"/>
      </w:pPr>
      <w:r>
        <w:rPr>
          <w:noProof/>
        </w:rPr>
        <w:drawing>
          <wp:inline distT="0" distB="0" distL="0" distR="0" wp14:anchorId="2788669E" wp14:editId="36D592B1">
            <wp:extent cx="2560321" cy="1219200"/>
            <wp:effectExtent l="19050" t="0" r="0" b="0"/>
            <wp:docPr id="1" name="Picture 1" descr="Description: Sai adit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ai aditya.jpg"/>
                    <pic:cNvPicPr>
                      <a:picLocks noChangeAspect="1" noChangeArrowheads="1"/>
                    </pic:cNvPicPr>
                  </pic:nvPicPr>
                  <pic:blipFill>
                    <a:blip r:embed="rId8" cstate="print"/>
                    <a:srcRect/>
                    <a:stretch>
                      <a:fillRect/>
                    </a:stretch>
                  </pic:blipFill>
                  <pic:spPr bwMode="auto">
                    <a:xfrm>
                      <a:off x="0" y="0"/>
                      <a:ext cx="2561330" cy="1219680"/>
                    </a:xfrm>
                    <a:prstGeom prst="rect">
                      <a:avLst/>
                    </a:prstGeom>
                    <a:noFill/>
                    <a:ln w="9525">
                      <a:noFill/>
                      <a:miter lim="800000"/>
                      <a:headEnd/>
                      <a:tailEnd/>
                    </a:ln>
                  </pic:spPr>
                </pic:pic>
              </a:graphicData>
            </a:graphic>
          </wp:inline>
        </w:drawing>
      </w:r>
    </w:p>
    <w:p w:rsidR="002A4821" w:rsidRPr="00E15188" w:rsidRDefault="002A4821" w:rsidP="002A4821">
      <w:pPr>
        <w:tabs>
          <w:tab w:val="left" w:pos="1440"/>
        </w:tabs>
        <w:rPr>
          <w:b/>
          <w:sz w:val="28"/>
          <w:szCs w:val="28"/>
        </w:rPr>
      </w:pPr>
      <w:r>
        <w:rPr>
          <w:b/>
          <w:sz w:val="28"/>
          <w:szCs w:val="28"/>
        </w:rPr>
        <w:tab/>
      </w:r>
    </w:p>
    <w:p w:rsidR="002A4821" w:rsidRPr="00E15188" w:rsidRDefault="002A4821" w:rsidP="002A4821">
      <w:pPr>
        <w:jc w:val="center"/>
        <w:rPr>
          <w:b/>
          <w:sz w:val="32"/>
          <w:szCs w:val="32"/>
        </w:rPr>
      </w:pPr>
      <w:r w:rsidRPr="00E15188">
        <w:rPr>
          <w:b/>
          <w:sz w:val="32"/>
          <w:szCs w:val="32"/>
        </w:rPr>
        <w:t xml:space="preserve">Department of </w:t>
      </w:r>
      <w:r w:rsidRPr="004242CC">
        <w:rPr>
          <w:b/>
          <w:sz w:val="32"/>
          <w:szCs w:val="32"/>
        </w:rPr>
        <w:t>Information Technology</w:t>
      </w:r>
    </w:p>
    <w:p w:rsidR="002A4821" w:rsidRDefault="002A4821" w:rsidP="002A4821">
      <w:pPr>
        <w:jc w:val="center"/>
        <w:rPr>
          <w:b/>
          <w:sz w:val="28"/>
          <w:szCs w:val="28"/>
        </w:rPr>
      </w:pPr>
      <w:r w:rsidRPr="004242CC">
        <w:rPr>
          <w:b/>
          <w:sz w:val="28"/>
          <w:szCs w:val="28"/>
        </w:rPr>
        <w:t xml:space="preserve">ADITYA COLLEGE OF ENGINEERING AND TECHNOLOGY </w:t>
      </w:r>
    </w:p>
    <w:p w:rsidR="002A4821" w:rsidRPr="00BF2CAD" w:rsidRDefault="002A4821" w:rsidP="002A4821">
      <w:pPr>
        <w:jc w:val="center"/>
        <w:rPr>
          <w:b/>
          <w:bCs/>
          <w:sz w:val="24"/>
          <w:szCs w:val="24"/>
        </w:rPr>
      </w:pPr>
      <w:r w:rsidRPr="00BF2CAD">
        <w:rPr>
          <w:b/>
          <w:bCs/>
          <w:sz w:val="24"/>
          <w:szCs w:val="24"/>
        </w:rPr>
        <w:t>(Approved by AICTE</w:t>
      </w:r>
      <w:r>
        <w:rPr>
          <w:b/>
          <w:bCs/>
          <w:sz w:val="24"/>
          <w:szCs w:val="24"/>
        </w:rPr>
        <w:t xml:space="preserve">, New Delhi &amp; </w:t>
      </w:r>
      <w:r w:rsidRPr="00BF2CAD">
        <w:rPr>
          <w:b/>
          <w:bCs/>
          <w:sz w:val="24"/>
          <w:szCs w:val="24"/>
        </w:rPr>
        <w:t>Affiliated to JNTU</w:t>
      </w:r>
      <w:r>
        <w:rPr>
          <w:b/>
          <w:bCs/>
          <w:sz w:val="24"/>
          <w:szCs w:val="24"/>
        </w:rPr>
        <w:t>K</w:t>
      </w:r>
      <w:r w:rsidRPr="00BF2CAD">
        <w:rPr>
          <w:b/>
          <w:bCs/>
          <w:sz w:val="24"/>
          <w:szCs w:val="24"/>
        </w:rPr>
        <w:t>, Kakinada)</w:t>
      </w:r>
    </w:p>
    <w:p w:rsidR="002A4821" w:rsidRDefault="002A4821" w:rsidP="002A4821">
      <w:pPr>
        <w:jc w:val="center"/>
        <w:rPr>
          <w:b/>
          <w:sz w:val="24"/>
          <w:szCs w:val="24"/>
        </w:rPr>
      </w:pPr>
      <w:r>
        <w:rPr>
          <w:b/>
          <w:sz w:val="24"/>
          <w:szCs w:val="24"/>
        </w:rPr>
        <w:t>Surampalem</w:t>
      </w:r>
      <w:r w:rsidRPr="006506D0">
        <w:rPr>
          <w:b/>
          <w:sz w:val="24"/>
          <w:szCs w:val="24"/>
        </w:rPr>
        <w:t>, East Godavari District</w:t>
      </w:r>
    </w:p>
    <w:p w:rsidR="002A4821" w:rsidRDefault="002A4821" w:rsidP="002A4821">
      <w:pPr>
        <w:jc w:val="center"/>
        <w:rPr>
          <w:b/>
          <w:sz w:val="24"/>
          <w:szCs w:val="24"/>
        </w:rPr>
      </w:pPr>
      <w:r>
        <w:rPr>
          <w:b/>
          <w:sz w:val="24"/>
          <w:szCs w:val="24"/>
        </w:rPr>
        <w:t>Andhra Pradesh - 533 437</w:t>
      </w:r>
    </w:p>
    <w:p w:rsidR="002A4821" w:rsidRDefault="002A4821" w:rsidP="002A4821">
      <w:pPr>
        <w:jc w:val="center"/>
        <w:rPr>
          <w:b/>
          <w:sz w:val="24"/>
          <w:szCs w:val="24"/>
        </w:rPr>
      </w:pPr>
      <w:r>
        <w:rPr>
          <w:b/>
          <w:sz w:val="24"/>
          <w:szCs w:val="24"/>
        </w:rPr>
        <w:t>2016-2020</w:t>
      </w:r>
    </w:p>
    <w:p w:rsidR="002A4821" w:rsidRDefault="002A4821" w:rsidP="002A4821">
      <w:r>
        <w:br w:type="page"/>
      </w: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pPr>
        <w:spacing w:line="200" w:lineRule="exact"/>
      </w:pPr>
    </w:p>
    <w:p w:rsidR="002A4821" w:rsidRDefault="002A4821" w:rsidP="002A4821">
      <w:pPr>
        <w:jc w:val="center"/>
        <w:rPr>
          <w:b/>
          <w:sz w:val="28"/>
          <w:szCs w:val="28"/>
        </w:rPr>
      </w:pPr>
    </w:p>
    <w:p w:rsidR="002A4821" w:rsidRDefault="002A4821" w:rsidP="002A4821">
      <w:pPr>
        <w:jc w:val="center"/>
        <w:rPr>
          <w:b/>
          <w:sz w:val="28"/>
          <w:szCs w:val="28"/>
        </w:rPr>
      </w:pPr>
      <w:r w:rsidRPr="004242CC">
        <w:rPr>
          <w:b/>
          <w:sz w:val="28"/>
          <w:szCs w:val="28"/>
        </w:rPr>
        <w:t xml:space="preserve">ADITYA COLLEGE OF ENGINEERING AND TECHNOLOGY </w:t>
      </w:r>
    </w:p>
    <w:p w:rsidR="002A4821" w:rsidRDefault="002A4821" w:rsidP="002A4821">
      <w:pPr>
        <w:jc w:val="center"/>
        <w:rPr>
          <w:b/>
          <w:bCs/>
          <w:sz w:val="24"/>
          <w:szCs w:val="24"/>
        </w:rPr>
      </w:pPr>
      <w:r w:rsidRPr="00D47F1D">
        <w:rPr>
          <w:b/>
          <w:bCs/>
          <w:sz w:val="24"/>
          <w:szCs w:val="24"/>
        </w:rPr>
        <w:t xml:space="preserve"> (Approved by AICTE</w:t>
      </w:r>
      <w:r>
        <w:rPr>
          <w:b/>
          <w:bCs/>
          <w:sz w:val="24"/>
          <w:szCs w:val="24"/>
        </w:rPr>
        <w:t>, New Delhi &amp; Affiliated to JNTUK</w:t>
      </w:r>
      <w:r w:rsidRPr="00D47F1D">
        <w:rPr>
          <w:b/>
          <w:bCs/>
          <w:sz w:val="24"/>
          <w:szCs w:val="24"/>
        </w:rPr>
        <w:t>, Kakinada)</w:t>
      </w:r>
    </w:p>
    <w:p w:rsidR="002A4821" w:rsidRPr="00242584" w:rsidRDefault="002A4821" w:rsidP="002A4821">
      <w:pPr>
        <w:jc w:val="center"/>
        <w:rPr>
          <w:b/>
          <w:sz w:val="24"/>
          <w:szCs w:val="24"/>
        </w:rPr>
      </w:pPr>
      <w:r>
        <w:rPr>
          <w:b/>
          <w:sz w:val="24"/>
          <w:szCs w:val="24"/>
        </w:rPr>
        <w:t xml:space="preserve">Department of </w:t>
      </w:r>
      <w:r w:rsidRPr="00242584">
        <w:rPr>
          <w:b/>
          <w:sz w:val="24"/>
          <w:szCs w:val="24"/>
        </w:rPr>
        <w:t>Information Technology</w:t>
      </w:r>
    </w:p>
    <w:p w:rsidR="002A4821" w:rsidRDefault="002A4821" w:rsidP="002A4821">
      <w:pPr>
        <w:jc w:val="center"/>
        <w:rPr>
          <w:b/>
          <w:sz w:val="24"/>
          <w:szCs w:val="24"/>
        </w:rPr>
      </w:pPr>
    </w:p>
    <w:p w:rsidR="002A4821" w:rsidRDefault="002A4821" w:rsidP="002A4821">
      <w:pPr>
        <w:pStyle w:val="Style10"/>
        <w:widowControl/>
        <w:spacing w:before="216" w:line="480" w:lineRule="auto"/>
        <w:rPr>
          <w:rStyle w:val="FontStyle33"/>
        </w:rPr>
      </w:pPr>
      <w:r w:rsidRPr="00D47F1D">
        <w:rPr>
          <w:rStyle w:val="FontStyle33"/>
          <w:noProof/>
        </w:rPr>
        <w:drawing>
          <wp:inline distT="0" distB="0" distL="0" distR="0" wp14:anchorId="7AE2E16D" wp14:editId="6CEF0DED">
            <wp:extent cx="2505075" cy="1192893"/>
            <wp:effectExtent l="19050" t="0" r="9525" b="0"/>
            <wp:docPr id="2" name="Picture 1" descr="Description: Sai adit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ai aditya.jpg"/>
                    <pic:cNvPicPr>
                      <a:picLocks noChangeAspect="1" noChangeArrowheads="1"/>
                    </pic:cNvPicPr>
                  </pic:nvPicPr>
                  <pic:blipFill>
                    <a:blip r:embed="rId9" cstate="print"/>
                    <a:srcRect/>
                    <a:stretch>
                      <a:fillRect/>
                    </a:stretch>
                  </pic:blipFill>
                  <pic:spPr bwMode="auto">
                    <a:xfrm>
                      <a:off x="0" y="0"/>
                      <a:ext cx="2505075" cy="1192893"/>
                    </a:xfrm>
                    <a:prstGeom prst="rect">
                      <a:avLst/>
                    </a:prstGeom>
                    <a:noFill/>
                    <a:ln w="9525">
                      <a:noFill/>
                      <a:miter lim="800000"/>
                      <a:headEnd/>
                      <a:tailEnd/>
                    </a:ln>
                  </pic:spPr>
                </pic:pic>
              </a:graphicData>
            </a:graphic>
          </wp:inline>
        </w:drawing>
      </w:r>
    </w:p>
    <w:p w:rsidR="002A4821" w:rsidRDefault="002A4821" w:rsidP="002A4821">
      <w:pPr>
        <w:pStyle w:val="Style10"/>
        <w:widowControl/>
        <w:spacing w:line="276" w:lineRule="auto"/>
        <w:rPr>
          <w:rStyle w:val="FontStyle33"/>
          <w:b/>
          <w:color w:val="17365D" w:themeColor="text2" w:themeShade="BF"/>
          <w:sz w:val="28"/>
          <w:szCs w:val="28"/>
        </w:rPr>
      </w:pPr>
    </w:p>
    <w:p w:rsidR="002A4821" w:rsidRDefault="002A4821" w:rsidP="002A4821">
      <w:pPr>
        <w:pStyle w:val="Style10"/>
        <w:widowControl/>
        <w:spacing w:line="276" w:lineRule="auto"/>
        <w:rPr>
          <w:rStyle w:val="FontStyle33"/>
          <w:b/>
          <w:color w:val="17365D" w:themeColor="text2" w:themeShade="BF"/>
          <w:sz w:val="28"/>
          <w:szCs w:val="28"/>
        </w:rPr>
      </w:pPr>
      <w:r w:rsidRPr="000A01A9">
        <w:rPr>
          <w:rStyle w:val="FontStyle33"/>
          <w:b/>
          <w:color w:val="17365D" w:themeColor="text2" w:themeShade="BF"/>
          <w:sz w:val="28"/>
          <w:szCs w:val="28"/>
        </w:rPr>
        <w:t>CERTIFICATE</w:t>
      </w:r>
    </w:p>
    <w:p w:rsidR="002A4821" w:rsidRPr="000A01A9" w:rsidRDefault="002A4821" w:rsidP="002A4821">
      <w:pPr>
        <w:pStyle w:val="Style10"/>
        <w:widowControl/>
        <w:spacing w:line="276" w:lineRule="auto"/>
        <w:rPr>
          <w:rStyle w:val="FontStyle33"/>
          <w:b/>
          <w:color w:val="17365D" w:themeColor="text2" w:themeShade="BF"/>
          <w:sz w:val="28"/>
          <w:szCs w:val="28"/>
        </w:rPr>
      </w:pPr>
    </w:p>
    <w:p w:rsidR="002A4821" w:rsidRPr="00904DED" w:rsidRDefault="002A4821" w:rsidP="002A4821">
      <w:pPr>
        <w:jc w:val="both"/>
        <w:rPr>
          <w:rStyle w:val="FontStyle30"/>
          <w:rFonts w:eastAsiaTheme="minorEastAsia"/>
          <w:b/>
        </w:rPr>
      </w:pPr>
      <w:r w:rsidRPr="00BF2CAD">
        <w:rPr>
          <w:rStyle w:val="FontStyle30"/>
          <w:rFonts w:eastAsiaTheme="minorEastAsia"/>
        </w:rPr>
        <w:t>T</w:t>
      </w:r>
      <w:r>
        <w:rPr>
          <w:rStyle w:val="FontStyle30"/>
          <w:rFonts w:eastAsiaTheme="minorEastAsia"/>
        </w:rPr>
        <w:t xml:space="preserve">his is to certify that the </w:t>
      </w:r>
      <w:r w:rsidRPr="00BF2CAD">
        <w:rPr>
          <w:rStyle w:val="FontStyle30"/>
          <w:rFonts w:eastAsiaTheme="minorEastAsia"/>
        </w:rPr>
        <w:t>project</w:t>
      </w:r>
      <w:r>
        <w:rPr>
          <w:rStyle w:val="FontStyle30"/>
          <w:rFonts w:eastAsiaTheme="minorEastAsia"/>
        </w:rPr>
        <w:t xml:space="preserve"> work</w:t>
      </w:r>
      <w:r w:rsidRPr="00BF2CAD">
        <w:rPr>
          <w:rStyle w:val="FontStyle30"/>
          <w:rFonts w:eastAsiaTheme="minorEastAsia"/>
        </w:rPr>
        <w:t xml:space="preserve"> entitled, </w:t>
      </w:r>
      <w:r w:rsidRPr="00BF2CAD">
        <w:rPr>
          <w:rStyle w:val="FontStyle29"/>
          <w:rFonts w:eastAsiaTheme="minorEastAsia"/>
        </w:rPr>
        <w:t>"</w:t>
      </w:r>
      <w:r w:rsidRPr="00242584">
        <w:rPr>
          <w:b/>
          <w:sz w:val="36"/>
          <w:szCs w:val="36"/>
        </w:rPr>
        <w:t xml:space="preserve"> </w:t>
      </w:r>
      <w:r>
        <w:rPr>
          <w:b/>
          <w:sz w:val="24"/>
          <w:szCs w:val="24"/>
        </w:rPr>
        <w:t>Driver Monitoring And Alerting System</w:t>
      </w:r>
      <w:r w:rsidRPr="00BF2CAD">
        <w:rPr>
          <w:rStyle w:val="FontStyle29"/>
          <w:rFonts w:eastAsiaTheme="minorEastAsia"/>
        </w:rPr>
        <w:t xml:space="preserve">", </w:t>
      </w:r>
      <w:r w:rsidRPr="00BF2CAD">
        <w:rPr>
          <w:rStyle w:val="FontStyle30"/>
          <w:rFonts w:eastAsiaTheme="minorEastAsia"/>
        </w:rPr>
        <w:t>is a bona</w:t>
      </w:r>
      <w:r>
        <w:rPr>
          <w:rStyle w:val="FontStyle30"/>
          <w:rFonts w:eastAsiaTheme="minorEastAsia"/>
        </w:rPr>
        <w:t>fide work carried out</w:t>
      </w:r>
      <w:r w:rsidRPr="00BF2CAD">
        <w:rPr>
          <w:rStyle w:val="FontStyle30"/>
          <w:rFonts w:eastAsiaTheme="minorEastAsia"/>
        </w:rPr>
        <w:t xml:space="preserve"> by</w:t>
      </w:r>
      <w:r>
        <w:rPr>
          <w:rStyle w:val="FontStyle30"/>
          <w:rFonts w:eastAsiaTheme="minorEastAsia"/>
        </w:rPr>
        <w:t xml:space="preserve">   </w:t>
      </w:r>
      <w:r>
        <w:rPr>
          <w:rStyle w:val="FontStyle30"/>
          <w:rFonts w:eastAsiaTheme="minorEastAsia"/>
          <w:b/>
        </w:rPr>
        <w:t>Bipin Kumar Soni (16P31A1203</w:t>
      </w:r>
      <w:r w:rsidRPr="0088278C">
        <w:rPr>
          <w:rStyle w:val="FontStyle30"/>
          <w:rFonts w:eastAsiaTheme="minorEastAsia"/>
          <w:b/>
        </w:rPr>
        <w:t>)</w:t>
      </w:r>
      <w:r w:rsidRPr="00BF2CAD">
        <w:rPr>
          <w:rStyle w:val="FontStyle30"/>
          <w:rFonts w:eastAsiaTheme="minorEastAsia"/>
        </w:rPr>
        <w:t>,</w:t>
      </w:r>
      <w:r>
        <w:rPr>
          <w:rStyle w:val="FontStyle30"/>
          <w:rFonts w:eastAsiaTheme="minorEastAsia"/>
        </w:rPr>
        <w:t xml:space="preserve"> </w:t>
      </w:r>
      <w:r w:rsidR="00C00255">
        <w:rPr>
          <w:rStyle w:val="FontStyle30"/>
          <w:rFonts w:eastAsiaTheme="minorEastAsia"/>
          <w:b/>
        </w:rPr>
        <w:t xml:space="preserve">M. Siri Chandana </w:t>
      </w:r>
      <w:r>
        <w:rPr>
          <w:rStyle w:val="FontStyle30"/>
          <w:rFonts w:eastAsiaTheme="minorEastAsia"/>
          <w:b/>
        </w:rPr>
        <w:t>(16P31A124)</w:t>
      </w:r>
      <w:r w:rsidRPr="00BF2CAD">
        <w:rPr>
          <w:rStyle w:val="FontStyle30"/>
          <w:rFonts w:eastAsiaTheme="minorEastAsia"/>
        </w:rPr>
        <w:t>,</w:t>
      </w:r>
      <w:r>
        <w:rPr>
          <w:rStyle w:val="FontStyle30"/>
          <w:rFonts w:eastAsiaTheme="minorEastAsia"/>
        </w:rPr>
        <w:t xml:space="preserve"> </w:t>
      </w:r>
      <w:r>
        <w:rPr>
          <w:rStyle w:val="FontStyle30"/>
          <w:rFonts w:eastAsiaTheme="minorEastAsia"/>
          <w:b/>
        </w:rPr>
        <w:t>Appasani Lavanya (16P31A1201)</w:t>
      </w:r>
      <w:r w:rsidRPr="00BF2CAD">
        <w:rPr>
          <w:rStyle w:val="FontStyle30"/>
          <w:rFonts w:eastAsiaTheme="minorEastAsia"/>
        </w:rPr>
        <w:t>,</w:t>
      </w:r>
      <w:r>
        <w:rPr>
          <w:rStyle w:val="FontStyle30"/>
          <w:rFonts w:eastAsiaTheme="minorEastAsia"/>
          <w:b/>
        </w:rPr>
        <w:t>B. K. Srikar (16P31A1202)</w:t>
      </w:r>
      <w:r w:rsidRPr="00BF2CAD">
        <w:rPr>
          <w:rStyle w:val="FontStyle30"/>
          <w:rFonts w:eastAsiaTheme="minorEastAsia"/>
        </w:rPr>
        <w:t>,</w:t>
      </w:r>
      <w:r>
        <w:rPr>
          <w:rStyle w:val="FontStyle30"/>
          <w:rFonts w:eastAsiaTheme="minorEastAsia"/>
        </w:rPr>
        <w:t xml:space="preserve"> </w:t>
      </w:r>
      <w:r w:rsidRPr="00BF2CAD">
        <w:rPr>
          <w:rStyle w:val="FontStyle30"/>
          <w:rFonts w:eastAsiaTheme="minorEastAsia"/>
        </w:rPr>
        <w:t xml:space="preserve"> in partial fulfilment of the requirements for the award</w:t>
      </w:r>
      <w:r w:rsidRPr="0031465B">
        <w:rPr>
          <w:rStyle w:val="FontStyle30"/>
          <w:rFonts w:eastAsiaTheme="minorEastAsia"/>
        </w:rPr>
        <w:t xml:space="preserve"> </w:t>
      </w:r>
      <w:r w:rsidRPr="00301F41">
        <w:rPr>
          <w:rStyle w:val="FontStyle29"/>
          <w:rFonts w:eastAsiaTheme="minorEastAsia"/>
        </w:rPr>
        <w:t>of</w:t>
      </w:r>
      <w:r>
        <w:rPr>
          <w:rStyle w:val="FontStyle29"/>
          <w:rFonts w:eastAsiaTheme="minorEastAsia"/>
        </w:rPr>
        <w:t xml:space="preserve"> </w:t>
      </w:r>
      <w:r w:rsidRPr="002756E5">
        <w:rPr>
          <w:rStyle w:val="FontStyle29"/>
          <w:rFonts w:eastAsiaTheme="minorEastAsia"/>
        </w:rPr>
        <w:t>degree o</w:t>
      </w:r>
      <w:r>
        <w:rPr>
          <w:rStyle w:val="FontStyle29"/>
          <w:rFonts w:eastAsiaTheme="minorEastAsia"/>
        </w:rPr>
        <w:t xml:space="preserve">f </w:t>
      </w:r>
      <w:r>
        <w:rPr>
          <w:b/>
          <w:bCs/>
          <w:sz w:val="24"/>
          <w:szCs w:val="24"/>
        </w:rPr>
        <w:t xml:space="preserve">BACHELOR </w:t>
      </w:r>
      <w:r w:rsidRPr="007F125F">
        <w:rPr>
          <w:rStyle w:val="FontStyle29"/>
          <w:rFonts w:eastAsiaTheme="minorEastAsia"/>
        </w:rPr>
        <w:t>OF TECHNOLOGY</w:t>
      </w:r>
      <w:r w:rsidR="007C297A">
        <w:rPr>
          <w:rStyle w:val="FontStyle29"/>
          <w:rFonts w:eastAsiaTheme="minorEastAsia"/>
        </w:rPr>
        <w:t xml:space="preserve"> </w:t>
      </w:r>
      <w:r>
        <w:rPr>
          <w:rStyle w:val="FontStyle29"/>
          <w:rFonts w:eastAsiaTheme="minorEastAsia"/>
        </w:rPr>
        <w:t xml:space="preserve"> </w:t>
      </w:r>
      <w:r w:rsidRPr="003C12EA">
        <w:rPr>
          <w:rStyle w:val="FontStyle30"/>
          <w:rFonts w:eastAsiaTheme="minorEastAsia"/>
        </w:rPr>
        <w:t>in</w:t>
      </w:r>
      <w:r w:rsidR="007C297A">
        <w:rPr>
          <w:rStyle w:val="FontStyle30"/>
          <w:rFonts w:eastAsiaTheme="minorEastAsia"/>
        </w:rPr>
        <w:t xml:space="preserve"> </w:t>
      </w:r>
      <w:r w:rsidRPr="00BF2CAD">
        <w:rPr>
          <w:rStyle w:val="FontStyle30"/>
          <w:rFonts w:eastAsiaTheme="minorEastAsia"/>
        </w:rPr>
        <w:t xml:space="preserve"> </w:t>
      </w:r>
      <w:r>
        <w:rPr>
          <w:rStyle w:val="FontStyle30"/>
          <w:rFonts w:eastAsiaTheme="minorEastAsia"/>
          <w:b/>
        </w:rPr>
        <w:t xml:space="preserve">INFORMATION TECHNOLOGY </w:t>
      </w:r>
      <w:r w:rsidRPr="00BF2CAD">
        <w:rPr>
          <w:rStyle w:val="FontStyle30"/>
          <w:rFonts w:eastAsiaTheme="minorEastAsia"/>
        </w:rPr>
        <w:t>from</w:t>
      </w:r>
      <w:r>
        <w:rPr>
          <w:rStyle w:val="FontStyle30"/>
          <w:rFonts w:eastAsiaTheme="minorEastAsia"/>
        </w:rPr>
        <w:t xml:space="preserve"> </w:t>
      </w:r>
      <w:r w:rsidRPr="007F125F">
        <w:rPr>
          <w:rStyle w:val="FontStyle30"/>
          <w:rFonts w:eastAsiaTheme="minorEastAsia"/>
          <w:b/>
        </w:rPr>
        <w:t xml:space="preserve">Aditya </w:t>
      </w:r>
      <w:r>
        <w:rPr>
          <w:rStyle w:val="FontStyle30"/>
          <w:rFonts w:eastAsiaTheme="minorEastAsia"/>
          <w:b/>
        </w:rPr>
        <w:t xml:space="preserve">college of engineering </w:t>
      </w:r>
      <w:r w:rsidRPr="007F125F">
        <w:rPr>
          <w:rStyle w:val="FontStyle30"/>
          <w:rFonts w:eastAsiaTheme="minorEastAsia"/>
          <w:b/>
        </w:rPr>
        <w:t xml:space="preserve"> and Technology</w:t>
      </w:r>
      <w:r w:rsidRPr="00BF2CAD">
        <w:rPr>
          <w:rStyle w:val="FontStyle30"/>
          <w:rFonts w:eastAsiaTheme="minorEastAsia"/>
        </w:rPr>
        <w:t xml:space="preserve">, </w:t>
      </w:r>
      <w:r>
        <w:rPr>
          <w:rStyle w:val="FontStyle30"/>
          <w:rFonts w:eastAsiaTheme="minorEastAsia"/>
        </w:rPr>
        <w:t xml:space="preserve">during the academic year </w:t>
      </w:r>
      <w:r>
        <w:rPr>
          <w:rStyle w:val="FontStyle30"/>
          <w:rFonts w:eastAsiaTheme="minorEastAsia"/>
          <w:b/>
        </w:rPr>
        <w:t>2016-2020</w:t>
      </w:r>
      <w:r w:rsidRPr="00BF2CAD">
        <w:rPr>
          <w:rStyle w:val="FontStyle30"/>
          <w:rFonts w:eastAsiaTheme="minorEastAsia"/>
        </w:rPr>
        <w:t>.</w:t>
      </w:r>
    </w:p>
    <w:p w:rsidR="002A4821" w:rsidRDefault="002A4821" w:rsidP="002A4821">
      <w:pPr>
        <w:ind w:firstLine="720"/>
        <w:jc w:val="both"/>
        <w:rPr>
          <w:rStyle w:val="FontStyle30"/>
          <w:rFonts w:eastAsiaTheme="minorEastAsia"/>
        </w:rPr>
      </w:pPr>
    </w:p>
    <w:p w:rsidR="002A4821" w:rsidRDefault="002A4821" w:rsidP="002A4821">
      <w:pPr>
        <w:ind w:firstLine="720"/>
        <w:jc w:val="both"/>
        <w:rPr>
          <w:rStyle w:val="FontStyle30"/>
          <w:rFonts w:eastAsiaTheme="minorEastAsia"/>
        </w:rPr>
      </w:pPr>
    </w:p>
    <w:p w:rsidR="002A4821" w:rsidRPr="00BF2CAD" w:rsidRDefault="002A4821" w:rsidP="002A4821">
      <w:pPr>
        <w:ind w:firstLine="720"/>
        <w:jc w:val="both"/>
        <w:rPr>
          <w:rStyle w:val="FontStyle30"/>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213"/>
        <w:gridCol w:w="3622"/>
      </w:tblGrid>
      <w:tr w:rsidR="002A4821" w:rsidTr="002A4821">
        <w:trPr>
          <w:trHeight w:val="1250"/>
        </w:trPr>
        <w:tc>
          <w:tcPr>
            <w:tcW w:w="1654" w:type="pct"/>
          </w:tcPr>
          <w:p w:rsidR="002A4821" w:rsidRDefault="002A4821" w:rsidP="002A4821">
            <w:pPr>
              <w:spacing w:line="360" w:lineRule="auto"/>
              <w:rPr>
                <w:rFonts w:ascii="Times New Roman" w:eastAsia="Calibri" w:hAnsi="Times New Roman" w:cs="Times New Roman"/>
                <w:bCs/>
                <w:sz w:val="24"/>
              </w:rPr>
            </w:pPr>
            <w:r>
              <w:rPr>
                <w:rFonts w:ascii="Times New Roman" w:eastAsia="Calibri" w:hAnsi="Times New Roman" w:cs="Times New Roman"/>
                <w:bCs/>
                <w:sz w:val="24"/>
              </w:rPr>
              <w:t>SUPERVISOR</w:t>
            </w:r>
          </w:p>
          <w:p w:rsidR="002A4821" w:rsidRPr="00242584" w:rsidRDefault="002A4821" w:rsidP="002A4821">
            <w:pPr>
              <w:spacing w:line="360" w:lineRule="auto"/>
              <w:rPr>
                <w:rFonts w:ascii="Times New Roman" w:eastAsia="Calibri" w:hAnsi="Times New Roman" w:cs="Times New Roman"/>
                <w:bCs/>
                <w:sz w:val="24"/>
              </w:rPr>
            </w:pPr>
            <w:r>
              <w:rPr>
                <w:rFonts w:ascii="Times New Roman" w:eastAsia="Calibri" w:hAnsi="Times New Roman" w:cs="Times New Roman"/>
                <w:b/>
                <w:bCs/>
                <w:sz w:val="24"/>
              </w:rPr>
              <w:t>Mr.Arava Mohan,</w:t>
            </w:r>
            <w:r>
              <w:rPr>
                <w:rFonts w:ascii="Times New Roman" w:eastAsia="Calibri" w:hAnsi="Times New Roman" w:cs="Times New Roman"/>
                <w:b/>
                <w:bCs/>
                <w:sz w:val="16"/>
              </w:rPr>
              <w:t>M.Tech,</w:t>
            </w:r>
          </w:p>
          <w:p w:rsidR="002A4821" w:rsidRPr="00FD6332" w:rsidRDefault="002A4821" w:rsidP="002A4821">
            <w:pPr>
              <w:spacing w:line="360" w:lineRule="auto"/>
              <w:rPr>
                <w:rFonts w:ascii="Times New Roman" w:eastAsia="Calibri" w:hAnsi="Times New Roman" w:cs="Times New Roman"/>
                <w:b/>
                <w:bCs/>
                <w:sz w:val="16"/>
              </w:rPr>
            </w:pPr>
            <w:r w:rsidRPr="00FD6332">
              <w:rPr>
                <w:rFonts w:ascii="Times New Roman" w:eastAsia="Calibri" w:hAnsi="Times New Roman" w:cs="Times New Roman"/>
                <w:b/>
                <w:bCs/>
                <w:sz w:val="24"/>
              </w:rPr>
              <w:t>Ass</w:t>
            </w:r>
            <w:r>
              <w:rPr>
                <w:rFonts w:ascii="Times New Roman" w:eastAsia="Calibri" w:hAnsi="Times New Roman" w:cs="Times New Roman"/>
                <w:b/>
                <w:bCs/>
                <w:sz w:val="24"/>
              </w:rPr>
              <w:t>istant</w:t>
            </w:r>
            <w:r w:rsidRPr="00FD6332">
              <w:rPr>
                <w:rFonts w:ascii="Times New Roman" w:eastAsia="Calibri" w:hAnsi="Times New Roman" w:cs="Times New Roman"/>
                <w:b/>
                <w:bCs/>
                <w:sz w:val="24"/>
              </w:rPr>
              <w:t xml:space="preserve"> Professor</w:t>
            </w:r>
          </w:p>
          <w:p w:rsidR="002A4821" w:rsidRPr="00C23E50" w:rsidRDefault="002A4821" w:rsidP="002A4821">
            <w:pPr>
              <w:spacing w:line="360" w:lineRule="auto"/>
              <w:rPr>
                <w:rFonts w:ascii="Times New Roman" w:eastAsia="Calibri" w:hAnsi="Times New Roman" w:cs="Times New Roman"/>
                <w:bCs/>
                <w:sz w:val="24"/>
              </w:rPr>
            </w:pPr>
          </w:p>
        </w:tc>
        <w:tc>
          <w:tcPr>
            <w:tcW w:w="1269" w:type="pct"/>
            <w:shd w:val="clear" w:color="auto" w:fill="auto"/>
          </w:tcPr>
          <w:p w:rsidR="002A4821" w:rsidRDefault="002A4821" w:rsidP="002A4821">
            <w:pPr>
              <w:rPr>
                <w:rFonts w:ascii="Times New Roman" w:eastAsia="Calibri" w:hAnsi="Times New Roman" w:cs="Times New Roman"/>
                <w:b/>
                <w:bCs/>
              </w:rPr>
            </w:pPr>
          </w:p>
        </w:tc>
        <w:tc>
          <w:tcPr>
            <w:tcW w:w="2077" w:type="pct"/>
            <w:shd w:val="clear" w:color="auto" w:fill="auto"/>
          </w:tcPr>
          <w:p w:rsidR="002A4821" w:rsidRDefault="002A4821" w:rsidP="002A4821">
            <w:pPr>
              <w:spacing w:line="360" w:lineRule="auto"/>
              <w:rPr>
                <w:rFonts w:ascii="Times New Roman" w:eastAsia="Calibri" w:hAnsi="Times New Roman" w:cs="Times New Roman"/>
                <w:bCs/>
                <w:sz w:val="24"/>
              </w:rPr>
            </w:pPr>
            <w:r>
              <w:rPr>
                <w:rFonts w:ascii="Times New Roman" w:eastAsia="Calibri" w:hAnsi="Times New Roman" w:cs="Times New Roman"/>
                <w:bCs/>
                <w:sz w:val="24"/>
              </w:rPr>
              <w:t>HEAD OF THE DEPARTMENT</w:t>
            </w:r>
          </w:p>
          <w:p w:rsidR="00102769" w:rsidRDefault="002A4821" w:rsidP="002A4821">
            <w:pPr>
              <w:spacing w:line="360" w:lineRule="auto"/>
              <w:rPr>
                <w:rFonts w:ascii="Times New Roman" w:eastAsia="Calibri" w:hAnsi="Times New Roman" w:cs="Times New Roman"/>
                <w:b/>
                <w:bCs/>
                <w:sz w:val="16"/>
              </w:rPr>
            </w:pPr>
            <w:r>
              <w:rPr>
                <w:rFonts w:ascii="Times New Roman" w:eastAsia="Calibri" w:hAnsi="Times New Roman" w:cs="Times New Roman"/>
                <w:b/>
                <w:bCs/>
                <w:sz w:val="24"/>
              </w:rPr>
              <w:t>Mr.R.V.V.N.BheemaRao,</w:t>
            </w:r>
            <w:r w:rsidR="00102769">
              <w:rPr>
                <w:rFonts w:ascii="Times New Roman" w:eastAsia="Calibri" w:hAnsi="Times New Roman" w:cs="Times New Roman"/>
                <w:b/>
                <w:bCs/>
                <w:sz w:val="16"/>
              </w:rPr>
              <w:t>M.Tech,</w:t>
            </w:r>
          </w:p>
          <w:p w:rsidR="002A4821" w:rsidRPr="00FD6332" w:rsidRDefault="002A4821" w:rsidP="002A4821">
            <w:pPr>
              <w:spacing w:line="360" w:lineRule="auto"/>
              <w:rPr>
                <w:rFonts w:ascii="Times New Roman" w:eastAsia="Calibri" w:hAnsi="Times New Roman" w:cs="Times New Roman"/>
                <w:b/>
                <w:bCs/>
                <w:sz w:val="16"/>
              </w:rPr>
            </w:pPr>
            <w:r w:rsidRPr="00FD6332">
              <w:rPr>
                <w:rFonts w:ascii="Times New Roman" w:eastAsia="Calibri" w:hAnsi="Times New Roman" w:cs="Times New Roman"/>
                <w:b/>
                <w:bCs/>
                <w:sz w:val="24"/>
              </w:rPr>
              <w:t>Associate Professor</w:t>
            </w:r>
          </w:p>
          <w:p w:rsidR="002A4821" w:rsidRPr="00C23E50" w:rsidRDefault="002A4821" w:rsidP="002A4821">
            <w:pPr>
              <w:spacing w:line="360" w:lineRule="auto"/>
              <w:rPr>
                <w:rFonts w:ascii="Times New Roman" w:eastAsia="Calibri" w:hAnsi="Times New Roman" w:cs="Times New Roman"/>
                <w:bCs/>
                <w:sz w:val="24"/>
              </w:rPr>
            </w:pPr>
          </w:p>
        </w:tc>
      </w:tr>
      <w:tr w:rsidR="002A4821" w:rsidTr="002A4821">
        <w:trPr>
          <w:trHeight w:val="1250"/>
        </w:trPr>
        <w:tc>
          <w:tcPr>
            <w:tcW w:w="1654" w:type="pct"/>
          </w:tcPr>
          <w:p w:rsidR="002A4821" w:rsidRDefault="002A4821" w:rsidP="002A4821">
            <w:pPr>
              <w:spacing w:line="360" w:lineRule="auto"/>
              <w:rPr>
                <w:rFonts w:ascii="Times New Roman" w:eastAsia="Calibri" w:hAnsi="Times New Roman" w:cs="Times New Roman"/>
                <w:bCs/>
                <w:sz w:val="24"/>
              </w:rPr>
            </w:pPr>
            <w:r>
              <w:rPr>
                <w:rFonts w:ascii="Times New Roman" w:eastAsia="Calibri" w:hAnsi="Times New Roman" w:cs="Times New Roman"/>
                <w:bCs/>
                <w:sz w:val="24"/>
              </w:rPr>
              <w:t xml:space="preserve">  </w:t>
            </w:r>
          </w:p>
        </w:tc>
        <w:tc>
          <w:tcPr>
            <w:tcW w:w="1269" w:type="pct"/>
            <w:shd w:val="clear" w:color="auto" w:fill="auto"/>
          </w:tcPr>
          <w:p w:rsidR="002A4821" w:rsidRDefault="002A4821" w:rsidP="002A4821">
            <w:pPr>
              <w:rPr>
                <w:rFonts w:ascii="Times New Roman" w:eastAsia="Calibri" w:hAnsi="Times New Roman" w:cs="Times New Roman"/>
                <w:b/>
                <w:bCs/>
              </w:rPr>
            </w:pPr>
          </w:p>
        </w:tc>
        <w:tc>
          <w:tcPr>
            <w:tcW w:w="2077" w:type="pct"/>
            <w:shd w:val="clear" w:color="auto" w:fill="auto"/>
          </w:tcPr>
          <w:p w:rsidR="002A4821" w:rsidRDefault="002A4821" w:rsidP="002A4821">
            <w:pPr>
              <w:spacing w:line="360" w:lineRule="auto"/>
              <w:rPr>
                <w:rFonts w:ascii="Times New Roman" w:eastAsia="Calibri" w:hAnsi="Times New Roman" w:cs="Times New Roman"/>
                <w:bCs/>
                <w:sz w:val="24"/>
              </w:rPr>
            </w:pPr>
          </w:p>
        </w:tc>
      </w:tr>
    </w:tbl>
    <w:p w:rsidR="002A4821" w:rsidRDefault="002A4821" w:rsidP="002A4821">
      <w:pPr>
        <w:pStyle w:val="Style8"/>
        <w:widowControl/>
        <w:rPr>
          <w:rStyle w:val="FontStyle30"/>
          <w:rFonts w:eastAsiaTheme="minorEastAsia"/>
          <w:sz w:val="21"/>
          <w:szCs w:val="21"/>
        </w:rPr>
      </w:pPr>
    </w:p>
    <w:p w:rsidR="002A4821" w:rsidRDefault="002A4821" w:rsidP="002A4821">
      <w:pPr>
        <w:jc w:val="center"/>
        <w:rPr>
          <w:b/>
          <w:sz w:val="24"/>
          <w:szCs w:val="24"/>
        </w:rPr>
      </w:pPr>
      <w:r w:rsidRPr="0013264A">
        <w:rPr>
          <w:b/>
          <w:sz w:val="24"/>
          <w:szCs w:val="24"/>
        </w:rPr>
        <w:t>EXTERNAL EXAMINER</w:t>
      </w:r>
    </w:p>
    <w:p w:rsidR="002A4821" w:rsidRDefault="002A4821" w:rsidP="002A4821">
      <w:pPr>
        <w:spacing w:line="200" w:lineRule="exact"/>
      </w:pPr>
    </w:p>
    <w:p w:rsidR="002A4821" w:rsidRDefault="002A4821" w:rsidP="002A4821">
      <w:r>
        <w:br w:type="page"/>
      </w: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Default="002A4821" w:rsidP="002A4821">
      <w:pPr>
        <w:jc w:val="center"/>
        <w:rPr>
          <w:b/>
          <w:sz w:val="24"/>
          <w:szCs w:val="24"/>
        </w:rPr>
      </w:pPr>
    </w:p>
    <w:p w:rsidR="002A4821" w:rsidRPr="00AD21F2" w:rsidRDefault="002A4821" w:rsidP="002A4821">
      <w:pPr>
        <w:pStyle w:val="Style8"/>
        <w:widowControl/>
        <w:jc w:val="center"/>
        <w:rPr>
          <w:rStyle w:val="FontStyle30"/>
          <w:rFonts w:eastAsiaTheme="minorEastAsia"/>
          <w:b/>
          <w:sz w:val="32"/>
          <w:szCs w:val="32"/>
        </w:rPr>
      </w:pPr>
      <w:r w:rsidRPr="00AD21F2">
        <w:rPr>
          <w:rStyle w:val="FontStyle30"/>
          <w:rFonts w:eastAsiaTheme="minorEastAsia"/>
          <w:b/>
          <w:sz w:val="32"/>
          <w:szCs w:val="32"/>
        </w:rPr>
        <w:t>DECLARATION</w:t>
      </w:r>
    </w:p>
    <w:p w:rsidR="002A4821" w:rsidRDefault="002A4821" w:rsidP="002A4821">
      <w:pPr>
        <w:pStyle w:val="Style8"/>
        <w:widowControl/>
        <w:jc w:val="center"/>
        <w:rPr>
          <w:rStyle w:val="FontStyle30"/>
          <w:rFonts w:eastAsiaTheme="minorEastAsia"/>
          <w:b/>
          <w:sz w:val="28"/>
          <w:szCs w:val="21"/>
        </w:rPr>
      </w:pPr>
    </w:p>
    <w:p w:rsidR="002A4821" w:rsidRPr="004518BF" w:rsidRDefault="002A4821" w:rsidP="002A4821">
      <w:pPr>
        <w:pStyle w:val="Style8"/>
        <w:widowControl/>
        <w:rPr>
          <w:rStyle w:val="FontStyle30"/>
          <w:rFonts w:eastAsiaTheme="minorEastAsia"/>
          <w:b/>
        </w:rPr>
      </w:pPr>
    </w:p>
    <w:p w:rsidR="002A4821" w:rsidRPr="0098336C" w:rsidRDefault="002A4821" w:rsidP="002A4821">
      <w:pPr>
        <w:spacing w:line="360" w:lineRule="auto"/>
        <w:jc w:val="both"/>
        <w:rPr>
          <w:rStyle w:val="FontStyle30"/>
          <w:rFonts w:eastAsiaTheme="minorEastAsia"/>
          <w:b/>
          <w:color w:val="FF0000"/>
        </w:rPr>
      </w:pPr>
      <w:r w:rsidRPr="0098336C">
        <w:rPr>
          <w:rStyle w:val="FontStyle30"/>
          <w:rFonts w:eastAsiaTheme="minorEastAsia"/>
        </w:rPr>
        <w:t xml:space="preserve">I hereby declare that this project entitled </w:t>
      </w:r>
      <w:r w:rsidRPr="0098336C">
        <w:rPr>
          <w:rStyle w:val="FontStyle29"/>
          <w:rFonts w:eastAsiaTheme="minorEastAsia"/>
        </w:rPr>
        <w:t>"</w:t>
      </w:r>
      <w:r>
        <w:rPr>
          <w:b/>
          <w:color w:val="FF0000"/>
          <w:sz w:val="24"/>
          <w:szCs w:val="24"/>
        </w:rPr>
        <w:t>Driver Monitoring And Alerting System</w:t>
      </w:r>
      <w:r w:rsidRPr="0098336C">
        <w:rPr>
          <w:rStyle w:val="FontStyle29"/>
          <w:rFonts w:eastAsiaTheme="minorEastAsia"/>
        </w:rPr>
        <w:t>"</w:t>
      </w:r>
      <w:r w:rsidRPr="0098336C">
        <w:rPr>
          <w:rStyle w:val="FontStyle30"/>
          <w:rFonts w:eastAsiaTheme="minorEastAsia"/>
        </w:rPr>
        <w:t xml:space="preserve"> has been undertaken by me and </w:t>
      </w:r>
      <w:r>
        <w:rPr>
          <w:rStyle w:val="FontStyle30"/>
          <w:rFonts w:eastAsiaTheme="minorEastAsia"/>
        </w:rPr>
        <w:t xml:space="preserve">this work has been submitted to </w:t>
      </w:r>
      <w:r w:rsidRPr="0098336C">
        <w:rPr>
          <w:rStyle w:val="FontStyle30"/>
          <w:rFonts w:eastAsiaTheme="minorEastAsia"/>
          <w:b/>
        </w:rPr>
        <w:t xml:space="preserve">ADITYA </w:t>
      </w:r>
      <w:r>
        <w:rPr>
          <w:rStyle w:val="FontStyle30"/>
          <w:rFonts w:eastAsiaTheme="minorEastAsia"/>
          <w:b/>
        </w:rPr>
        <w:t>COLLEGE</w:t>
      </w:r>
      <w:r w:rsidRPr="0098336C">
        <w:rPr>
          <w:rStyle w:val="FontStyle30"/>
          <w:rFonts w:eastAsiaTheme="minorEastAsia"/>
          <w:b/>
        </w:rPr>
        <w:t xml:space="preserve"> OF </w:t>
      </w:r>
      <w:r>
        <w:rPr>
          <w:rStyle w:val="FontStyle30"/>
          <w:rFonts w:eastAsiaTheme="minorEastAsia"/>
          <w:b/>
        </w:rPr>
        <w:t>ENGINEERING</w:t>
      </w:r>
      <w:r w:rsidRPr="0098336C">
        <w:rPr>
          <w:rStyle w:val="FontStyle30"/>
          <w:rFonts w:eastAsiaTheme="minorEastAsia"/>
          <w:b/>
        </w:rPr>
        <w:t xml:space="preserve"> &amp; TECHNOLOGY</w:t>
      </w:r>
      <w:r w:rsidRPr="0098336C">
        <w:rPr>
          <w:rStyle w:val="FontStyle30"/>
          <w:rFonts w:eastAsiaTheme="minorEastAsia"/>
        </w:rPr>
        <w:t xml:space="preserve"> affiliated to JNTUK, Kakinada, in partial fulfilment of the requirements for the award of the degree of </w:t>
      </w:r>
      <w:r>
        <w:rPr>
          <w:rStyle w:val="FontStyle30"/>
          <w:rFonts w:eastAsiaTheme="minorEastAsia"/>
          <w:b/>
        </w:rPr>
        <w:t xml:space="preserve"> Bachelor</w:t>
      </w:r>
      <w:r w:rsidRPr="0098336C">
        <w:rPr>
          <w:rStyle w:val="FontStyle30"/>
          <w:rFonts w:eastAsiaTheme="minorEastAsia"/>
          <w:b/>
        </w:rPr>
        <w:t xml:space="preserve"> of Technology</w:t>
      </w:r>
      <w:r w:rsidRPr="0098336C">
        <w:rPr>
          <w:rStyle w:val="FontStyle30"/>
          <w:rFonts w:eastAsiaTheme="minorEastAsia"/>
        </w:rPr>
        <w:t xml:space="preserve"> in </w:t>
      </w:r>
      <w:r w:rsidRPr="000D2229">
        <w:rPr>
          <w:rStyle w:val="FontStyle30"/>
          <w:rFonts w:eastAsiaTheme="minorEastAsia"/>
          <w:b/>
        </w:rPr>
        <w:t>Information Technology</w:t>
      </w:r>
      <w:r w:rsidRPr="0098336C">
        <w:rPr>
          <w:rStyle w:val="FontStyle30"/>
          <w:rFonts w:eastAsiaTheme="minorEastAsia"/>
          <w:b/>
        </w:rPr>
        <w:t>.</w:t>
      </w:r>
    </w:p>
    <w:p w:rsidR="002A4821" w:rsidRPr="0098336C" w:rsidRDefault="002A4821" w:rsidP="002A4821">
      <w:pPr>
        <w:pStyle w:val="Style8"/>
        <w:widowControl/>
        <w:spacing w:line="360" w:lineRule="auto"/>
        <w:rPr>
          <w:rStyle w:val="FontStyle30"/>
          <w:rFonts w:eastAsiaTheme="minorEastAsia"/>
        </w:rPr>
      </w:pPr>
      <w:r w:rsidRPr="0098336C">
        <w:rPr>
          <w:rStyle w:val="FontStyle30"/>
          <w:rFonts w:eastAsiaTheme="minorEastAsia"/>
        </w:rPr>
        <w:t xml:space="preserve">              I further declare that this project work has not been submitted in full or part for the award of any degree of this or in any other educational institutions.</w:t>
      </w:r>
    </w:p>
    <w:p w:rsidR="002A4821" w:rsidRPr="0098336C" w:rsidRDefault="002A4821" w:rsidP="002A4821">
      <w:pPr>
        <w:pStyle w:val="Style8"/>
        <w:widowControl/>
        <w:spacing w:line="360" w:lineRule="auto"/>
        <w:rPr>
          <w:rStyle w:val="FontStyle30"/>
          <w:rFonts w:eastAsiaTheme="minorEastAsia"/>
          <w:b/>
        </w:rPr>
      </w:pPr>
    </w:p>
    <w:p w:rsidR="002A4821" w:rsidRDefault="002A4821" w:rsidP="002A4821">
      <w:pPr>
        <w:pStyle w:val="Style8"/>
        <w:widowControl/>
        <w:spacing w:line="360" w:lineRule="auto"/>
        <w:rPr>
          <w:rStyle w:val="FontStyle30"/>
          <w:rFonts w:eastAsiaTheme="minorEastAsia"/>
          <w:b/>
          <w:sz w:val="21"/>
          <w:szCs w:val="21"/>
        </w:rPr>
      </w:pPr>
    </w:p>
    <w:p w:rsidR="002A4821" w:rsidRDefault="002A4821" w:rsidP="002A4821">
      <w:pPr>
        <w:pStyle w:val="Style8"/>
        <w:widowControl/>
        <w:spacing w:line="360" w:lineRule="auto"/>
        <w:rPr>
          <w:rStyle w:val="FontStyle30"/>
          <w:rFonts w:eastAsiaTheme="minorEastAsia"/>
          <w:b/>
          <w:sz w:val="21"/>
          <w:szCs w:val="21"/>
        </w:rPr>
      </w:pPr>
    </w:p>
    <w:p w:rsidR="002A4821" w:rsidRDefault="002A4821" w:rsidP="002A4821">
      <w:pPr>
        <w:pStyle w:val="Style8"/>
        <w:widowControl/>
        <w:spacing w:line="360" w:lineRule="auto"/>
        <w:rPr>
          <w:rStyle w:val="FontStyle30"/>
          <w:rFonts w:eastAsiaTheme="minorEastAsia"/>
          <w:b/>
          <w:sz w:val="21"/>
          <w:szCs w:val="21"/>
        </w:rPr>
      </w:pPr>
    </w:p>
    <w:p w:rsidR="002A4821" w:rsidRDefault="002A4821" w:rsidP="002A4821">
      <w:pPr>
        <w:pStyle w:val="Style8"/>
        <w:widowControl/>
        <w:rPr>
          <w:rStyle w:val="FontStyle30"/>
          <w:rFonts w:eastAsiaTheme="minorEastAsia"/>
          <w:b/>
          <w:sz w:val="21"/>
          <w:szCs w:val="21"/>
        </w:rPr>
      </w:pPr>
    </w:p>
    <w:p w:rsidR="002A4821" w:rsidRDefault="002A4821" w:rsidP="002A4821">
      <w:pPr>
        <w:pStyle w:val="Style8"/>
        <w:widowControl/>
        <w:rPr>
          <w:rStyle w:val="FontStyle30"/>
          <w:rFonts w:eastAsiaTheme="minorEastAsia"/>
          <w:b/>
          <w:sz w:val="21"/>
          <w:szCs w:val="21"/>
        </w:rPr>
      </w:pPr>
    </w:p>
    <w:p w:rsidR="002A4821" w:rsidRDefault="002A4821" w:rsidP="002A4821">
      <w:pPr>
        <w:pStyle w:val="Style8"/>
        <w:widowControl/>
        <w:rPr>
          <w:rStyle w:val="FontStyle30"/>
          <w:rFonts w:eastAsiaTheme="minorEastAsia"/>
          <w:b/>
        </w:rPr>
      </w:pPr>
    </w:p>
    <w:p w:rsidR="007E1A4E" w:rsidRDefault="002A4821" w:rsidP="007E1A4E">
      <w:pPr>
        <w:pStyle w:val="Style8"/>
        <w:ind w:left="4320" w:firstLine="720"/>
        <w:rPr>
          <w:b/>
          <w:lang w:val="en-IN"/>
        </w:rPr>
      </w:pPr>
      <w:r>
        <w:rPr>
          <w:b/>
          <w:lang w:val="en-IN"/>
        </w:rPr>
        <w:t>Bipin Kumar Soni</w:t>
      </w:r>
      <w:r w:rsidRPr="000D2229">
        <w:rPr>
          <w:b/>
          <w:lang w:val="en-IN"/>
        </w:rPr>
        <w:t xml:space="preserve"> (16P31A12</w:t>
      </w:r>
      <w:r>
        <w:rPr>
          <w:b/>
          <w:lang w:val="en-IN"/>
        </w:rPr>
        <w:t>03</w:t>
      </w:r>
      <w:r w:rsidRPr="000D2229">
        <w:rPr>
          <w:b/>
          <w:lang w:val="en-IN"/>
        </w:rPr>
        <w:t>)</w:t>
      </w:r>
    </w:p>
    <w:p w:rsidR="007E1A4E" w:rsidRDefault="002A4821" w:rsidP="007E1A4E">
      <w:pPr>
        <w:pStyle w:val="Style8"/>
        <w:ind w:left="4320" w:firstLine="720"/>
        <w:rPr>
          <w:b/>
          <w:lang w:val="en-IN"/>
        </w:rPr>
      </w:pPr>
      <w:r>
        <w:rPr>
          <w:b/>
        </w:rPr>
        <w:t>M. Siri Chandana</w:t>
      </w:r>
      <w:r w:rsidRPr="000D2229">
        <w:rPr>
          <w:b/>
        </w:rPr>
        <w:t xml:space="preserve"> (16P31A12</w:t>
      </w:r>
      <w:r>
        <w:rPr>
          <w:b/>
        </w:rPr>
        <w:t>24</w:t>
      </w:r>
      <w:r w:rsidRPr="000D2229">
        <w:rPr>
          <w:b/>
        </w:rPr>
        <w:t>)</w:t>
      </w:r>
    </w:p>
    <w:p w:rsidR="007E1A4E" w:rsidRDefault="002A4821" w:rsidP="007E1A4E">
      <w:pPr>
        <w:pStyle w:val="Style8"/>
        <w:ind w:left="4320" w:firstLine="720"/>
        <w:rPr>
          <w:b/>
          <w:lang w:val="en-IN"/>
        </w:rPr>
      </w:pPr>
      <w:r>
        <w:rPr>
          <w:b/>
        </w:rPr>
        <w:t>Appasani Lavanya</w:t>
      </w:r>
      <w:r w:rsidRPr="000D2229">
        <w:rPr>
          <w:b/>
        </w:rPr>
        <w:t xml:space="preserve"> (16P31A12</w:t>
      </w:r>
      <w:r>
        <w:rPr>
          <w:b/>
        </w:rPr>
        <w:t>01</w:t>
      </w:r>
      <w:r w:rsidRPr="000D2229">
        <w:rPr>
          <w:b/>
        </w:rPr>
        <w:t>)</w:t>
      </w:r>
    </w:p>
    <w:p w:rsidR="002A4821" w:rsidRPr="000D2229" w:rsidRDefault="002A4821" w:rsidP="007E1A4E">
      <w:pPr>
        <w:pStyle w:val="Style8"/>
        <w:ind w:left="4320" w:firstLine="720"/>
        <w:rPr>
          <w:b/>
          <w:lang w:val="en-IN"/>
        </w:rPr>
      </w:pPr>
      <w:r>
        <w:rPr>
          <w:b/>
        </w:rPr>
        <w:t>B. K. Srikar</w:t>
      </w:r>
      <w:r w:rsidRPr="000D2229">
        <w:rPr>
          <w:b/>
        </w:rPr>
        <w:t xml:space="preserve"> (16P31A120</w:t>
      </w:r>
      <w:r>
        <w:rPr>
          <w:b/>
        </w:rPr>
        <w:t>2</w:t>
      </w:r>
      <w:r w:rsidRPr="000D2229">
        <w:rPr>
          <w:b/>
        </w:rPr>
        <w:t>)</w:t>
      </w:r>
    </w:p>
    <w:p w:rsidR="002A4821" w:rsidRDefault="002A4821" w:rsidP="002A4821">
      <w:pPr>
        <w:pStyle w:val="Style8"/>
        <w:widowControl/>
        <w:rPr>
          <w:rStyle w:val="FontStyle30"/>
          <w:rFonts w:eastAsiaTheme="minorEastAsia"/>
          <w:b/>
          <w:sz w:val="21"/>
          <w:szCs w:val="21"/>
        </w:rPr>
      </w:pPr>
    </w:p>
    <w:p w:rsidR="002A4821" w:rsidRDefault="002A4821">
      <w:r>
        <w:br w:type="page"/>
      </w:r>
    </w:p>
    <w:p w:rsidR="002A4821" w:rsidRDefault="002A4821" w:rsidP="002A4821">
      <w:pPr>
        <w:jc w:val="center"/>
        <w:rPr>
          <w:b/>
          <w:sz w:val="28"/>
          <w:szCs w:val="28"/>
        </w:rPr>
      </w:pPr>
    </w:p>
    <w:p w:rsidR="002A4821" w:rsidRDefault="002A4821" w:rsidP="002A4821">
      <w:pPr>
        <w:jc w:val="center"/>
        <w:rPr>
          <w:b/>
          <w:sz w:val="28"/>
          <w:szCs w:val="28"/>
        </w:rPr>
      </w:pPr>
    </w:p>
    <w:p w:rsidR="002A4821" w:rsidRDefault="002A4821" w:rsidP="002A4821">
      <w:pPr>
        <w:jc w:val="center"/>
        <w:rPr>
          <w:b/>
          <w:sz w:val="28"/>
          <w:szCs w:val="28"/>
        </w:rPr>
      </w:pPr>
    </w:p>
    <w:p w:rsidR="002A4821" w:rsidRDefault="002A4821" w:rsidP="002A4821">
      <w:pPr>
        <w:jc w:val="center"/>
        <w:rPr>
          <w:b/>
          <w:sz w:val="28"/>
          <w:szCs w:val="28"/>
        </w:rPr>
      </w:pPr>
    </w:p>
    <w:p w:rsidR="002A4821" w:rsidRDefault="002A4821" w:rsidP="002A4821">
      <w:pPr>
        <w:jc w:val="center"/>
        <w:rPr>
          <w:b/>
          <w:sz w:val="28"/>
          <w:szCs w:val="28"/>
        </w:rPr>
      </w:pPr>
    </w:p>
    <w:p w:rsidR="002A4821" w:rsidRDefault="002A4821" w:rsidP="002A4821">
      <w:pPr>
        <w:jc w:val="center"/>
        <w:rPr>
          <w:b/>
          <w:sz w:val="28"/>
          <w:szCs w:val="28"/>
        </w:rPr>
      </w:pPr>
    </w:p>
    <w:p w:rsidR="002A4821" w:rsidRDefault="002A4821" w:rsidP="002A4821">
      <w:pPr>
        <w:jc w:val="center"/>
        <w:rPr>
          <w:b/>
          <w:sz w:val="28"/>
          <w:szCs w:val="28"/>
        </w:rPr>
      </w:pPr>
    </w:p>
    <w:p w:rsidR="002A4821" w:rsidRPr="001D2445" w:rsidRDefault="002A4821" w:rsidP="002A4821">
      <w:pPr>
        <w:pStyle w:val="Style8"/>
        <w:widowControl/>
        <w:jc w:val="center"/>
        <w:rPr>
          <w:rStyle w:val="FontStyle30"/>
          <w:rFonts w:eastAsiaTheme="minorEastAsia"/>
          <w:b/>
          <w:sz w:val="32"/>
          <w:szCs w:val="32"/>
        </w:rPr>
      </w:pPr>
      <w:r w:rsidRPr="001D2445">
        <w:rPr>
          <w:rStyle w:val="FontStyle30"/>
          <w:rFonts w:eastAsiaTheme="minorEastAsia"/>
          <w:b/>
          <w:sz w:val="32"/>
          <w:szCs w:val="32"/>
        </w:rPr>
        <w:t>ACKNOWLEDGEMENT</w:t>
      </w:r>
      <w:r>
        <w:rPr>
          <w:rStyle w:val="FontStyle30"/>
          <w:rFonts w:eastAsiaTheme="minorEastAsia"/>
          <w:b/>
          <w:sz w:val="32"/>
          <w:szCs w:val="32"/>
        </w:rPr>
        <w:t>S</w:t>
      </w:r>
    </w:p>
    <w:p w:rsidR="002A4821" w:rsidRPr="00CA1DA5" w:rsidRDefault="002A4821" w:rsidP="002A4821">
      <w:pPr>
        <w:pStyle w:val="Style8"/>
        <w:widowControl/>
        <w:jc w:val="center"/>
        <w:rPr>
          <w:rStyle w:val="FontStyle30"/>
          <w:rFonts w:eastAsiaTheme="minorEastAsia"/>
          <w:b/>
          <w:sz w:val="28"/>
          <w:szCs w:val="21"/>
        </w:rPr>
      </w:pPr>
    </w:p>
    <w:p w:rsidR="002A4821" w:rsidRDefault="002A4821" w:rsidP="002A4821">
      <w:pPr>
        <w:pStyle w:val="Style8"/>
        <w:widowControl/>
        <w:jc w:val="center"/>
        <w:rPr>
          <w:rStyle w:val="FontStyle30"/>
          <w:rFonts w:eastAsiaTheme="minorEastAsia"/>
          <w:b/>
          <w:sz w:val="28"/>
          <w:szCs w:val="21"/>
        </w:rPr>
      </w:pPr>
    </w:p>
    <w:p w:rsidR="002A4821" w:rsidRDefault="002A4821" w:rsidP="002A4821">
      <w:pPr>
        <w:pStyle w:val="Style8"/>
        <w:widowControl/>
        <w:spacing w:line="360" w:lineRule="auto"/>
        <w:rPr>
          <w:rStyle w:val="FontStyle30"/>
          <w:rFonts w:eastAsiaTheme="minorEastAsia"/>
        </w:rPr>
      </w:pPr>
      <w:r>
        <w:rPr>
          <w:rStyle w:val="FontStyle30"/>
          <w:rFonts w:eastAsiaTheme="minorEastAsia"/>
          <w:sz w:val="28"/>
          <w:szCs w:val="21"/>
        </w:rPr>
        <w:tab/>
      </w:r>
      <w:r w:rsidRPr="0098336C">
        <w:rPr>
          <w:rStyle w:val="FontStyle30"/>
          <w:rFonts w:eastAsiaTheme="minorEastAsia"/>
        </w:rPr>
        <w:t xml:space="preserve">It is with immense pleasure that I would like to express my indebted gratitude to </w:t>
      </w:r>
      <w:r w:rsidRPr="0098336C">
        <w:rPr>
          <w:rStyle w:val="FontStyle30"/>
          <w:rFonts w:eastAsiaTheme="minorEastAsia"/>
          <w:b/>
        </w:rPr>
        <w:t>Project Supervisor,</w:t>
      </w:r>
      <w:r w:rsidRPr="0098336C">
        <w:rPr>
          <w:rStyle w:val="FontStyle30"/>
          <w:rFonts w:eastAsiaTheme="minorEastAsia"/>
        </w:rPr>
        <w:t xml:space="preserve"> </w:t>
      </w:r>
      <w:r>
        <w:rPr>
          <w:rStyle w:val="FontStyle30"/>
          <w:rFonts w:eastAsiaTheme="minorEastAsia"/>
          <w:b/>
        </w:rPr>
        <w:t>Mr</w:t>
      </w:r>
      <w:r w:rsidRPr="0098336C">
        <w:rPr>
          <w:rStyle w:val="FontStyle30"/>
          <w:rFonts w:eastAsiaTheme="minorEastAsia"/>
          <w:b/>
        </w:rPr>
        <w:t>.</w:t>
      </w:r>
      <w:r>
        <w:rPr>
          <w:rStyle w:val="FontStyle30"/>
          <w:rFonts w:eastAsiaTheme="minorEastAsia"/>
          <w:b/>
        </w:rPr>
        <w:t>ARAVA MOHAN</w:t>
      </w:r>
      <w:r w:rsidRPr="006E6AA1">
        <w:rPr>
          <w:rStyle w:val="FontStyle30"/>
          <w:rFonts w:eastAsiaTheme="minorEastAsia"/>
          <w:b/>
        </w:rPr>
        <w:t>, M.Tech</w:t>
      </w:r>
      <w:r w:rsidRPr="0098336C">
        <w:rPr>
          <w:rStyle w:val="FontStyle30"/>
          <w:rFonts w:eastAsiaTheme="minorEastAsia"/>
          <w:b/>
        </w:rPr>
        <w:t xml:space="preserve">, </w:t>
      </w:r>
      <w:r w:rsidRPr="0098336C">
        <w:rPr>
          <w:rStyle w:val="FontStyle30"/>
          <w:rFonts w:eastAsiaTheme="minorEastAsia"/>
        </w:rPr>
        <w:t>who has guided me a lot and encouraged me i</w:t>
      </w:r>
      <w:r w:rsidR="00C00255">
        <w:rPr>
          <w:rStyle w:val="FontStyle30"/>
          <w:rFonts w:eastAsiaTheme="minorEastAsia"/>
        </w:rPr>
        <w:t>n every step of project work, his</w:t>
      </w:r>
      <w:r w:rsidRPr="0098336C">
        <w:rPr>
          <w:rStyle w:val="FontStyle30"/>
          <w:rFonts w:eastAsiaTheme="minorEastAsia"/>
        </w:rPr>
        <w:t xml:space="preserve"> valuable moral support and guidance throughout the project helped me greater extent.</w:t>
      </w:r>
    </w:p>
    <w:p w:rsidR="002A4821" w:rsidRPr="0098336C" w:rsidRDefault="002A4821" w:rsidP="002A4821">
      <w:pPr>
        <w:pStyle w:val="Style8"/>
        <w:spacing w:line="360" w:lineRule="auto"/>
        <w:rPr>
          <w:rStyle w:val="FontStyle30"/>
          <w:rFonts w:eastAsiaTheme="minorEastAsia"/>
        </w:rPr>
      </w:pPr>
      <w:r w:rsidRPr="006E6AA1">
        <w:rPr>
          <w:rStyle w:val="FontStyle30"/>
          <w:rFonts w:eastAsiaTheme="minorEastAsia"/>
        </w:rPr>
        <w:t>I wish to express my sincere thanks</w:t>
      </w:r>
      <w:r w:rsidRPr="0028015D">
        <w:rPr>
          <w:rStyle w:val="FontStyle36"/>
        </w:rPr>
        <w:t xml:space="preserve"> </w:t>
      </w:r>
      <w:r w:rsidRPr="006E6AA1">
        <w:rPr>
          <w:rStyle w:val="FontStyle30"/>
          <w:rFonts w:eastAsiaTheme="minorEastAsia"/>
        </w:rPr>
        <w:t>to</w:t>
      </w:r>
      <w:r w:rsidRPr="0028015D">
        <w:t xml:space="preserve"> </w:t>
      </w:r>
      <w:r>
        <w:rPr>
          <w:rStyle w:val="FontStyle30"/>
          <w:rFonts w:eastAsiaTheme="minorEastAsia"/>
        </w:rPr>
        <w:t xml:space="preserve">Head of </w:t>
      </w:r>
      <w:r w:rsidRPr="0028015D">
        <w:rPr>
          <w:rStyle w:val="FontStyle30"/>
          <w:rFonts w:eastAsiaTheme="minorEastAsia"/>
        </w:rPr>
        <w:t xml:space="preserve">the Department, </w:t>
      </w:r>
      <w:r w:rsidRPr="0028015D">
        <w:rPr>
          <w:rStyle w:val="FontStyle30"/>
          <w:rFonts w:eastAsiaTheme="minorEastAsia"/>
          <w:b/>
        </w:rPr>
        <w:t>IT</w:t>
      </w:r>
      <w:r w:rsidRPr="0098336C">
        <w:rPr>
          <w:rStyle w:val="FontStyle30"/>
          <w:rFonts w:eastAsiaTheme="minorEastAsia"/>
          <w:b/>
        </w:rPr>
        <w:t xml:space="preserve">, </w:t>
      </w:r>
      <w:r>
        <w:rPr>
          <w:rStyle w:val="FontStyle30"/>
          <w:rFonts w:eastAsiaTheme="minorEastAsia"/>
          <w:b/>
        </w:rPr>
        <w:t>Mr.R.V.V.N.Bheema</w:t>
      </w:r>
      <w:r w:rsidRPr="006E6AA1">
        <w:rPr>
          <w:rStyle w:val="FontStyle30"/>
          <w:rFonts w:eastAsiaTheme="minorEastAsia"/>
          <w:b/>
        </w:rPr>
        <w:t>Rao</w:t>
      </w:r>
      <w:r w:rsidRPr="0098336C">
        <w:rPr>
          <w:rStyle w:val="FontStyle30"/>
          <w:rFonts w:eastAsiaTheme="minorEastAsia"/>
          <w:b/>
        </w:rPr>
        <w:t>,</w:t>
      </w:r>
      <w:r>
        <w:rPr>
          <w:rStyle w:val="FontStyle30"/>
          <w:rFonts w:eastAsiaTheme="minorEastAsia"/>
          <w:b/>
        </w:rPr>
        <w:t xml:space="preserve"> </w:t>
      </w:r>
      <w:r w:rsidRPr="006E6AA1">
        <w:rPr>
          <w:rStyle w:val="FontStyle30"/>
          <w:rFonts w:eastAsiaTheme="minorEastAsia"/>
          <w:b/>
        </w:rPr>
        <w:t>M.Tech</w:t>
      </w:r>
      <w:r w:rsidRPr="0098336C">
        <w:rPr>
          <w:rStyle w:val="FontStyle30"/>
          <w:rFonts w:eastAsiaTheme="minorEastAsia"/>
          <w:b/>
        </w:rPr>
        <w:t xml:space="preserve">, </w:t>
      </w:r>
      <w:r w:rsidRPr="0098336C">
        <w:rPr>
          <w:rStyle w:val="FontStyle30"/>
          <w:rFonts w:eastAsiaTheme="minorEastAsia"/>
        </w:rPr>
        <w:t>for his valuable guidance given to me throughout the period of the project work.</w:t>
      </w:r>
    </w:p>
    <w:p w:rsidR="002A4821" w:rsidRPr="0028015D" w:rsidRDefault="002A4821" w:rsidP="002A4821">
      <w:pPr>
        <w:pStyle w:val="Style8"/>
        <w:spacing w:line="360" w:lineRule="auto"/>
        <w:rPr>
          <w:rStyle w:val="FontStyle30"/>
          <w:rFonts w:eastAsiaTheme="minorEastAsia"/>
          <w:b/>
        </w:rPr>
      </w:pPr>
      <w:r w:rsidRPr="0098336C">
        <w:rPr>
          <w:rStyle w:val="FontStyle30"/>
          <w:rFonts w:eastAsiaTheme="minorEastAsia"/>
        </w:rPr>
        <w:tab/>
        <w:t xml:space="preserve">I feel elated to thank </w:t>
      </w:r>
      <w:r w:rsidRPr="0098336C">
        <w:rPr>
          <w:rStyle w:val="FontStyle30"/>
          <w:rFonts w:eastAsiaTheme="minorEastAsia"/>
          <w:b/>
        </w:rPr>
        <w:t>Vice Principal</w:t>
      </w:r>
      <w:r w:rsidRPr="0098336C">
        <w:rPr>
          <w:rStyle w:val="FontStyle30"/>
          <w:rFonts w:eastAsiaTheme="minorEastAsia"/>
        </w:rPr>
        <w:t xml:space="preserve">, </w:t>
      </w:r>
      <w:r>
        <w:rPr>
          <w:rStyle w:val="FontStyle30"/>
          <w:rFonts w:eastAsiaTheme="minorEastAsia"/>
          <w:b/>
        </w:rPr>
        <w:t>Dr.A.Rama krishna</w:t>
      </w:r>
      <w:r w:rsidRPr="0098336C">
        <w:rPr>
          <w:rStyle w:val="FontStyle30"/>
          <w:rFonts w:eastAsiaTheme="minorEastAsia"/>
        </w:rPr>
        <w:t xml:space="preserve">, of </w:t>
      </w:r>
      <w:r w:rsidRPr="0028015D">
        <w:rPr>
          <w:rStyle w:val="FontStyle30"/>
          <w:rFonts w:eastAsiaTheme="minorEastAsia"/>
          <w:b/>
        </w:rPr>
        <w:t>Aditya College Of</w:t>
      </w:r>
    </w:p>
    <w:p w:rsidR="002A4821" w:rsidRPr="0098336C" w:rsidRDefault="002A4821" w:rsidP="002A4821">
      <w:pPr>
        <w:pStyle w:val="Style8"/>
        <w:widowControl/>
        <w:spacing w:line="360" w:lineRule="auto"/>
        <w:rPr>
          <w:rStyle w:val="FontStyle30"/>
          <w:rFonts w:eastAsiaTheme="minorEastAsia"/>
        </w:rPr>
      </w:pPr>
      <w:r w:rsidRPr="0028015D">
        <w:rPr>
          <w:rStyle w:val="FontStyle30"/>
          <w:rFonts w:eastAsiaTheme="minorEastAsia"/>
          <w:b/>
        </w:rPr>
        <w:t>Engineering and Technology</w:t>
      </w:r>
      <w:r w:rsidRPr="0098336C">
        <w:rPr>
          <w:rStyle w:val="FontStyle30"/>
          <w:rFonts w:eastAsiaTheme="minorEastAsia"/>
        </w:rPr>
        <w:t xml:space="preserve"> for his cooperation and helping completion of my project and throughout my course.</w:t>
      </w:r>
    </w:p>
    <w:p w:rsidR="002A4821" w:rsidRPr="0028015D" w:rsidRDefault="002A4821" w:rsidP="002A4821">
      <w:pPr>
        <w:pStyle w:val="Style8"/>
        <w:spacing w:line="360" w:lineRule="auto"/>
        <w:rPr>
          <w:rStyle w:val="FontStyle30"/>
          <w:rFonts w:eastAsiaTheme="minorEastAsia"/>
          <w:b/>
        </w:rPr>
      </w:pPr>
      <w:r w:rsidRPr="0098336C">
        <w:rPr>
          <w:rStyle w:val="FontStyle30"/>
          <w:rFonts w:eastAsiaTheme="minorEastAsia"/>
        </w:rPr>
        <w:tab/>
        <w:t xml:space="preserve">I feel elated to thank </w:t>
      </w:r>
      <w:r w:rsidRPr="0098336C">
        <w:rPr>
          <w:rStyle w:val="FontStyle30"/>
          <w:rFonts w:eastAsiaTheme="minorEastAsia"/>
          <w:b/>
        </w:rPr>
        <w:t>Principal</w:t>
      </w:r>
      <w:r w:rsidRPr="0098336C">
        <w:rPr>
          <w:rStyle w:val="FontStyle30"/>
          <w:rFonts w:eastAsiaTheme="minorEastAsia"/>
        </w:rPr>
        <w:t xml:space="preserve">, </w:t>
      </w:r>
      <w:r w:rsidRPr="0098336C">
        <w:rPr>
          <w:rStyle w:val="FontStyle30"/>
          <w:rFonts w:eastAsiaTheme="minorEastAsia"/>
          <w:b/>
        </w:rPr>
        <w:t xml:space="preserve">Dr.T.K.Rama Krishna Rao, </w:t>
      </w:r>
      <w:r w:rsidRPr="0098336C">
        <w:rPr>
          <w:rStyle w:val="FontStyle30"/>
          <w:rFonts w:eastAsiaTheme="minorEastAsia"/>
        </w:rPr>
        <w:t xml:space="preserve">of </w:t>
      </w:r>
      <w:r w:rsidRPr="0028015D">
        <w:rPr>
          <w:rStyle w:val="FontStyle30"/>
          <w:rFonts w:eastAsiaTheme="minorEastAsia"/>
          <w:b/>
        </w:rPr>
        <w:t>Aditya College Of</w:t>
      </w:r>
    </w:p>
    <w:p w:rsidR="002A4821" w:rsidRPr="0098336C" w:rsidRDefault="002A4821" w:rsidP="002A4821">
      <w:pPr>
        <w:pStyle w:val="Style8"/>
        <w:widowControl/>
        <w:spacing w:line="360" w:lineRule="auto"/>
        <w:rPr>
          <w:rStyle w:val="FontStyle30"/>
          <w:rFonts w:eastAsiaTheme="minorEastAsia"/>
        </w:rPr>
      </w:pPr>
      <w:r w:rsidRPr="0028015D">
        <w:rPr>
          <w:rStyle w:val="FontStyle30"/>
          <w:rFonts w:eastAsiaTheme="minorEastAsia"/>
          <w:b/>
        </w:rPr>
        <w:t>Engineering and Technology</w:t>
      </w:r>
      <w:r w:rsidRPr="0098336C">
        <w:rPr>
          <w:rStyle w:val="FontStyle30"/>
          <w:rFonts w:eastAsiaTheme="minorEastAsia"/>
        </w:rPr>
        <w:t xml:space="preserve"> for his cooperation and helping completion of my project and throughout my course. </w:t>
      </w:r>
    </w:p>
    <w:p w:rsidR="002A4821" w:rsidRPr="0098336C" w:rsidRDefault="002A4821" w:rsidP="002A4821">
      <w:pPr>
        <w:pStyle w:val="Style8"/>
        <w:widowControl/>
        <w:spacing w:line="360" w:lineRule="auto"/>
        <w:ind w:firstLine="720"/>
        <w:rPr>
          <w:rStyle w:val="FontStyle30"/>
          <w:rFonts w:eastAsiaTheme="minorEastAsia"/>
        </w:rPr>
      </w:pPr>
      <w:r w:rsidRPr="0098336C">
        <w:rPr>
          <w:rStyle w:val="FontStyle30"/>
          <w:rFonts w:eastAsiaTheme="minorEastAsia"/>
        </w:rPr>
        <w:t xml:space="preserve">I wish to express my sincere thanks to all my </w:t>
      </w:r>
      <w:r w:rsidRPr="0098336C">
        <w:rPr>
          <w:rStyle w:val="FontStyle30"/>
          <w:rFonts w:eastAsiaTheme="minorEastAsia"/>
          <w:b/>
        </w:rPr>
        <w:t>Faculty</w:t>
      </w:r>
      <w:r w:rsidRPr="0098336C">
        <w:rPr>
          <w:rStyle w:val="FontStyle30"/>
          <w:rFonts w:eastAsiaTheme="minorEastAsia"/>
        </w:rPr>
        <w:t xml:space="preserve"> </w:t>
      </w:r>
      <w:r w:rsidRPr="0098336C">
        <w:rPr>
          <w:rStyle w:val="FontStyle30"/>
          <w:rFonts w:eastAsiaTheme="minorEastAsia"/>
          <w:b/>
        </w:rPr>
        <w:t>members, Lab Programmers</w:t>
      </w:r>
      <w:r w:rsidRPr="0098336C">
        <w:rPr>
          <w:rStyle w:val="FontStyle30"/>
          <w:rFonts w:eastAsiaTheme="minorEastAsia"/>
        </w:rPr>
        <w:t xml:space="preserve"> for their valuable guidance given to me throughout the period of the project.</w:t>
      </w:r>
    </w:p>
    <w:p w:rsidR="002A4821" w:rsidRPr="0028015D" w:rsidRDefault="002A4821" w:rsidP="002A4821">
      <w:pPr>
        <w:pStyle w:val="Style8"/>
        <w:spacing w:line="360" w:lineRule="auto"/>
        <w:rPr>
          <w:rStyle w:val="FontStyle30"/>
          <w:rFonts w:eastAsiaTheme="minorEastAsia"/>
          <w:b/>
        </w:rPr>
      </w:pPr>
      <w:r w:rsidRPr="0098336C">
        <w:rPr>
          <w:rStyle w:val="FontStyle30"/>
          <w:rFonts w:eastAsiaTheme="minorEastAsia"/>
        </w:rPr>
        <w:tab/>
        <w:t xml:space="preserve">I avail this opportunity to express my deep sense and heart full thanks to the </w:t>
      </w:r>
      <w:r w:rsidRPr="0098336C">
        <w:rPr>
          <w:rStyle w:val="FontStyle30"/>
          <w:rFonts w:eastAsiaTheme="minorEastAsia"/>
          <w:b/>
        </w:rPr>
        <w:t>Management</w:t>
      </w:r>
      <w:r w:rsidRPr="0098336C">
        <w:rPr>
          <w:rStyle w:val="FontStyle30"/>
          <w:rFonts w:eastAsiaTheme="minorEastAsia"/>
        </w:rPr>
        <w:t xml:space="preserve"> of </w:t>
      </w:r>
      <w:r>
        <w:rPr>
          <w:rStyle w:val="FontStyle30"/>
          <w:rFonts w:eastAsiaTheme="minorEastAsia"/>
          <w:b/>
        </w:rPr>
        <w:t xml:space="preserve">Aditya College Of </w:t>
      </w:r>
      <w:r w:rsidRPr="0028015D">
        <w:rPr>
          <w:rStyle w:val="FontStyle30"/>
          <w:rFonts w:eastAsiaTheme="minorEastAsia"/>
          <w:b/>
        </w:rPr>
        <w:t xml:space="preserve">Engineering and Technology </w:t>
      </w:r>
      <w:r w:rsidRPr="0098336C">
        <w:rPr>
          <w:rStyle w:val="FontStyle30"/>
          <w:rFonts w:eastAsiaTheme="minorEastAsia"/>
        </w:rPr>
        <w:t>for providing a great support for me in completing my project by arranging the trainees, and facilities needed to complete my project and for giving me the opportunity of doing the project.</w:t>
      </w:r>
    </w:p>
    <w:p w:rsidR="002A4821" w:rsidRPr="0098336C" w:rsidRDefault="002A4821" w:rsidP="002A4821">
      <w:pPr>
        <w:pStyle w:val="Style8"/>
        <w:widowControl/>
        <w:spacing w:line="360" w:lineRule="auto"/>
        <w:rPr>
          <w:rStyle w:val="FontStyle30"/>
          <w:rFonts w:eastAsiaTheme="minorEastAsia"/>
        </w:rPr>
      </w:pPr>
    </w:p>
    <w:p w:rsidR="002A4821" w:rsidRPr="0098336C" w:rsidRDefault="002A4821" w:rsidP="002A4821">
      <w:pPr>
        <w:pStyle w:val="Style8"/>
        <w:widowControl/>
        <w:spacing w:line="360" w:lineRule="auto"/>
        <w:rPr>
          <w:rStyle w:val="FontStyle30"/>
          <w:rFonts w:eastAsiaTheme="minorEastAsia"/>
        </w:rPr>
      </w:pPr>
    </w:p>
    <w:p w:rsidR="007E1A4E" w:rsidRDefault="002A4821" w:rsidP="007E1A4E">
      <w:pPr>
        <w:pStyle w:val="Style8"/>
        <w:ind w:left="4320" w:firstLine="720"/>
        <w:rPr>
          <w:b/>
          <w:lang w:val="en-IN"/>
        </w:rPr>
      </w:pPr>
      <w:r>
        <w:rPr>
          <w:b/>
          <w:lang w:val="en-IN"/>
        </w:rPr>
        <w:t>Bipin Kumar Soni</w:t>
      </w:r>
      <w:r w:rsidRPr="000D2229">
        <w:rPr>
          <w:b/>
          <w:lang w:val="en-IN"/>
        </w:rPr>
        <w:t xml:space="preserve"> (16P31A12</w:t>
      </w:r>
      <w:r>
        <w:rPr>
          <w:b/>
          <w:lang w:val="en-IN"/>
        </w:rPr>
        <w:t>03</w:t>
      </w:r>
      <w:r w:rsidRPr="000D2229">
        <w:rPr>
          <w:b/>
          <w:lang w:val="en-IN"/>
        </w:rPr>
        <w:t>)</w:t>
      </w:r>
    </w:p>
    <w:p w:rsidR="007E1A4E" w:rsidRDefault="002A4821" w:rsidP="007E1A4E">
      <w:pPr>
        <w:pStyle w:val="Style8"/>
        <w:ind w:left="4320" w:firstLine="720"/>
        <w:rPr>
          <w:b/>
          <w:lang w:val="en-IN"/>
        </w:rPr>
      </w:pPr>
      <w:r>
        <w:rPr>
          <w:b/>
        </w:rPr>
        <w:t>Siri Chandana</w:t>
      </w:r>
      <w:r w:rsidRPr="000D2229">
        <w:rPr>
          <w:b/>
        </w:rPr>
        <w:t xml:space="preserve"> (16P31A12</w:t>
      </w:r>
      <w:r>
        <w:rPr>
          <w:b/>
        </w:rPr>
        <w:t>24</w:t>
      </w:r>
      <w:r w:rsidRPr="000D2229">
        <w:rPr>
          <w:b/>
        </w:rPr>
        <w:t>)</w:t>
      </w:r>
    </w:p>
    <w:p w:rsidR="007E1A4E" w:rsidRDefault="002A4821" w:rsidP="007E1A4E">
      <w:pPr>
        <w:pStyle w:val="Style8"/>
        <w:ind w:left="4320" w:firstLine="720"/>
        <w:rPr>
          <w:b/>
          <w:lang w:val="en-IN"/>
        </w:rPr>
      </w:pPr>
      <w:r>
        <w:rPr>
          <w:b/>
        </w:rPr>
        <w:t>Appasani Lavanya</w:t>
      </w:r>
      <w:r w:rsidRPr="000D2229">
        <w:rPr>
          <w:b/>
        </w:rPr>
        <w:t xml:space="preserve"> (16P31A12</w:t>
      </w:r>
      <w:r>
        <w:rPr>
          <w:b/>
        </w:rPr>
        <w:t>01</w:t>
      </w:r>
      <w:r w:rsidRPr="000D2229">
        <w:rPr>
          <w:b/>
        </w:rPr>
        <w:t>)</w:t>
      </w:r>
    </w:p>
    <w:p w:rsidR="002A4821" w:rsidRPr="000D2229" w:rsidRDefault="002A4821" w:rsidP="007E1A4E">
      <w:pPr>
        <w:pStyle w:val="Style8"/>
        <w:ind w:left="4320" w:firstLine="720"/>
        <w:rPr>
          <w:b/>
          <w:lang w:val="en-IN"/>
        </w:rPr>
      </w:pPr>
      <w:r>
        <w:rPr>
          <w:b/>
        </w:rPr>
        <w:t>B. K. Srikar</w:t>
      </w:r>
      <w:r w:rsidRPr="000D2229">
        <w:rPr>
          <w:b/>
        </w:rPr>
        <w:t xml:space="preserve"> (16P31A120</w:t>
      </w:r>
      <w:r>
        <w:rPr>
          <w:b/>
        </w:rPr>
        <w:t>2</w:t>
      </w:r>
      <w:r w:rsidRPr="000D2229">
        <w:rPr>
          <w:b/>
        </w:rPr>
        <w:t>)</w:t>
      </w:r>
    </w:p>
    <w:p w:rsidR="002A4821" w:rsidRDefault="002A4821" w:rsidP="002A4821">
      <w:pPr>
        <w:pStyle w:val="Style8"/>
        <w:widowControl/>
        <w:rPr>
          <w:rStyle w:val="FontStyle30"/>
          <w:rFonts w:eastAsiaTheme="minorEastAsia"/>
          <w:b/>
          <w:sz w:val="21"/>
          <w:szCs w:val="21"/>
        </w:rPr>
      </w:pPr>
    </w:p>
    <w:p w:rsidR="002A4821" w:rsidRPr="000D2229" w:rsidRDefault="002A4821" w:rsidP="002A4821">
      <w:pPr>
        <w:pStyle w:val="Style8"/>
        <w:rPr>
          <w:b/>
          <w:lang w:val="en-IN"/>
        </w:rPr>
      </w:pPr>
    </w:p>
    <w:p w:rsidR="00521EA9" w:rsidRDefault="00521EA9" w:rsidP="00521EA9">
      <w:pPr>
        <w:rPr>
          <w:b/>
          <w:sz w:val="28"/>
          <w:szCs w:val="28"/>
        </w:rPr>
      </w:pPr>
    </w:p>
    <w:p w:rsidR="00521EA9" w:rsidRDefault="00521EA9" w:rsidP="00521EA9">
      <w:pPr>
        <w:rPr>
          <w:b/>
          <w:sz w:val="28"/>
          <w:szCs w:val="28"/>
        </w:rPr>
      </w:pPr>
    </w:p>
    <w:p w:rsidR="00521EA9" w:rsidRDefault="00521EA9" w:rsidP="00521EA9">
      <w:pPr>
        <w:rPr>
          <w:b/>
          <w:sz w:val="28"/>
          <w:szCs w:val="28"/>
        </w:rPr>
      </w:pPr>
    </w:p>
    <w:p w:rsidR="009B6B29" w:rsidRDefault="009B6B29" w:rsidP="009B6B29">
      <w:pPr>
        <w:pStyle w:val="Heading3"/>
        <w:numPr>
          <w:ilvl w:val="0"/>
          <w:numId w:val="0"/>
        </w:numPr>
        <w:spacing w:after="231" w:line="259" w:lineRule="auto"/>
      </w:pPr>
      <w:r>
        <w:rPr>
          <w:sz w:val="28"/>
        </w:rPr>
        <w:lastRenderedPageBreak/>
        <w:t xml:space="preserve">                                                             CONTENTS</w:t>
      </w:r>
    </w:p>
    <w:p w:rsidR="009B6B29" w:rsidRDefault="009B6B29" w:rsidP="009B6B29">
      <w:pPr>
        <w:tabs>
          <w:tab w:val="center" w:pos="8656"/>
        </w:tabs>
        <w:spacing w:after="160" w:line="259" w:lineRule="auto"/>
      </w:pPr>
      <w:r>
        <w:rPr>
          <w:b/>
        </w:rPr>
        <w:t>CHAPTER</w:t>
      </w:r>
      <w:r>
        <w:rPr>
          <w:b/>
        </w:rPr>
        <w:tab/>
        <w:t>PAGE NO</w:t>
      </w:r>
    </w:p>
    <w:p w:rsidR="009B6B29" w:rsidRDefault="009B6B29" w:rsidP="009B6B29">
      <w:pPr>
        <w:tabs>
          <w:tab w:val="center" w:pos="9165"/>
        </w:tabs>
        <w:spacing w:after="160" w:line="259" w:lineRule="auto"/>
      </w:pPr>
      <w:r>
        <w:t>ABSTRACT</w:t>
      </w:r>
      <w:r>
        <w:tab/>
        <w:t>i</w:t>
      </w:r>
    </w:p>
    <w:p w:rsidR="009B6B29" w:rsidRDefault="009B6B29" w:rsidP="009B6B29">
      <w:pPr>
        <w:tabs>
          <w:tab w:val="center" w:pos="9132"/>
        </w:tabs>
        <w:spacing w:after="160" w:line="259" w:lineRule="auto"/>
      </w:pPr>
      <w:r>
        <w:t>LIST OF FIGURES</w:t>
      </w:r>
      <w:r>
        <w:tab/>
        <w:t>ii</w:t>
      </w:r>
    </w:p>
    <w:p w:rsidR="009B6B29" w:rsidRDefault="009B6B29" w:rsidP="009B6B29">
      <w:pPr>
        <w:tabs>
          <w:tab w:val="center" w:pos="9137"/>
        </w:tabs>
        <w:spacing w:after="160" w:line="259" w:lineRule="auto"/>
      </w:pPr>
      <w:r>
        <w:t>LIST OF TABLES</w:t>
      </w:r>
      <w:r>
        <w:tab/>
        <w:t>v</w:t>
      </w:r>
    </w:p>
    <w:p w:rsidR="009B6B29" w:rsidRDefault="009B6B29" w:rsidP="009B6B29">
      <w:pPr>
        <w:numPr>
          <w:ilvl w:val="0"/>
          <w:numId w:val="8"/>
        </w:numPr>
        <w:spacing w:after="160" w:line="259" w:lineRule="auto"/>
        <w:ind w:hanging="240"/>
      </w:pPr>
      <w:r>
        <w:rPr>
          <w:b/>
        </w:rPr>
        <w:t>INTRODUCTION</w:t>
      </w:r>
      <w:r>
        <w:rPr>
          <w:b/>
        </w:rPr>
        <w:tab/>
      </w:r>
      <w:r>
        <w:t>2</w:t>
      </w:r>
    </w:p>
    <w:p w:rsidR="009B6B29" w:rsidRDefault="009B6B29" w:rsidP="009B6B29">
      <w:pPr>
        <w:numPr>
          <w:ilvl w:val="1"/>
          <w:numId w:val="8"/>
        </w:numPr>
        <w:spacing w:after="160" w:line="259" w:lineRule="auto"/>
        <w:ind w:hanging="420"/>
      </w:pPr>
      <w:r>
        <w:t>Project Overview</w:t>
      </w:r>
      <w:r>
        <w:tab/>
        <w:t>2</w:t>
      </w:r>
    </w:p>
    <w:p w:rsidR="009B6B29" w:rsidRDefault="009B6B29" w:rsidP="009B6B29">
      <w:pPr>
        <w:numPr>
          <w:ilvl w:val="1"/>
          <w:numId w:val="8"/>
        </w:numPr>
        <w:spacing w:after="160" w:line="259" w:lineRule="auto"/>
        <w:ind w:hanging="420"/>
      </w:pPr>
      <w:r>
        <w:t>Existing System</w:t>
      </w:r>
      <w:r>
        <w:tab/>
        <w:t>3</w:t>
      </w:r>
    </w:p>
    <w:p w:rsidR="009B6B29" w:rsidRDefault="009B6B29" w:rsidP="009B6B29">
      <w:pPr>
        <w:numPr>
          <w:ilvl w:val="1"/>
          <w:numId w:val="8"/>
        </w:numPr>
        <w:spacing w:after="160" w:line="259" w:lineRule="auto"/>
        <w:ind w:hanging="420"/>
      </w:pPr>
      <w:r>
        <w:t>Proposed System</w:t>
      </w:r>
      <w:r>
        <w:tab/>
        <w:t>3</w:t>
      </w:r>
    </w:p>
    <w:p w:rsidR="009B6B29" w:rsidRDefault="009B6B29" w:rsidP="009B6B29">
      <w:pPr>
        <w:numPr>
          <w:ilvl w:val="0"/>
          <w:numId w:val="8"/>
        </w:numPr>
        <w:spacing w:after="160" w:line="259" w:lineRule="auto"/>
        <w:ind w:hanging="240"/>
      </w:pPr>
      <w:r>
        <w:rPr>
          <w:b/>
        </w:rPr>
        <w:t>LITERATURE SURVEY</w:t>
      </w:r>
      <w:r>
        <w:rPr>
          <w:b/>
        </w:rPr>
        <w:tab/>
      </w:r>
      <w:r>
        <w:t>7</w:t>
      </w:r>
    </w:p>
    <w:p w:rsidR="009B6B29" w:rsidRDefault="009B6B29" w:rsidP="009B6B29">
      <w:pPr>
        <w:numPr>
          <w:ilvl w:val="0"/>
          <w:numId w:val="8"/>
        </w:numPr>
        <w:spacing w:after="160" w:line="259" w:lineRule="auto"/>
        <w:ind w:hanging="240"/>
      </w:pPr>
      <w:r>
        <w:rPr>
          <w:b/>
        </w:rPr>
        <w:t>REQUIREMENTS</w:t>
      </w:r>
      <w:r>
        <w:rPr>
          <w:b/>
        </w:rPr>
        <w:tab/>
      </w:r>
      <w:r>
        <w:t>9</w:t>
      </w:r>
    </w:p>
    <w:p w:rsidR="009B6B29" w:rsidRDefault="009B6B29" w:rsidP="009B6B29">
      <w:pPr>
        <w:numPr>
          <w:ilvl w:val="1"/>
          <w:numId w:val="8"/>
        </w:numPr>
        <w:spacing w:after="160" w:line="259" w:lineRule="auto"/>
        <w:ind w:hanging="420"/>
      </w:pPr>
      <w:r>
        <w:t>Functional Requirements</w:t>
      </w:r>
      <w:r>
        <w:tab/>
        <w:t>9</w:t>
      </w:r>
    </w:p>
    <w:p w:rsidR="009B6B29" w:rsidRDefault="009B6B29" w:rsidP="009B6B29">
      <w:pPr>
        <w:numPr>
          <w:ilvl w:val="1"/>
          <w:numId w:val="8"/>
        </w:numPr>
        <w:spacing w:after="160" w:line="259" w:lineRule="auto"/>
        <w:ind w:hanging="420"/>
      </w:pPr>
      <w:r>
        <w:t>Non Functional Requirements</w:t>
      </w:r>
      <w:r>
        <w:tab/>
        <w:t>10</w:t>
      </w:r>
    </w:p>
    <w:p w:rsidR="009B6B29" w:rsidRDefault="009B6B29" w:rsidP="009B6B29">
      <w:pPr>
        <w:numPr>
          <w:ilvl w:val="1"/>
          <w:numId w:val="8"/>
        </w:numPr>
        <w:spacing w:after="160" w:line="259" w:lineRule="auto"/>
        <w:ind w:hanging="420"/>
      </w:pPr>
      <w:r>
        <w:t>Hardware Requirements</w:t>
      </w:r>
      <w:r>
        <w:tab/>
        <w:t>10</w:t>
      </w:r>
    </w:p>
    <w:p w:rsidR="009B6B29" w:rsidRDefault="009B6B29" w:rsidP="009B6B29">
      <w:pPr>
        <w:numPr>
          <w:ilvl w:val="1"/>
          <w:numId w:val="8"/>
        </w:numPr>
        <w:spacing w:after="160" w:line="259" w:lineRule="auto"/>
        <w:ind w:hanging="420"/>
      </w:pPr>
      <w:r>
        <w:t>Software Requirements</w:t>
      </w:r>
      <w:r>
        <w:tab/>
        <w:t>10</w:t>
      </w:r>
    </w:p>
    <w:p w:rsidR="009B6B29" w:rsidRDefault="009B6B29" w:rsidP="009B6B29">
      <w:pPr>
        <w:numPr>
          <w:ilvl w:val="0"/>
          <w:numId w:val="8"/>
        </w:numPr>
        <w:spacing w:after="160" w:line="259" w:lineRule="auto"/>
        <w:ind w:hanging="240"/>
      </w:pPr>
      <w:r>
        <w:rPr>
          <w:b/>
        </w:rPr>
        <w:t>POWER SUPPLY</w:t>
      </w:r>
      <w:r>
        <w:rPr>
          <w:b/>
        </w:rPr>
        <w:tab/>
      </w:r>
      <w:r>
        <w:t>56</w:t>
      </w:r>
    </w:p>
    <w:p w:rsidR="009B6B29" w:rsidRDefault="009B6B29" w:rsidP="009B6B29">
      <w:pPr>
        <w:numPr>
          <w:ilvl w:val="1"/>
          <w:numId w:val="8"/>
        </w:numPr>
        <w:spacing w:after="160" w:line="259" w:lineRule="auto"/>
        <w:ind w:hanging="420"/>
      </w:pPr>
      <w:r>
        <w:t>Description</w:t>
      </w:r>
      <w:r>
        <w:tab/>
        <w:t>57</w:t>
      </w:r>
    </w:p>
    <w:p w:rsidR="009B6B29" w:rsidRDefault="009B6B29" w:rsidP="009B6B29">
      <w:pPr>
        <w:numPr>
          <w:ilvl w:val="0"/>
          <w:numId w:val="8"/>
        </w:numPr>
        <w:spacing w:after="160" w:line="259" w:lineRule="auto"/>
        <w:ind w:hanging="240"/>
      </w:pPr>
      <w:r>
        <w:rPr>
          <w:b/>
        </w:rPr>
        <w:t>SYSTEM DESIGN</w:t>
      </w:r>
      <w:r>
        <w:rPr>
          <w:b/>
        </w:rPr>
        <w:tab/>
      </w:r>
      <w:r>
        <w:t>70</w:t>
      </w:r>
    </w:p>
    <w:p w:rsidR="009B6B29" w:rsidRDefault="009B6B29" w:rsidP="009B6B29">
      <w:pPr>
        <w:numPr>
          <w:ilvl w:val="1"/>
          <w:numId w:val="8"/>
        </w:numPr>
        <w:spacing w:after="160" w:line="259" w:lineRule="auto"/>
        <w:ind w:hanging="420"/>
      </w:pPr>
      <w:r>
        <w:t>UML diagrams</w:t>
      </w:r>
      <w:r>
        <w:tab/>
        <w:t>70</w:t>
      </w:r>
    </w:p>
    <w:p w:rsidR="009B6B29" w:rsidRDefault="009B6B29" w:rsidP="009B6B29">
      <w:pPr>
        <w:numPr>
          <w:ilvl w:val="0"/>
          <w:numId w:val="8"/>
        </w:numPr>
        <w:spacing w:after="160" w:line="259" w:lineRule="auto"/>
        <w:ind w:hanging="240"/>
      </w:pPr>
      <w:r>
        <w:rPr>
          <w:b/>
        </w:rPr>
        <w:t>IMPLEMENTATION</w:t>
      </w:r>
      <w:r>
        <w:rPr>
          <w:b/>
        </w:rPr>
        <w:tab/>
      </w:r>
      <w:r>
        <w:t>79</w:t>
      </w:r>
    </w:p>
    <w:p w:rsidR="009B6B29" w:rsidRDefault="009B6B29" w:rsidP="009B6B29">
      <w:pPr>
        <w:spacing w:line="259" w:lineRule="auto"/>
        <w:ind w:left="-2160" w:right="10879"/>
      </w:pPr>
    </w:p>
    <w:p w:rsidR="009B6B29" w:rsidRDefault="009B6B29" w:rsidP="009B6B29">
      <w:pPr>
        <w:numPr>
          <w:ilvl w:val="1"/>
          <w:numId w:val="8"/>
        </w:numPr>
        <w:spacing w:after="160" w:line="259" w:lineRule="auto"/>
        <w:ind w:hanging="420"/>
      </w:pPr>
      <w:r>
        <w:t>Technology Used</w:t>
      </w:r>
      <w:r>
        <w:tab/>
        <w:t>79</w:t>
      </w:r>
    </w:p>
    <w:p w:rsidR="009B6B29" w:rsidRDefault="009B6B29" w:rsidP="009B6B29">
      <w:pPr>
        <w:numPr>
          <w:ilvl w:val="1"/>
          <w:numId w:val="8"/>
        </w:numPr>
        <w:spacing w:after="160" w:line="259" w:lineRule="auto"/>
        <w:ind w:hanging="420"/>
      </w:pPr>
      <w:r>
        <w:t>Sample Code</w:t>
      </w:r>
      <w:r>
        <w:tab/>
        <w:t>90</w:t>
      </w:r>
    </w:p>
    <w:p w:rsidR="009B6B29" w:rsidRDefault="009B6B29" w:rsidP="009B6B29">
      <w:pPr>
        <w:numPr>
          <w:ilvl w:val="0"/>
          <w:numId w:val="8"/>
        </w:numPr>
        <w:spacing w:after="160" w:line="259" w:lineRule="auto"/>
        <w:ind w:hanging="240"/>
      </w:pPr>
      <w:r>
        <w:rPr>
          <w:b/>
        </w:rPr>
        <w:t>TESTING</w:t>
      </w:r>
      <w:r>
        <w:rPr>
          <w:b/>
        </w:rPr>
        <w:tab/>
      </w:r>
      <w:r>
        <w:t>107</w:t>
      </w:r>
    </w:p>
    <w:p w:rsidR="009B6B29" w:rsidRDefault="009B6B29" w:rsidP="009B6B29">
      <w:pPr>
        <w:numPr>
          <w:ilvl w:val="1"/>
          <w:numId w:val="8"/>
        </w:numPr>
        <w:spacing w:after="160" w:line="259" w:lineRule="auto"/>
        <w:ind w:hanging="420"/>
      </w:pPr>
      <w:r>
        <w:t>Introduction</w:t>
      </w:r>
      <w:r>
        <w:tab/>
        <w:t>107</w:t>
      </w:r>
    </w:p>
    <w:p w:rsidR="009B6B29" w:rsidRDefault="009B6B29" w:rsidP="009B6B29">
      <w:pPr>
        <w:numPr>
          <w:ilvl w:val="0"/>
          <w:numId w:val="8"/>
        </w:numPr>
        <w:spacing w:after="160" w:line="259" w:lineRule="auto"/>
        <w:ind w:hanging="240"/>
      </w:pPr>
      <w:r>
        <w:rPr>
          <w:b/>
        </w:rPr>
        <w:t>RESULTS</w:t>
      </w:r>
      <w:r>
        <w:rPr>
          <w:b/>
        </w:rPr>
        <w:tab/>
      </w:r>
      <w:r>
        <w:t>110</w:t>
      </w:r>
    </w:p>
    <w:p w:rsidR="009B6B29" w:rsidRDefault="009B6B29" w:rsidP="009B6B29">
      <w:pPr>
        <w:tabs>
          <w:tab w:val="center" w:pos="9017"/>
        </w:tabs>
        <w:spacing w:after="160" w:line="259" w:lineRule="auto"/>
      </w:pPr>
      <w:r>
        <w:rPr>
          <w:b/>
        </w:rPr>
        <w:t>CONCLUSIONS AND FUTURE ENHANCEMENT</w:t>
      </w:r>
      <w:r>
        <w:rPr>
          <w:b/>
        </w:rPr>
        <w:tab/>
      </w:r>
      <w:r>
        <w:t>118</w:t>
      </w:r>
    </w:p>
    <w:p w:rsidR="009B6B29" w:rsidRDefault="009B6B29" w:rsidP="00287479">
      <w:pPr>
        <w:tabs>
          <w:tab w:val="center" w:pos="9017"/>
        </w:tabs>
        <w:spacing w:after="160" w:line="259" w:lineRule="auto"/>
        <w:sectPr w:rsidR="009B6B29" w:rsidSect="009B6B29">
          <w:headerReference w:type="even" r:id="rId10"/>
          <w:headerReference w:type="default" r:id="rId11"/>
          <w:footerReference w:type="even" r:id="rId12"/>
          <w:footerReference w:type="default" r:id="rId13"/>
          <w:headerReference w:type="first" r:id="rId14"/>
          <w:footerReference w:type="first" r:id="rId15"/>
          <w:type w:val="nextColumn"/>
          <w:pgSz w:w="12240" w:h="15840"/>
          <w:pgMar w:top="1450" w:right="1361" w:bottom="1913" w:left="2160" w:header="720" w:footer="720" w:gutter="0"/>
          <w:cols w:space="720"/>
        </w:sectPr>
      </w:pPr>
      <w:r>
        <w:rPr>
          <w:b/>
        </w:rPr>
        <w:t>REFERENCES</w:t>
      </w:r>
      <w:r>
        <w:rPr>
          <w:b/>
        </w:rPr>
        <w:tab/>
      </w:r>
      <w:r w:rsidR="00287479">
        <w:t>1</w:t>
      </w:r>
    </w:p>
    <w:p w:rsidR="00B63C01" w:rsidRDefault="00B63C01" w:rsidP="00287479">
      <w:pPr>
        <w:spacing w:after="88" w:line="265" w:lineRule="auto"/>
      </w:pPr>
    </w:p>
    <w:p w:rsidR="009B6B29" w:rsidRPr="00B63C01" w:rsidRDefault="009B6B29" w:rsidP="009B6B29">
      <w:pPr>
        <w:pStyle w:val="Heading2"/>
        <w:spacing w:after="698" w:line="265" w:lineRule="auto"/>
        <w:ind w:left="279" w:right="298"/>
        <w:jc w:val="center"/>
        <w:rPr>
          <w:rFonts w:ascii="Times New Roman" w:hAnsi="Times New Roman" w:cs="Times New Roman"/>
          <w:i w:val="0"/>
        </w:rPr>
      </w:pPr>
      <w:r w:rsidRPr="00B63C01">
        <w:rPr>
          <w:rFonts w:ascii="Times New Roman" w:hAnsi="Times New Roman" w:cs="Times New Roman"/>
          <w:i w:val="0"/>
        </w:rPr>
        <w:t>LIST OF FIGURES</w:t>
      </w:r>
    </w:p>
    <w:p w:rsidR="009B6B29" w:rsidRPr="00B63C01" w:rsidRDefault="009B6B29" w:rsidP="009B6B29">
      <w:pPr>
        <w:pStyle w:val="Heading3"/>
        <w:spacing w:after="657"/>
        <w:ind w:left="519"/>
        <w:rPr>
          <w:rFonts w:ascii="Times New Roman" w:hAnsi="Times New Roman" w:cs="Times New Roman"/>
        </w:rPr>
      </w:pPr>
      <w:r w:rsidRPr="00B63C01">
        <w:rPr>
          <w:rFonts w:ascii="Times New Roman" w:hAnsi="Times New Roman" w:cs="Times New Roman"/>
          <w:sz w:val="28"/>
        </w:rPr>
        <w:t>S.NO</w:t>
      </w:r>
      <w:r w:rsidRPr="00B63C01">
        <w:rPr>
          <w:rFonts w:ascii="Times New Roman" w:hAnsi="Times New Roman" w:cs="Times New Roman"/>
          <w:sz w:val="28"/>
        </w:rPr>
        <w:tab/>
        <w:t>NAME OF FIGURE PAGE NO</w:t>
      </w:r>
    </w:p>
    <w:p w:rsidR="009B6B29" w:rsidRDefault="009B6B29" w:rsidP="009B6B29">
      <w:pPr>
        <w:numPr>
          <w:ilvl w:val="0"/>
          <w:numId w:val="9"/>
        </w:numPr>
        <w:spacing w:after="181" w:line="259" w:lineRule="auto"/>
        <w:ind w:right="55" w:hanging="1440"/>
        <w:jc w:val="both"/>
      </w:pPr>
      <w:r>
        <w:t>Figure 1.1</w:t>
      </w:r>
      <w:r>
        <w:tab/>
        <w:t>System Design</w:t>
      </w:r>
      <w:r>
        <w:tab/>
        <w:t>4</w:t>
      </w:r>
    </w:p>
    <w:p w:rsidR="009B6B29" w:rsidRDefault="009B6B29" w:rsidP="009B6B29">
      <w:pPr>
        <w:numPr>
          <w:ilvl w:val="0"/>
          <w:numId w:val="9"/>
        </w:numPr>
        <w:spacing w:after="184" w:line="259" w:lineRule="auto"/>
        <w:ind w:right="55" w:hanging="1440"/>
        <w:jc w:val="both"/>
      </w:pPr>
      <w:r>
        <w:t>Figure 1.2</w:t>
      </w:r>
      <w:r>
        <w:tab/>
        <w:t>Block Diagram</w:t>
      </w:r>
      <w:r>
        <w:tab/>
        <w:t>5</w:t>
      </w:r>
    </w:p>
    <w:p w:rsidR="009B6B29" w:rsidRDefault="009B6B29" w:rsidP="009B6B29">
      <w:pPr>
        <w:numPr>
          <w:ilvl w:val="0"/>
          <w:numId w:val="9"/>
        </w:numPr>
        <w:spacing w:after="181" w:line="259" w:lineRule="auto"/>
        <w:ind w:right="55" w:hanging="1440"/>
        <w:jc w:val="both"/>
      </w:pPr>
      <w:r>
        <w:t>Figure 1.3</w:t>
      </w:r>
      <w:r>
        <w:tab/>
        <w:t>Isometric view of Trolley</w:t>
      </w:r>
      <w:r>
        <w:tab/>
        <w:t>5</w:t>
      </w:r>
    </w:p>
    <w:p w:rsidR="009B6B29" w:rsidRDefault="009B6B29" w:rsidP="009B6B29">
      <w:pPr>
        <w:numPr>
          <w:ilvl w:val="0"/>
          <w:numId w:val="9"/>
        </w:numPr>
        <w:spacing w:after="181" w:line="259" w:lineRule="auto"/>
        <w:ind w:right="55" w:hanging="1440"/>
        <w:jc w:val="both"/>
      </w:pPr>
      <w:r>
        <w:t>Figure 3.1</w:t>
      </w:r>
      <w:r>
        <w:tab/>
        <w:t>Schematic diagram</w:t>
      </w:r>
      <w:r>
        <w:tab/>
        <w:t>12</w:t>
      </w:r>
    </w:p>
    <w:p w:rsidR="009B6B29" w:rsidRDefault="009B6B29" w:rsidP="009B6B29">
      <w:pPr>
        <w:numPr>
          <w:ilvl w:val="0"/>
          <w:numId w:val="9"/>
        </w:numPr>
        <w:spacing w:after="184" w:line="259" w:lineRule="auto"/>
        <w:ind w:right="55" w:hanging="1440"/>
        <w:jc w:val="both"/>
      </w:pPr>
      <w:r>
        <w:t>Figure 3.2</w:t>
      </w:r>
      <w:r>
        <w:tab/>
        <w:t>Address location for 1*16 line LCD</w:t>
      </w:r>
      <w:r>
        <w:tab/>
        <w:t>15</w:t>
      </w:r>
    </w:p>
    <w:p w:rsidR="009B6B29" w:rsidRDefault="009B6B29" w:rsidP="009B6B29">
      <w:pPr>
        <w:numPr>
          <w:ilvl w:val="0"/>
          <w:numId w:val="9"/>
        </w:numPr>
        <w:spacing w:after="181" w:line="259" w:lineRule="auto"/>
        <w:ind w:right="55" w:hanging="1440"/>
        <w:jc w:val="both"/>
      </w:pPr>
      <w:r>
        <w:t>Figure 3.3</w:t>
      </w:r>
      <w:r>
        <w:tab/>
        <w:t>Electrical block diagram</w:t>
      </w:r>
      <w:r>
        <w:tab/>
        <w:t>16</w:t>
      </w:r>
    </w:p>
    <w:p w:rsidR="009B6B29" w:rsidRDefault="009B6B29" w:rsidP="009B6B29">
      <w:pPr>
        <w:numPr>
          <w:ilvl w:val="0"/>
          <w:numId w:val="9"/>
        </w:numPr>
        <w:spacing w:after="181" w:line="259" w:lineRule="auto"/>
        <w:ind w:right="55" w:hanging="1440"/>
        <w:jc w:val="both"/>
      </w:pPr>
      <w:r>
        <w:t>Figure 3.4</w:t>
      </w:r>
      <w:r>
        <w:tab/>
        <w:t>Power supply for LCD</w:t>
      </w:r>
      <w:r>
        <w:tab/>
        <w:t>16</w:t>
      </w:r>
    </w:p>
    <w:p w:rsidR="009B6B29" w:rsidRDefault="009B6B29" w:rsidP="009B6B29">
      <w:pPr>
        <w:numPr>
          <w:ilvl w:val="0"/>
          <w:numId w:val="9"/>
        </w:numPr>
        <w:spacing w:after="184" w:line="259" w:lineRule="auto"/>
        <w:ind w:right="55" w:hanging="1440"/>
        <w:jc w:val="both"/>
      </w:pPr>
      <w:r>
        <w:t>Figure 3.5</w:t>
      </w:r>
      <w:r>
        <w:tab/>
        <w:t>Pin diagram of 1*16 lines LCD</w:t>
      </w:r>
      <w:r>
        <w:tab/>
        <w:t>17</w:t>
      </w:r>
    </w:p>
    <w:p w:rsidR="009B6B29" w:rsidRDefault="009B6B29" w:rsidP="009B6B29">
      <w:pPr>
        <w:numPr>
          <w:ilvl w:val="0"/>
          <w:numId w:val="9"/>
        </w:numPr>
        <w:spacing w:after="181" w:line="259" w:lineRule="auto"/>
        <w:ind w:right="55" w:hanging="1440"/>
        <w:jc w:val="both"/>
      </w:pPr>
      <w:r>
        <w:t>Figure 3.6</w:t>
      </w:r>
      <w:r>
        <w:tab/>
        <w:t>Character details in LCD</w:t>
      </w:r>
      <w:r>
        <w:tab/>
        <w:t>21</w:t>
      </w:r>
    </w:p>
    <w:p w:rsidR="009B6B29" w:rsidRDefault="009B6B29" w:rsidP="009B6B29">
      <w:pPr>
        <w:numPr>
          <w:ilvl w:val="0"/>
          <w:numId w:val="9"/>
        </w:numPr>
        <w:spacing w:after="181" w:line="259" w:lineRule="auto"/>
        <w:ind w:right="55" w:hanging="1440"/>
        <w:jc w:val="both"/>
      </w:pPr>
      <w:r>
        <w:t>Figure 3.7</w:t>
      </w:r>
      <w:r>
        <w:tab/>
        <w:t>Flow chart of LCD</w:t>
      </w:r>
      <w:r>
        <w:tab/>
        <w:t>22</w:t>
      </w:r>
    </w:p>
    <w:p w:rsidR="009B6B29" w:rsidRDefault="009B6B29" w:rsidP="009B6B29">
      <w:pPr>
        <w:numPr>
          <w:ilvl w:val="0"/>
          <w:numId w:val="9"/>
        </w:numPr>
        <w:spacing w:after="184" w:line="259" w:lineRule="auto"/>
        <w:ind w:right="55" w:hanging="1440"/>
        <w:jc w:val="both"/>
      </w:pPr>
      <w:bookmarkStart w:id="0" w:name="_GoBack"/>
      <w:bookmarkEnd w:id="0"/>
      <w:r>
        <w:t>Figure 3.8</w:t>
      </w:r>
      <w:r>
        <w:tab/>
        <w:t>Time division multiple access</w:t>
      </w:r>
      <w:r>
        <w:tab/>
        <w:t>36</w:t>
      </w:r>
    </w:p>
    <w:p w:rsidR="009B6B29" w:rsidRDefault="009B6B29" w:rsidP="009B6B29">
      <w:pPr>
        <w:numPr>
          <w:ilvl w:val="0"/>
          <w:numId w:val="9"/>
        </w:numPr>
        <w:spacing w:after="181" w:line="259" w:lineRule="auto"/>
        <w:ind w:right="55" w:hanging="1440"/>
        <w:jc w:val="both"/>
      </w:pPr>
      <w:r>
        <w:t>Figure 3.9</w:t>
      </w:r>
      <w:r>
        <w:tab/>
        <w:t>Cellular network</w:t>
      </w:r>
      <w:r>
        <w:tab/>
        <w:t>37</w:t>
      </w:r>
    </w:p>
    <w:p w:rsidR="009B6B29" w:rsidRDefault="009B6B29" w:rsidP="009B6B29">
      <w:pPr>
        <w:numPr>
          <w:ilvl w:val="0"/>
          <w:numId w:val="9"/>
        </w:numPr>
        <w:spacing w:after="181" w:line="259" w:lineRule="auto"/>
        <w:ind w:right="55" w:hanging="1440"/>
        <w:jc w:val="both"/>
      </w:pPr>
      <w:r>
        <w:t>Figure 3.10</w:t>
      </w:r>
      <w:r>
        <w:tab/>
        <w:t>GSM network</w:t>
      </w:r>
      <w:r>
        <w:tab/>
        <w:t>38</w:t>
      </w:r>
    </w:p>
    <w:p w:rsidR="009B6B29" w:rsidRDefault="009B6B29" w:rsidP="009B6B29">
      <w:pPr>
        <w:numPr>
          <w:ilvl w:val="0"/>
          <w:numId w:val="9"/>
        </w:numPr>
        <w:spacing w:after="184" w:line="259" w:lineRule="auto"/>
        <w:ind w:right="55" w:hanging="1440"/>
        <w:jc w:val="both"/>
      </w:pPr>
      <w:r>
        <w:t>Figure 3.11</w:t>
      </w:r>
      <w:r>
        <w:tab/>
        <w:t>Modem stands for modular-demdulator</w:t>
      </w:r>
      <w:r>
        <w:tab/>
        <w:t>40</w:t>
      </w:r>
    </w:p>
    <w:p w:rsidR="009B6B29" w:rsidRDefault="009B6B29" w:rsidP="009B6B29">
      <w:pPr>
        <w:numPr>
          <w:ilvl w:val="0"/>
          <w:numId w:val="9"/>
        </w:numPr>
        <w:spacing w:after="181" w:line="259" w:lineRule="auto"/>
        <w:ind w:right="55" w:hanging="1440"/>
        <w:jc w:val="both"/>
      </w:pPr>
      <w:r>
        <w:t>Figure 3.12</w:t>
      </w:r>
      <w:r>
        <w:tab/>
        <w:t>GSM modem</w:t>
      </w:r>
      <w:r>
        <w:tab/>
        <w:t>42</w:t>
      </w:r>
    </w:p>
    <w:p w:rsidR="009B6B29" w:rsidRDefault="009B6B29" w:rsidP="009B6B29">
      <w:pPr>
        <w:numPr>
          <w:ilvl w:val="0"/>
          <w:numId w:val="9"/>
        </w:numPr>
        <w:spacing w:after="181" w:line="259" w:lineRule="auto"/>
        <w:ind w:right="55" w:hanging="1440"/>
        <w:jc w:val="both"/>
      </w:pPr>
      <w:r>
        <w:t>Figure 3.13</w:t>
      </w:r>
      <w:r>
        <w:tab/>
        <w:t>Establishing connection between PC and GSM</w:t>
      </w:r>
      <w:r>
        <w:tab/>
        <w:t>43</w:t>
      </w:r>
    </w:p>
    <w:p w:rsidR="009B6B29" w:rsidRDefault="009B6B29" w:rsidP="009B6B29">
      <w:pPr>
        <w:spacing w:after="177" w:line="259" w:lineRule="auto"/>
        <w:ind w:left="3490" w:right="55"/>
      </w:pPr>
      <w:r>
        <w:t>modem</w:t>
      </w:r>
    </w:p>
    <w:p w:rsidR="009B6B29" w:rsidRDefault="009B6B29" w:rsidP="009B6B29">
      <w:pPr>
        <w:numPr>
          <w:ilvl w:val="0"/>
          <w:numId w:val="9"/>
        </w:numPr>
        <w:spacing w:after="181" w:line="259" w:lineRule="auto"/>
        <w:ind w:right="55" w:hanging="1440"/>
        <w:jc w:val="both"/>
      </w:pPr>
      <w:r>
        <w:t>Figure 3.14</w:t>
      </w:r>
      <w:r>
        <w:tab/>
        <w:t>Arduino Nano</w:t>
      </w:r>
      <w:r>
        <w:tab/>
        <w:t>48</w:t>
      </w:r>
    </w:p>
    <w:p w:rsidR="009B6B29" w:rsidRDefault="009B6B29" w:rsidP="009B6B29">
      <w:pPr>
        <w:numPr>
          <w:ilvl w:val="0"/>
          <w:numId w:val="9"/>
        </w:numPr>
        <w:spacing w:after="5" w:line="417" w:lineRule="auto"/>
        <w:ind w:right="55" w:hanging="1440"/>
        <w:jc w:val="both"/>
      </w:pPr>
      <w:r>
        <w:t>Figure 3.15 Arduino Nano pinout 50 19 Figure 4.1 Power supply 55 20 Figure 4.2 Circuit diagram 55</w:t>
      </w:r>
    </w:p>
    <w:p w:rsidR="009B6B29" w:rsidRDefault="009B6B29" w:rsidP="009B6B29">
      <w:pPr>
        <w:tabs>
          <w:tab w:val="center" w:pos="840"/>
          <w:tab w:val="center" w:pos="2593"/>
          <w:tab w:val="center" w:pos="4329"/>
          <w:tab w:val="center" w:pos="8273"/>
        </w:tabs>
        <w:spacing w:line="259" w:lineRule="auto"/>
      </w:pPr>
      <w:r>
        <w:rPr>
          <w:rFonts w:ascii="Calibri" w:eastAsia="Calibri" w:hAnsi="Calibri" w:cs="Calibri"/>
          <w:sz w:val="22"/>
        </w:rPr>
        <w:tab/>
      </w:r>
      <w:r>
        <w:t>21</w:t>
      </w:r>
      <w:r>
        <w:tab/>
        <w:t>Figure 4.3</w:t>
      </w:r>
      <w:r>
        <w:tab/>
        <w:t>Transformer Symbol</w:t>
      </w:r>
      <w:r>
        <w:tab/>
        <w:t>56</w:t>
      </w:r>
    </w:p>
    <w:p w:rsidR="009B6B29" w:rsidRDefault="009B6B29" w:rsidP="009B6B29">
      <w:pPr>
        <w:spacing w:line="259" w:lineRule="auto"/>
        <w:ind w:left="-2160" w:right="253"/>
      </w:pPr>
    </w:p>
    <w:tbl>
      <w:tblPr>
        <w:tblStyle w:val="TableGrid0"/>
        <w:tblW w:w="7699" w:type="dxa"/>
        <w:tblInd w:w="720" w:type="dxa"/>
        <w:tblLook w:val="04A0" w:firstRow="1" w:lastRow="0" w:firstColumn="1" w:lastColumn="0" w:noHBand="0" w:noVBand="1"/>
      </w:tblPr>
      <w:tblGrid>
        <w:gridCol w:w="1260"/>
        <w:gridCol w:w="1286"/>
        <w:gridCol w:w="4714"/>
        <w:gridCol w:w="439"/>
      </w:tblGrid>
      <w:tr w:rsidR="009B6B29" w:rsidRPr="00B63C01" w:rsidTr="00B63C01">
        <w:trPr>
          <w:trHeight w:val="371"/>
        </w:trPr>
        <w:tc>
          <w:tcPr>
            <w:tcW w:w="1260" w:type="dxa"/>
            <w:tcBorders>
              <w:top w:val="nil"/>
              <w:left w:val="nil"/>
              <w:bottom w:val="nil"/>
              <w:right w:val="nil"/>
            </w:tcBorders>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22</w:t>
            </w:r>
          </w:p>
        </w:tc>
        <w:tc>
          <w:tcPr>
            <w:tcW w:w="1286" w:type="dxa"/>
            <w:tcBorders>
              <w:top w:val="nil"/>
              <w:left w:val="nil"/>
              <w:bottom w:val="nil"/>
              <w:right w:val="nil"/>
            </w:tcBorders>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Figure 4.4</w:t>
            </w:r>
          </w:p>
        </w:tc>
        <w:tc>
          <w:tcPr>
            <w:tcW w:w="4714" w:type="dxa"/>
            <w:tcBorders>
              <w:top w:val="nil"/>
              <w:left w:val="nil"/>
              <w:bottom w:val="nil"/>
              <w:right w:val="nil"/>
            </w:tcBorders>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Transformer</w:t>
            </w:r>
          </w:p>
        </w:tc>
        <w:tc>
          <w:tcPr>
            <w:tcW w:w="439" w:type="dxa"/>
            <w:tcBorders>
              <w:top w:val="nil"/>
              <w:left w:val="nil"/>
              <w:bottom w:val="nil"/>
              <w:right w:val="nil"/>
            </w:tcBorders>
          </w:tcPr>
          <w:p w:rsidR="009B6B29" w:rsidRPr="00B63C01" w:rsidRDefault="009B6B29" w:rsidP="00B63C01">
            <w:pPr>
              <w:spacing w:line="259" w:lineRule="auto"/>
              <w:ind w:left="146"/>
              <w:rPr>
                <w:rFonts w:ascii="Times New Roman" w:hAnsi="Times New Roman" w:cs="Times New Roman"/>
              </w:rPr>
            </w:pPr>
            <w:r w:rsidRPr="00B63C01">
              <w:rPr>
                <w:rFonts w:ascii="Times New Roman" w:hAnsi="Times New Roman" w:cs="Times New Roman"/>
              </w:rPr>
              <w:t>56</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lastRenderedPageBreak/>
              <w:t>23</w:t>
            </w:r>
          </w:p>
        </w:tc>
        <w:tc>
          <w:tcPr>
            <w:tcW w:w="1286" w:type="dxa"/>
            <w:tcBorders>
              <w:top w:val="nil"/>
              <w:left w:val="nil"/>
              <w:bottom w:val="nil"/>
              <w:right w:val="nil"/>
            </w:tcBorders>
            <w:vAlign w:val="center"/>
          </w:tcPr>
          <w:p w:rsidR="009B6B29" w:rsidRPr="00B63C01" w:rsidRDefault="009B6B29" w:rsidP="00B63C01">
            <w:pPr>
              <w:spacing w:line="259" w:lineRule="auto"/>
              <w:ind w:left="180"/>
              <w:rPr>
                <w:rFonts w:ascii="Times New Roman" w:hAnsi="Times New Roman" w:cs="Times New Roman"/>
              </w:rPr>
            </w:pPr>
            <w:r w:rsidRPr="00B63C01">
              <w:rPr>
                <w:rFonts w:ascii="Times New Roman" w:hAnsi="Times New Roman" w:cs="Times New Roman"/>
              </w:rPr>
              <w:t>Figure 4.5</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Basic principle</w:t>
            </w:r>
          </w:p>
        </w:tc>
        <w:tc>
          <w:tcPr>
            <w:tcW w:w="439" w:type="dxa"/>
            <w:tcBorders>
              <w:top w:val="nil"/>
              <w:left w:val="nil"/>
              <w:bottom w:val="nil"/>
              <w:right w:val="nil"/>
            </w:tcBorders>
            <w:vAlign w:val="center"/>
          </w:tcPr>
          <w:p w:rsidR="009B6B29" w:rsidRPr="00B63C01" w:rsidRDefault="009B6B29" w:rsidP="00B63C01">
            <w:pPr>
              <w:spacing w:line="259" w:lineRule="auto"/>
              <w:ind w:left="31"/>
              <w:rPr>
                <w:rFonts w:ascii="Times New Roman" w:hAnsi="Times New Roman" w:cs="Times New Roman"/>
              </w:rPr>
            </w:pPr>
            <w:r w:rsidRPr="00B63C01">
              <w:rPr>
                <w:rFonts w:ascii="Times New Roman" w:hAnsi="Times New Roman" w:cs="Times New Roman"/>
              </w:rPr>
              <w:t>57</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24</w:t>
            </w:r>
          </w:p>
        </w:tc>
        <w:tc>
          <w:tcPr>
            <w:tcW w:w="1286" w:type="dxa"/>
            <w:tcBorders>
              <w:top w:val="nil"/>
              <w:left w:val="nil"/>
              <w:bottom w:val="nil"/>
              <w:right w:val="nil"/>
            </w:tcBorders>
            <w:vAlign w:val="center"/>
          </w:tcPr>
          <w:p w:rsidR="009B6B29" w:rsidRPr="00B63C01" w:rsidRDefault="009B6B29" w:rsidP="00B63C01">
            <w:pPr>
              <w:spacing w:line="259" w:lineRule="auto"/>
              <w:ind w:left="180"/>
              <w:rPr>
                <w:rFonts w:ascii="Times New Roman" w:hAnsi="Times New Roman" w:cs="Times New Roman"/>
              </w:rPr>
            </w:pPr>
            <w:r w:rsidRPr="00B63C01">
              <w:rPr>
                <w:rFonts w:ascii="Times New Roman" w:hAnsi="Times New Roman" w:cs="Times New Roman"/>
              </w:rPr>
              <w:t>Figure 4.6</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Basic transformer</w:t>
            </w:r>
          </w:p>
        </w:tc>
        <w:tc>
          <w:tcPr>
            <w:tcW w:w="439"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57</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25</w:t>
            </w:r>
          </w:p>
        </w:tc>
        <w:tc>
          <w:tcPr>
            <w:tcW w:w="1286" w:type="dxa"/>
            <w:tcBorders>
              <w:top w:val="nil"/>
              <w:left w:val="nil"/>
              <w:bottom w:val="nil"/>
              <w:right w:val="nil"/>
            </w:tcBorders>
            <w:vAlign w:val="center"/>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Figure 4.7</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Step-down transformer</w:t>
            </w:r>
          </w:p>
        </w:tc>
        <w:tc>
          <w:tcPr>
            <w:tcW w:w="439" w:type="dxa"/>
            <w:tcBorders>
              <w:top w:val="nil"/>
              <w:left w:val="nil"/>
              <w:bottom w:val="nil"/>
              <w:right w:val="nil"/>
            </w:tcBorders>
            <w:vAlign w:val="center"/>
          </w:tcPr>
          <w:p w:rsidR="009B6B29" w:rsidRPr="00B63C01" w:rsidRDefault="009B6B29" w:rsidP="00B63C01">
            <w:pPr>
              <w:spacing w:line="259" w:lineRule="auto"/>
              <w:ind w:left="26"/>
              <w:rPr>
                <w:rFonts w:ascii="Times New Roman" w:hAnsi="Times New Roman" w:cs="Times New Roman"/>
              </w:rPr>
            </w:pPr>
            <w:r w:rsidRPr="00B63C01">
              <w:rPr>
                <w:rFonts w:ascii="Times New Roman" w:hAnsi="Times New Roman" w:cs="Times New Roman"/>
              </w:rPr>
              <w:t>59</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26</w:t>
            </w:r>
          </w:p>
        </w:tc>
        <w:tc>
          <w:tcPr>
            <w:tcW w:w="1286" w:type="dxa"/>
            <w:tcBorders>
              <w:top w:val="nil"/>
              <w:left w:val="nil"/>
              <w:bottom w:val="nil"/>
              <w:right w:val="nil"/>
            </w:tcBorders>
            <w:vAlign w:val="center"/>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Figure 4.8</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Step-up transformer</w:t>
            </w:r>
          </w:p>
        </w:tc>
        <w:tc>
          <w:tcPr>
            <w:tcW w:w="439" w:type="dxa"/>
            <w:tcBorders>
              <w:top w:val="nil"/>
              <w:left w:val="nil"/>
              <w:bottom w:val="nil"/>
              <w:right w:val="nil"/>
            </w:tcBorders>
            <w:vAlign w:val="center"/>
          </w:tcPr>
          <w:p w:rsidR="009B6B29" w:rsidRPr="00B63C01" w:rsidRDefault="009B6B29" w:rsidP="00B63C01">
            <w:pPr>
              <w:spacing w:line="259" w:lineRule="auto"/>
              <w:ind w:left="31"/>
              <w:rPr>
                <w:rFonts w:ascii="Times New Roman" w:hAnsi="Times New Roman" w:cs="Times New Roman"/>
              </w:rPr>
            </w:pPr>
            <w:r w:rsidRPr="00B63C01">
              <w:rPr>
                <w:rFonts w:ascii="Times New Roman" w:hAnsi="Times New Roman" w:cs="Times New Roman"/>
              </w:rPr>
              <w:t>61</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27</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4.9</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Diode symbol</w:t>
            </w:r>
          </w:p>
        </w:tc>
        <w:tc>
          <w:tcPr>
            <w:tcW w:w="439"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62</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28</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4.10</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Half wave rectifier</w:t>
            </w:r>
          </w:p>
        </w:tc>
        <w:tc>
          <w:tcPr>
            <w:tcW w:w="439" w:type="dxa"/>
            <w:tcBorders>
              <w:top w:val="nil"/>
              <w:left w:val="nil"/>
              <w:bottom w:val="nil"/>
              <w:right w:val="nil"/>
            </w:tcBorders>
            <w:vAlign w:val="center"/>
          </w:tcPr>
          <w:p w:rsidR="009B6B29" w:rsidRPr="00B63C01" w:rsidRDefault="009B6B29" w:rsidP="00B63C01">
            <w:pPr>
              <w:spacing w:line="259" w:lineRule="auto"/>
              <w:ind w:left="38"/>
              <w:rPr>
                <w:rFonts w:ascii="Times New Roman" w:hAnsi="Times New Roman" w:cs="Times New Roman"/>
              </w:rPr>
            </w:pPr>
            <w:r w:rsidRPr="00B63C01">
              <w:rPr>
                <w:rFonts w:ascii="Times New Roman" w:hAnsi="Times New Roman" w:cs="Times New Roman"/>
              </w:rPr>
              <w:t>63</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29</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4.11</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Half wave rectification</w:t>
            </w:r>
          </w:p>
        </w:tc>
        <w:tc>
          <w:tcPr>
            <w:tcW w:w="439" w:type="dxa"/>
            <w:tcBorders>
              <w:top w:val="nil"/>
              <w:left w:val="nil"/>
              <w:bottom w:val="nil"/>
              <w:right w:val="nil"/>
            </w:tcBorders>
            <w:vAlign w:val="center"/>
          </w:tcPr>
          <w:p w:rsidR="009B6B29" w:rsidRPr="00B63C01" w:rsidRDefault="009B6B29" w:rsidP="00B63C01">
            <w:pPr>
              <w:spacing w:line="259" w:lineRule="auto"/>
              <w:ind w:left="17"/>
              <w:rPr>
                <w:rFonts w:ascii="Times New Roman" w:hAnsi="Times New Roman" w:cs="Times New Roman"/>
              </w:rPr>
            </w:pPr>
            <w:r w:rsidRPr="00B63C01">
              <w:rPr>
                <w:rFonts w:ascii="Times New Roman" w:hAnsi="Times New Roman" w:cs="Times New Roman"/>
              </w:rPr>
              <w:t>63</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30</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4.12</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Full wave rectification</w:t>
            </w:r>
          </w:p>
        </w:tc>
        <w:tc>
          <w:tcPr>
            <w:tcW w:w="439" w:type="dxa"/>
            <w:tcBorders>
              <w:top w:val="nil"/>
              <w:left w:val="nil"/>
              <w:bottom w:val="nil"/>
              <w:right w:val="nil"/>
            </w:tcBorders>
            <w:vAlign w:val="center"/>
          </w:tcPr>
          <w:p w:rsidR="009B6B29" w:rsidRPr="00B63C01" w:rsidRDefault="009B6B29" w:rsidP="00B63C01">
            <w:pPr>
              <w:spacing w:line="259" w:lineRule="auto"/>
              <w:ind w:left="38"/>
              <w:rPr>
                <w:rFonts w:ascii="Times New Roman" w:hAnsi="Times New Roman" w:cs="Times New Roman"/>
              </w:rPr>
            </w:pPr>
            <w:r w:rsidRPr="00B63C01">
              <w:rPr>
                <w:rFonts w:ascii="Times New Roman" w:hAnsi="Times New Roman" w:cs="Times New Roman"/>
              </w:rPr>
              <w:t>64</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31</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4.13</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Capacitor filter</w:t>
            </w:r>
          </w:p>
        </w:tc>
        <w:tc>
          <w:tcPr>
            <w:tcW w:w="439" w:type="dxa"/>
            <w:tcBorders>
              <w:top w:val="nil"/>
              <w:left w:val="nil"/>
              <w:bottom w:val="nil"/>
              <w:right w:val="nil"/>
            </w:tcBorders>
            <w:vAlign w:val="center"/>
          </w:tcPr>
          <w:p w:rsidR="009B6B29" w:rsidRPr="00B63C01" w:rsidRDefault="009B6B29" w:rsidP="00B63C01">
            <w:pPr>
              <w:spacing w:line="259" w:lineRule="auto"/>
              <w:ind w:left="46"/>
              <w:rPr>
                <w:rFonts w:ascii="Times New Roman" w:hAnsi="Times New Roman" w:cs="Times New Roman"/>
              </w:rPr>
            </w:pPr>
            <w:r w:rsidRPr="00B63C01">
              <w:rPr>
                <w:rFonts w:ascii="Times New Roman" w:hAnsi="Times New Roman" w:cs="Times New Roman"/>
              </w:rPr>
              <w:t>65</w:t>
            </w:r>
          </w:p>
        </w:tc>
      </w:tr>
      <w:tr w:rsidR="009B6B29" w:rsidRPr="00B63C01" w:rsidTr="00B63C01">
        <w:trPr>
          <w:trHeight w:val="952"/>
        </w:trPr>
        <w:tc>
          <w:tcPr>
            <w:tcW w:w="1260" w:type="dxa"/>
            <w:tcBorders>
              <w:top w:val="nil"/>
              <w:left w:val="nil"/>
              <w:bottom w:val="nil"/>
              <w:right w:val="nil"/>
            </w:tcBorders>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32</w:t>
            </w:r>
          </w:p>
        </w:tc>
        <w:tc>
          <w:tcPr>
            <w:tcW w:w="1286" w:type="dxa"/>
            <w:tcBorders>
              <w:top w:val="nil"/>
              <w:left w:val="nil"/>
              <w:bottom w:val="nil"/>
              <w:right w:val="nil"/>
            </w:tcBorders>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4.14</w:t>
            </w:r>
          </w:p>
        </w:tc>
        <w:tc>
          <w:tcPr>
            <w:tcW w:w="4714" w:type="dxa"/>
            <w:tcBorders>
              <w:top w:val="nil"/>
              <w:left w:val="nil"/>
              <w:bottom w:val="nil"/>
              <w:right w:val="nil"/>
            </w:tcBorders>
            <w:vAlign w:val="center"/>
          </w:tcPr>
          <w:p w:rsidR="009B6B29" w:rsidRPr="00B63C01" w:rsidRDefault="009B6B29" w:rsidP="00B63C01">
            <w:pPr>
              <w:spacing w:line="259" w:lineRule="auto"/>
              <w:ind w:left="34" w:right="755" w:hanging="34"/>
              <w:rPr>
                <w:rFonts w:ascii="Times New Roman" w:hAnsi="Times New Roman" w:cs="Times New Roman"/>
              </w:rPr>
            </w:pPr>
            <w:r w:rsidRPr="00B63C01">
              <w:rPr>
                <w:rFonts w:ascii="Times New Roman" w:hAnsi="Times New Roman" w:cs="Times New Roman"/>
              </w:rPr>
              <w:t>Centered tapped full-wave rectifier with a capacitor filter</w:t>
            </w:r>
          </w:p>
        </w:tc>
        <w:tc>
          <w:tcPr>
            <w:tcW w:w="439" w:type="dxa"/>
            <w:tcBorders>
              <w:top w:val="nil"/>
              <w:left w:val="nil"/>
              <w:bottom w:val="nil"/>
              <w:right w:val="nil"/>
            </w:tcBorders>
          </w:tcPr>
          <w:p w:rsidR="009B6B29" w:rsidRPr="00B63C01" w:rsidRDefault="009B6B29" w:rsidP="00B63C01">
            <w:pPr>
              <w:spacing w:line="259" w:lineRule="auto"/>
              <w:ind w:left="38"/>
              <w:rPr>
                <w:rFonts w:ascii="Times New Roman" w:hAnsi="Times New Roman" w:cs="Times New Roman"/>
              </w:rPr>
            </w:pPr>
            <w:r w:rsidRPr="00B63C01">
              <w:rPr>
                <w:rFonts w:ascii="Times New Roman" w:hAnsi="Times New Roman" w:cs="Times New Roman"/>
              </w:rPr>
              <w:t>66</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33</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4.15</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Regulator</w:t>
            </w:r>
          </w:p>
        </w:tc>
        <w:tc>
          <w:tcPr>
            <w:tcW w:w="439" w:type="dxa"/>
            <w:tcBorders>
              <w:top w:val="nil"/>
              <w:left w:val="nil"/>
              <w:bottom w:val="nil"/>
              <w:right w:val="nil"/>
            </w:tcBorders>
            <w:vAlign w:val="center"/>
          </w:tcPr>
          <w:p w:rsidR="009B6B29" w:rsidRPr="00B63C01" w:rsidRDefault="009B6B29" w:rsidP="00B63C01">
            <w:pPr>
              <w:spacing w:line="259" w:lineRule="auto"/>
              <w:ind w:left="72"/>
              <w:rPr>
                <w:rFonts w:ascii="Times New Roman" w:hAnsi="Times New Roman" w:cs="Times New Roman"/>
              </w:rPr>
            </w:pPr>
            <w:r w:rsidRPr="00B63C01">
              <w:rPr>
                <w:rFonts w:ascii="Times New Roman" w:hAnsi="Times New Roman" w:cs="Times New Roman"/>
              </w:rPr>
              <w:t>67</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34</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5.1</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Representation of Actor</w:t>
            </w:r>
          </w:p>
        </w:tc>
        <w:tc>
          <w:tcPr>
            <w:tcW w:w="439" w:type="dxa"/>
            <w:tcBorders>
              <w:top w:val="nil"/>
              <w:left w:val="nil"/>
              <w:bottom w:val="nil"/>
              <w:right w:val="nil"/>
            </w:tcBorders>
            <w:vAlign w:val="center"/>
          </w:tcPr>
          <w:p w:rsidR="009B6B29" w:rsidRPr="00B63C01" w:rsidRDefault="009B6B29" w:rsidP="00B63C01">
            <w:pPr>
              <w:spacing w:line="259" w:lineRule="auto"/>
              <w:ind w:left="53"/>
              <w:rPr>
                <w:rFonts w:ascii="Times New Roman" w:hAnsi="Times New Roman" w:cs="Times New Roman"/>
              </w:rPr>
            </w:pPr>
            <w:r w:rsidRPr="00B63C01">
              <w:rPr>
                <w:rFonts w:ascii="Times New Roman" w:hAnsi="Times New Roman" w:cs="Times New Roman"/>
              </w:rPr>
              <w:t>71</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35</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5.2</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Representation of Use case</w:t>
            </w:r>
          </w:p>
        </w:tc>
        <w:tc>
          <w:tcPr>
            <w:tcW w:w="439" w:type="dxa"/>
            <w:tcBorders>
              <w:top w:val="nil"/>
              <w:left w:val="nil"/>
              <w:bottom w:val="nil"/>
              <w:right w:val="nil"/>
            </w:tcBorders>
            <w:vAlign w:val="center"/>
          </w:tcPr>
          <w:p w:rsidR="009B6B29" w:rsidRPr="00B63C01" w:rsidRDefault="009B6B29" w:rsidP="00B63C01">
            <w:pPr>
              <w:spacing w:line="259" w:lineRule="auto"/>
              <w:ind w:left="53"/>
              <w:rPr>
                <w:rFonts w:ascii="Times New Roman" w:hAnsi="Times New Roman" w:cs="Times New Roman"/>
              </w:rPr>
            </w:pPr>
            <w:r w:rsidRPr="00B63C01">
              <w:rPr>
                <w:rFonts w:ascii="Times New Roman" w:hAnsi="Times New Roman" w:cs="Times New Roman"/>
              </w:rPr>
              <w:t>71</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36</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5.3</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Representation of Relationship</w:t>
            </w:r>
          </w:p>
        </w:tc>
        <w:tc>
          <w:tcPr>
            <w:tcW w:w="439"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71</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37</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6.1</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Embedded system example</w:t>
            </w:r>
          </w:p>
        </w:tc>
        <w:tc>
          <w:tcPr>
            <w:tcW w:w="439" w:type="dxa"/>
            <w:tcBorders>
              <w:top w:val="nil"/>
              <w:left w:val="nil"/>
              <w:bottom w:val="nil"/>
              <w:right w:val="nil"/>
            </w:tcBorders>
            <w:vAlign w:val="center"/>
          </w:tcPr>
          <w:p w:rsidR="009B6B29" w:rsidRPr="00B63C01" w:rsidRDefault="009B6B29" w:rsidP="00B63C01">
            <w:pPr>
              <w:spacing w:line="259" w:lineRule="auto"/>
              <w:ind w:left="72"/>
              <w:rPr>
                <w:rFonts w:ascii="Times New Roman" w:hAnsi="Times New Roman" w:cs="Times New Roman"/>
              </w:rPr>
            </w:pPr>
            <w:r w:rsidRPr="00B63C01">
              <w:rPr>
                <w:rFonts w:ascii="Times New Roman" w:hAnsi="Times New Roman" w:cs="Times New Roman"/>
              </w:rPr>
              <w:t>79</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38</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6.2</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Circuit diagram</w:t>
            </w:r>
          </w:p>
        </w:tc>
        <w:tc>
          <w:tcPr>
            <w:tcW w:w="439" w:type="dxa"/>
            <w:tcBorders>
              <w:top w:val="nil"/>
              <w:left w:val="nil"/>
              <w:bottom w:val="nil"/>
              <w:right w:val="nil"/>
            </w:tcBorders>
            <w:vAlign w:val="center"/>
          </w:tcPr>
          <w:p w:rsidR="009B6B29" w:rsidRPr="00B63C01" w:rsidRDefault="009B6B29" w:rsidP="00B63C01">
            <w:pPr>
              <w:spacing w:line="259" w:lineRule="auto"/>
              <w:ind w:left="98"/>
              <w:rPr>
                <w:rFonts w:ascii="Times New Roman" w:hAnsi="Times New Roman" w:cs="Times New Roman"/>
              </w:rPr>
            </w:pPr>
            <w:r w:rsidRPr="00B63C01">
              <w:rPr>
                <w:rFonts w:ascii="Times New Roman" w:hAnsi="Times New Roman" w:cs="Times New Roman"/>
              </w:rPr>
              <w:t>88</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39</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7.1</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Unit testing of LCD display</w:t>
            </w:r>
          </w:p>
        </w:tc>
        <w:tc>
          <w:tcPr>
            <w:tcW w:w="439" w:type="dxa"/>
            <w:tcBorders>
              <w:top w:val="nil"/>
              <w:left w:val="nil"/>
              <w:bottom w:val="nil"/>
              <w:right w:val="nil"/>
            </w:tcBorders>
            <w:vAlign w:val="center"/>
          </w:tcPr>
          <w:p w:rsidR="009B6B29" w:rsidRPr="00B63C01" w:rsidRDefault="009B6B29" w:rsidP="00B63C01">
            <w:pPr>
              <w:spacing w:line="259" w:lineRule="auto"/>
              <w:ind w:left="5"/>
              <w:rPr>
                <w:rFonts w:ascii="Times New Roman" w:hAnsi="Times New Roman" w:cs="Times New Roman"/>
              </w:rPr>
            </w:pPr>
            <w:r w:rsidRPr="00B63C01">
              <w:rPr>
                <w:rFonts w:ascii="Times New Roman" w:hAnsi="Times New Roman" w:cs="Times New Roman"/>
              </w:rPr>
              <w:t>106</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40</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Figure8.1</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GSM Initializing</w:t>
            </w:r>
          </w:p>
        </w:tc>
        <w:tc>
          <w:tcPr>
            <w:tcW w:w="439" w:type="dxa"/>
            <w:tcBorders>
              <w:top w:val="nil"/>
              <w:left w:val="nil"/>
              <w:bottom w:val="nil"/>
              <w:right w:val="nil"/>
            </w:tcBorders>
            <w:vAlign w:val="center"/>
          </w:tcPr>
          <w:p w:rsidR="009B6B29" w:rsidRPr="00B63C01" w:rsidRDefault="009B6B29" w:rsidP="00B63C01">
            <w:pPr>
              <w:spacing w:line="259" w:lineRule="auto"/>
              <w:ind w:left="38"/>
              <w:rPr>
                <w:rFonts w:ascii="Times New Roman" w:hAnsi="Times New Roman" w:cs="Times New Roman"/>
              </w:rPr>
            </w:pPr>
            <w:r w:rsidRPr="00B63C01">
              <w:rPr>
                <w:rFonts w:ascii="Times New Roman" w:hAnsi="Times New Roman" w:cs="Times New Roman"/>
              </w:rPr>
              <w:t>109</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41</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8.2</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Starting process of smart trolley</w:t>
            </w:r>
          </w:p>
        </w:tc>
        <w:tc>
          <w:tcPr>
            <w:tcW w:w="439" w:type="dxa"/>
            <w:tcBorders>
              <w:top w:val="nil"/>
              <w:left w:val="nil"/>
              <w:bottom w:val="nil"/>
              <w:right w:val="nil"/>
            </w:tcBorders>
            <w:vAlign w:val="center"/>
          </w:tcPr>
          <w:p w:rsidR="009B6B29" w:rsidRPr="00B63C01" w:rsidRDefault="009B6B29" w:rsidP="00B63C01">
            <w:pPr>
              <w:spacing w:line="259" w:lineRule="auto"/>
              <w:ind w:left="46"/>
              <w:rPr>
                <w:rFonts w:ascii="Times New Roman" w:hAnsi="Times New Roman" w:cs="Times New Roman"/>
              </w:rPr>
            </w:pPr>
            <w:r w:rsidRPr="00B63C01">
              <w:rPr>
                <w:rFonts w:ascii="Times New Roman" w:hAnsi="Times New Roman" w:cs="Times New Roman"/>
              </w:rPr>
              <w:t>109</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42</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8.3</w:t>
            </w:r>
          </w:p>
        </w:tc>
        <w:tc>
          <w:tcPr>
            <w:tcW w:w="4714"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Give a missed call to store number</w:t>
            </w:r>
          </w:p>
        </w:tc>
        <w:tc>
          <w:tcPr>
            <w:tcW w:w="439"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110</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43</w:t>
            </w:r>
          </w:p>
        </w:tc>
        <w:tc>
          <w:tcPr>
            <w:tcW w:w="1286"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Figure 8.4</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Display number</w:t>
            </w:r>
          </w:p>
        </w:tc>
        <w:tc>
          <w:tcPr>
            <w:tcW w:w="439" w:type="dxa"/>
            <w:tcBorders>
              <w:top w:val="nil"/>
              <w:left w:val="nil"/>
              <w:bottom w:val="nil"/>
              <w:right w:val="nil"/>
            </w:tcBorders>
            <w:vAlign w:val="center"/>
          </w:tcPr>
          <w:p w:rsidR="009B6B29" w:rsidRPr="00B63C01" w:rsidRDefault="009B6B29" w:rsidP="00B63C01">
            <w:pPr>
              <w:spacing w:line="259" w:lineRule="auto"/>
              <w:ind w:left="65"/>
              <w:rPr>
                <w:rFonts w:ascii="Times New Roman" w:hAnsi="Times New Roman" w:cs="Times New Roman"/>
              </w:rPr>
            </w:pPr>
            <w:r w:rsidRPr="00B63C01">
              <w:rPr>
                <w:rFonts w:ascii="Times New Roman" w:hAnsi="Times New Roman" w:cs="Times New Roman"/>
              </w:rPr>
              <w:t>110</w:t>
            </w:r>
          </w:p>
        </w:tc>
      </w:tr>
      <w:tr w:rsidR="009B6B29" w:rsidRPr="00B63C01" w:rsidTr="00B63C01">
        <w:trPr>
          <w:trHeight w:val="475"/>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44</w:t>
            </w:r>
          </w:p>
        </w:tc>
        <w:tc>
          <w:tcPr>
            <w:tcW w:w="128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8.5</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Sending message</w:t>
            </w:r>
          </w:p>
        </w:tc>
        <w:tc>
          <w:tcPr>
            <w:tcW w:w="439" w:type="dxa"/>
            <w:tcBorders>
              <w:top w:val="nil"/>
              <w:left w:val="nil"/>
              <w:bottom w:val="nil"/>
              <w:right w:val="nil"/>
            </w:tcBorders>
            <w:vAlign w:val="center"/>
          </w:tcPr>
          <w:p w:rsidR="009B6B29" w:rsidRPr="00B63C01" w:rsidRDefault="009B6B29" w:rsidP="00B63C01">
            <w:pPr>
              <w:spacing w:line="259" w:lineRule="auto"/>
              <w:ind w:left="65"/>
              <w:rPr>
                <w:rFonts w:ascii="Times New Roman" w:hAnsi="Times New Roman" w:cs="Times New Roman"/>
              </w:rPr>
            </w:pPr>
            <w:r w:rsidRPr="00B63C01">
              <w:rPr>
                <w:rFonts w:ascii="Times New Roman" w:hAnsi="Times New Roman" w:cs="Times New Roman"/>
              </w:rPr>
              <w:t>111</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45</w:t>
            </w:r>
          </w:p>
        </w:tc>
        <w:tc>
          <w:tcPr>
            <w:tcW w:w="128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8.6</w:t>
            </w:r>
          </w:p>
        </w:tc>
        <w:tc>
          <w:tcPr>
            <w:tcW w:w="4714"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Starting shopping shows items and total</w:t>
            </w:r>
          </w:p>
        </w:tc>
        <w:tc>
          <w:tcPr>
            <w:tcW w:w="439" w:type="dxa"/>
            <w:tcBorders>
              <w:top w:val="nil"/>
              <w:left w:val="nil"/>
              <w:bottom w:val="nil"/>
              <w:right w:val="nil"/>
            </w:tcBorders>
            <w:vAlign w:val="center"/>
          </w:tcPr>
          <w:p w:rsidR="009B6B29" w:rsidRPr="00B63C01" w:rsidRDefault="009B6B29" w:rsidP="00B63C01">
            <w:pPr>
              <w:spacing w:line="259" w:lineRule="auto"/>
              <w:ind w:left="79"/>
              <w:rPr>
                <w:rFonts w:ascii="Times New Roman" w:hAnsi="Times New Roman" w:cs="Times New Roman"/>
              </w:rPr>
            </w:pPr>
            <w:r w:rsidRPr="00B63C01">
              <w:rPr>
                <w:rFonts w:ascii="Times New Roman" w:hAnsi="Times New Roman" w:cs="Times New Roman"/>
              </w:rPr>
              <w:t>111</w:t>
            </w:r>
          </w:p>
        </w:tc>
      </w:tr>
      <w:tr w:rsidR="009B6B29" w:rsidRPr="00B63C01" w:rsidTr="00B63C01">
        <w:trPr>
          <w:trHeight w:val="476"/>
        </w:trPr>
        <w:tc>
          <w:tcPr>
            <w:tcW w:w="126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46</w:t>
            </w:r>
          </w:p>
        </w:tc>
        <w:tc>
          <w:tcPr>
            <w:tcW w:w="128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8.7</w:t>
            </w:r>
          </w:p>
        </w:tc>
        <w:tc>
          <w:tcPr>
            <w:tcW w:w="4714" w:type="dxa"/>
            <w:tcBorders>
              <w:top w:val="nil"/>
              <w:left w:val="nil"/>
              <w:bottom w:val="nil"/>
              <w:right w:val="nil"/>
            </w:tcBorders>
            <w:vAlign w:val="center"/>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Shows no.of items and total</w:t>
            </w:r>
          </w:p>
        </w:tc>
        <w:tc>
          <w:tcPr>
            <w:tcW w:w="439"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112</w:t>
            </w:r>
          </w:p>
        </w:tc>
      </w:tr>
      <w:tr w:rsidR="009B6B29" w:rsidRPr="00B63C01" w:rsidTr="00B63C01">
        <w:trPr>
          <w:trHeight w:val="371"/>
        </w:trPr>
        <w:tc>
          <w:tcPr>
            <w:tcW w:w="1260"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47</w:t>
            </w:r>
          </w:p>
        </w:tc>
        <w:tc>
          <w:tcPr>
            <w:tcW w:w="1286"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8.8</w:t>
            </w:r>
          </w:p>
        </w:tc>
        <w:tc>
          <w:tcPr>
            <w:tcW w:w="4714" w:type="dxa"/>
            <w:tcBorders>
              <w:top w:val="nil"/>
              <w:left w:val="nil"/>
              <w:bottom w:val="nil"/>
              <w:right w:val="nil"/>
            </w:tcBorders>
            <w:vAlign w:val="bottom"/>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Adding product details</w:t>
            </w:r>
          </w:p>
        </w:tc>
        <w:tc>
          <w:tcPr>
            <w:tcW w:w="439" w:type="dxa"/>
            <w:tcBorders>
              <w:top w:val="nil"/>
              <w:left w:val="nil"/>
              <w:bottom w:val="nil"/>
              <w:right w:val="nil"/>
            </w:tcBorders>
            <w:vAlign w:val="bottom"/>
          </w:tcPr>
          <w:p w:rsidR="009B6B29" w:rsidRPr="00B63C01" w:rsidRDefault="009B6B29" w:rsidP="00B63C01">
            <w:pPr>
              <w:spacing w:line="259" w:lineRule="auto"/>
              <w:ind w:left="5"/>
              <w:rPr>
                <w:rFonts w:ascii="Times New Roman" w:hAnsi="Times New Roman" w:cs="Times New Roman"/>
              </w:rPr>
            </w:pPr>
            <w:r w:rsidRPr="00B63C01">
              <w:rPr>
                <w:rFonts w:ascii="Times New Roman" w:hAnsi="Times New Roman" w:cs="Times New Roman"/>
              </w:rPr>
              <w:t>112</w:t>
            </w:r>
          </w:p>
        </w:tc>
      </w:tr>
    </w:tbl>
    <w:p w:rsidR="009B6B29" w:rsidRPr="00B63C01" w:rsidRDefault="009B6B29" w:rsidP="009B6B29">
      <w:pPr>
        <w:spacing w:line="259" w:lineRule="auto"/>
        <w:ind w:left="-2160" w:right="332"/>
      </w:pPr>
    </w:p>
    <w:tbl>
      <w:tblPr>
        <w:tblStyle w:val="TableGrid0"/>
        <w:tblW w:w="7620" w:type="dxa"/>
        <w:tblInd w:w="720" w:type="dxa"/>
        <w:tblLook w:val="04A0" w:firstRow="1" w:lastRow="0" w:firstColumn="1" w:lastColumn="0" w:noHBand="0" w:noVBand="1"/>
      </w:tblPr>
      <w:tblGrid>
        <w:gridCol w:w="1140"/>
        <w:gridCol w:w="1406"/>
        <w:gridCol w:w="4673"/>
        <w:gridCol w:w="401"/>
      </w:tblGrid>
      <w:tr w:rsidR="009B6B29" w:rsidRPr="00B63C01" w:rsidTr="00B63C01">
        <w:trPr>
          <w:trHeight w:val="371"/>
        </w:trPr>
        <w:tc>
          <w:tcPr>
            <w:tcW w:w="1140" w:type="dxa"/>
            <w:tcBorders>
              <w:top w:val="nil"/>
              <w:left w:val="nil"/>
              <w:bottom w:val="nil"/>
              <w:right w:val="nil"/>
            </w:tcBorders>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48</w:t>
            </w:r>
          </w:p>
        </w:tc>
        <w:tc>
          <w:tcPr>
            <w:tcW w:w="1406" w:type="dxa"/>
            <w:tcBorders>
              <w:top w:val="nil"/>
              <w:left w:val="nil"/>
              <w:bottom w:val="nil"/>
              <w:right w:val="nil"/>
            </w:tcBorders>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Figure 8.9</w:t>
            </w:r>
          </w:p>
        </w:tc>
        <w:tc>
          <w:tcPr>
            <w:tcW w:w="4673" w:type="dxa"/>
            <w:tcBorders>
              <w:top w:val="nil"/>
              <w:left w:val="nil"/>
              <w:bottom w:val="nil"/>
              <w:right w:val="nil"/>
            </w:tcBorders>
          </w:tcPr>
          <w:p w:rsidR="009B6B29" w:rsidRPr="00B63C01" w:rsidRDefault="009B6B29" w:rsidP="00B63C01">
            <w:pPr>
              <w:spacing w:line="259" w:lineRule="auto"/>
              <w:ind w:left="120"/>
              <w:rPr>
                <w:rFonts w:ascii="Times New Roman" w:hAnsi="Times New Roman" w:cs="Times New Roman"/>
              </w:rPr>
            </w:pPr>
            <w:r w:rsidRPr="00B63C01">
              <w:rPr>
                <w:rFonts w:ascii="Times New Roman" w:hAnsi="Times New Roman" w:cs="Times New Roman"/>
              </w:rPr>
              <w:t>Removing product details</w:t>
            </w:r>
          </w:p>
        </w:tc>
        <w:tc>
          <w:tcPr>
            <w:tcW w:w="401" w:type="dxa"/>
            <w:tcBorders>
              <w:top w:val="nil"/>
              <w:left w:val="nil"/>
              <w:bottom w:val="nil"/>
              <w:right w:val="nil"/>
            </w:tcBorders>
          </w:tcPr>
          <w:p w:rsidR="009B6B29" w:rsidRPr="00B63C01" w:rsidRDefault="009B6B29" w:rsidP="00B63C01">
            <w:pPr>
              <w:spacing w:line="259" w:lineRule="auto"/>
              <w:ind w:left="26"/>
              <w:rPr>
                <w:rFonts w:ascii="Times New Roman" w:hAnsi="Times New Roman" w:cs="Times New Roman"/>
              </w:rPr>
            </w:pPr>
            <w:r w:rsidRPr="00B63C01">
              <w:rPr>
                <w:rFonts w:ascii="Times New Roman" w:hAnsi="Times New Roman" w:cs="Times New Roman"/>
              </w:rPr>
              <w:t>113</w:t>
            </w:r>
          </w:p>
        </w:tc>
      </w:tr>
      <w:tr w:rsidR="009B6B29" w:rsidRPr="00B63C01" w:rsidTr="00B63C01">
        <w:trPr>
          <w:trHeight w:val="475"/>
        </w:trPr>
        <w:tc>
          <w:tcPr>
            <w:tcW w:w="114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lastRenderedPageBreak/>
              <w:t>49</w:t>
            </w:r>
          </w:p>
        </w:tc>
        <w:tc>
          <w:tcPr>
            <w:tcW w:w="140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8.10</w:t>
            </w:r>
          </w:p>
        </w:tc>
        <w:tc>
          <w:tcPr>
            <w:tcW w:w="4673"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Final bill</w:t>
            </w:r>
          </w:p>
        </w:tc>
        <w:tc>
          <w:tcPr>
            <w:tcW w:w="401" w:type="dxa"/>
            <w:tcBorders>
              <w:top w:val="nil"/>
              <w:left w:val="nil"/>
              <w:bottom w:val="nil"/>
              <w:right w:val="nil"/>
            </w:tcBorders>
            <w:vAlign w:val="center"/>
          </w:tcPr>
          <w:p w:rsidR="009B6B29" w:rsidRPr="00B63C01" w:rsidRDefault="009B6B29" w:rsidP="00B63C01">
            <w:pPr>
              <w:spacing w:line="259" w:lineRule="auto"/>
              <w:ind w:left="41"/>
              <w:rPr>
                <w:rFonts w:ascii="Times New Roman" w:hAnsi="Times New Roman" w:cs="Times New Roman"/>
              </w:rPr>
            </w:pPr>
            <w:r w:rsidRPr="00B63C01">
              <w:rPr>
                <w:rFonts w:ascii="Times New Roman" w:hAnsi="Times New Roman" w:cs="Times New Roman"/>
              </w:rPr>
              <w:t>113</w:t>
            </w:r>
          </w:p>
        </w:tc>
      </w:tr>
      <w:tr w:rsidR="009B6B29" w:rsidRPr="00B63C01" w:rsidTr="00B63C01">
        <w:trPr>
          <w:trHeight w:val="475"/>
        </w:trPr>
        <w:tc>
          <w:tcPr>
            <w:tcW w:w="114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50</w:t>
            </w:r>
          </w:p>
        </w:tc>
        <w:tc>
          <w:tcPr>
            <w:tcW w:w="140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8.11</w:t>
            </w:r>
          </w:p>
        </w:tc>
        <w:tc>
          <w:tcPr>
            <w:tcW w:w="4673"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Get a message to mobile</w:t>
            </w:r>
          </w:p>
        </w:tc>
        <w:tc>
          <w:tcPr>
            <w:tcW w:w="401" w:type="dxa"/>
            <w:tcBorders>
              <w:top w:val="nil"/>
              <w:left w:val="nil"/>
              <w:bottom w:val="nil"/>
              <w:right w:val="nil"/>
            </w:tcBorders>
            <w:vAlign w:val="center"/>
          </w:tcPr>
          <w:p w:rsidR="009B6B29" w:rsidRPr="00B63C01" w:rsidRDefault="009B6B29" w:rsidP="00B63C01">
            <w:pPr>
              <w:spacing w:line="259" w:lineRule="auto"/>
              <w:ind w:left="26"/>
              <w:rPr>
                <w:rFonts w:ascii="Times New Roman" w:hAnsi="Times New Roman" w:cs="Times New Roman"/>
              </w:rPr>
            </w:pPr>
            <w:r w:rsidRPr="00B63C01">
              <w:rPr>
                <w:rFonts w:ascii="Times New Roman" w:hAnsi="Times New Roman" w:cs="Times New Roman"/>
              </w:rPr>
              <w:t>114</w:t>
            </w:r>
          </w:p>
        </w:tc>
      </w:tr>
      <w:tr w:rsidR="009B6B29" w:rsidRPr="00B63C01" w:rsidTr="00B63C01">
        <w:trPr>
          <w:trHeight w:val="476"/>
        </w:trPr>
        <w:tc>
          <w:tcPr>
            <w:tcW w:w="1140"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51</w:t>
            </w:r>
          </w:p>
        </w:tc>
        <w:tc>
          <w:tcPr>
            <w:tcW w:w="1406" w:type="dxa"/>
            <w:tcBorders>
              <w:top w:val="nil"/>
              <w:left w:val="nil"/>
              <w:bottom w:val="nil"/>
              <w:right w:val="nil"/>
            </w:tcBorders>
            <w:vAlign w:val="center"/>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8.12</w:t>
            </w:r>
          </w:p>
        </w:tc>
        <w:tc>
          <w:tcPr>
            <w:tcW w:w="4673" w:type="dxa"/>
            <w:tcBorders>
              <w:top w:val="nil"/>
              <w:left w:val="nil"/>
              <w:bottom w:val="nil"/>
              <w:right w:val="nil"/>
            </w:tcBorders>
            <w:vAlign w:val="center"/>
          </w:tcPr>
          <w:p w:rsidR="009B6B29" w:rsidRPr="00B63C01" w:rsidRDefault="009B6B29" w:rsidP="00B63C01">
            <w:pPr>
              <w:spacing w:line="259" w:lineRule="auto"/>
              <w:ind w:left="60"/>
              <w:rPr>
                <w:rFonts w:ascii="Times New Roman" w:hAnsi="Times New Roman" w:cs="Times New Roman"/>
              </w:rPr>
            </w:pPr>
            <w:r w:rsidRPr="00B63C01">
              <w:rPr>
                <w:rFonts w:ascii="Times New Roman" w:hAnsi="Times New Roman" w:cs="Times New Roman"/>
              </w:rPr>
              <w:t>Thank you</w:t>
            </w:r>
          </w:p>
        </w:tc>
        <w:tc>
          <w:tcPr>
            <w:tcW w:w="401" w:type="dxa"/>
            <w:tcBorders>
              <w:top w:val="nil"/>
              <w:left w:val="nil"/>
              <w:bottom w:val="nil"/>
              <w:right w:val="nil"/>
            </w:tcBorders>
            <w:vAlign w:val="center"/>
          </w:tcPr>
          <w:p w:rsidR="009B6B29" w:rsidRPr="00B63C01" w:rsidRDefault="009B6B29" w:rsidP="00B63C01">
            <w:pPr>
              <w:spacing w:line="259" w:lineRule="auto"/>
              <w:ind w:left="19"/>
              <w:rPr>
                <w:rFonts w:ascii="Times New Roman" w:hAnsi="Times New Roman" w:cs="Times New Roman"/>
              </w:rPr>
            </w:pPr>
            <w:r w:rsidRPr="00B63C01">
              <w:rPr>
                <w:rFonts w:ascii="Times New Roman" w:hAnsi="Times New Roman" w:cs="Times New Roman"/>
              </w:rPr>
              <w:t>114</w:t>
            </w:r>
          </w:p>
        </w:tc>
      </w:tr>
      <w:tr w:rsidR="009B6B29" w:rsidRPr="00B63C01" w:rsidTr="00B63C01">
        <w:trPr>
          <w:trHeight w:val="372"/>
        </w:trPr>
        <w:tc>
          <w:tcPr>
            <w:tcW w:w="1140"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52</w:t>
            </w:r>
          </w:p>
        </w:tc>
        <w:tc>
          <w:tcPr>
            <w:tcW w:w="1406"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Figure 8.13</w:t>
            </w:r>
          </w:p>
        </w:tc>
        <w:tc>
          <w:tcPr>
            <w:tcW w:w="4673"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Restart and continue</w:t>
            </w:r>
          </w:p>
        </w:tc>
        <w:tc>
          <w:tcPr>
            <w:tcW w:w="401" w:type="dxa"/>
            <w:tcBorders>
              <w:top w:val="nil"/>
              <w:left w:val="nil"/>
              <w:bottom w:val="nil"/>
              <w:right w:val="nil"/>
            </w:tcBorders>
            <w:vAlign w:val="bottom"/>
          </w:tcPr>
          <w:p w:rsidR="009B6B29" w:rsidRPr="00B63C01" w:rsidRDefault="009B6B29" w:rsidP="00B63C01">
            <w:pPr>
              <w:spacing w:line="259" w:lineRule="auto"/>
              <w:rPr>
                <w:rFonts w:ascii="Times New Roman" w:hAnsi="Times New Roman" w:cs="Times New Roman"/>
              </w:rPr>
            </w:pPr>
            <w:r w:rsidRPr="00B63C01">
              <w:rPr>
                <w:rFonts w:ascii="Times New Roman" w:hAnsi="Times New Roman" w:cs="Times New Roman"/>
              </w:rPr>
              <w:t>115</w:t>
            </w:r>
          </w:p>
        </w:tc>
      </w:tr>
    </w:tbl>
    <w:p w:rsidR="00287479" w:rsidRDefault="00287479" w:rsidP="00165EA2">
      <w:pPr>
        <w:pStyle w:val="Heading2"/>
        <w:numPr>
          <w:ilvl w:val="0"/>
          <w:numId w:val="0"/>
        </w:numPr>
        <w:spacing w:after="314" w:line="265" w:lineRule="auto"/>
        <w:rPr>
          <w:rFonts w:ascii="Times New Roman" w:hAnsi="Times New Roman" w:cs="Times New Roman"/>
          <w:i w:val="0"/>
        </w:rPr>
      </w:pPr>
    </w:p>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Default="00165EA2" w:rsidP="00165EA2"/>
    <w:p w:rsidR="00165EA2" w:rsidRPr="00165EA2" w:rsidRDefault="00165EA2" w:rsidP="00165EA2"/>
    <w:p w:rsidR="00287479" w:rsidRPr="00287479" w:rsidRDefault="00287479" w:rsidP="00287479">
      <w:pPr>
        <w:pStyle w:val="Heading2"/>
        <w:numPr>
          <w:ilvl w:val="0"/>
          <w:numId w:val="0"/>
        </w:numPr>
        <w:spacing w:after="314" w:line="265" w:lineRule="auto"/>
        <w:ind w:left="1440" w:hanging="720"/>
        <w:rPr>
          <w:rFonts w:ascii="Times New Roman" w:hAnsi="Times New Roman" w:cs="Times New Roman"/>
          <w:i w:val="0"/>
        </w:rPr>
      </w:pPr>
      <w:r w:rsidRPr="00287479">
        <w:rPr>
          <w:rFonts w:ascii="Times New Roman" w:hAnsi="Times New Roman" w:cs="Times New Roman"/>
          <w:i w:val="0"/>
        </w:rPr>
        <w:lastRenderedPageBreak/>
        <w:t>DRIVER MONITORING AND ALERTING SYSTEM</w:t>
      </w:r>
    </w:p>
    <w:p w:rsidR="00287479" w:rsidRDefault="00287479" w:rsidP="00287479">
      <w:pPr>
        <w:spacing w:after="88" w:line="265" w:lineRule="auto"/>
        <w:ind w:left="-5"/>
        <w:rPr>
          <w:b/>
          <w:sz w:val="28"/>
        </w:rPr>
      </w:pPr>
      <w:r>
        <w:rPr>
          <w:b/>
          <w:sz w:val="28"/>
        </w:rPr>
        <w:t>ABSTRACT:</w:t>
      </w:r>
    </w:p>
    <w:p w:rsidR="00287479" w:rsidRDefault="00287479" w:rsidP="007C297A">
      <w:pPr>
        <w:spacing w:after="88" w:line="265" w:lineRule="auto"/>
        <w:ind w:left="-5" w:firstLine="725"/>
        <w:jc w:val="both"/>
        <w:rPr>
          <w:sz w:val="24"/>
          <w:szCs w:val="24"/>
        </w:rPr>
      </w:pPr>
      <w:r w:rsidRPr="00EB1E0C">
        <w:rPr>
          <w:sz w:val="24"/>
          <w:szCs w:val="24"/>
        </w:rPr>
        <w:t>A new approach towards automobile safety and security with autonomous region primarily based automatic automotive system is projected during this conception. We have a tendency to propose 3 distinct however closely connected ideas viz. a Drowsy Driver Detection system with based conception. In recent time's automobile fatigue connected crashes have very enlarged. so as to attenuate these problems, we've incorporated driver alert system by watching each the driver's eyes still as sensing still because the driver state of affairs based primarily based native setting recognition based AI system is projected.</w:t>
      </w:r>
    </w:p>
    <w:p w:rsidR="00287479" w:rsidRPr="00EB1E0C" w:rsidRDefault="00287479" w:rsidP="007C297A">
      <w:pPr>
        <w:spacing w:after="88" w:line="265" w:lineRule="auto"/>
        <w:ind w:left="-5" w:firstLine="725"/>
        <w:jc w:val="both"/>
        <w:rPr>
          <w:sz w:val="24"/>
          <w:szCs w:val="24"/>
        </w:rPr>
      </w:pPr>
      <w:r w:rsidRPr="00EB1E0C">
        <w:rPr>
          <w:sz w:val="24"/>
          <w:szCs w:val="24"/>
        </w:rPr>
        <w:t>The main principle of the proposed system is using Open CV(Open Source of Computer Vision) library which is based on real time facial images analysis for warning the driver of drowsiness or in attention to prevent the traffic accidents. The facial images of driver are taken by a camera which is installed. An algorithm and an inference are proposed to determine the level of fatigue by measuring the eye blinking duration and face detection to track the eyes, and warn the driver accordingly. If the eyes are found closed for 5 to 8 consecutive frames, The system draws the conclusion that the driver is falling asleep and issues a warning signal. This system is also able to detect when the eyes cannot be found.</w:t>
      </w:r>
    </w:p>
    <w:p w:rsidR="00287479" w:rsidRDefault="00287479" w:rsidP="00287479">
      <w:pPr>
        <w:spacing w:after="88" w:line="265" w:lineRule="auto"/>
        <w:ind w:left="-5"/>
      </w:pPr>
    </w:p>
    <w:p w:rsidR="00287479" w:rsidRDefault="00287479" w:rsidP="00287479">
      <w:pPr>
        <w:spacing w:after="88" w:line="265" w:lineRule="auto"/>
        <w:ind w:left="-5"/>
      </w:pPr>
    </w:p>
    <w:p w:rsidR="00287479" w:rsidRDefault="00287479" w:rsidP="00287479">
      <w:pPr>
        <w:spacing w:after="88" w:line="265" w:lineRule="auto"/>
        <w:ind w:left="-5"/>
      </w:pPr>
    </w:p>
    <w:p w:rsidR="009B6B29" w:rsidRDefault="009B6B29" w:rsidP="009B6B29">
      <w:r>
        <w:br w:type="page"/>
      </w: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B63C01" w:rsidP="00B63C01">
      <w:pPr>
        <w:jc w:val="center"/>
        <w:rPr>
          <w:b/>
          <w:sz w:val="32"/>
          <w:szCs w:val="32"/>
        </w:rPr>
      </w:pPr>
      <w:r>
        <w:rPr>
          <w:b/>
          <w:sz w:val="32"/>
          <w:szCs w:val="32"/>
        </w:rPr>
        <w:t>Chapter 1</w:t>
      </w:r>
    </w:p>
    <w:p w:rsidR="00B63C01" w:rsidRDefault="00B63C01" w:rsidP="00521EA9">
      <w:pPr>
        <w:rPr>
          <w:b/>
          <w:sz w:val="32"/>
          <w:szCs w:val="32"/>
        </w:rPr>
      </w:pPr>
    </w:p>
    <w:p w:rsidR="00B63C01" w:rsidRDefault="00B63C01" w:rsidP="00B63C01">
      <w:pPr>
        <w:rPr>
          <w:b/>
          <w:sz w:val="32"/>
          <w:szCs w:val="32"/>
        </w:rPr>
      </w:pPr>
    </w:p>
    <w:p w:rsidR="00B63C01" w:rsidRPr="00B63C01" w:rsidRDefault="00B63C01" w:rsidP="00B63C01">
      <w:pPr>
        <w:jc w:val="center"/>
        <w:rPr>
          <w:b/>
          <w:sz w:val="32"/>
          <w:szCs w:val="32"/>
        </w:rPr>
      </w:pPr>
      <w:r>
        <w:rPr>
          <w:b/>
          <w:sz w:val="32"/>
          <w:szCs w:val="32"/>
        </w:rPr>
        <w:t>INTRODUCTION</w:t>
      </w: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Pr="00EB1E0C" w:rsidRDefault="009B6B29" w:rsidP="00EB1E0C">
      <w:pPr>
        <w:jc w:val="center"/>
        <w:rPr>
          <w:b/>
          <w:sz w:val="32"/>
          <w:szCs w:val="32"/>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9B6B29" w:rsidRDefault="009B6B29" w:rsidP="00521EA9">
      <w:pPr>
        <w:rPr>
          <w:b/>
          <w:sz w:val="28"/>
          <w:szCs w:val="28"/>
        </w:rPr>
      </w:pPr>
    </w:p>
    <w:p w:rsidR="00DF7D88" w:rsidRPr="00687C16" w:rsidRDefault="00687C16" w:rsidP="00687C16">
      <w:pPr>
        <w:pStyle w:val="Heading4"/>
        <w:numPr>
          <w:ilvl w:val="0"/>
          <w:numId w:val="0"/>
        </w:numPr>
        <w:ind w:left="2880"/>
        <w:rPr>
          <w:rFonts w:ascii="Times New Roman" w:hAnsi="Times New Roman" w:cs="Times New Roman"/>
        </w:rPr>
      </w:pPr>
      <w:r w:rsidRPr="00687C16">
        <w:rPr>
          <w:rFonts w:ascii="Times New Roman" w:hAnsi="Times New Roman" w:cs="Times New Roman"/>
        </w:rPr>
        <w:t>1.</w:t>
      </w:r>
      <w:r w:rsidR="002A4821" w:rsidRPr="00687C16">
        <w:rPr>
          <w:rFonts w:ascii="Times New Roman" w:hAnsi="Times New Roman" w:cs="Times New Roman"/>
        </w:rPr>
        <w:t>INTRODUCTION</w:t>
      </w:r>
    </w:p>
    <w:p w:rsidR="009B6B29" w:rsidRPr="009B6B29" w:rsidRDefault="009B6B29" w:rsidP="009B6B29">
      <w:pPr>
        <w:jc w:val="center"/>
        <w:rPr>
          <w:b/>
          <w:sz w:val="32"/>
          <w:szCs w:val="32"/>
        </w:rPr>
      </w:pPr>
    </w:p>
    <w:p w:rsidR="00DF7D88" w:rsidRDefault="002A4821" w:rsidP="007F1AE1">
      <w:pPr>
        <w:spacing w:after="620" w:line="360" w:lineRule="auto"/>
        <w:ind w:right="1411" w:firstLine="720"/>
        <w:jc w:val="both"/>
        <w:rPr>
          <w:sz w:val="24"/>
          <w:szCs w:val="24"/>
        </w:rPr>
      </w:pPr>
      <w:r w:rsidRPr="004B1855">
        <w:rPr>
          <w:sz w:val="24"/>
          <w:szCs w:val="24"/>
        </w:rPr>
        <w:t>The most important thing in the world is our lives. Monitoring an eye while driving is the best development we can have presently so far someone’s valuable life is concerned. Drowsy driving is one of the risky case in driving. Here, in our project we are about to develop a system which can give alert to drivers if they fall asleep and shows some signs of fatigue or drowsiness. “Drowsy driving was responsible for 72,000 crashes, 44,000 injuries, and 800 deaths in 2013. However, these numbers are underestimated and up to 6,000 fatal crashes each year may be caused by drowsy drivers”</w:t>
      </w:r>
    </w:p>
    <w:p w:rsidR="002A4821" w:rsidRPr="004B1855" w:rsidRDefault="002A4821" w:rsidP="007F1AE1">
      <w:pPr>
        <w:spacing w:after="620" w:line="360" w:lineRule="auto"/>
        <w:ind w:right="1411" w:firstLine="720"/>
        <w:jc w:val="both"/>
        <w:rPr>
          <w:sz w:val="24"/>
          <w:szCs w:val="24"/>
        </w:rPr>
      </w:pPr>
      <w:r w:rsidRPr="004B1855">
        <w:rPr>
          <w:sz w:val="24"/>
          <w:szCs w:val="24"/>
        </w:rPr>
        <w:t>A new approach towards automobile safety and security with autonomous region primarily based automatic system is projected during this conception. In recent time's automobile fatigue connected crashes have very enlarged. So as to overcome these problems, we've incorporated driver monitoring and alerting system by watching each the driver's eyes still as sensing still because the driver state of affairs primarily based on native setting recognition based AI system is projected.</w:t>
      </w:r>
    </w:p>
    <w:p w:rsidR="002A4821" w:rsidRPr="00DF7D88" w:rsidRDefault="002A4821" w:rsidP="007F1AE1">
      <w:pPr>
        <w:spacing w:after="620" w:line="360" w:lineRule="auto"/>
        <w:ind w:right="1411"/>
        <w:jc w:val="both"/>
        <w:rPr>
          <w:sz w:val="24"/>
          <w:szCs w:val="24"/>
        </w:rPr>
      </w:pPr>
      <w:r w:rsidRPr="004B1855">
        <w:rPr>
          <w:sz w:val="24"/>
          <w:szCs w:val="24"/>
        </w:rPr>
        <w:br w:type="page"/>
      </w:r>
    </w:p>
    <w:p w:rsidR="00A76EFE" w:rsidRDefault="00A76EFE" w:rsidP="00A61BDD">
      <w:pPr>
        <w:spacing w:before="240" w:after="360" w:line="200" w:lineRule="exact"/>
        <w:ind w:right="1440"/>
      </w:pPr>
    </w:p>
    <w:p w:rsidR="00165EA2" w:rsidRDefault="00FB28B8" w:rsidP="00687C16">
      <w:pPr>
        <w:tabs>
          <w:tab w:val="left" w:pos="5265"/>
        </w:tabs>
        <w:spacing w:before="100" w:beforeAutospacing="1" w:after="600"/>
        <w:ind w:left="576" w:right="1296"/>
        <w:jc w:val="center"/>
      </w:pPr>
      <w:r>
        <w:rPr>
          <w:noProof/>
        </w:rPr>
        <w:drawing>
          <wp:inline distT="0" distB="0" distL="0" distR="0" wp14:anchorId="17A0F407" wp14:editId="14BE6D8A">
            <wp:extent cx="36576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rotWithShape="1">
                    <a:blip r:embed="rId16">
                      <a:extLst>
                        <a:ext uri="{28A0092B-C50C-407E-A947-70E740481C1C}">
                          <a14:useLocalDpi xmlns:a14="http://schemas.microsoft.com/office/drawing/2010/main" val="0"/>
                        </a:ext>
                      </a:extLst>
                    </a:blip>
                    <a:srcRect l="5263" t="37073" r="7895"/>
                    <a:stretch/>
                  </pic:blipFill>
                  <pic:spPr bwMode="auto">
                    <a:xfrm>
                      <a:off x="0" y="0"/>
                      <a:ext cx="3657600"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A76EFE" w:rsidRPr="00A61BDD" w:rsidRDefault="0085479C" w:rsidP="00687C16">
      <w:pPr>
        <w:tabs>
          <w:tab w:val="left" w:pos="5265"/>
        </w:tabs>
        <w:spacing w:before="480" w:after="480"/>
        <w:ind w:right="1296"/>
        <w:jc w:val="center"/>
        <w:rPr>
          <w:sz w:val="24"/>
          <w:szCs w:val="24"/>
        </w:rPr>
      </w:pPr>
      <w:r w:rsidRPr="0085479C">
        <w:rPr>
          <w:b/>
          <w:sz w:val="24"/>
          <w:szCs w:val="24"/>
        </w:rPr>
        <w:t>Figure 1.1</w:t>
      </w:r>
      <w:r>
        <w:t xml:space="preserve"> </w:t>
      </w:r>
      <w:r w:rsidR="00A61BDD" w:rsidRPr="00A61BDD">
        <w:rPr>
          <w:sz w:val="24"/>
          <w:szCs w:val="24"/>
        </w:rPr>
        <w:t>Bus crash due to driver fatigue</w:t>
      </w:r>
    </w:p>
    <w:p w:rsidR="00165EA2" w:rsidRDefault="00A61BDD" w:rsidP="00687C16">
      <w:pPr>
        <w:tabs>
          <w:tab w:val="left" w:pos="5265"/>
        </w:tabs>
        <w:spacing w:before="480" w:after="480"/>
        <w:ind w:left="864" w:right="1008"/>
        <w:jc w:val="center"/>
        <w:rPr>
          <w:sz w:val="24"/>
          <w:szCs w:val="24"/>
        </w:rPr>
      </w:pPr>
      <w:r>
        <w:rPr>
          <w:noProof/>
        </w:rPr>
        <w:drawing>
          <wp:inline distT="0" distB="0" distL="0" distR="0" wp14:anchorId="09095C1A" wp14:editId="471F0884">
            <wp:extent cx="3181350" cy="27813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rotWithShape="1">
                    <a:blip r:embed="rId17"/>
                    <a:srcRect t="22961" r="40659" b="16314"/>
                    <a:stretch/>
                  </pic:blipFill>
                  <pic:spPr bwMode="auto">
                    <a:xfrm>
                      <a:off x="0" y="0"/>
                      <a:ext cx="3202320" cy="2799633"/>
                    </a:xfrm>
                    <a:prstGeom prst="rect">
                      <a:avLst/>
                    </a:prstGeom>
                    <a:ln>
                      <a:noFill/>
                    </a:ln>
                    <a:extLst>
                      <a:ext uri="{53640926-AAD7-44D8-BBD7-CCE9431645EC}">
                        <a14:shadowObscured xmlns:a14="http://schemas.microsoft.com/office/drawing/2010/main"/>
                      </a:ext>
                    </a:extLst>
                  </pic:spPr>
                </pic:pic>
              </a:graphicData>
            </a:graphic>
          </wp:inline>
        </w:drawing>
      </w:r>
    </w:p>
    <w:p w:rsidR="00A76EFE" w:rsidRDefault="00165EA2" w:rsidP="00687C16">
      <w:pPr>
        <w:tabs>
          <w:tab w:val="left" w:pos="5265"/>
        </w:tabs>
        <w:spacing w:before="480" w:after="480"/>
        <w:ind w:left="2160" w:right="1296"/>
        <w:jc w:val="center"/>
        <w:rPr>
          <w:sz w:val="24"/>
          <w:szCs w:val="24"/>
        </w:rPr>
      </w:pPr>
      <w:r w:rsidRPr="00630A78">
        <w:rPr>
          <w:b/>
          <w:sz w:val="24"/>
          <w:szCs w:val="24"/>
        </w:rPr>
        <w:t>Figure 1.2</w:t>
      </w:r>
      <w:r w:rsidR="00A61BDD">
        <w:rPr>
          <w:sz w:val="24"/>
          <w:szCs w:val="24"/>
        </w:rPr>
        <w:t xml:space="preserve"> Reason behind accidents</w:t>
      </w:r>
    </w:p>
    <w:p w:rsidR="008973C8" w:rsidRDefault="008973C8" w:rsidP="00A61BDD">
      <w:pPr>
        <w:tabs>
          <w:tab w:val="left" w:pos="5265"/>
        </w:tabs>
        <w:spacing w:before="480" w:after="480"/>
        <w:ind w:left="2160" w:right="1296"/>
        <w:jc w:val="both"/>
        <w:rPr>
          <w:sz w:val="22"/>
          <w:szCs w:val="22"/>
        </w:rPr>
      </w:pPr>
    </w:p>
    <w:p w:rsidR="008973C8" w:rsidRDefault="008973C8" w:rsidP="00A61BDD">
      <w:pPr>
        <w:tabs>
          <w:tab w:val="left" w:pos="5265"/>
        </w:tabs>
        <w:spacing w:before="480" w:after="480"/>
        <w:ind w:left="2160" w:right="1296"/>
        <w:jc w:val="both"/>
        <w:rPr>
          <w:sz w:val="22"/>
          <w:szCs w:val="22"/>
        </w:rPr>
      </w:pPr>
    </w:p>
    <w:p w:rsidR="00687C16" w:rsidRDefault="00687C16" w:rsidP="00A61BDD">
      <w:pPr>
        <w:tabs>
          <w:tab w:val="left" w:pos="5265"/>
        </w:tabs>
        <w:spacing w:before="480" w:after="480"/>
        <w:ind w:left="2160" w:right="1296"/>
        <w:jc w:val="both"/>
        <w:rPr>
          <w:sz w:val="22"/>
          <w:szCs w:val="22"/>
        </w:rPr>
      </w:pPr>
    </w:p>
    <w:p w:rsidR="00A76EFE" w:rsidRPr="008973C8" w:rsidRDefault="008973C8" w:rsidP="008973C8">
      <w:pPr>
        <w:spacing w:after="620"/>
        <w:ind w:right="1411"/>
        <w:rPr>
          <w:sz w:val="28"/>
          <w:szCs w:val="28"/>
        </w:rPr>
      </w:pPr>
      <w:r w:rsidRPr="008973C8">
        <w:rPr>
          <w:b/>
          <w:sz w:val="28"/>
          <w:szCs w:val="28"/>
        </w:rPr>
        <w:lastRenderedPageBreak/>
        <w:t xml:space="preserve">1.1 </w:t>
      </w:r>
      <w:r w:rsidR="002A4821" w:rsidRPr="008973C8">
        <w:rPr>
          <w:b/>
          <w:sz w:val="28"/>
          <w:szCs w:val="28"/>
        </w:rPr>
        <w:t>E</w:t>
      </w:r>
      <w:r w:rsidR="002A4821" w:rsidRPr="008973C8">
        <w:rPr>
          <w:b/>
          <w:spacing w:val="-1"/>
          <w:sz w:val="28"/>
          <w:szCs w:val="28"/>
        </w:rPr>
        <w:t>X</w:t>
      </w:r>
      <w:r w:rsidR="002A4821" w:rsidRPr="008973C8">
        <w:rPr>
          <w:b/>
          <w:spacing w:val="1"/>
          <w:sz w:val="28"/>
          <w:szCs w:val="28"/>
        </w:rPr>
        <w:t>I</w:t>
      </w:r>
      <w:r w:rsidR="002A4821" w:rsidRPr="008973C8">
        <w:rPr>
          <w:b/>
          <w:spacing w:val="-3"/>
          <w:sz w:val="28"/>
          <w:szCs w:val="28"/>
        </w:rPr>
        <w:t>S</w:t>
      </w:r>
      <w:r w:rsidR="002A4821" w:rsidRPr="008973C8">
        <w:rPr>
          <w:b/>
          <w:sz w:val="28"/>
          <w:szCs w:val="28"/>
        </w:rPr>
        <w:t>T</w:t>
      </w:r>
      <w:r w:rsidR="002A4821" w:rsidRPr="008973C8">
        <w:rPr>
          <w:b/>
          <w:spacing w:val="1"/>
          <w:sz w:val="28"/>
          <w:szCs w:val="28"/>
        </w:rPr>
        <w:t>I</w:t>
      </w:r>
      <w:r w:rsidR="002A4821" w:rsidRPr="008973C8">
        <w:rPr>
          <w:b/>
          <w:spacing w:val="-1"/>
          <w:sz w:val="28"/>
          <w:szCs w:val="28"/>
        </w:rPr>
        <w:t>N</w:t>
      </w:r>
      <w:r w:rsidR="002A4821" w:rsidRPr="008973C8">
        <w:rPr>
          <w:b/>
          <w:sz w:val="28"/>
          <w:szCs w:val="28"/>
        </w:rPr>
        <w:t>G S</w:t>
      </w:r>
      <w:r w:rsidR="002A4821" w:rsidRPr="008973C8">
        <w:rPr>
          <w:b/>
          <w:spacing w:val="-2"/>
          <w:sz w:val="28"/>
          <w:szCs w:val="28"/>
        </w:rPr>
        <w:t>Y</w:t>
      </w:r>
      <w:r w:rsidR="002A4821" w:rsidRPr="008973C8">
        <w:rPr>
          <w:b/>
          <w:spacing w:val="-3"/>
          <w:sz w:val="28"/>
          <w:szCs w:val="28"/>
        </w:rPr>
        <w:t>S</w:t>
      </w:r>
      <w:r w:rsidR="002A4821" w:rsidRPr="008973C8">
        <w:rPr>
          <w:b/>
          <w:sz w:val="28"/>
          <w:szCs w:val="28"/>
        </w:rPr>
        <w:t>TEM</w:t>
      </w:r>
    </w:p>
    <w:p w:rsidR="00FB28B8" w:rsidRDefault="002A4821" w:rsidP="00FB28B8">
      <w:pPr>
        <w:tabs>
          <w:tab w:val="left" w:pos="6300"/>
        </w:tabs>
        <w:spacing w:after="620" w:line="360" w:lineRule="auto"/>
        <w:ind w:right="1411" w:firstLine="1260"/>
        <w:jc w:val="both"/>
        <w:rPr>
          <w:sz w:val="24"/>
          <w:szCs w:val="24"/>
        </w:rPr>
      </w:pPr>
      <w:r>
        <w:rPr>
          <w:sz w:val="24"/>
          <w:szCs w:val="24"/>
        </w:rPr>
        <w:t>A</w:t>
      </w:r>
      <w:r>
        <w:rPr>
          <w:spacing w:val="-1"/>
          <w:sz w:val="24"/>
          <w:szCs w:val="24"/>
        </w:rPr>
        <w:t>cc</w:t>
      </w:r>
      <w:r>
        <w:rPr>
          <w:sz w:val="24"/>
          <w:szCs w:val="24"/>
        </w:rPr>
        <w:t>o</w:t>
      </w:r>
      <w:r>
        <w:rPr>
          <w:spacing w:val="-1"/>
          <w:sz w:val="24"/>
          <w:szCs w:val="24"/>
        </w:rPr>
        <w:t>r</w:t>
      </w:r>
      <w:r>
        <w:rPr>
          <w:sz w:val="24"/>
          <w:szCs w:val="24"/>
        </w:rPr>
        <w:t>di</w:t>
      </w:r>
      <w:r>
        <w:rPr>
          <w:spacing w:val="3"/>
          <w:sz w:val="24"/>
          <w:szCs w:val="24"/>
        </w:rPr>
        <w:t>n</w:t>
      </w:r>
      <w:r>
        <w:rPr>
          <w:sz w:val="24"/>
          <w:szCs w:val="24"/>
        </w:rPr>
        <w:t>g</w:t>
      </w:r>
      <w:r>
        <w:rPr>
          <w:spacing w:val="2"/>
          <w:sz w:val="24"/>
          <w:szCs w:val="24"/>
        </w:rPr>
        <w:t xml:space="preserve"> </w:t>
      </w:r>
      <w:r>
        <w:rPr>
          <w:sz w:val="24"/>
          <w:szCs w:val="24"/>
        </w:rPr>
        <w:t>to</w:t>
      </w:r>
      <w:r>
        <w:rPr>
          <w:spacing w:val="5"/>
          <w:sz w:val="24"/>
          <w:szCs w:val="24"/>
        </w:rPr>
        <w:t xml:space="preserve"> </w:t>
      </w:r>
      <w:r>
        <w:rPr>
          <w:sz w:val="24"/>
          <w:szCs w:val="24"/>
        </w:rPr>
        <w:t>a</w:t>
      </w:r>
      <w:r>
        <w:rPr>
          <w:spacing w:val="4"/>
          <w:sz w:val="24"/>
          <w:szCs w:val="24"/>
        </w:rPr>
        <w:t xml:space="preserve"> </w:t>
      </w:r>
      <w:r>
        <w:rPr>
          <w:sz w:val="24"/>
          <w:szCs w:val="24"/>
        </w:rPr>
        <w:t>sur</w:t>
      </w:r>
      <w:r>
        <w:rPr>
          <w:spacing w:val="2"/>
          <w:sz w:val="24"/>
          <w:szCs w:val="24"/>
        </w:rPr>
        <w:t>v</w:t>
      </w:r>
      <w:r>
        <w:rPr>
          <w:spacing w:val="4"/>
          <w:sz w:val="24"/>
          <w:szCs w:val="24"/>
        </w:rPr>
        <w:t>e</w:t>
      </w:r>
      <w:r>
        <w:rPr>
          <w:sz w:val="24"/>
          <w:szCs w:val="24"/>
        </w:rPr>
        <w:t xml:space="preserve">y </w:t>
      </w:r>
      <w:r>
        <w:rPr>
          <w:spacing w:val="3"/>
          <w:sz w:val="24"/>
          <w:szCs w:val="24"/>
        </w:rPr>
        <w:t>i</w:t>
      </w:r>
      <w:r>
        <w:rPr>
          <w:sz w:val="24"/>
          <w:szCs w:val="24"/>
        </w:rPr>
        <w:t>n</w:t>
      </w:r>
      <w:r>
        <w:rPr>
          <w:spacing w:val="5"/>
          <w:sz w:val="24"/>
          <w:szCs w:val="24"/>
        </w:rPr>
        <w:t xml:space="preserve"> </w:t>
      </w:r>
      <w:r>
        <w:rPr>
          <w:sz w:val="24"/>
          <w:szCs w:val="24"/>
        </w:rPr>
        <w:t>2015,</w:t>
      </w:r>
      <w:r>
        <w:rPr>
          <w:spacing w:val="7"/>
          <w:sz w:val="24"/>
          <w:szCs w:val="24"/>
        </w:rPr>
        <w:t xml:space="preserve"> </w:t>
      </w:r>
      <w:r>
        <w:rPr>
          <w:spacing w:val="-6"/>
          <w:sz w:val="24"/>
          <w:szCs w:val="24"/>
        </w:rPr>
        <w:t>I</w:t>
      </w:r>
      <w:r>
        <w:rPr>
          <w:sz w:val="24"/>
          <w:szCs w:val="24"/>
        </w:rPr>
        <w:t>t</w:t>
      </w:r>
      <w:r>
        <w:rPr>
          <w:spacing w:val="5"/>
          <w:sz w:val="24"/>
          <w:szCs w:val="24"/>
        </w:rPr>
        <w:t xml:space="preserve"> </w:t>
      </w:r>
      <w:r>
        <w:rPr>
          <w:spacing w:val="2"/>
          <w:sz w:val="24"/>
          <w:szCs w:val="24"/>
        </w:rPr>
        <w:t>w</w:t>
      </w:r>
      <w:r>
        <w:rPr>
          <w:spacing w:val="-1"/>
          <w:sz w:val="24"/>
          <w:szCs w:val="24"/>
        </w:rPr>
        <w:t>a</w:t>
      </w:r>
      <w:r>
        <w:rPr>
          <w:sz w:val="24"/>
          <w:szCs w:val="24"/>
        </w:rPr>
        <w:t>s found that</w:t>
      </w:r>
      <w:r>
        <w:rPr>
          <w:spacing w:val="1"/>
          <w:sz w:val="24"/>
          <w:szCs w:val="24"/>
        </w:rPr>
        <w:t xml:space="preserve"> </w:t>
      </w:r>
      <w:r>
        <w:rPr>
          <w:sz w:val="24"/>
          <w:szCs w:val="24"/>
        </w:rPr>
        <w:t xml:space="preserve">37% of the </w:t>
      </w:r>
      <w:r>
        <w:rPr>
          <w:spacing w:val="-1"/>
          <w:sz w:val="24"/>
          <w:szCs w:val="24"/>
        </w:rPr>
        <w:t>acc</w:t>
      </w:r>
      <w:r>
        <w:rPr>
          <w:sz w:val="24"/>
          <w:szCs w:val="24"/>
        </w:rPr>
        <w:t>idents</w:t>
      </w:r>
      <w:r>
        <w:rPr>
          <w:spacing w:val="1"/>
          <w:sz w:val="24"/>
          <w:szCs w:val="24"/>
        </w:rPr>
        <w:t xml:space="preserve"> </w:t>
      </w:r>
      <w:r>
        <w:rPr>
          <w:spacing w:val="-1"/>
          <w:sz w:val="24"/>
          <w:szCs w:val="24"/>
        </w:rPr>
        <w:t>a</w:t>
      </w:r>
      <w:r>
        <w:rPr>
          <w:sz w:val="24"/>
          <w:szCs w:val="24"/>
        </w:rPr>
        <w:t>re</w:t>
      </w:r>
      <w:r>
        <w:rPr>
          <w:spacing w:val="2"/>
          <w:sz w:val="24"/>
          <w:szCs w:val="24"/>
        </w:rPr>
        <w:t xml:space="preserve"> </w:t>
      </w:r>
      <w:r>
        <w:rPr>
          <w:spacing w:val="-1"/>
          <w:sz w:val="24"/>
          <w:szCs w:val="24"/>
        </w:rPr>
        <w:t>ca</w:t>
      </w:r>
      <w:r>
        <w:rPr>
          <w:sz w:val="24"/>
          <w:szCs w:val="24"/>
        </w:rPr>
        <w:t>used due</w:t>
      </w:r>
      <w:r>
        <w:rPr>
          <w:spacing w:val="2"/>
          <w:sz w:val="24"/>
          <w:szCs w:val="24"/>
        </w:rPr>
        <w:t xml:space="preserve"> </w:t>
      </w:r>
      <w:r>
        <w:rPr>
          <w:sz w:val="24"/>
          <w:szCs w:val="24"/>
        </w:rPr>
        <w:t>to d</w:t>
      </w:r>
      <w:r>
        <w:rPr>
          <w:spacing w:val="-1"/>
          <w:sz w:val="24"/>
          <w:szCs w:val="24"/>
        </w:rPr>
        <w:t>r</w:t>
      </w:r>
      <w:r>
        <w:rPr>
          <w:sz w:val="24"/>
          <w:szCs w:val="24"/>
        </w:rPr>
        <w:t>ow</w:t>
      </w:r>
      <w:r>
        <w:rPr>
          <w:spacing w:val="2"/>
          <w:sz w:val="24"/>
          <w:szCs w:val="24"/>
        </w:rPr>
        <w:t>s</w:t>
      </w:r>
      <w:r>
        <w:rPr>
          <w:sz w:val="24"/>
          <w:szCs w:val="24"/>
        </w:rPr>
        <w:t>y</w:t>
      </w:r>
      <w:r>
        <w:rPr>
          <w:spacing w:val="55"/>
          <w:sz w:val="24"/>
          <w:szCs w:val="24"/>
        </w:rPr>
        <w:t xml:space="preserve"> </w:t>
      </w:r>
      <w:r>
        <w:rPr>
          <w:sz w:val="24"/>
          <w:szCs w:val="24"/>
        </w:rPr>
        <w:t>d</w:t>
      </w:r>
      <w:r>
        <w:rPr>
          <w:spacing w:val="-1"/>
          <w:sz w:val="24"/>
          <w:szCs w:val="24"/>
        </w:rPr>
        <w:t>r</w:t>
      </w:r>
      <w:r>
        <w:rPr>
          <w:sz w:val="24"/>
          <w:szCs w:val="24"/>
        </w:rPr>
        <w:t>iv</w:t>
      </w:r>
      <w:r>
        <w:rPr>
          <w:spacing w:val="1"/>
          <w:sz w:val="24"/>
          <w:szCs w:val="24"/>
        </w:rPr>
        <w:t>i</w:t>
      </w:r>
      <w:r>
        <w:rPr>
          <w:spacing w:val="2"/>
          <w:sz w:val="24"/>
          <w:szCs w:val="24"/>
        </w:rPr>
        <w:t>n</w:t>
      </w:r>
      <w:r>
        <w:rPr>
          <w:spacing w:val="-2"/>
          <w:sz w:val="24"/>
          <w:szCs w:val="24"/>
        </w:rPr>
        <w:t>g</w:t>
      </w:r>
      <w:r>
        <w:rPr>
          <w:sz w:val="24"/>
          <w:szCs w:val="24"/>
        </w:rPr>
        <w:t>.</w:t>
      </w:r>
      <w:r>
        <w:rPr>
          <w:spacing w:val="59"/>
          <w:sz w:val="24"/>
          <w:szCs w:val="24"/>
        </w:rPr>
        <w:t xml:space="preserve"> </w:t>
      </w:r>
      <w:r>
        <w:rPr>
          <w:sz w:val="24"/>
          <w:szCs w:val="24"/>
        </w:rPr>
        <w:t>Nothi</w:t>
      </w:r>
      <w:r>
        <w:rPr>
          <w:spacing w:val="3"/>
          <w:sz w:val="24"/>
          <w:szCs w:val="24"/>
        </w:rPr>
        <w:t>n</w:t>
      </w:r>
      <w:r>
        <w:rPr>
          <w:sz w:val="24"/>
          <w:szCs w:val="24"/>
        </w:rPr>
        <w:t>g</w:t>
      </w:r>
      <w:r>
        <w:rPr>
          <w:spacing w:val="56"/>
          <w:sz w:val="24"/>
          <w:szCs w:val="24"/>
        </w:rPr>
        <w:t xml:space="preserve"> </w:t>
      </w:r>
      <w:r>
        <w:rPr>
          <w:sz w:val="24"/>
          <w:szCs w:val="24"/>
        </w:rPr>
        <w:t>is</w:t>
      </w:r>
      <w:r>
        <w:rPr>
          <w:spacing w:val="58"/>
          <w:sz w:val="24"/>
          <w:szCs w:val="24"/>
        </w:rPr>
        <w:t xml:space="preserve"> </w:t>
      </w:r>
      <w:r>
        <w:rPr>
          <w:sz w:val="24"/>
          <w:szCs w:val="24"/>
        </w:rPr>
        <w:t>b</w:t>
      </w:r>
      <w:r>
        <w:rPr>
          <w:spacing w:val="3"/>
          <w:sz w:val="24"/>
          <w:szCs w:val="24"/>
        </w:rPr>
        <w:t>i</w:t>
      </w:r>
      <w:r>
        <w:rPr>
          <w:sz w:val="24"/>
          <w:szCs w:val="24"/>
        </w:rPr>
        <w:t>gg</w:t>
      </w:r>
      <w:r>
        <w:rPr>
          <w:spacing w:val="-1"/>
          <w:sz w:val="24"/>
          <w:szCs w:val="24"/>
        </w:rPr>
        <w:t>e</w:t>
      </w:r>
      <w:r>
        <w:rPr>
          <w:sz w:val="24"/>
          <w:szCs w:val="24"/>
        </w:rPr>
        <w:t>r</w:t>
      </w:r>
      <w:r>
        <w:rPr>
          <w:spacing w:val="57"/>
          <w:sz w:val="24"/>
          <w:szCs w:val="24"/>
        </w:rPr>
        <w:t xml:space="preserve"> </w:t>
      </w:r>
      <w:r>
        <w:rPr>
          <w:sz w:val="24"/>
          <w:szCs w:val="24"/>
        </w:rPr>
        <w:t>than</w:t>
      </w:r>
      <w:r>
        <w:rPr>
          <w:spacing w:val="59"/>
          <w:sz w:val="24"/>
          <w:szCs w:val="24"/>
        </w:rPr>
        <w:t xml:space="preserve"> </w:t>
      </w:r>
      <w:r>
        <w:rPr>
          <w:sz w:val="24"/>
          <w:szCs w:val="24"/>
        </w:rPr>
        <w:t>a</w:t>
      </w:r>
      <w:r>
        <w:rPr>
          <w:spacing w:val="56"/>
          <w:sz w:val="24"/>
          <w:szCs w:val="24"/>
        </w:rPr>
        <w:t xml:space="preserve"> </w:t>
      </w:r>
      <w:r>
        <w:rPr>
          <w:sz w:val="24"/>
          <w:szCs w:val="24"/>
        </w:rPr>
        <w:t>l</w:t>
      </w:r>
      <w:r>
        <w:rPr>
          <w:spacing w:val="1"/>
          <w:sz w:val="24"/>
          <w:szCs w:val="24"/>
        </w:rPr>
        <w:t>if</w:t>
      </w:r>
      <w:r>
        <w:rPr>
          <w:spacing w:val="-1"/>
          <w:sz w:val="24"/>
          <w:szCs w:val="24"/>
        </w:rPr>
        <w:t>e</w:t>
      </w:r>
      <w:r w:rsidR="007E1A4E">
        <w:rPr>
          <w:sz w:val="24"/>
          <w:szCs w:val="24"/>
        </w:rPr>
        <w:t xml:space="preserve">. </w:t>
      </w:r>
      <w:r>
        <w:rPr>
          <w:sz w:val="24"/>
          <w:szCs w:val="24"/>
        </w:rPr>
        <w:t>A ris</w:t>
      </w:r>
      <w:r>
        <w:rPr>
          <w:spacing w:val="2"/>
          <w:sz w:val="24"/>
          <w:szCs w:val="24"/>
        </w:rPr>
        <w:t>k</w:t>
      </w:r>
      <w:r>
        <w:rPr>
          <w:sz w:val="24"/>
          <w:szCs w:val="24"/>
        </w:rPr>
        <w:t>y driv</w:t>
      </w:r>
      <w:r>
        <w:rPr>
          <w:spacing w:val="1"/>
          <w:sz w:val="24"/>
          <w:szCs w:val="24"/>
        </w:rPr>
        <w:t>i</w:t>
      </w:r>
      <w:r>
        <w:rPr>
          <w:spacing w:val="2"/>
          <w:sz w:val="24"/>
          <w:szCs w:val="24"/>
        </w:rPr>
        <w:t>n</w:t>
      </w:r>
      <w:r>
        <w:rPr>
          <w:sz w:val="24"/>
          <w:szCs w:val="24"/>
        </w:rPr>
        <w:t>g</w:t>
      </w:r>
      <w:r>
        <w:rPr>
          <w:spacing w:val="3"/>
          <w:sz w:val="24"/>
          <w:szCs w:val="24"/>
        </w:rPr>
        <w:t xml:space="preserve"> </w:t>
      </w:r>
      <w:r>
        <w:rPr>
          <w:sz w:val="24"/>
          <w:szCs w:val="24"/>
        </w:rPr>
        <w:t>m</w:t>
      </w:r>
      <w:r>
        <w:rPr>
          <w:spacing w:val="2"/>
          <w:sz w:val="24"/>
          <w:szCs w:val="24"/>
        </w:rPr>
        <w:t>a</w:t>
      </w:r>
      <w:r>
        <w:rPr>
          <w:sz w:val="24"/>
          <w:szCs w:val="24"/>
        </w:rPr>
        <w:t>y</w:t>
      </w:r>
      <w:r>
        <w:rPr>
          <w:spacing w:val="2"/>
          <w:sz w:val="24"/>
          <w:szCs w:val="24"/>
        </w:rPr>
        <w:t xml:space="preserve"> </w:t>
      </w:r>
      <w:r>
        <w:rPr>
          <w:sz w:val="24"/>
          <w:szCs w:val="24"/>
        </w:rPr>
        <w:t>l</w:t>
      </w:r>
      <w:r>
        <w:rPr>
          <w:spacing w:val="2"/>
          <w:sz w:val="24"/>
          <w:szCs w:val="24"/>
        </w:rPr>
        <w:t>e</w:t>
      </w:r>
      <w:r>
        <w:rPr>
          <w:spacing w:val="-1"/>
          <w:sz w:val="24"/>
          <w:szCs w:val="24"/>
        </w:rPr>
        <w:t>a</w:t>
      </w:r>
      <w:r>
        <w:rPr>
          <w:sz w:val="24"/>
          <w:szCs w:val="24"/>
        </w:rPr>
        <w:t>d</w:t>
      </w:r>
      <w:r>
        <w:rPr>
          <w:spacing w:val="5"/>
          <w:sz w:val="24"/>
          <w:szCs w:val="24"/>
        </w:rPr>
        <w:t xml:space="preserve"> </w:t>
      </w:r>
      <w:r>
        <w:rPr>
          <w:sz w:val="24"/>
          <w:szCs w:val="24"/>
        </w:rPr>
        <w:t>to</w:t>
      </w:r>
      <w:r>
        <w:rPr>
          <w:spacing w:val="6"/>
          <w:sz w:val="24"/>
          <w:szCs w:val="24"/>
        </w:rPr>
        <w:t xml:space="preserve"> </w:t>
      </w:r>
      <w:r>
        <w:rPr>
          <w:spacing w:val="-1"/>
          <w:sz w:val="24"/>
          <w:szCs w:val="24"/>
        </w:rPr>
        <w:t>a</w:t>
      </w:r>
      <w:r>
        <w:rPr>
          <w:sz w:val="24"/>
          <w:szCs w:val="24"/>
        </w:rPr>
        <w:t>n</w:t>
      </w:r>
      <w:r>
        <w:rPr>
          <w:spacing w:val="5"/>
          <w:sz w:val="24"/>
          <w:szCs w:val="24"/>
        </w:rPr>
        <w:t xml:space="preserve"> </w:t>
      </w:r>
      <w:r>
        <w:rPr>
          <w:spacing w:val="-1"/>
          <w:sz w:val="24"/>
          <w:szCs w:val="24"/>
        </w:rPr>
        <w:t>acc</w:t>
      </w:r>
      <w:r>
        <w:rPr>
          <w:sz w:val="24"/>
          <w:szCs w:val="24"/>
        </w:rPr>
        <w:t>ident,</w:t>
      </w:r>
      <w:r>
        <w:rPr>
          <w:spacing w:val="5"/>
          <w:sz w:val="24"/>
          <w:szCs w:val="24"/>
        </w:rPr>
        <w:t xml:space="preserve"> </w:t>
      </w:r>
      <w:r>
        <w:rPr>
          <w:spacing w:val="1"/>
          <w:sz w:val="24"/>
          <w:szCs w:val="24"/>
        </w:rPr>
        <w:t>w</w:t>
      </w:r>
      <w:r>
        <w:rPr>
          <w:sz w:val="24"/>
          <w:szCs w:val="24"/>
        </w:rPr>
        <w:t>hich</w:t>
      </w:r>
      <w:r>
        <w:rPr>
          <w:spacing w:val="5"/>
          <w:sz w:val="24"/>
          <w:szCs w:val="24"/>
        </w:rPr>
        <w:t xml:space="preserve"> </w:t>
      </w:r>
      <w:r>
        <w:rPr>
          <w:spacing w:val="3"/>
          <w:sz w:val="24"/>
          <w:szCs w:val="24"/>
        </w:rPr>
        <w:t>m</w:t>
      </w:r>
      <w:r>
        <w:rPr>
          <w:spacing w:val="1"/>
          <w:sz w:val="24"/>
          <w:szCs w:val="24"/>
        </w:rPr>
        <w:t>a</w:t>
      </w:r>
      <w:r>
        <w:rPr>
          <w:sz w:val="24"/>
          <w:szCs w:val="24"/>
        </w:rPr>
        <w:t>y le</w:t>
      </w:r>
      <w:r>
        <w:rPr>
          <w:spacing w:val="-1"/>
          <w:sz w:val="24"/>
          <w:szCs w:val="24"/>
        </w:rPr>
        <w:t>a</w:t>
      </w:r>
      <w:r>
        <w:rPr>
          <w:sz w:val="24"/>
          <w:szCs w:val="24"/>
        </w:rPr>
        <w:t>ds</w:t>
      </w:r>
      <w:r>
        <w:rPr>
          <w:spacing w:val="3"/>
          <w:sz w:val="24"/>
          <w:szCs w:val="24"/>
        </w:rPr>
        <w:t xml:space="preserve"> </w:t>
      </w:r>
      <w:r>
        <w:rPr>
          <w:sz w:val="24"/>
          <w:szCs w:val="24"/>
        </w:rPr>
        <w:t>to</w:t>
      </w:r>
      <w:r>
        <w:rPr>
          <w:spacing w:val="3"/>
          <w:sz w:val="24"/>
          <w:szCs w:val="24"/>
        </w:rPr>
        <w:t xml:space="preserve"> </w:t>
      </w:r>
      <w:r>
        <w:rPr>
          <w:sz w:val="24"/>
          <w:szCs w:val="24"/>
        </w:rPr>
        <w:t>lose</w:t>
      </w:r>
      <w:r>
        <w:rPr>
          <w:spacing w:val="2"/>
          <w:sz w:val="24"/>
          <w:szCs w:val="24"/>
        </w:rPr>
        <w:t xml:space="preserve"> </w:t>
      </w:r>
      <w:r>
        <w:rPr>
          <w:sz w:val="24"/>
          <w:szCs w:val="24"/>
        </w:rPr>
        <w:t>of</w:t>
      </w:r>
      <w:r>
        <w:rPr>
          <w:spacing w:val="4"/>
          <w:sz w:val="24"/>
          <w:szCs w:val="24"/>
        </w:rPr>
        <w:t xml:space="preserve"> </w:t>
      </w:r>
      <w:r>
        <w:rPr>
          <w:sz w:val="24"/>
          <w:szCs w:val="24"/>
        </w:rPr>
        <w:t>v</w:t>
      </w:r>
      <w:r>
        <w:rPr>
          <w:spacing w:val="-1"/>
          <w:sz w:val="24"/>
          <w:szCs w:val="24"/>
        </w:rPr>
        <w:t>a</w:t>
      </w:r>
      <w:r>
        <w:rPr>
          <w:sz w:val="24"/>
          <w:szCs w:val="24"/>
        </w:rPr>
        <w:t>l</w:t>
      </w:r>
      <w:r>
        <w:rPr>
          <w:spacing w:val="2"/>
          <w:sz w:val="24"/>
          <w:szCs w:val="24"/>
        </w:rPr>
        <w:t>u</w:t>
      </w:r>
      <w:r>
        <w:rPr>
          <w:spacing w:val="-1"/>
          <w:sz w:val="24"/>
          <w:szCs w:val="24"/>
        </w:rPr>
        <w:t>a</w:t>
      </w:r>
      <w:r>
        <w:rPr>
          <w:sz w:val="24"/>
          <w:szCs w:val="24"/>
        </w:rPr>
        <w:t>ble</w:t>
      </w:r>
      <w:r>
        <w:rPr>
          <w:spacing w:val="4"/>
          <w:sz w:val="24"/>
          <w:szCs w:val="24"/>
        </w:rPr>
        <w:t xml:space="preserve"> </w:t>
      </w:r>
      <w:r>
        <w:rPr>
          <w:sz w:val="24"/>
          <w:szCs w:val="24"/>
        </w:rPr>
        <w:t>l</w:t>
      </w:r>
      <w:r>
        <w:rPr>
          <w:spacing w:val="1"/>
          <w:sz w:val="24"/>
          <w:szCs w:val="24"/>
        </w:rPr>
        <w:t>i</w:t>
      </w:r>
      <w:r>
        <w:rPr>
          <w:sz w:val="24"/>
          <w:szCs w:val="24"/>
        </w:rPr>
        <w:t>f</w:t>
      </w:r>
      <w:r>
        <w:rPr>
          <w:spacing w:val="-2"/>
          <w:sz w:val="24"/>
          <w:szCs w:val="24"/>
        </w:rPr>
        <w:t>e</w:t>
      </w:r>
      <w:r>
        <w:rPr>
          <w:sz w:val="24"/>
          <w:szCs w:val="24"/>
        </w:rPr>
        <w:t>,</w:t>
      </w:r>
      <w:r>
        <w:rPr>
          <w:spacing w:val="3"/>
          <w:sz w:val="24"/>
          <w:szCs w:val="24"/>
        </w:rPr>
        <w:t xml:space="preserve"> </w:t>
      </w:r>
      <w:r>
        <w:rPr>
          <w:sz w:val="24"/>
          <w:szCs w:val="24"/>
        </w:rPr>
        <w:t>whi</w:t>
      </w:r>
      <w:r>
        <w:rPr>
          <w:spacing w:val="-1"/>
          <w:sz w:val="24"/>
          <w:szCs w:val="24"/>
        </w:rPr>
        <w:t>c</w:t>
      </w:r>
      <w:r>
        <w:rPr>
          <w:sz w:val="24"/>
          <w:szCs w:val="24"/>
        </w:rPr>
        <w:t>h</w:t>
      </w:r>
      <w:r>
        <w:rPr>
          <w:spacing w:val="3"/>
          <w:sz w:val="24"/>
          <w:szCs w:val="24"/>
        </w:rPr>
        <w:t xml:space="preserve"> </w:t>
      </w:r>
      <w:r>
        <w:rPr>
          <w:sz w:val="24"/>
          <w:szCs w:val="24"/>
        </w:rPr>
        <w:t>d</w:t>
      </w:r>
      <w:r>
        <w:rPr>
          <w:spacing w:val="3"/>
          <w:sz w:val="24"/>
          <w:szCs w:val="24"/>
        </w:rPr>
        <w:t>i</w:t>
      </w:r>
      <w:r>
        <w:rPr>
          <w:sz w:val="24"/>
          <w:szCs w:val="24"/>
        </w:rPr>
        <w:t>r</w:t>
      </w:r>
      <w:r>
        <w:rPr>
          <w:spacing w:val="-2"/>
          <w:sz w:val="24"/>
          <w:szCs w:val="24"/>
        </w:rPr>
        <w:t>e</w:t>
      </w:r>
      <w:r>
        <w:rPr>
          <w:spacing w:val="-1"/>
          <w:sz w:val="24"/>
          <w:szCs w:val="24"/>
        </w:rPr>
        <w:t>c</w:t>
      </w:r>
      <w:r>
        <w:rPr>
          <w:sz w:val="24"/>
          <w:szCs w:val="24"/>
        </w:rPr>
        <w:t>t</w:t>
      </w:r>
      <w:r>
        <w:rPr>
          <w:spacing w:val="6"/>
          <w:sz w:val="24"/>
          <w:szCs w:val="24"/>
        </w:rPr>
        <w:t>l</w:t>
      </w:r>
      <w:r>
        <w:rPr>
          <w:sz w:val="24"/>
          <w:szCs w:val="24"/>
        </w:rPr>
        <w:t xml:space="preserve">y </w:t>
      </w:r>
      <w:r>
        <w:rPr>
          <w:spacing w:val="-1"/>
          <w:sz w:val="24"/>
          <w:szCs w:val="24"/>
        </w:rPr>
        <w:t>a</w:t>
      </w:r>
      <w:r>
        <w:rPr>
          <w:sz w:val="24"/>
          <w:szCs w:val="24"/>
        </w:rPr>
        <w:t>f</w:t>
      </w:r>
      <w:r>
        <w:rPr>
          <w:spacing w:val="1"/>
          <w:sz w:val="24"/>
          <w:szCs w:val="24"/>
        </w:rPr>
        <w:t>fe</w:t>
      </w:r>
      <w:r>
        <w:rPr>
          <w:spacing w:val="-1"/>
          <w:sz w:val="24"/>
          <w:szCs w:val="24"/>
        </w:rPr>
        <w:t>c</w:t>
      </w:r>
      <w:r>
        <w:rPr>
          <w:sz w:val="24"/>
          <w:szCs w:val="24"/>
        </w:rPr>
        <w:t>t on</w:t>
      </w:r>
      <w:r>
        <w:rPr>
          <w:spacing w:val="-1"/>
          <w:sz w:val="24"/>
          <w:szCs w:val="24"/>
        </w:rPr>
        <w:t>e</w:t>
      </w:r>
      <w:r>
        <w:rPr>
          <w:spacing w:val="-2"/>
          <w:sz w:val="24"/>
          <w:szCs w:val="24"/>
        </w:rPr>
        <w:t>'</w:t>
      </w:r>
      <w:r w:rsidR="007E1A4E">
        <w:rPr>
          <w:sz w:val="24"/>
          <w:szCs w:val="24"/>
        </w:rPr>
        <w:t>s</w:t>
      </w:r>
      <w:r>
        <w:rPr>
          <w:spacing w:val="3"/>
          <w:sz w:val="24"/>
          <w:szCs w:val="24"/>
        </w:rPr>
        <w:t xml:space="preserve"> </w:t>
      </w:r>
      <w:r>
        <w:rPr>
          <w:sz w:val="24"/>
          <w:szCs w:val="24"/>
        </w:rPr>
        <w:t>f</w:t>
      </w:r>
      <w:r>
        <w:rPr>
          <w:spacing w:val="-2"/>
          <w:sz w:val="24"/>
          <w:szCs w:val="24"/>
        </w:rPr>
        <w:t>a</w:t>
      </w:r>
      <w:r>
        <w:rPr>
          <w:sz w:val="24"/>
          <w:szCs w:val="24"/>
        </w:rPr>
        <w:t>m</w:t>
      </w:r>
      <w:r>
        <w:rPr>
          <w:spacing w:val="1"/>
          <w:sz w:val="24"/>
          <w:szCs w:val="24"/>
        </w:rPr>
        <w:t>i</w:t>
      </w:r>
      <w:r>
        <w:rPr>
          <w:spacing w:val="5"/>
          <w:sz w:val="24"/>
          <w:szCs w:val="24"/>
        </w:rPr>
        <w:t>l</w:t>
      </w:r>
      <w:r>
        <w:rPr>
          <w:sz w:val="24"/>
          <w:szCs w:val="24"/>
        </w:rPr>
        <w:t>y</w:t>
      </w:r>
      <w:r>
        <w:rPr>
          <w:spacing w:val="58"/>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lso d</w:t>
      </w:r>
      <w:r>
        <w:rPr>
          <w:spacing w:val="-1"/>
          <w:sz w:val="24"/>
          <w:szCs w:val="24"/>
        </w:rPr>
        <w:t>e</w:t>
      </w:r>
      <w:r>
        <w:rPr>
          <w:sz w:val="24"/>
          <w:szCs w:val="24"/>
        </w:rPr>
        <w:t>stru</w:t>
      </w:r>
      <w:r>
        <w:rPr>
          <w:spacing w:val="-1"/>
          <w:sz w:val="24"/>
          <w:szCs w:val="24"/>
        </w:rPr>
        <w:t>c</w:t>
      </w:r>
      <w:r>
        <w:rPr>
          <w:sz w:val="24"/>
          <w:szCs w:val="24"/>
        </w:rPr>
        <w:t>t</w:t>
      </w:r>
      <w:r>
        <w:rPr>
          <w:spacing w:val="1"/>
          <w:sz w:val="24"/>
          <w:szCs w:val="24"/>
        </w:rPr>
        <w:t>i</w:t>
      </w:r>
      <w:r w:rsidR="007E1A4E">
        <w:rPr>
          <w:sz w:val="24"/>
          <w:szCs w:val="24"/>
        </w:rPr>
        <w:t>on</w:t>
      </w:r>
      <w:r>
        <w:rPr>
          <w:sz w:val="24"/>
          <w:szCs w:val="24"/>
        </w:rPr>
        <w:t xml:space="preserve"> of </w:t>
      </w:r>
      <w:r>
        <w:rPr>
          <w:spacing w:val="2"/>
          <w:sz w:val="24"/>
          <w:szCs w:val="24"/>
        </w:rPr>
        <w:t xml:space="preserve"> </w:t>
      </w:r>
      <w:r>
        <w:rPr>
          <w:sz w:val="24"/>
          <w:szCs w:val="24"/>
        </w:rPr>
        <w:t>hi</w:t>
      </w:r>
      <w:r>
        <w:rPr>
          <w:spacing w:val="1"/>
          <w:sz w:val="24"/>
          <w:szCs w:val="24"/>
        </w:rPr>
        <w:t>g</w:t>
      </w:r>
      <w:r>
        <w:rPr>
          <w:sz w:val="24"/>
          <w:szCs w:val="24"/>
        </w:rPr>
        <w:t xml:space="preserve">h </w:t>
      </w:r>
      <w:r>
        <w:rPr>
          <w:spacing w:val="2"/>
          <w:sz w:val="24"/>
          <w:szCs w:val="24"/>
        </w:rPr>
        <w:t xml:space="preserve"> </w:t>
      </w:r>
      <w:r>
        <w:rPr>
          <w:sz w:val="24"/>
          <w:szCs w:val="24"/>
        </w:rPr>
        <w:t>v</w:t>
      </w:r>
      <w:r>
        <w:rPr>
          <w:spacing w:val="-1"/>
          <w:sz w:val="24"/>
          <w:szCs w:val="24"/>
        </w:rPr>
        <w:t>a</w:t>
      </w:r>
      <w:r>
        <w:rPr>
          <w:spacing w:val="3"/>
          <w:sz w:val="24"/>
          <w:szCs w:val="24"/>
        </w:rPr>
        <w:t>l</w:t>
      </w:r>
      <w:r>
        <w:rPr>
          <w:sz w:val="24"/>
          <w:szCs w:val="24"/>
        </w:rPr>
        <w:t>u</w:t>
      </w:r>
      <w:r>
        <w:rPr>
          <w:spacing w:val="-1"/>
          <w:sz w:val="24"/>
          <w:szCs w:val="24"/>
        </w:rPr>
        <w:t>e</w:t>
      </w:r>
      <w:r>
        <w:rPr>
          <w:sz w:val="24"/>
          <w:szCs w:val="24"/>
        </w:rPr>
        <w:t xml:space="preserve">d </w:t>
      </w:r>
      <w:r>
        <w:rPr>
          <w:spacing w:val="-1"/>
          <w:sz w:val="24"/>
          <w:szCs w:val="24"/>
        </w:rPr>
        <w:t>a</w:t>
      </w:r>
      <w:r>
        <w:rPr>
          <w:sz w:val="24"/>
          <w:szCs w:val="24"/>
        </w:rPr>
        <w:t>ssets.</w:t>
      </w:r>
      <w:r>
        <w:rPr>
          <w:spacing w:val="53"/>
          <w:sz w:val="24"/>
          <w:szCs w:val="24"/>
        </w:rPr>
        <w:t xml:space="preserve"> </w:t>
      </w:r>
      <w:r>
        <w:rPr>
          <w:sz w:val="24"/>
          <w:szCs w:val="24"/>
        </w:rPr>
        <w:t>The</w:t>
      </w:r>
      <w:r>
        <w:rPr>
          <w:spacing w:val="51"/>
          <w:sz w:val="24"/>
          <w:szCs w:val="24"/>
        </w:rPr>
        <w:t xml:space="preserve"> </w:t>
      </w:r>
      <w:r>
        <w:rPr>
          <w:sz w:val="24"/>
          <w:szCs w:val="24"/>
        </w:rPr>
        <w:t>p</w:t>
      </w:r>
      <w:r>
        <w:rPr>
          <w:spacing w:val="-1"/>
          <w:sz w:val="24"/>
          <w:szCs w:val="24"/>
        </w:rPr>
        <w:t>re</w:t>
      </w:r>
      <w:r>
        <w:rPr>
          <w:spacing w:val="2"/>
          <w:sz w:val="24"/>
          <w:szCs w:val="24"/>
        </w:rPr>
        <w:t>s</w:t>
      </w:r>
      <w:r>
        <w:rPr>
          <w:spacing w:val="-1"/>
          <w:sz w:val="24"/>
          <w:szCs w:val="24"/>
        </w:rPr>
        <w:t>e</w:t>
      </w:r>
      <w:r>
        <w:rPr>
          <w:sz w:val="24"/>
          <w:szCs w:val="24"/>
        </w:rPr>
        <w:t>nt</w:t>
      </w:r>
      <w:r>
        <w:rPr>
          <w:spacing w:val="53"/>
          <w:sz w:val="24"/>
          <w:szCs w:val="24"/>
        </w:rPr>
        <w:t xml:space="preserve"> </w:t>
      </w:r>
      <w:r>
        <w:rPr>
          <w:sz w:val="24"/>
          <w:szCs w:val="24"/>
        </w:rPr>
        <w:t>si</w:t>
      </w:r>
      <w:r>
        <w:rPr>
          <w:spacing w:val="1"/>
          <w:sz w:val="24"/>
          <w:szCs w:val="24"/>
        </w:rPr>
        <w:t>t</w:t>
      </w:r>
      <w:r>
        <w:rPr>
          <w:sz w:val="24"/>
          <w:szCs w:val="24"/>
        </w:rPr>
        <w:t>u</w:t>
      </w:r>
      <w:r>
        <w:rPr>
          <w:spacing w:val="-1"/>
          <w:sz w:val="24"/>
          <w:szCs w:val="24"/>
        </w:rPr>
        <w:t>a</w:t>
      </w:r>
      <w:r>
        <w:rPr>
          <w:sz w:val="24"/>
          <w:szCs w:val="24"/>
        </w:rPr>
        <w:t>t</w:t>
      </w:r>
      <w:r>
        <w:rPr>
          <w:spacing w:val="1"/>
          <w:sz w:val="24"/>
          <w:szCs w:val="24"/>
        </w:rPr>
        <w:t>i</w:t>
      </w:r>
      <w:r>
        <w:rPr>
          <w:sz w:val="24"/>
          <w:szCs w:val="24"/>
        </w:rPr>
        <w:t>on</w:t>
      </w:r>
      <w:r>
        <w:rPr>
          <w:spacing w:val="53"/>
          <w:sz w:val="24"/>
          <w:szCs w:val="24"/>
        </w:rPr>
        <w:t xml:space="preserve"> </w:t>
      </w:r>
      <w:r>
        <w:rPr>
          <w:sz w:val="24"/>
          <w:szCs w:val="24"/>
        </w:rPr>
        <w:t>of</w:t>
      </w:r>
      <w:r>
        <w:rPr>
          <w:spacing w:val="54"/>
          <w:sz w:val="24"/>
          <w:szCs w:val="24"/>
        </w:rPr>
        <w:t xml:space="preserve"> </w:t>
      </w:r>
      <w:r>
        <w:rPr>
          <w:sz w:val="24"/>
          <w:szCs w:val="24"/>
        </w:rPr>
        <w:t>the</w:t>
      </w:r>
      <w:r>
        <w:rPr>
          <w:spacing w:val="52"/>
          <w:sz w:val="24"/>
          <w:szCs w:val="24"/>
        </w:rPr>
        <w:t xml:space="preserve"> </w:t>
      </w:r>
      <w:r>
        <w:rPr>
          <w:sz w:val="24"/>
          <w:szCs w:val="24"/>
        </w:rPr>
        <w:t>d</w:t>
      </w:r>
      <w:r>
        <w:rPr>
          <w:spacing w:val="-1"/>
          <w:sz w:val="24"/>
          <w:szCs w:val="24"/>
        </w:rPr>
        <w:t>r</w:t>
      </w:r>
      <w:r>
        <w:rPr>
          <w:sz w:val="24"/>
          <w:szCs w:val="24"/>
        </w:rPr>
        <w:t>ive</w:t>
      </w:r>
      <w:r>
        <w:rPr>
          <w:spacing w:val="-1"/>
          <w:sz w:val="24"/>
          <w:szCs w:val="24"/>
        </w:rPr>
        <w:t>r</w:t>
      </w:r>
      <w:r>
        <w:rPr>
          <w:sz w:val="24"/>
          <w:szCs w:val="24"/>
        </w:rPr>
        <w:t>s</w:t>
      </w:r>
      <w:r>
        <w:rPr>
          <w:spacing w:val="53"/>
          <w:sz w:val="24"/>
          <w:szCs w:val="24"/>
        </w:rPr>
        <w:t xml:space="preserve"> </w:t>
      </w:r>
      <w:r>
        <w:rPr>
          <w:sz w:val="24"/>
          <w:szCs w:val="24"/>
        </w:rPr>
        <w:t>is</w:t>
      </w:r>
      <w:r>
        <w:rPr>
          <w:spacing w:val="56"/>
          <w:sz w:val="24"/>
          <w:szCs w:val="24"/>
        </w:rPr>
        <w:t xml:space="preserve"> </w:t>
      </w:r>
      <w:r>
        <w:rPr>
          <w:sz w:val="24"/>
          <w:szCs w:val="24"/>
        </w:rPr>
        <w:t>not trust</w:t>
      </w:r>
      <w:r>
        <w:rPr>
          <w:spacing w:val="1"/>
          <w:sz w:val="24"/>
          <w:szCs w:val="24"/>
        </w:rPr>
        <w:t xml:space="preserve"> </w:t>
      </w:r>
      <w:r>
        <w:rPr>
          <w:sz w:val="24"/>
          <w:szCs w:val="24"/>
        </w:rPr>
        <w:t>wo</w:t>
      </w:r>
      <w:r>
        <w:rPr>
          <w:spacing w:val="-1"/>
          <w:sz w:val="24"/>
          <w:szCs w:val="24"/>
        </w:rPr>
        <w:t>r</w:t>
      </w:r>
      <w:r>
        <w:rPr>
          <w:sz w:val="24"/>
          <w:szCs w:val="24"/>
        </w:rPr>
        <w:t>t</w:t>
      </w:r>
      <w:r>
        <w:rPr>
          <w:spacing w:val="5"/>
          <w:sz w:val="24"/>
          <w:szCs w:val="24"/>
        </w:rPr>
        <w:t>h</w:t>
      </w:r>
      <w:r>
        <w:rPr>
          <w:spacing w:val="-5"/>
          <w:sz w:val="24"/>
          <w:szCs w:val="24"/>
        </w:rPr>
        <w:t>y</w:t>
      </w:r>
      <w:r>
        <w:rPr>
          <w:sz w:val="24"/>
          <w:szCs w:val="24"/>
        </w:rPr>
        <w:t>.</w:t>
      </w:r>
      <w:r>
        <w:rPr>
          <w:spacing w:val="1"/>
          <w:sz w:val="24"/>
          <w:szCs w:val="24"/>
        </w:rPr>
        <w:t xml:space="preserve"> </w:t>
      </w:r>
      <w:r>
        <w:rPr>
          <w:sz w:val="24"/>
          <w:szCs w:val="24"/>
        </w:rPr>
        <w:t>T</w:t>
      </w:r>
      <w:r>
        <w:rPr>
          <w:spacing w:val="2"/>
          <w:sz w:val="24"/>
          <w:szCs w:val="24"/>
        </w:rPr>
        <w:t>h</w:t>
      </w:r>
      <w:r>
        <w:rPr>
          <w:spacing w:val="-1"/>
          <w:sz w:val="24"/>
          <w:szCs w:val="24"/>
        </w:rPr>
        <w:t>e</w:t>
      </w:r>
      <w:r>
        <w:rPr>
          <w:sz w:val="24"/>
          <w:szCs w:val="24"/>
        </w:rPr>
        <w:t>re</w:t>
      </w:r>
      <w:r>
        <w:rPr>
          <w:spacing w:val="1"/>
          <w:sz w:val="24"/>
          <w:szCs w:val="24"/>
        </w:rPr>
        <w:t xml:space="preserve"> </w:t>
      </w:r>
      <w:r>
        <w:rPr>
          <w:sz w:val="24"/>
          <w:szCs w:val="24"/>
        </w:rPr>
        <w:t>is</w:t>
      </w:r>
      <w:r>
        <w:rPr>
          <w:spacing w:val="6"/>
          <w:sz w:val="24"/>
          <w:szCs w:val="24"/>
        </w:rPr>
        <w:t xml:space="preserve"> </w:t>
      </w:r>
      <w:r>
        <w:rPr>
          <w:sz w:val="24"/>
          <w:szCs w:val="24"/>
        </w:rPr>
        <w:t>no</w:t>
      </w:r>
      <w:r>
        <w:rPr>
          <w:spacing w:val="1"/>
          <w:sz w:val="24"/>
          <w:szCs w:val="24"/>
        </w:rPr>
        <w:t xml:space="preserve"> </w:t>
      </w:r>
      <w:r>
        <w:rPr>
          <w:spacing w:val="2"/>
          <w:sz w:val="24"/>
          <w:szCs w:val="24"/>
        </w:rPr>
        <w:t>s</w:t>
      </w:r>
      <w:r>
        <w:rPr>
          <w:spacing w:val="-5"/>
          <w:sz w:val="24"/>
          <w:szCs w:val="24"/>
        </w:rPr>
        <w:t>y</w:t>
      </w:r>
      <w:r>
        <w:rPr>
          <w:sz w:val="24"/>
          <w:szCs w:val="24"/>
        </w:rPr>
        <w:t>stem</w:t>
      </w:r>
      <w:r>
        <w:rPr>
          <w:spacing w:val="3"/>
          <w:sz w:val="24"/>
          <w:szCs w:val="24"/>
        </w:rPr>
        <w:t xml:space="preserve"> </w:t>
      </w:r>
      <w:r>
        <w:rPr>
          <w:sz w:val="24"/>
          <w:szCs w:val="24"/>
        </w:rPr>
        <w:t>to</w:t>
      </w:r>
      <w:r>
        <w:rPr>
          <w:spacing w:val="1"/>
          <w:sz w:val="24"/>
          <w:szCs w:val="24"/>
        </w:rPr>
        <w:t xml:space="preserve"> </w:t>
      </w:r>
      <w:r>
        <w:rPr>
          <w:sz w:val="24"/>
          <w:szCs w:val="24"/>
        </w:rPr>
        <w:t>mon</w:t>
      </w:r>
      <w:r>
        <w:rPr>
          <w:spacing w:val="1"/>
          <w:sz w:val="24"/>
          <w:szCs w:val="24"/>
        </w:rPr>
        <w:t>i</w:t>
      </w:r>
      <w:r>
        <w:rPr>
          <w:sz w:val="24"/>
          <w:szCs w:val="24"/>
        </w:rPr>
        <w:t xml:space="preserve">tor </w:t>
      </w:r>
      <w:r>
        <w:rPr>
          <w:spacing w:val="3"/>
          <w:sz w:val="24"/>
          <w:szCs w:val="24"/>
        </w:rPr>
        <w:t>t</w:t>
      </w:r>
      <w:r>
        <w:rPr>
          <w:sz w:val="24"/>
          <w:szCs w:val="24"/>
        </w:rPr>
        <w:t>he b</w:t>
      </w:r>
      <w:r>
        <w:rPr>
          <w:spacing w:val="-1"/>
          <w:sz w:val="24"/>
          <w:szCs w:val="24"/>
        </w:rPr>
        <w:t>e</w:t>
      </w:r>
      <w:r>
        <w:rPr>
          <w:sz w:val="24"/>
          <w:szCs w:val="24"/>
        </w:rPr>
        <w:t>h</w:t>
      </w:r>
      <w:r>
        <w:rPr>
          <w:spacing w:val="-1"/>
          <w:sz w:val="24"/>
          <w:szCs w:val="24"/>
        </w:rPr>
        <w:t>a</w:t>
      </w:r>
      <w:r>
        <w:rPr>
          <w:sz w:val="24"/>
          <w:szCs w:val="24"/>
        </w:rPr>
        <w:t xml:space="preserve">vior </w:t>
      </w:r>
      <w:r>
        <w:rPr>
          <w:spacing w:val="-1"/>
          <w:sz w:val="24"/>
          <w:szCs w:val="24"/>
        </w:rPr>
        <w:t>a</w:t>
      </w:r>
      <w:r>
        <w:rPr>
          <w:sz w:val="24"/>
          <w:szCs w:val="24"/>
        </w:rPr>
        <w:t>nd</w:t>
      </w:r>
      <w:r>
        <w:rPr>
          <w:spacing w:val="1"/>
          <w:sz w:val="24"/>
          <w:szCs w:val="24"/>
        </w:rPr>
        <w:t xml:space="preserve"> </w:t>
      </w:r>
      <w:r>
        <w:rPr>
          <w:sz w:val="24"/>
          <w:szCs w:val="24"/>
        </w:rPr>
        <w:t>p</w:t>
      </w:r>
      <w:r>
        <w:rPr>
          <w:spacing w:val="-1"/>
          <w:sz w:val="24"/>
          <w:szCs w:val="24"/>
        </w:rPr>
        <w:t>e</w:t>
      </w:r>
      <w:r>
        <w:rPr>
          <w:spacing w:val="1"/>
          <w:sz w:val="24"/>
          <w:szCs w:val="24"/>
        </w:rPr>
        <w:t>r</w:t>
      </w:r>
      <w:r>
        <w:rPr>
          <w:sz w:val="24"/>
          <w:szCs w:val="24"/>
        </w:rPr>
        <w:t>fo</w:t>
      </w:r>
      <w:r>
        <w:rPr>
          <w:spacing w:val="-1"/>
          <w:sz w:val="24"/>
          <w:szCs w:val="24"/>
        </w:rPr>
        <w:t>r</w:t>
      </w:r>
      <w:r>
        <w:rPr>
          <w:sz w:val="24"/>
          <w:szCs w:val="24"/>
        </w:rPr>
        <w:t>ma</w:t>
      </w:r>
      <w:r>
        <w:rPr>
          <w:spacing w:val="3"/>
          <w:sz w:val="24"/>
          <w:szCs w:val="24"/>
        </w:rPr>
        <w:t>n</w:t>
      </w:r>
      <w:r>
        <w:rPr>
          <w:spacing w:val="-1"/>
          <w:sz w:val="24"/>
          <w:szCs w:val="24"/>
        </w:rPr>
        <w:t>c</w:t>
      </w:r>
      <w:r>
        <w:rPr>
          <w:sz w:val="24"/>
          <w:szCs w:val="24"/>
        </w:rPr>
        <w:t>e of the</w:t>
      </w:r>
      <w:r>
        <w:rPr>
          <w:spacing w:val="1"/>
          <w:sz w:val="24"/>
          <w:szCs w:val="24"/>
        </w:rPr>
        <w:t xml:space="preserve"> </w:t>
      </w:r>
      <w:r>
        <w:rPr>
          <w:sz w:val="24"/>
          <w:szCs w:val="24"/>
        </w:rPr>
        <w:t>p</w:t>
      </w:r>
      <w:r>
        <w:rPr>
          <w:spacing w:val="-1"/>
          <w:sz w:val="24"/>
          <w:szCs w:val="24"/>
        </w:rPr>
        <w:t>e</w:t>
      </w:r>
      <w:r>
        <w:rPr>
          <w:sz w:val="24"/>
          <w:szCs w:val="24"/>
        </w:rPr>
        <w:t>rson</w:t>
      </w:r>
      <w:r>
        <w:rPr>
          <w:spacing w:val="1"/>
          <w:sz w:val="24"/>
          <w:szCs w:val="24"/>
        </w:rPr>
        <w:t xml:space="preserve"> </w:t>
      </w:r>
      <w:r>
        <w:rPr>
          <w:sz w:val="24"/>
          <w:szCs w:val="24"/>
        </w:rPr>
        <w:t>who</w:t>
      </w:r>
      <w:r>
        <w:rPr>
          <w:spacing w:val="1"/>
          <w:sz w:val="24"/>
          <w:szCs w:val="24"/>
        </w:rPr>
        <w:t xml:space="preserve"> </w:t>
      </w:r>
      <w:r>
        <w:rPr>
          <w:sz w:val="24"/>
          <w:szCs w:val="24"/>
        </w:rPr>
        <w:t>is d</w:t>
      </w:r>
      <w:r>
        <w:rPr>
          <w:spacing w:val="-1"/>
          <w:sz w:val="24"/>
          <w:szCs w:val="24"/>
        </w:rPr>
        <w:t>r</w:t>
      </w:r>
      <w:r>
        <w:rPr>
          <w:sz w:val="24"/>
          <w:szCs w:val="24"/>
        </w:rPr>
        <w:t>iv</w:t>
      </w:r>
      <w:r>
        <w:rPr>
          <w:spacing w:val="1"/>
          <w:sz w:val="24"/>
          <w:szCs w:val="24"/>
        </w:rPr>
        <w:t>i</w:t>
      </w:r>
      <w:r>
        <w:rPr>
          <w:sz w:val="24"/>
          <w:szCs w:val="24"/>
        </w:rPr>
        <w:t>ng</w:t>
      </w:r>
      <w:r>
        <w:rPr>
          <w:spacing w:val="-2"/>
          <w:sz w:val="24"/>
          <w:szCs w:val="24"/>
        </w:rPr>
        <w:t xml:space="preserve"> </w:t>
      </w:r>
      <w:r>
        <w:rPr>
          <w:sz w:val="24"/>
          <w:szCs w:val="24"/>
        </w:rPr>
        <w:t>a</w:t>
      </w:r>
      <w:r>
        <w:rPr>
          <w:spacing w:val="1"/>
          <w:sz w:val="24"/>
          <w:szCs w:val="24"/>
        </w:rPr>
        <w:t xml:space="preserve"> </w:t>
      </w:r>
      <w:r>
        <w:rPr>
          <w:spacing w:val="-1"/>
          <w:sz w:val="24"/>
          <w:szCs w:val="24"/>
        </w:rPr>
        <w:t>ca</w:t>
      </w:r>
      <w:r>
        <w:rPr>
          <w:sz w:val="24"/>
          <w:szCs w:val="24"/>
        </w:rPr>
        <w:t xml:space="preserve">r, bus, </w:t>
      </w:r>
      <w:r>
        <w:rPr>
          <w:spacing w:val="2"/>
          <w:sz w:val="24"/>
          <w:szCs w:val="24"/>
        </w:rPr>
        <w:t>h</w:t>
      </w:r>
      <w:r>
        <w:rPr>
          <w:spacing w:val="-1"/>
          <w:sz w:val="24"/>
          <w:szCs w:val="24"/>
        </w:rPr>
        <w:t>ea</w:t>
      </w:r>
      <w:r>
        <w:rPr>
          <w:spacing w:val="5"/>
          <w:sz w:val="24"/>
          <w:szCs w:val="24"/>
        </w:rPr>
        <w:t>v</w:t>
      </w:r>
      <w:r>
        <w:rPr>
          <w:sz w:val="24"/>
          <w:szCs w:val="24"/>
        </w:rPr>
        <w:t>y</w:t>
      </w:r>
      <w:r>
        <w:rPr>
          <w:spacing w:val="-3"/>
          <w:sz w:val="24"/>
          <w:szCs w:val="24"/>
        </w:rPr>
        <w:t xml:space="preserve"> </w:t>
      </w:r>
      <w:r>
        <w:rPr>
          <w:sz w:val="24"/>
          <w:szCs w:val="24"/>
        </w:rPr>
        <w:t>vehicle</w:t>
      </w:r>
      <w:r>
        <w:rPr>
          <w:spacing w:val="-1"/>
          <w:sz w:val="24"/>
          <w:szCs w:val="24"/>
        </w:rPr>
        <w:t xml:space="preserve"> e</w:t>
      </w:r>
      <w:r>
        <w:rPr>
          <w:sz w:val="24"/>
          <w:szCs w:val="24"/>
        </w:rPr>
        <w:t>tc.</w:t>
      </w:r>
    </w:p>
    <w:p w:rsidR="008973C8" w:rsidRPr="008973C8" w:rsidRDefault="00B70518" w:rsidP="008973C8">
      <w:pPr>
        <w:pStyle w:val="ListParagraph"/>
        <w:numPr>
          <w:ilvl w:val="2"/>
          <w:numId w:val="12"/>
        </w:numPr>
        <w:tabs>
          <w:tab w:val="left" w:pos="6300"/>
        </w:tabs>
        <w:spacing w:after="620" w:line="360" w:lineRule="auto"/>
        <w:ind w:right="1411"/>
        <w:jc w:val="both"/>
        <w:rPr>
          <w:sz w:val="24"/>
          <w:szCs w:val="24"/>
        </w:rPr>
      </w:pPr>
      <w:r w:rsidRPr="008973C8">
        <w:rPr>
          <w:b/>
          <w:sz w:val="24"/>
          <w:szCs w:val="24"/>
        </w:rPr>
        <w:t>Problems</w:t>
      </w:r>
      <w:r w:rsidRPr="008973C8">
        <w:rPr>
          <w:sz w:val="24"/>
          <w:szCs w:val="24"/>
        </w:rPr>
        <w:t xml:space="preserve"> </w:t>
      </w:r>
      <w:r w:rsidR="002A4821" w:rsidRPr="008973C8">
        <w:rPr>
          <w:b/>
          <w:position w:val="-1"/>
          <w:sz w:val="24"/>
          <w:szCs w:val="24"/>
        </w:rPr>
        <w:t>in</w:t>
      </w:r>
      <w:r w:rsidR="002A4821" w:rsidRPr="008973C8">
        <w:rPr>
          <w:b/>
          <w:spacing w:val="1"/>
          <w:position w:val="-1"/>
          <w:sz w:val="24"/>
          <w:szCs w:val="24"/>
        </w:rPr>
        <w:t xml:space="preserve"> </w:t>
      </w:r>
      <w:r w:rsidR="002A4821" w:rsidRPr="008973C8">
        <w:rPr>
          <w:b/>
          <w:spacing w:val="-1"/>
          <w:position w:val="-1"/>
          <w:sz w:val="24"/>
          <w:szCs w:val="24"/>
        </w:rPr>
        <w:t>t</w:t>
      </w:r>
      <w:r w:rsidR="002A4821" w:rsidRPr="008973C8">
        <w:rPr>
          <w:b/>
          <w:spacing w:val="1"/>
          <w:position w:val="-1"/>
          <w:sz w:val="24"/>
          <w:szCs w:val="24"/>
        </w:rPr>
        <w:t>h</w:t>
      </w:r>
      <w:r w:rsidR="002A4821" w:rsidRPr="008973C8">
        <w:rPr>
          <w:b/>
          <w:position w:val="-1"/>
          <w:sz w:val="24"/>
          <w:szCs w:val="24"/>
        </w:rPr>
        <w:t>e</w:t>
      </w:r>
      <w:r w:rsidR="002A4821" w:rsidRPr="008973C8">
        <w:rPr>
          <w:b/>
          <w:spacing w:val="-1"/>
          <w:position w:val="-1"/>
          <w:sz w:val="24"/>
          <w:szCs w:val="24"/>
        </w:rPr>
        <w:t xml:space="preserve"> </w:t>
      </w:r>
      <w:r w:rsidR="002A4821" w:rsidRPr="008973C8">
        <w:rPr>
          <w:b/>
          <w:position w:val="-1"/>
          <w:sz w:val="24"/>
          <w:szCs w:val="24"/>
        </w:rPr>
        <w:t>Existi</w:t>
      </w:r>
      <w:r w:rsidR="002A4821" w:rsidRPr="008973C8">
        <w:rPr>
          <w:b/>
          <w:spacing w:val="1"/>
          <w:position w:val="-1"/>
          <w:sz w:val="24"/>
          <w:szCs w:val="24"/>
        </w:rPr>
        <w:t>n</w:t>
      </w:r>
      <w:r w:rsidR="002A4821" w:rsidRPr="008973C8">
        <w:rPr>
          <w:b/>
          <w:position w:val="-1"/>
          <w:sz w:val="24"/>
          <w:szCs w:val="24"/>
        </w:rPr>
        <w:t xml:space="preserve">g </w:t>
      </w:r>
      <w:r w:rsidR="002A4821" w:rsidRPr="008973C8">
        <w:rPr>
          <w:b/>
          <w:spacing w:val="1"/>
          <w:position w:val="-1"/>
          <w:sz w:val="24"/>
          <w:szCs w:val="24"/>
        </w:rPr>
        <w:t>S</w:t>
      </w:r>
      <w:r w:rsidR="002A4821" w:rsidRPr="008973C8">
        <w:rPr>
          <w:b/>
          <w:position w:val="-1"/>
          <w:sz w:val="24"/>
          <w:szCs w:val="24"/>
        </w:rPr>
        <w:t>yst</w:t>
      </w:r>
      <w:r w:rsidR="002A4821" w:rsidRPr="008973C8">
        <w:rPr>
          <w:b/>
          <w:spacing w:val="-1"/>
          <w:position w:val="-1"/>
          <w:sz w:val="24"/>
          <w:szCs w:val="24"/>
        </w:rPr>
        <w:t>e</w:t>
      </w:r>
      <w:r w:rsidR="002A4821" w:rsidRPr="008973C8">
        <w:rPr>
          <w:b/>
          <w:position w:val="-1"/>
          <w:sz w:val="24"/>
          <w:szCs w:val="24"/>
        </w:rPr>
        <w:t>m</w:t>
      </w:r>
    </w:p>
    <w:p w:rsidR="008973C8" w:rsidRDefault="0037749A" w:rsidP="008973C8">
      <w:pPr>
        <w:pStyle w:val="ListParagraph"/>
        <w:numPr>
          <w:ilvl w:val="1"/>
          <w:numId w:val="6"/>
        </w:numPr>
        <w:tabs>
          <w:tab w:val="left" w:pos="6300"/>
        </w:tabs>
        <w:spacing w:after="620" w:line="360" w:lineRule="auto"/>
        <w:ind w:right="1411"/>
        <w:jc w:val="both"/>
        <w:rPr>
          <w:sz w:val="24"/>
          <w:szCs w:val="24"/>
        </w:rPr>
      </w:pPr>
      <w:r w:rsidRPr="008973C8">
        <w:rPr>
          <w:sz w:val="24"/>
          <w:szCs w:val="24"/>
        </w:rPr>
        <w:t>Loss o</w:t>
      </w:r>
      <w:r w:rsidR="00A42CF5" w:rsidRPr="008973C8">
        <w:rPr>
          <w:sz w:val="24"/>
          <w:szCs w:val="24"/>
        </w:rPr>
        <w:t>f</w:t>
      </w:r>
      <w:r w:rsidRPr="008973C8">
        <w:rPr>
          <w:sz w:val="24"/>
          <w:szCs w:val="24"/>
        </w:rPr>
        <w:t xml:space="preserve"> valuable life, which ultimately affects the family</w:t>
      </w:r>
      <w:r w:rsidR="00A42CF5" w:rsidRPr="008973C8">
        <w:rPr>
          <w:sz w:val="24"/>
          <w:szCs w:val="24"/>
        </w:rPr>
        <w:t>.</w:t>
      </w:r>
    </w:p>
    <w:p w:rsidR="008973C8" w:rsidRDefault="00A42CF5" w:rsidP="008973C8">
      <w:pPr>
        <w:pStyle w:val="ListParagraph"/>
        <w:numPr>
          <w:ilvl w:val="1"/>
          <w:numId w:val="6"/>
        </w:numPr>
        <w:tabs>
          <w:tab w:val="left" w:pos="6300"/>
        </w:tabs>
        <w:spacing w:after="620" w:line="360" w:lineRule="auto"/>
        <w:ind w:right="1411"/>
        <w:jc w:val="both"/>
        <w:rPr>
          <w:sz w:val="24"/>
          <w:szCs w:val="24"/>
        </w:rPr>
      </w:pPr>
      <w:r w:rsidRPr="008973C8">
        <w:rPr>
          <w:sz w:val="24"/>
          <w:szCs w:val="24"/>
        </w:rPr>
        <w:t>Destruction of vehicles.</w:t>
      </w:r>
    </w:p>
    <w:p w:rsidR="008973C8" w:rsidRDefault="00A42CF5" w:rsidP="008973C8">
      <w:pPr>
        <w:pStyle w:val="ListParagraph"/>
        <w:numPr>
          <w:ilvl w:val="1"/>
          <w:numId w:val="6"/>
        </w:numPr>
        <w:tabs>
          <w:tab w:val="left" w:pos="6300"/>
        </w:tabs>
        <w:spacing w:after="620" w:line="360" w:lineRule="auto"/>
        <w:ind w:right="1411"/>
        <w:jc w:val="both"/>
        <w:rPr>
          <w:sz w:val="24"/>
          <w:szCs w:val="24"/>
        </w:rPr>
      </w:pPr>
      <w:r w:rsidRPr="008973C8">
        <w:rPr>
          <w:sz w:val="24"/>
          <w:szCs w:val="24"/>
        </w:rPr>
        <w:t>Loss of company assests.</w:t>
      </w:r>
    </w:p>
    <w:p w:rsidR="00A42CF5" w:rsidRPr="008973C8" w:rsidRDefault="00A42CF5" w:rsidP="008973C8">
      <w:pPr>
        <w:pStyle w:val="ListParagraph"/>
        <w:numPr>
          <w:ilvl w:val="1"/>
          <w:numId w:val="6"/>
        </w:numPr>
        <w:tabs>
          <w:tab w:val="left" w:pos="6300"/>
        </w:tabs>
        <w:spacing w:after="620" w:line="360" w:lineRule="auto"/>
        <w:ind w:right="1411"/>
        <w:jc w:val="both"/>
        <w:rPr>
          <w:sz w:val="24"/>
          <w:szCs w:val="24"/>
        </w:rPr>
      </w:pPr>
      <w:r w:rsidRPr="008973C8">
        <w:rPr>
          <w:sz w:val="24"/>
          <w:szCs w:val="24"/>
        </w:rPr>
        <w:t>Traffic congestion.</w:t>
      </w:r>
    </w:p>
    <w:p w:rsidR="00A42CF5" w:rsidRPr="00A42CF5" w:rsidRDefault="002A4821" w:rsidP="008973C8">
      <w:pPr>
        <w:pStyle w:val="ListParagraph"/>
        <w:numPr>
          <w:ilvl w:val="1"/>
          <w:numId w:val="12"/>
        </w:numPr>
        <w:spacing w:after="620" w:line="360" w:lineRule="auto"/>
        <w:ind w:right="1296"/>
        <w:rPr>
          <w:rFonts w:asciiTheme="majorBidi" w:eastAsia="Symbol" w:hAnsiTheme="majorBidi" w:cstheme="majorBidi"/>
          <w:sz w:val="24"/>
          <w:szCs w:val="24"/>
        </w:rPr>
      </w:pPr>
      <w:r w:rsidRPr="00A42CF5">
        <w:rPr>
          <w:rFonts w:asciiTheme="majorBidi" w:hAnsiTheme="majorBidi" w:cstheme="majorBidi"/>
          <w:b/>
          <w:spacing w:val="-1"/>
          <w:sz w:val="28"/>
          <w:szCs w:val="28"/>
        </w:rPr>
        <w:t>PR</w:t>
      </w:r>
      <w:r w:rsidRPr="00A42CF5">
        <w:rPr>
          <w:rFonts w:asciiTheme="majorBidi" w:hAnsiTheme="majorBidi" w:cstheme="majorBidi"/>
          <w:b/>
          <w:sz w:val="28"/>
          <w:szCs w:val="28"/>
        </w:rPr>
        <w:t>O</w:t>
      </w:r>
      <w:r w:rsidRPr="00A42CF5">
        <w:rPr>
          <w:rFonts w:asciiTheme="majorBidi" w:hAnsiTheme="majorBidi" w:cstheme="majorBidi"/>
          <w:b/>
          <w:spacing w:val="-1"/>
          <w:sz w:val="28"/>
          <w:szCs w:val="28"/>
        </w:rPr>
        <w:t>P</w:t>
      </w:r>
      <w:r w:rsidRPr="00A42CF5">
        <w:rPr>
          <w:rFonts w:asciiTheme="majorBidi" w:hAnsiTheme="majorBidi" w:cstheme="majorBidi"/>
          <w:b/>
          <w:sz w:val="28"/>
          <w:szCs w:val="28"/>
        </w:rPr>
        <w:t>OSED</w:t>
      </w:r>
      <w:r w:rsidRPr="00A42CF5">
        <w:rPr>
          <w:rFonts w:asciiTheme="majorBidi" w:hAnsiTheme="majorBidi" w:cstheme="majorBidi"/>
          <w:b/>
          <w:spacing w:val="-1"/>
          <w:sz w:val="28"/>
          <w:szCs w:val="28"/>
        </w:rPr>
        <w:t xml:space="preserve"> </w:t>
      </w:r>
      <w:r w:rsidRPr="00A42CF5">
        <w:rPr>
          <w:rFonts w:asciiTheme="majorBidi" w:hAnsiTheme="majorBidi" w:cstheme="majorBidi"/>
          <w:b/>
          <w:sz w:val="28"/>
          <w:szCs w:val="28"/>
        </w:rPr>
        <w:t>S</w:t>
      </w:r>
      <w:r w:rsidRPr="00A42CF5">
        <w:rPr>
          <w:rFonts w:asciiTheme="majorBidi" w:hAnsiTheme="majorBidi" w:cstheme="majorBidi"/>
          <w:b/>
          <w:spacing w:val="-2"/>
          <w:sz w:val="28"/>
          <w:szCs w:val="28"/>
        </w:rPr>
        <w:t>Y</w:t>
      </w:r>
      <w:r w:rsidRPr="00A42CF5">
        <w:rPr>
          <w:rFonts w:asciiTheme="majorBidi" w:hAnsiTheme="majorBidi" w:cstheme="majorBidi"/>
          <w:b/>
          <w:sz w:val="28"/>
          <w:szCs w:val="28"/>
        </w:rPr>
        <w:t>STE</w:t>
      </w:r>
      <w:r w:rsidRPr="00A42CF5">
        <w:rPr>
          <w:rFonts w:asciiTheme="majorBidi" w:hAnsiTheme="majorBidi" w:cstheme="majorBidi"/>
          <w:b/>
          <w:spacing w:val="-1"/>
          <w:sz w:val="28"/>
          <w:szCs w:val="28"/>
        </w:rPr>
        <w:t>M</w:t>
      </w:r>
    </w:p>
    <w:p w:rsidR="00A42CF5" w:rsidRDefault="004B1855" w:rsidP="00B70518">
      <w:pPr>
        <w:pStyle w:val="ListParagraph"/>
        <w:spacing w:after="620" w:line="360" w:lineRule="auto"/>
        <w:ind w:left="0" w:right="1296" w:firstLine="540"/>
        <w:jc w:val="both"/>
        <w:rPr>
          <w:sz w:val="24"/>
          <w:szCs w:val="24"/>
        </w:rPr>
      </w:pPr>
      <w:r w:rsidRPr="00A42CF5">
        <w:rPr>
          <w:sz w:val="24"/>
          <w:szCs w:val="24"/>
        </w:rPr>
        <w:t>The main principle of the proposed system is using Open CV(Open Source of Computer Vision) library which is based on real time facial images analysis for warning the driver of drowsiness or in attention to prevent the traffic accidents. The facial images of driver are taken by a camera which is installed. An Euclidean algorithm and an inference are proposed to determine the level of fatigue by measuring the eye blinking duration and face detection to track the eyes, and warn the driver accordingly. If the eyes are found closed for 5 to 8 consecutive frames, The system draws the conclusion that the driver is falling asleep and issues a warning signal. This system is also able to detect when the eyes cannot be found.</w:t>
      </w:r>
    </w:p>
    <w:p w:rsidR="00A76EFE" w:rsidRDefault="00A76EFE" w:rsidP="00B70518">
      <w:pPr>
        <w:tabs>
          <w:tab w:val="left" w:pos="3860"/>
        </w:tabs>
        <w:spacing w:after="620" w:line="260" w:lineRule="exact"/>
        <w:ind w:right="1296"/>
        <w:rPr>
          <w:sz w:val="24"/>
          <w:szCs w:val="24"/>
        </w:rPr>
        <w:sectPr w:rsidR="00A76EFE" w:rsidSect="004B1855">
          <w:headerReference w:type="default" r:id="rId18"/>
          <w:type w:val="nextColumn"/>
          <w:pgSz w:w="12240" w:h="15840"/>
          <w:pgMar w:top="1440" w:right="1440" w:bottom="1440" w:left="2160" w:header="582" w:footer="0" w:gutter="0"/>
          <w:cols w:space="720"/>
        </w:sectPr>
      </w:pPr>
    </w:p>
    <w:p w:rsidR="00F264D7" w:rsidRPr="00F264D7" w:rsidRDefault="00F264D7" w:rsidP="00B70518">
      <w:pPr>
        <w:spacing w:after="620" w:line="200" w:lineRule="exact"/>
        <w:ind w:right="1296"/>
      </w:pPr>
    </w:p>
    <w:p w:rsidR="00F264D7" w:rsidRDefault="00F264D7" w:rsidP="00B70518">
      <w:pPr>
        <w:spacing w:after="620"/>
        <w:ind w:right="1296"/>
        <w:rPr>
          <w:b/>
          <w:spacing w:val="-1"/>
          <w:sz w:val="28"/>
          <w:szCs w:val="28"/>
        </w:rPr>
      </w:pPr>
      <w:r>
        <w:rPr>
          <w:b/>
          <w:spacing w:val="-1"/>
          <w:sz w:val="28"/>
          <w:szCs w:val="28"/>
        </w:rPr>
        <w:t xml:space="preserve">                            </w:t>
      </w:r>
    </w:p>
    <w:p w:rsidR="00F264D7" w:rsidRDefault="00F264D7" w:rsidP="00B70518">
      <w:pPr>
        <w:spacing w:after="620"/>
        <w:ind w:right="1296"/>
        <w:rPr>
          <w:b/>
          <w:spacing w:val="-1"/>
          <w:sz w:val="28"/>
          <w:szCs w:val="28"/>
        </w:rPr>
      </w:pPr>
      <w:r>
        <w:rPr>
          <w:b/>
          <w:spacing w:val="-1"/>
          <w:sz w:val="28"/>
          <w:szCs w:val="28"/>
        </w:rPr>
        <w:t xml:space="preserve">                                                  </w:t>
      </w:r>
    </w:p>
    <w:p w:rsidR="00F264D7" w:rsidRDefault="00F264D7" w:rsidP="00B70518">
      <w:pPr>
        <w:spacing w:after="620"/>
        <w:ind w:right="1296"/>
        <w:rPr>
          <w:b/>
          <w:spacing w:val="-1"/>
          <w:sz w:val="28"/>
          <w:szCs w:val="28"/>
        </w:rPr>
      </w:pPr>
    </w:p>
    <w:p w:rsidR="00F264D7" w:rsidRDefault="00F264D7" w:rsidP="00B70518">
      <w:pPr>
        <w:spacing w:after="620"/>
        <w:ind w:right="1296"/>
        <w:rPr>
          <w:b/>
          <w:spacing w:val="-1"/>
          <w:sz w:val="28"/>
          <w:szCs w:val="28"/>
        </w:rPr>
      </w:pPr>
    </w:p>
    <w:p w:rsidR="00F264D7" w:rsidRDefault="00F264D7" w:rsidP="00B70518">
      <w:pPr>
        <w:spacing w:after="620"/>
        <w:ind w:right="1296"/>
        <w:rPr>
          <w:b/>
          <w:spacing w:val="-1"/>
          <w:sz w:val="28"/>
          <w:szCs w:val="28"/>
        </w:rPr>
      </w:pPr>
      <w:r>
        <w:rPr>
          <w:b/>
          <w:spacing w:val="-1"/>
          <w:sz w:val="28"/>
          <w:szCs w:val="28"/>
        </w:rPr>
        <w:t xml:space="preserve">                                           </w:t>
      </w:r>
    </w:p>
    <w:p w:rsidR="00F264D7" w:rsidRDefault="00F264D7" w:rsidP="00B70518">
      <w:pPr>
        <w:spacing w:after="620"/>
        <w:ind w:right="1296"/>
        <w:rPr>
          <w:b/>
          <w:spacing w:val="-1"/>
          <w:sz w:val="28"/>
          <w:szCs w:val="28"/>
        </w:rPr>
      </w:pPr>
      <w:r>
        <w:rPr>
          <w:b/>
          <w:spacing w:val="-1"/>
          <w:sz w:val="28"/>
          <w:szCs w:val="28"/>
        </w:rPr>
        <w:t xml:space="preserve">                                            </w:t>
      </w:r>
    </w:p>
    <w:p w:rsidR="00F264D7" w:rsidRDefault="00F264D7" w:rsidP="00B70518">
      <w:pPr>
        <w:spacing w:after="620"/>
        <w:ind w:right="1296"/>
        <w:rPr>
          <w:b/>
          <w:spacing w:val="-1"/>
          <w:sz w:val="28"/>
          <w:szCs w:val="28"/>
        </w:rPr>
      </w:pPr>
      <w:r>
        <w:rPr>
          <w:b/>
          <w:spacing w:val="-1"/>
          <w:sz w:val="28"/>
          <w:szCs w:val="28"/>
        </w:rPr>
        <w:t xml:space="preserve">                                         CHAPTER 2</w:t>
      </w:r>
    </w:p>
    <w:p w:rsidR="00A76EFE" w:rsidRPr="00F264D7" w:rsidRDefault="00F264D7" w:rsidP="00B70518">
      <w:pPr>
        <w:spacing w:after="620"/>
        <w:ind w:right="1296"/>
        <w:rPr>
          <w:b/>
          <w:spacing w:val="-1"/>
          <w:sz w:val="28"/>
          <w:szCs w:val="28"/>
        </w:rPr>
        <w:sectPr w:rsidR="00A76EFE" w:rsidRPr="00F264D7" w:rsidSect="004B1855">
          <w:type w:val="nextColumn"/>
          <w:pgSz w:w="12240" w:h="15840"/>
          <w:pgMar w:top="1440" w:right="1440" w:bottom="1440" w:left="2160" w:header="582" w:footer="0" w:gutter="0"/>
          <w:cols w:space="720"/>
        </w:sectPr>
      </w:pPr>
      <w:r>
        <w:rPr>
          <w:b/>
          <w:spacing w:val="-1"/>
          <w:sz w:val="28"/>
          <w:szCs w:val="28"/>
        </w:rPr>
        <w:t xml:space="preserve">                              </w:t>
      </w:r>
      <w:r w:rsidR="002A4821">
        <w:rPr>
          <w:b/>
          <w:spacing w:val="-1"/>
          <w:sz w:val="28"/>
          <w:szCs w:val="28"/>
        </w:rPr>
        <w:t>R</w:t>
      </w:r>
      <w:r w:rsidR="002A4821">
        <w:rPr>
          <w:b/>
          <w:sz w:val="28"/>
          <w:szCs w:val="28"/>
        </w:rPr>
        <w:t>EQ</w:t>
      </w:r>
      <w:r w:rsidR="002A4821">
        <w:rPr>
          <w:b/>
          <w:spacing w:val="-1"/>
          <w:sz w:val="28"/>
          <w:szCs w:val="28"/>
        </w:rPr>
        <w:t>U</w:t>
      </w:r>
      <w:r w:rsidR="002A4821">
        <w:rPr>
          <w:b/>
          <w:spacing w:val="1"/>
          <w:sz w:val="28"/>
          <w:szCs w:val="28"/>
        </w:rPr>
        <w:t>I</w:t>
      </w:r>
      <w:r w:rsidR="002A4821">
        <w:rPr>
          <w:b/>
          <w:spacing w:val="-1"/>
          <w:sz w:val="28"/>
          <w:szCs w:val="28"/>
        </w:rPr>
        <w:t>R</w:t>
      </w:r>
      <w:r w:rsidR="002A4821">
        <w:rPr>
          <w:b/>
          <w:sz w:val="28"/>
          <w:szCs w:val="28"/>
        </w:rPr>
        <w:t>E</w:t>
      </w:r>
      <w:r w:rsidR="002A4821">
        <w:rPr>
          <w:b/>
          <w:spacing w:val="1"/>
          <w:sz w:val="28"/>
          <w:szCs w:val="28"/>
        </w:rPr>
        <w:t>M</w:t>
      </w:r>
      <w:r w:rsidR="002A4821">
        <w:rPr>
          <w:b/>
          <w:sz w:val="28"/>
          <w:szCs w:val="28"/>
        </w:rPr>
        <w:t>E</w:t>
      </w:r>
      <w:r w:rsidR="002A4821">
        <w:rPr>
          <w:b/>
          <w:spacing w:val="-1"/>
          <w:sz w:val="28"/>
          <w:szCs w:val="28"/>
        </w:rPr>
        <w:t>N</w:t>
      </w:r>
      <w:r w:rsidR="002A4821">
        <w:rPr>
          <w:b/>
          <w:sz w:val="28"/>
          <w:szCs w:val="28"/>
        </w:rPr>
        <w:t xml:space="preserve">T </w:t>
      </w:r>
      <w:r w:rsidR="002A4821">
        <w:rPr>
          <w:b/>
          <w:spacing w:val="-2"/>
          <w:sz w:val="28"/>
          <w:szCs w:val="28"/>
        </w:rPr>
        <w:t>A</w:t>
      </w:r>
      <w:r w:rsidR="002A4821">
        <w:rPr>
          <w:b/>
          <w:spacing w:val="-1"/>
          <w:sz w:val="28"/>
          <w:szCs w:val="28"/>
        </w:rPr>
        <w:t>NA</w:t>
      </w:r>
      <w:r w:rsidR="002A4821">
        <w:rPr>
          <w:b/>
          <w:sz w:val="28"/>
          <w:szCs w:val="28"/>
        </w:rPr>
        <w:t>L</w:t>
      </w:r>
      <w:r w:rsidR="002A4821">
        <w:rPr>
          <w:b/>
          <w:spacing w:val="-1"/>
          <w:sz w:val="28"/>
          <w:szCs w:val="28"/>
        </w:rPr>
        <w:t>Y</w:t>
      </w:r>
      <w:r w:rsidR="002A4821">
        <w:rPr>
          <w:b/>
          <w:sz w:val="28"/>
          <w:szCs w:val="28"/>
        </w:rPr>
        <w:t>S</w:t>
      </w:r>
      <w:r w:rsidR="002A4821">
        <w:rPr>
          <w:b/>
          <w:spacing w:val="1"/>
          <w:sz w:val="28"/>
          <w:szCs w:val="28"/>
        </w:rPr>
        <w:t>I</w:t>
      </w:r>
      <w:r w:rsidR="002A4821">
        <w:rPr>
          <w:b/>
          <w:sz w:val="28"/>
          <w:szCs w:val="28"/>
        </w:rPr>
        <w:t>S</w:t>
      </w:r>
    </w:p>
    <w:p w:rsidR="00A76EFE" w:rsidRDefault="00A76EFE" w:rsidP="00B70518">
      <w:pPr>
        <w:spacing w:after="620" w:line="200" w:lineRule="exact"/>
        <w:ind w:right="1296"/>
      </w:pPr>
    </w:p>
    <w:p w:rsidR="00A76EFE" w:rsidRDefault="00A76EFE" w:rsidP="00B70518">
      <w:pPr>
        <w:spacing w:after="620" w:line="220" w:lineRule="exact"/>
        <w:ind w:right="1296"/>
        <w:rPr>
          <w:sz w:val="22"/>
          <w:szCs w:val="22"/>
        </w:rPr>
      </w:pPr>
    </w:p>
    <w:p w:rsidR="00F264D7" w:rsidRDefault="002A4821" w:rsidP="00036EEB">
      <w:pPr>
        <w:spacing w:after="620"/>
        <w:ind w:right="1296"/>
        <w:jc w:val="center"/>
        <w:rPr>
          <w:sz w:val="32"/>
          <w:szCs w:val="32"/>
        </w:rPr>
      </w:pPr>
      <w:r>
        <w:rPr>
          <w:b/>
          <w:spacing w:val="1"/>
          <w:sz w:val="32"/>
          <w:szCs w:val="32"/>
        </w:rPr>
        <w:t>2</w:t>
      </w:r>
      <w:r>
        <w:rPr>
          <w:b/>
          <w:spacing w:val="-1"/>
          <w:sz w:val="32"/>
          <w:szCs w:val="32"/>
        </w:rPr>
        <w:t>.</w:t>
      </w:r>
      <w:r w:rsidR="00036EEB">
        <w:rPr>
          <w:b/>
          <w:spacing w:val="-1"/>
          <w:sz w:val="32"/>
          <w:szCs w:val="32"/>
        </w:rPr>
        <w:tab/>
      </w:r>
      <w:r>
        <w:rPr>
          <w:b/>
          <w:sz w:val="32"/>
          <w:szCs w:val="32"/>
        </w:rPr>
        <w:t>RE</w:t>
      </w:r>
      <w:r>
        <w:rPr>
          <w:b/>
          <w:spacing w:val="2"/>
          <w:sz w:val="32"/>
          <w:szCs w:val="32"/>
        </w:rPr>
        <w:t>Q</w:t>
      </w:r>
      <w:r>
        <w:rPr>
          <w:b/>
          <w:sz w:val="32"/>
          <w:szCs w:val="32"/>
        </w:rPr>
        <w:t>UIR</w:t>
      </w:r>
      <w:r>
        <w:rPr>
          <w:b/>
          <w:spacing w:val="1"/>
          <w:sz w:val="32"/>
          <w:szCs w:val="32"/>
        </w:rPr>
        <w:t>EM</w:t>
      </w:r>
      <w:r>
        <w:rPr>
          <w:b/>
          <w:spacing w:val="3"/>
          <w:sz w:val="32"/>
          <w:szCs w:val="32"/>
        </w:rPr>
        <w:t>E</w:t>
      </w:r>
      <w:r>
        <w:rPr>
          <w:b/>
          <w:sz w:val="32"/>
          <w:szCs w:val="32"/>
        </w:rPr>
        <w:t>NT</w:t>
      </w:r>
      <w:r>
        <w:rPr>
          <w:b/>
          <w:spacing w:val="-27"/>
          <w:sz w:val="32"/>
          <w:szCs w:val="32"/>
        </w:rPr>
        <w:t xml:space="preserve"> </w:t>
      </w:r>
      <w:r>
        <w:rPr>
          <w:b/>
          <w:sz w:val="32"/>
          <w:szCs w:val="32"/>
        </w:rPr>
        <w:t>ANA</w:t>
      </w:r>
      <w:r>
        <w:rPr>
          <w:b/>
          <w:spacing w:val="3"/>
          <w:sz w:val="32"/>
          <w:szCs w:val="32"/>
        </w:rPr>
        <w:t>L</w:t>
      </w:r>
      <w:r>
        <w:rPr>
          <w:b/>
          <w:sz w:val="32"/>
          <w:szCs w:val="32"/>
        </w:rPr>
        <w:t>YSIS</w:t>
      </w:r>
    </w:p>
    <w:p w:rsidR="00F264D7" w:rsidRDefault="002A4821" w:rsidP="00B70518">
      <w:pPr>
        <w:spacing w:after="620"/>
        <w:ind w:right="1296"/>
        <w:rPr>
          <w:sz w:val="32"/>
          <w:szCs w:val="32"/>
        </w:rPr>
      </w:pPr>
      <w:r>
        <w:rPr>
          <w:b/>
          <w:spacing w:val="1"/>
          <w:sz w:val="28"/>
          <w:szCs w:val="28"/>
        </w:rPr>
        <w:t>2</w:t>
      </w:r>
      <w:r>
        <w:rPr>
          <w:b/>
          <w:sz w:val="28"/>
          <w:szCs w:val="28"/>
        </w:rPr>
        <w:t xml:space="preserve">.1 </w:t>
      </w:r>
      <w:r>
        <w:rPr>
          <w:b/>
          <w:spacing w:val="-3"/>
          <w:sz w:val="28"/>
          <w:szCs w:val="28"/>
        </w:rPr>
        <w:t>S</w:t>
      </w:r>
      <w:r>
        <w:rPr>
          <w:b/>
          <w:spacing w:val="1"/>
          <w:sz w:val="28"/>
          <w:szCs w:val="28"/>
        </w:rPr>
        <w:t>ys</w:t>
      </w:r>
      <w:r>
        <w:rPr>
          <w:b/>
          <w:spacing w:val="-2"/>
          <w:sz w:val="28"/>
          <w:szCs w:val="28"/>
        </w:rPr>
        <w:t>t</w:t>
      </w:r>
      <w:r>
        <w:rPr>
          <w:b/>
          <w:sz w:val="28"/>
          <w:szCs w:val="28"/>
        </w:rPr>
        <w:t>em</w:t>
      </w:r>
      <w:r>
        <w:rPr>
          <w:b/>
          <w:spacing w:val="-3"/>
          <w:sz w:val="28"/>
          <w:szCs w:val="28"/>
        </w:rPr>
        <w:t xml:space="preserve"> </w:t>
      </w:r>
      <w:r>
        <w:rPr>
          <w:b/>
          <w:spacing w:val="-2"/>
          <w:sz w:val="28"/>
          <w:szCs w:val="28"/>
        </w:rPr>
        <w:t>R</w:t>
      </w:r>
      <w:r>
        <w:rPr>
          <w:b/>
          <w:sz w:val="28"/>
          <w:szCs w:val="28"/>
        </w:rPr>
        <w:t>equ</w:t>
      </w:r>
      <w:r>
        <w:rPr>
          <w:b/>
          <w:spacing w:val="1"/>
          <w:sz w:val="28"/>
          <w:szCs w:val="28"/>
        </w:rPr>
        <w:t>i</w:t>
      </w:r>
      <w:r>
        <w:rPr>
          <w:b/>
          <w:sz w:val="28"/>
          <w:szCs w:val="28"/>
        </w:rPr>
        <w:t>r</w:t>
      </w:r>
      <w:r>
        <w:rPr>
          <w:b/>
          <w:spacing w:val="-2"/>
          <w:sz w:val="28"/>
          <w:szCs w:val="28"/>
        </w:rPr>
        <w:t>e</w:t>
      </w:r>
      <w:r>
        <w:rPr>
          <w:b/>
          <w:spacing w:val="-3"/>
          <w:sz w:val="28"/>
          <w:szCs w:val="28"/>
        </w:rPr>
        <w:t>m</w:t>
      </w:r>
      <w:r>
        <w:rPr>
          <w:b/>
          <w:sz w:val="28"/>
          <w:szCs w:val="28"/>
        </w:rPr>
        <w:t>ents</w:t>
      </w:r>
      <w:r>
        <w:rPr>
          <w:b/>
          <w:spacing w:val="1"/>
          <w:sz w:val="28"/>
          <w:szCs w:val="28"/>
        </w:rPr>
        <w:t xml:space="preserve"> </w:t>
      </w:r>
      <w:r>
        <w:rPr>
          <w:b/>
          <w:sz w:val="28"/>
          <w:szCs w:val="28"/>
        </w:rPr>
        <w:t>S</w:t>
      </w:r>
      <w:r>
        <w:rPr>
          <w:b/>
          <w:spacing w:val="-1"/>
          <w:sz w:val="28"/>
          <w:szCs w:val="28"/>
        </w:rPr>
        <w:t>p</w:t>
      </w:r>
      <w:r>
        <w:rPr>
          <w:b/>
          <w:sz w:val="28"/>
          <w:szCs w:val="28"/>
        </w:rPr>
        <w:t>ec</w:t>
      </w:r>
      <w:r>
        <w:rPr>
          <w:b/>
          <w:spacing w:val="1"/>
          <w:sz w:val="28"/>
          <w:szCs w:val="28"/>
        </w:rPr>
        <w:t>i</w:t>
      </w:r>
      <w:r>
        <w:rPr>
          <w:b/>
          <w:spacing w:val="-2"/>
          <w:sz w:val="28"/>
          <w:szCs w:val="28"/>
        </w:rPr>
        <w:t>f</w:t>
      </w:r>
      <w:r>
        <w:rPr>
          <w:b/>
          <w:spacing w:val="1"/>
          <w:sz w:val="28"/>
          <w:szCs w:val="28"/>
        </w:rPr>
        <w:t>i</w:t>
      </w:r>
      <w:r>
        <w:rPr>
          <w:b/>
          <w:spacing w:val="-2"/>
          <w:sz w:val="28"/>
          <w:szCs w:val="28"/>
        </w:rPr>
        <w:t>c</w:t>
      </w:r>
      <w:r>
        <w:rPr>
          <w:b/>
          <w:spacing w:val="1"/>
          <w:sz w:val="28"/>
          <w:szCs w:val="28"/>
        </w:rPr>
        <w:t>a</w:t>
      </w:r>
      <w:r>
        <w:rPr>
          <w:b/>
          <w:sz w:val="28"/>
          <w:szCs w:val="28"/>
        </w:rPr>
        <w:t>t</w:t>
      </w:r>
      <w:r>
        <w:rPr>
          <w:b/>
          <w:spacing w:val="-1"/>
          <w:sz w:val="28"/>
          <w:szCs w:val="28"/>
        </w:rPr>
        <w:t>i</w:t>
      </w:r>
      <w:r>
        <w:rPr>
          <w:b/>
          <w:spacing w:val="1"/>
          <w:sz w:val="28"/>
          <w:szCs w:val="28"/>
        </w:rPr>
        <w:t>o</w:t>
      </w:r>
      <w:r>
        <w:rPr>
          <w:b/>
          <w:sz w:val="28"/>
          <w:szCs w:val="28"/>
        </w:rPr>
        <w:t>n</w:t>
      </w:r>
    </w:p>
    <w:p w:rsidR="00F264D7" w:rsidRDefault="002A4821" w:rsidP="00B70518">
      <w:pPr>
        <w:spacing w:after="620" w:line="360" w:lineRule="auto"/>
        <w:ind w:right="1296" w:firstLine="720"/>
        <w:jc w:val="both"/>
        <w:rPr>
          <w:sz w:val="32"/>
          <w:szCs w:val="32"/>
        </w:rPr>
      </w:pPr>
      <w:r>
        <w:rPr>
          <w:sz w:val="24"/>
          <w:szCs w:val="24"/>
        </w:rPr>
        <w:t>This</w:t>
      </w:r>
      <w:r>
        <w:rPr>
          <w:spacing w:val="1"/>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t</w:t>
      </w:r>
      <w:r>
        <w:rPr>
          <w:spacing w:val="1"/>
          <w:sz w:val="24"/>
          <w:szCs w:val="24"/>
        </w:rPr>
        <w:t xml:space="preserve"> </w:t>
      </w:r>
      <w:r>
        <w:rPr>
          <w:sz w:val="24"/>
          <w:szCs w:val="24"/>
        </w:rPr>
        <w:t>is</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z w:val="24"/>
          <w:szCs w:val="24"/>
        </w:rPr>
        <w:t>on</w:t>
      </w:r>
      <w:r>
        <w:rPr>
          <w:spacing w:val="3"/>
          <w:sz w:val="24"/>
          <w:szCs w:val="24"/>
        </w:rPr>
        <w:t xml:space="preserve"> </w:t>
      </w:r>
      <w:r>
        <w:rPr>
          <w:sz w:val="24"/>
          <w:szCs w:val="24"/>
        </w:rPr>
        <w:t>Op</w:t>
      </w:r>
      <w:r>
        <w:rPr>
          <w:spacing w:val="-1"/>
          <w:sz w:val="24"/>
          <w:szCs w:val="24"/>
        </w:rPr>
        <w:t>e</w:t>
      </w:r>
      <w:r>
        <w:rPr>
          <w:sz w:val="24"/>
          <w:szCs w:val="24"/>
        </w:rPr>
        <w:t>n</w:t>
      </w:r>
      <w:r>
        <w:rPr>
          <w:spacing w:val="1"/>
          <w:sz w:val="24"/>
          <w:szCs w:val="24"/>
        </w:rPr>
        <w:t xml:space="preserve"> </w:t>
      </w:r>
      <w:r>
        <w:rPr>
          <w:sz w:val="24"/>
          <w:szCs w:val="24"/>
        </w:rPr>
        <w:t>CV. The 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soft</w:t>
      </w:r>
      <w:r>
        <w:rPr>
          <w:spacing w:val="2"/>
          <w:sz w:val="24"/>
          <w:szCs w:val="24"/>
        </w:rPr>
        <w:t>w</w:t>
      </w:r>
      <w:r>
        <w:rPr>
          <w:spacing w:val="-1"/>
          <w:sz w:val="24"/>
          <w:szCs w:val="24"/>
        </w:rPr>
        <w:t>a</w:t>
      </w:r>
      <w:r>
        <w:rPr>
          <w:sz w:val="24"/>
          <w:szCs w:val="24"/>
        </w:rPr>
        <w:t>re</w:t>
      </w:r>
      <w:r>
        <w:rPr>
          <w:spacing w:val="1"/>
          <w:sz w:val="24"/>
          <w:szCs w:val="24"/>
        </w:rPr>
        <w:t xml:space="preserve"> </w:t>
      </w:r>
      <w:r>
        <w:rPr>
          <w:spacing w:val="2"/>
          <w:sz w:val="24"/>
          <w:szCs w:val="24"/>
        </w:rPr>
        <w:t>s</w:t>
      </w:r>
      <w:r>
        <w:rPr>
          <w:sz w:val="24"/>
          <w:szCs w:val="24"/>
        </w:rPr>
        <w:t>p</w:t>
      </w:r>
      <w:r>
        <w:rPr>
          <w:spacing w:val="-1"/>
          <w:sz w:val="24"/>
          <w:szCs w:val="24"/>
        </w:rPr>
        <w:t>ec</w:t>
      </w:r>
      <w:r>
        <w:rPr>
          <w:sz w:val="24"/>
          <w:szCs w:val="24"/>
        </w:rPr>
        <w:t>ific</w:t>
      </w:r>
      <w:r>
        <w:rPr>
          <w:spacing w:val="-2"/>
          <w:sz w:val="24"/>
          <w:szCs w:val="24"/>
        </w:rPr>
        <w:t>a</w:t>
      </w:r>
      <w:r>
        <w:rPr>
          <w:sz w:val="24"/>
          <w:szCs w:val="24"/>
        </w:rPr>
        <w:t>t</w:t>
      </w:r>
      <w:r>
        <w:rPr>
          <w:spacing w:val="1"/>
          <w:sz w:val="24"/>
          <w:szCs w:val="24"/>
        </w:rPr>
        <w:t>i</w:t>
      </w:r>
      <w:r>
        <w:rPr>
          <w:sz w:val="24"/>
          <w:szCs w:val="24"/>
        </w:rPr>
        <w:t>ons</w:t>
      </w:r>
      <w:r>
        <w:rPr>
          <w:spacing w:val="1"/>
          <w:sz w:val="24"/>
          <w:szCs w:val="24"/>
        </w:rPr>
        <w:t xml:space="preserve"> </w:t>
      </w:r>
      <w:r>
        <w:rPr>
          <w:spacing w:val="2"/>
          <w:sz w:val="24"/>
          <w:szCs w:val="24"/>
        </w:rPr>
        <w:t>o</w:t>
      </w:r>
      <w:r>
        <w:rPr>
          <w:sz w:val="24"/>
          <w:szCs w:val="24"/>
        </w:rPr>
        <w:t>f the</w:t>
      </w:r>
      <w:r>
        <w:rPr>
          <w:spacing w:val="2"/>
          <w:sz w:val="24"/>
          <w:szCs w:val="24"/>
        </w:rPr>
        <w:t xml:space="preserve"> s</w:t>
      </w:r>
      <w:r>
        <w:rPr>
          <w:spacing w:val="-5"/>
          <w:sz w:val="24"/>
          <w:szCs w:val="24"/>
        </w:rPr>
        <w:t>y</w:t>
      </w:r>
      <w:r>
        <w:rPr>
          <w:sz w:val="24"/>
          <w:szCs w:val="24"/>
        </w:rPr>
        <w:t>s</w:t>
      </w:r>
      <w:r>
        <w:rPr>
          <w:spacing w:val="3"/>
          <w:sz w:val="24"/>
          <w:szCs w:val="24"/>
        </w:rPr>
        <w:t>t</w:t>
      </w:r>
      <w:r>
        <w:rPr>
          <w:spacing w:val="1"/>
          <w:sz w:val="24"/>
          <w:szCs w:val="24"/>
        </w:rPr>
        <w:t>e</w:t>
      </w:r>
      <w:r>
        <w:rPr>
          <w:sz w:val="24"/>
          <w:szCs w:val="24"/>
        </w:rPr>
        <w:t xml:space="preserve">m </w:t>
      </w:r>
      <w:r>
        <w:rPr>
          <w:spacing w:val="-1"/>
          <w:sz w:val="24"/>
          <w:szCs w:val="24"/>
        </w:rPr>
        <w:t>a</w:t>
      </w:r>
      <w:r>
        <w:rPr>
          <w:sz w:val="24"/>
          <w:szCs w:val="24"/>
        </w:rPr>
        <w:t>re</w:t>
      </w:r>
      <w:r>
        <w:rPr>
          <w:spacing w:val="-2"/>
          <w:sz w:val="24"/>
          <w:szCs w:val="24"/>
        </w:rPr>
        <w:t xml:space="preserve"> </w:t>
      </w:r>
      <w:r>
        <w:rPr>
          <w:sz w:val="24"/>
          <w:szCs w:val="24"/>
        </w:rPr>
        <w:t xml:space="preserve">mentioned </w:t>
      </w:r>
      <w:r>
        <w:rPr>
          <w:spacing w:val="2"/>
          <w:sz w:val="24"/>
          <w:szCs w:val="24"/>
        </w:rPr>
        <w:t>b</w:t>
      </w:r>
      <w:r>
        <w:rPr>
          <w:spacing w:val="-1"/>
          <w:sz w:val="24"/>
          <w:szCs w:val="24"/>
        </w:rPr>
        <w:t>e</w:t>
      </w:r>
      <w:r>
        <w:rPr>
          <w:sz w:val="24"/>
          <w:szCs w:val="24"/>
        </w:rPr>
        <w:t>low.</w:t>
      </w:r>
    </w:p>
    <w:p w:rsidR="00F264D7" w:rsidRDefault="002A4821" w:rsidP="00B40345">
      <w:pPr>
        <w:spacing w:after="620"/>
        <w:ind w:right="1296"/>
        <w:jc w:val="both"/>
        <w:rPr>
          <w:sz w:val="32"/>
          <w:szCs w:val="32"/>
        </w:rPr>
      </w:pPr>
      <w:r>
        <w:rPr>
          <w:b/>
          <w:position w:val="-1"/>
          <w:sz w:val="24"/>
          <w:szCs w:val="24"/>
        </w:rPr>
        <w:t>2.1.1 Hard</w:t>
      </w:r>
      <w:r>
        <w:rPr>
          <w:b/>
          <w:spacing w:val="2"/>
          <w:position w:val="-1"/>
          <w:sz w:val="24"/>
          <w:szCs w:val="24"/>
        </w:rPr>
        <w:t>w</w:t>
      </w:r>
      <w:r>
        <w:rPr>
          <w:b/>
          <w:position w:val="-1"/>
          <w:sz w:val="24"/>
          <w:szCs w:val="24"/>
        </w:rPr>
        <w:t>a</w:t>
      </w:r>
      <w:r>
        <w:rPr>
          <w:b/>
          <w:spacing w:val="-1"/>
          <w:position w:val="-1"/>
          <w:sz w:val="24"/>
          <w:szCs w:val="24"/>
        </w:rPr>
        <w:t>r</w:t>
      </w:r>
      <w:r>
        <w:rPr>
          <w:b/>
          <w:position w:val="-1"/>
          <w:sz w:val="24"/>
          <w:szCs w:val="24"/>
        </w:rPr>
        <w:t>e</w:t>
      </w:r>
      <w:r>
        <w:rPr>
          <w:b/>
          <w:spacing w:val="-1"/>
          <w:position w:val="-1"/>
          <w:sz w:val="24"/>
          <w:szCs w:val="24"/>
        </w:rPr>
        <w:t xml:space="preserve"> </w:t>
      </w:r>
      <w:r>
        <w:rPr>
          <w:b/>
          <w:position w:val="-1"/>
          <w:sz w:val="24"/>
          <w:szCs w:val="24"/>
        </w:rPr>
        <w:t>R</w:t>
      </w:r>
      <w:r>
        <w:rPr>
          <w:b/>
          <w:spacing w:val="-1"/>
          <w:position w:val="-1"/>
          <w:sz w:val="24"/>
          <w:szCs w:val="24"/>
        </w:rPr>
        <w:t>e</w:t>
      </w:r>
      <w:r>
        <w:rPr>
          <w:b/>
          <w:spacing w:val="1"/>
          <w:position w:val="-1"/>
          <w:sz w:val="24"/>
          <w:szCs w:val="24"/>
        </w:rPr>
        <w:t>qu</w:t>
      </w:r>
      <w:r>
        <w:rPr>
          <w:b/>
          <w:position w:val="-1"/>
          <w:sz w:val="24"/>
          <w:szCs w:val="24"/>
        </w:rPr>
        <w:t>ir</w:t>
      </w:r>
      <w:r>
        <w:rPr>
          <w:b/>
          <w:spacing w:val="1"/>
          <w:position w:val="-1"/>
          <w:sz w:val="24"/>
          <w:szCs w:val="24"/>
        </w:rPr>
        <w:t>e</w:t>
      </w:r>
      <w:r>
        <w:rPr>
          <w:b/>
          <w:spacing w:val="-3"/>
          <w:position w:val="-1"/>
          <w:sz w:val="24"/>
          <w:szCs w:val="24"/>
        </w:rPr>
        <w:t>m</w:t>
      </w:r>
      <w:r>
        <w:rPr>
          <w:b/>
          <w:spacing w:val="-1"/>
          <w:position w:val="-1"/>
          <w:sz w:val="24"/>
          <w:szCs w:val="24"/>
        </w:rPr>
        <w:t>e</w:t>
      </w:r>
      <w:r>
        <w:rPr>
          <w:b/>
          <w:spacing w:val="1"/>
          <w:position w:val="-1"/>
          <w:sz w:val="24"/>
          <w:szCs w:val="24"/>
        </w:rPr>
        <w:t>n</w:t>
      </w:r>
      <w:r>
        <w:rPr>
          <w:b/>
          <w:position w:val="-1"/>
          <w:sz w:val="24"/>
          <w:szCs w:val="24"/>
        </w:rPr>
        <w:t>ts</w:t>
      </w:r>
    </w:p>
    <w:p w:rsidR="00F264D7" w:rsidRDefault="002A4821" w:rsidP="00B40345">
      <w:pPr>
        <w:spacing w:after="620"/>
        <w:ind w:right="1296"/>
        <w:jc w:val="both"/>
        <w:rPr>
          <w:sz w:val="32"/>
          <w:szCs w:val="32"/>
        </w:rPr>
      </w:pP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sz w:val="24"/>
          <w:szCs w:val="24"/>
        </w:rPr>
        <w:t>R</w:t>
      </w:r>
      <w:r>
        <w:rPr>
          <w:spacing w:val="-1"/>
          <w:sz w:val="24"/>
          <w:szCs w:val="24"/>
        </w:rPr>
        <w:t>a</w:t>
      </w:r>
      <w:r>
        <w:rPr>
          <w:sz w:val="24"/>
          <w:szCs w:val="24"/>
        </w:rPr>
        <w:t>spb</w:t>
      </w:r>
      <w:r>
        <w:rPr>
          <w:spacing w:val="-1"/>
          <w:sz w:val="24"/>
          <w:szCs w:val="24"/>
        </w:rPr>
        <w:t>e</w:t>
      </w:r>
      <w:r>
        <w:rPr>
          <w:sz w:val="24"/>
          <w:szCs w:val="24"/>
        </w:rPr>
        <w:t>r</w:t>
      </w:r>
      <w:r>
        <w:rPr>
          <w:spacing w:val="3"/>
          <w:sz w:val="24"/>
          <w:szCs w:val="24"/>
        </w:rPr>
        <w:t>r</w:t>
      </w:r>
      <w:r>
        <w:rPr>
          <w:spacing w:val="-5"/>
          <w:sz w:val="24"/>
          <w:szCs w:val="24"/>
        </w:rPr>
        <w:t>y</w:t>
      </w:r>
      <w:r>
        <w:rPr>
          <w:spacing w:val="1"/>
          <w:sz w:val="24"/>
          <w:szCs w:val="24"/>
        </w:rPr>
        <w:t>Pi</w:t>
      </w:r>
      <w:r>
        <w:rPr>
          <w:rFonts w:ascii="Symbol" w:eastAsia="Symbol" w:hAnsi="Symbol" w:cs="Symbol"/>
          <w:sz w:val="24"/>
          <w:szCs w:val="24"/>
        </w:rPr>
        <w:t></w:t>
      </w:r>
    </w:p>
    <w:p w:rsidR="00F264D7" w:rsidRDefault="002A4821" w:rsidP="00B40345">
      <w:pPr>
        <w:spacing w:after="620"/>
        <w:ind w:right="1296"/>
        <w:jc w:val="both"/>
        <w:rPr>
          <w:sz w:val="24"/>
          <w:szCs w:val="24"/>
        </w:rPr>
      </w:pP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spacing w:val="-3"/>
          <w:sz w:val="24"/>
          <w:szCs w:val="24"/>
        </w:rPr>
        <w:t xml:space="preserve"> </w:t>
      </w:r>
      <w:r>
        <w:rPr>
          <w:sz w:val="24"/>
          <w:szCs w:val="24"/>
        </w:rPr>
        <w:t>Mi</w:t>
      </w:r>
      <w:r>
        <w:rPr>
          <w:spacing w:val="1"/>
          <w:sz w:val="24"/>
          <w:szCs w:val="24"/>
        </w:rPr>
        <w:t>c</w:t>
      </w:r>
      <w:r>
        <w:rPr>
          <w:sz w:val="24"/>
          <w:szCs w:val="24"/>
        </w:rPr>
        <w:t>ro Controll</w:t>
      </w:r>
      <w:r>
        <w:rPr>
          <w:spacing w:val="-1"/>
          <w:sz w:val="24"/>
          <w:szCs w:val="24"/>
        </w:rPr>
        <w:t>e</w:t>
      </w:r>
      <w:r>
        <w:rPr>
          <w:sz w:val="24"/>
          <w:szCs w:val="24"/>
        </w:rPr>
        <w:t>r</w:t>
      </w:r>
    </w:p>
    <w:p w:rsidR="00F264D7" w:rsidRDefault="002A4821" w:rsidP="00B40345">
      <w:pPr>
        <w:spacing w:after="620"/>
        <w:ind w:right="1296"/>
        <w:jc w:val="both"/>
        <w:rPr>
          <w:sz w:val="32"/>
          <w:szCs w:val="32"/>
        </w:rPr>
      </w:pP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sz w:val="24"/>
          <w:szCs w:val="24"/>
        </w:rPr>
        <w:t>C</w:t>
      </w:r>
      <w:r>
        <w:rPr>
          <w:spacing w:val="-1"/>
          <w:sz w:val="24"/>
          <w:szCs w:val="24"/>
        </w:rPr>
        <w:t>a</w:t>
      </w:r>
      <w:r>
        <w:rPr>
          <w:sz w:val="24"/>
          <w:szCs w:val="24"/>
        </w:rPr>
        <w:t>me</w:t>
      </w:r>
      <w:r>
        <w:rPr>
          <w:spacing w:val="-1"/>
          <w:sz w:val="24"/>
          <w:szCs w:val="24"/>
        </w:rPr>
        <w:t>r</w:t>
      </w:r>
      <w:r>
        <w:rPr>
          <w:sz w:val="24"/>
          <w:szCs w:val="24"/>
        </w:rPr>
        <w:t>a</w:t>
      </w:r>
    </w:p>
    <w:p w:rsidR="00F264D7" w:rsidRDefault="002A4821" w:rsidP="00B70518">
      <w:pPr>
        <w:spacing w:after="620" w:line="360" w:lineRule="auto"/>
        <w:ind w:right="1296"/>
        <w:jc w:val="both"/>
        <w:rPr>
          <w:sz w:val="32"/>
          <w:szCs w:val="32"/>
        </w:rPr>
      </w:pPr>
      <w:r>
        <w:rPr>
          <w:b/>
          <w:sz w:val="24"/>
          <w:szCs w:val="24"/>
        </w:rPr>
        <w:t>Rasp</w:t>
      </w:r>
      <w:r>
        <w:rPr>
          <w:b/>
          <w:spacing w:val="1"/>
          <w:sz w:val="24"/>
          <w:szCs w:val="24"/>
        </w:rPr>
        <w:t>b</w:t>
      </w:r>
      <w:r>
        <w:rPr>
          <w:b/>
          <w:spacing w:val="-1"/>
          <w:sz w:val="24"/>
          <w:szCs w:val="24"/>
        </w:rPr>
        <w:t>err</w:t>
      </w:r>
      <w:r>
        <w:rPr>
          <w:b/>
          <w:sz w:val="24"/>
          <w:szCs w:val="24"/>
        </w:rPr>
        <w:t>y</w:t>
      </w:r>
      <w:r>
        <w:rPr>
          <w:b/>
          <w:spacing w:val="13"/>
          <w:sz w:val="24"/>
          <w:szCs w:val="24"/>
        </w:rPr>
        <w:t xml:space="preserve"> </w:t>
      </w:r>
      <w:r>
        <w:rPr>
          <w:b/>
          <w:spacing w:val="-3"/>
          <w:sz w:val="24"/>
          <w:szCs w:val="24"/>
        </w:rPr>
        <w:t>P</w:t>
      </w:r>
      <w:r>
        <w:rPr>
          <w:b/>
          <w:sz w:val="24"/>
          <w:szCs w:val="24"/>
        </w:rPr>
        <w:t>i</w:t>
      </w:r>
      <w:r>
        <w:rPr>
          <w:b/>
          <w:spacing w:val="13"/>
          <w:sz w:val="24"/>
          <w:szCs w:val="24"/>
        </w:rPr>
        <w:t xml:space="preserve"> </w:t>
      </w:r>
      <w:r>
        <w:rPr>
          <w:b/>
          <w:spacing w:val="-1"/>
          <w:sz w:val="24"/>
          <w:szCs w:val="24"/>
        </w:rPr>
        <w:t>:</w:t>
      </w:r>
      <w:r w:rsidR="004B1855">
        <w:rPr>
          <w:b/>
          <w:spacing w:val="-1"/>
          <w:sz w:val="24"/>
          <w:szCs w:val="24"/>
        </w:rPr>
        <w:t xml:space="preserve"> </w:t>
      </w:r>
      <w:r>
        <w:rPr>
          <w:sz w:val="24"/>
          <w:szCs w:val="24"/>
        </w:rPr>
        <w:t>The</w:t>
      </w:r>
      <w:r>
        <w:rPr>
          <w:spacing w:val="4"/>
          <w:sz w:val="24"/>
          <w:szCs w:val="24"/>
        </w:rPr>
        <w:t xml:space="preserve"> </w:t>
      </w:r>
      <w:r>
        <w:rPr>
          <w:sz w:val="24"/>
          <w:szCs w:val="24"/>
        </w:rPr>
        <w:t>R</w:t>
      </w:r>
      <w:r>
        <w:rPr>
          <w:spacing w:val="-1"/>
          <w:sz w:val="24"/>
          <w:szCs w:val="24"/>
        </w:rPr>
        <w:t>a</w:t>
      </w:r>
      <w:r>
        <w:rPr>
          <w:sz w:val="24"/>
          <w:szCs w:val="24"/>
        </w:rPr>
        <w:t>s</w:t>
      </w:r>
      <w:r>
        <w:rPr>
          <w:spacing w:val="2"/>
          <w:sz w:val="24"/>
          <w:szCs w:val="24"/>
        </w:rPr>
        <w:t>p</w:t>
      </w:r>
      <w:r>
        <w:rPr>
          <w:sz w:val="24"/>
          <w:szCs w:val="24"/>
        </w:rPr>
        <w:t>b</w:t>
      </w:r>
      <w:r>
        <w:rPr>
          <w:spacing w:val="-1"/>
          <w:sz w:val="24"/>
          <w:szCs w:val="24"/>
        </w:rPr>
        <w:t>e</w:t>
      </w:r>
      <w:r>
        <w:rPr>
          <w:sz w:val="24"/>
          <w:szCs w:val="24"/>
        </w:rPr>
        <w:t>r</w:t>
      </w:r>
      <w:r>
        <w:rPr>
          <w:spacing w:val="3"/>
          <w:sz w:val="24"/>
          <w:szCs w:val="24"/>
        </w:rPr>
        <w:t>r</w:t>
      </w:r>
      <w:r>
        <w:rPr>
          <w:sz w:val="24"/>
          <w:szCs w:val="24"/>
        </w:rPr>
        <w:t xml:space="preserve">y </w:t>
      </w:r>
      <w:r>
        <w:rPr>
          <w:spacing w:val="1"/>
          <w:sz w:val="24"/>
          <w:szCs w:val="24"/>
        </w:rPr>
        <w:t>P</w:t>
      </w:r>
      <w:r>
        <w:rPr>
          <w:sz w:val="24"/>
          <w:szCs w:val="24"/>
        </w:rPr>
        <w:t>i</w:t>
      </w:r>
      <w:r>
        <w:rPr>
          <w:spacing w:val="5"/>
          <w:sz w:val="24"/>
          <w:szCs w:val="24"/>
        </w:rPr>
        <w:t xml:space="preserve"> </w:t>
      </w:r>
      <w:r>
        <w:rPr>
          <w:spacing w:val="-1"/>
          <w:sz w:val="24"/>
          <w:szCs w:val="24"/>
        </w:rPr>
        <w:t>F</w:t>
      </w:r>
      <w:r>
        <w:rPr>
          <w:sz w:val="24"/>
          <w:szCs w:val="24"/>
        </w:rPr>
        <w:t>ound</w:t>
      </w:r>
      <w:r>
        <w:rPr>
          <w:spacing w:val="-1"/>
          <w:sz w:val="24"/>
          <w:szCs w:val="24"/>
        </w:rPr>
        <w:t>a</w:t>
      </w:r>
      <w:r>
        <w:rPr>
          <w:sz w:val="24"/>
          <w:szCs w:val="24"/>
        </w:rPr>
        <w:t>t</w:t>
      </w:r>
      <w:r>
        <w:rPr>
          <w:spacing w:val="1"/>
          <w:sz w:val="24"/>
          <w:szCs w:val="24"/>
        </w:rPr>
        <w:t>i</w:t>
      </w:r>
      <w:r>
        <w:rPr>
          <w:sz w:val="24"/>
          <w:szCs w:val="24"/>
        </w:rPr>
        <w:t>on</w:t>
      </w:r>
      <w:r>
        <w:rPr>
          <w:spacing w:val="5"/>
          <w:sz w:val="24"/>
          <w:szCs w:val="24"/>
        </w:rPr>
        <w:t xml:space="preserve"> </w:t>
      </w:r>
      <w:r>
        <w:rPr>
          <w:sz w:val="24"/>
          <w:szCs w:val="24"/>
        </w:rPr>
        <w:t>wo</w:t>
      </w:r>
      <w:r>
        <w:rPr>
          <w:spacing w:val="1"/>
          <w:sz w:val="24"/>
          <w:szCs w:val="24"/>
        </w:rPr>
        <w:t>r</w:t>
      </w:r>
      <w:r>
        <w:rPr>
          <w:sz w:val="24"/>
          <w:szCs w:val="24"/>
        </w:rPr>
        <w:t>ks to</w:t>
      </w:r>
      <w:r>
        <w:rPr>
          <w:spacing w:val="3"/>
          <w:sz w:val="24"/>
          <w:szCs w:val="24"/>
        </w:rPr>
        <w:t xml:space="preserve"> </w:t>
      </w:r>
      <w:r>
        <w:rPr>
          <w:sz w:val="24"/>
          <w:szCs w:val="24"/>
        </w:rPr>
        <w:t>put</w:t>
      </w:r>
      <w:r>
        <w:rPr>
          <w:spacing w:val="3"/>
          <w:sz w:val="24"/>
          <w:szCs w:val="24"/>
        </w:rPr>
        <w:t xml:space="preserve"> </w:t>
      </w:r>
      <w:r>
        <w:rPr>
          <w:sz w:val="24"/>
          <w:szCs w:val="24"/>
        </w:rPr>
        <w:t>the</w:t>
      </w:r>
      <w:r>
        <w:rPr>
          <w:spacing w:val="2"/>
          <w:sz w:val="24"/>
          <w:szCs w:val="24"/>
        </w:rPr>
        <w:t xml:space="preserve"> </w:t>
      </w:r>
      <w:r>
        <w:rPr>
          <w:sz w:val="24"/>
          <w:szCs w:val="24"/>
        </w:rPr>
        <w:t>pow</w:t>
      </w:r>
      <w:r>
        <w:rPr>
          <w:spacing w:val="-1"/>
          <w:sz w:val="24"/>
          <w:szCs w:val="24"/>
        </w:rPr>
        <w:t>e</w:t>
      </w:r>
      <w:r>
        <w:rPr>
          <w:sz w:val="24"/>
          <w:szCs w:val="24"/>
        </w:rPr>
        <w:t>r</w:t>
      </w:r>
      <w:r>
        <w:rPr>
          <w:spacing w:val="2"/>
          <w:sz w:val="24"/>
          <w:szCs w:val="24"/>
        </w:rPr>
        <w:t xml:space="preserve"> </w:t>
      </w:r>
      <w:r>
        <w:rPr>
          <w:sz w:val="24"/>
          <w:szCs w:val="24"/>
        </w:rPr>
        <w:t>of</w:t>
      </w:r>
      <w:r>
        <w:rPr>
          <w:spacing w:val="2"/>
          <w:sz w:val="24"/>
          <w:szCs w:val="24"/>
        </w:rPr>
        <w:t xml:space="preserve"> </w:t>
      </w:r>
      <w:r>
        <w:rPr>
          <w:spacing w:val="-1"/>
          <w:sz w:val="24"/>
          <w:szCs w:val="24"/>
        </w:rPr>
        <w:t>c</w:t>
      </w:r>
      <w:r>
        <w:rPr>
          <w:spacing w:val="2"/>
          <w:sz w:val="24"/>
          <w:szCs w:val="24"/>
        </w:rPr>
        <w:t>o</w:t>
      </w:r>
      <w:r>
        <w:rPr>
          <w:sz w:val="24"/>
          <w:szCs w:val="24"/>
        </w:rPr>
        <w:t>mpu</w:t>
      </w:r>
      <w:r>
        <w:rPr>
          <w:spacing w:val="1"/>
          <w:sz w:val="24"/>
          <w:szCs w:val="24"/>
        </w:rPr>
        <w:t>t</w:t>
      </w:r>
      <w:r>
        <w:rPr>
          <w:sz w:val="24"/>
          <w:szCs w:val="24"/>
        </w:rPr>
        <w:t xml:space="preserve">ing </w:t>
      </w:r>
      <w:r>
        <w:rPr>
          <w:spacing w:val="-1"/>
          <w:sz w:val="24"/>
          <w:szCs w:val="24"/>
        </w:rPr>
        <w:t>a</w:t>
      </w:r>
      <w:r>
        <w:rPr>
          <w:sz w:val="24"/>
          <w:szCs w:val="24"/>
        </w:rPr>
        <w:t>nd</w:t>
      </w:r>
      <w:r>
        <w:rPr>
          <w:spacing w:val="2"/>
          <w:sz w:val="24"/>
          <w:szCs w:val="24"/>
        </w:rPr>
        <w:t xml:space="preserve"> </w:t>
      </w:r>
      <w:r>
        <w:rPr>
          <w:sz w:val="24"/>
          <w:szCs w:val="24"/>
        </w:rPr>
        <w:t>di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r>
        <w:rPr>
          <w:spacing w:val="3"/>
          <w:sz w:val="24"/>
          <w:szCs w:val="24"/>
        </w:rPr>
        <w:t xml:space="preserve"> </w:t>
      </w:r>
      <w:r>
        <w:rPr>
          <w:sz w:val="24"/>
          <w:szCs w:val="24"/>
        </w:rPr>
        <w:t>ma</w:t>
      </w:r>
      <w:r>
        <w:rPr>
          <w:spacing w:val="2"/>
          <w:sz w:val="24"/>
          <w:szCs w:val="24"/>
        </w:rPr>
        <w:t>k</w:t>
      </w:r>
      <w:r>
        <w:rPr>
          <w:sz w:val="24"/>
          <w:szCs w:val="24"/>
        </w:rPr>
        <w:t>ing in</w:t>
      </w:r>
      <w:r>
        <w:rPr>
          <w:spacing w:val="1"/>
          <w:sz w:val="24"/>
          <w:szCs w:val="24"/>
        </w:rPr>
        <w:t>t</w:t>
      </w:r>
      <w:r>
        <w:rPr>
          <w:sz w:val="24"/>
          <w:szCs w:val="24"/>
        </w:rPr>
        <w:t>o the h</w:t>
      </w:r>
      <w:r>
        <w:rPr>
          <w:spacing w:val="-1"/>
          <w:sz w:val="24"/>
          <w:szCs w:val="24"/>
        </w:rPr>
        <w:t>a</w:t>
      </w:r>
      <w:r>
        <w:rPr>
          <w:sz w:val="24"/>
          <w:szCs w:val="24"/>
        </w:rPr>
        <w:t>nds</w:t>
      </w:r>
      <w:r>
        <w:rPr>
          <w:spacing w:val="1"/>
          <w:sz w:val="24"/>
          <w:szCs w:val="24"/>
        </w:rPr>
        <w:t xml:space="preserve"> </w:t>
      </w:r>
      <w:r>
        <w:rPr>
          <w:sz w:val="24"/>
          <w:szCs w:val="24"/>
        </w:rPr>
        <w:t>of p</w:t>
      </w:r>
      <w:r>
        <w:rPr>
          <w:spacing w:val="-1"/>
          <w:sz w:val="24"/>
          <w:szCs w:val="24"/>
        </w:rPr>
        <w:t>e</w:t>
      </w:r>
      <w:r>
        <w:rPr>
          <w:sz w:val="24"/>
          <w:szCs w:val="24"/>
        </w:rPr>
        <w:t xml:space="preserve">ople </w:t>
      </w:r>
      <w:r>
        <w:rPr>
          <w:spacing w:val="-1"/>
          <w:sz w:val="24"/>
          <w:szCs w:val="24"/>
        </w:rPr>
        <w:t>a</w:t>
      </w:r>
      <w:r>
        <w:rPr>
          <w:sz w:val="24"/>
          <w:szCs w:val="24"/>
        </w:rPr>
        <w:t>ll</w:t>
      </w:r>
      <w:r>
        <w:rPr>
          <w:spacing w:val="1"/>
          <w:sz w:val="24"/>
          <w:szCs w:val="24"/>
        </w:rPr>
        <w:t xml:space="preserve"> </w:t>
      </w:r>
      <w:r>
        <w:rPr>
          <w:sz w:val="24"/>
          <w:szCs w:val="24"/>
        </w:rPr>
        <w:t>ov</w:t>
      </w:r>
      <w:r>
        <w:rPr>
          <w:spacing w:val="-1"/>
          <w:sz w:val="24"/>
          <w:szCs w:val="24"/>
        </w:rPr>
        <w:t>e</w:t>
      </w:r>
      <w:r>
        <w:rPr>
          <w:sz w:val="24"/>
          <w:szCs w:val="24"/>
        </w:rPr>
        <w:t>r the wo</w:t>
      </w:r>
      <w:r>
        <w:rPr>
          <w:spacing w:val="-1"/>
          <w:sz w:val="24"/>
          <w:szCs w:val="24"/>
        </w:rPr>
        <w:t>r</w:t>
      </w:r>
      <w:r>
        <w:rPr>
          <w:sz w:val="24"/>
          <w:szCs w:val="24"/>
        </w:rPr>
        <w:t>ld.</w:t>
      </w:r>
      <w:r>
        <w:rPr>
          <w:spacing w:val="3"/>
          <w:sz w:val="24"/>
          <w:szCs w:val="24"/>
        </w:rPr>
        <w:t xml:space="preserve"> </w:t>
      </w:r>
      <w:r>
        <w:rPr>
          <w:spacing w:val="-6"/>
          <w:sz w:val="24"/>
          <w:szCs w:val="24"/>
        </w:rPr>
        <w:t>I</w:t>
      </w:r>
      <w:r>
        <w:rPr>
          <w:sz w:val="24"/>
          <w:szCs w:val="24"/>
        </w:rPr>
        <w:t>t</w:t>
      </w:r>
      <w:r>
        <w:rPr>
          <w:spacing w:val="1"/>
          <w:sz w:val="24"/>
          <w:szCs w:val="24"/>
        </w:rPr>
        <w:t xml:space="preserve"> </w:t>
      </w:r>
      <w:r>
        <w:rPr>
          <w:sz w:val="24"/>
          <w:szCs w:val="24"/>
        </w:rPr>
        <w:t>do</w:t>
      </w:r>
      <w:r>
        <w:rPr>
          <w:spacing w:val="-1"/>
          <w:sz w:val="24"/>
          <w:szCs w:val="24"/>
        </w:rPr>
        <w:t>e</w:t>
      </w:r>
      <w:r>
        <w:rPr>
          <w:sz w:val="24"/>
          <w:szCs w:val="24"/>
        </w:rPr>
        <w:t>s th</w:t>
      </w:r>
      <w:r>
        <w:rPr>
          <w:spacing w:val="1"/>
          <w:sz w:val="24"/>
          <w:szCs w:val="24"/>
        </w:rPr>
        <w:t>i</w:t>
      </w:r>
      <w:r>
        <w:rPr>
          <w:sz w:val="24"/>
          <w:szCs w:val="24"/>
        </w:rPr>
        <w:t>s</w:t>
      </w:r>
      <w:r>
        <w:rPr>
          <w:spacing w:val="5"/>
          <w:sz w:val="24"/>
          <w:szCs w:val="24"/>
        </w:rPr>
        <w:t xml:space="preserve"> </w:t>
      </w:r>
      <w:r>
        <w:rPr>
          <w:spacing w:val="2"/>
          <w:sz w:val="24"/>
          <w:szCs w:val="24"/>
        </w:rPr>
        <w:t>b</w:t>
      </w:r>
      <w:r>
        <w:rPr>
          <w:sz w:val="24"/>
          <w:szCs w:val="24"/>
        </w:rPr>
        <w:t>y p</w:t>
      </w:r>
      <w:r>
        <w:rPr>
          <w:spacing w:val="-1"/>
          <w:sz w:val="24"/>
          <w:szCs w:val="24"/>
        </w:rPr>
        <w:t>r</w:t>
      </w:r>
      <w:r>
        <w:rPr>
          <w:sz w:val="24"/>
          <w:szCs w:val="24"/>
        </w:rPr>
        <w:t>ovid</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l</w:t>
      </w:r>
      <w:r>
        <w:rPr>
          <w:spacing w:val="3"/>
          <w:sz w:val="24"/>
          <w:szCs w:val="24"/>
        </w:rPr>
        <w:t>o</w:t>
      </w:r>
      <w:r>
        <w:rPr>
          <w:spacing w:val="2"/>
          <w:sz w:val="24"/>
          <w:szCs w:val="24"/>
        </w:rPr>
        <w:t>w</w:t>
      </w:r>
      <w:r>
        <w:rPr>
          <w:spacing w:val="-1"/>
          <w:sz w:val="24"/>
          <w:szCs w:val="24"/>
        </w:rPr>
        <w:t>-c</w:t>
      </w:r>
      <w:r>
        <w:rPr>
          <w:sz w:val="24"/>
          <w:szCs w:val="24"/>
        </w:rPr>
        <w:t>ost,</w:t>
      </w:r>
      <w:r>
        <w:rPr>
          <w:spacing w:val="5"/>
          <w:sz w:val="24"/>
          <w:szCs w:val="24"/>
        </w:rPr>
        <w:t xml:space="preserve"> </w:t>
      </w:r>
      <w:r>
        <w:rPr>
          <w:sz w:val="24"/>
          <w:szCs w:val="24"/>
        </w:rPr>
        <w:t>h</w:t>
      </w:r>
      <w:r>
        <w:rPr>
          <w:spacing w:val="3"/>
          <w:sz w:val="24"/>
          <w:szCs w:val="24"/>
        </w:rPr>
        <w:t>i</w:t>
      </w:r>
      <w:r>
        <w:rPr>
          <w:spacing w:val="-2"/>
          <w:sz w:val="24"/>
          <w:szCs w:val="24"/>
        </w:rPr>
        <w:t>g</w:t>
      </w:r>
      <w:r>
        <w:rPr>
          <w:sz w:val="24"/>
          <w:szCs w:val="24"/>
        </w:rPr>
        <w:t>h</w:t>
      </w:r>
      <w:r>
        <w:rPr>
          <w:spacing w:val="-1"/>
          <w:sz w:val="24"/>
          <w:szCs w:val="24"/>
        </w:rPr>
        <w:t>-</w:t>
      </w:r>
      <w:r>
        <w:rPr>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w:t>
      </w:r>
      <w:r>
        <w:rPr>
          <w:spacing w:val="2"/>
          <w:sz w:val="24"/>
          <w:szCs w:val="24"/>
        </w:rPr>
        <w:t>n</w:t>
      </w:r>
      <w:r>
        <w:rPr>
          <w:spacing w:val="-1"/>
          <w:sz w:val="24"/>
          <w:szCs w:val="24"/>
        </w:rPr>
        <w:t>c</w:t>
      </w:r>
      <w:r>
        <w:rPr>
          <w:sz w:val="24"/>
          <w:szCs w:val="24"/>
        </w:rPr>
        <w:t xml:space="preserve">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rs that</w:t>
      </w:r>
      <w:r>
        <w:rPr>
          <w:spacing w:val="1"/>
          <w:sz w:val="24"/>
          <w:szCs w:val="24"/>
        </w:rPr>
        <w:t xml:space="preserve"> </w:t>
      </w:r>
      <w:r>
        <w:rPr>
          <w:sz w:val="24"/>
          <w:szCs w:val="24"/>
        </w:rPr>
        <w:t>p</w:t>
      </w:r>
      <w:r>
        <w:rPr>
          <w:spacing w:val="-1"/>
          <w:sz w:val="24"/>
          <w:szCs w:val="24"/>
        </w:rPr>
        <w:t>e</w:t>
      </w:r>
      <w:r>
        <w:rPr>
          <w:sz w:val="24"/>
          <w:szCs w:val="24"/>
        </w:rPr>
        <w:t>ople u</w:t>
      </w:r>
      <w:r>
        <w:rPr>
          <w:spacing w:val="2"/>
          <w:sz w:val="24"/>
          <w:szCs w:val="24"/>
        </w:rPr>
        <w:t>s</w:t>
      </w:r>
      <w:r>
        <w:rPr>
          <w:sz w:val="24"/>
          <w:szCs w:val="24"/>
        </w:rPr>
        <w:t>e to</w:t>
      </w:r>
      <w:r>
        <w:rPr>
          <w:spacing w:val="1"/>
          <w:sz w:val="24"/>
          <w:szCs w:val="24"/>
        </w:rPr>
        <w:t xml:space="preserve"> </w:t>
      </w:r>
      <w:r>
        <w:rPr>
          <w:sz w:val="24"/>
          <w:szCs w:val="24"/>
        </w:rPr>
        <w:t>le</w:t>
      </w:r>
      <w:r>
        <w:rPr>
          <w:spacing w:val="-1"/>
          <w:sz w:val="24"/>
          <w:szCs w:val="24"/>
        </w:rPr>
        <w:t>a</w:t>
      </w:r>
      <w:r>
        <w:rPr>
          <w:sz w:val="24"/>
          <w:szCs w:val="24"/>
        </w:rPr>
        <w:t>rn, solve p</w:t>
      </w:r>
      <w:r>
        <w:rPr>
          <w:spacing w:val="-1"/>
          <w:sz w:val="24"/>
          <w:szCs w:val="24"/>
        </w:rPr>
        <w:t>r</w:t>
      </w:r>
      <w:r>
        <w:rPr>
          <w:sz w:val="24"/>
          <w:szCs w:val="24"/>
        </w:rPr>
        <w:t>oble</w:t>
      </w:r>
      <w:r>
        <w:rPr>
          <w:spacing w:val="2"/>
          <w:sz w:val="24"/>
          <w:szCs w:val="24"/>
        </w:rPr>
        <w:t>m</w:t>
      </w:r>
      <w:r>
        <w:rPr>
          <w:sz w:val="24"/>
          <w:szCs w:val="24"/>
        </w:rPr>
        <w:t>s,</w:t>
      </w:r>
      <w:r w:rsidR="00FE2BD2">
        <w:rPr>
          <w:sz w:val="24"/>
          <w:szCs w:val="24"/>
        </w:rPr>
        <w:t xml:space="preserve"> </w:t>
      </w:r>
      <w:r>
        <w:rPr>
          <w:spacing w:val="-1"/>
          <w:sz w:val="24"/>
          <w:szCs w:val="24"/>
        </w:rPr>
        <w:t>a</w:t>
      </w:r>
      <w:r>
        <w:rPr>
          <w:sz w:val="24"/>
          <w:szCs w:val="24"/>
        </w:rPr>
        <w:t>nd h</w:t>
      </w:r>
      <w:r>
        <w:rPr>
          <w:spacing w:val="-1"/>
          <w:sz w:val="24"/>
          <w:szCs w:val="24"/>
        </w:rPr>
        <w:t>a</w:t>
      </w:r>
      <w:r>
        <w:rPr>
          <w:sz w:val="24"/>
          <w:szCs w:val="24"/>
        </w:rPr>
        <w:t>ve</w:t>
      </w:r>
      <w:r>
        <w:rPr>
          <w:spacing w:val="-1"/>
          <w:sz w:val="24"/>
          <w:szCs w:val="24"/>
        </w:rPr>
        <w:t xml:space="preserve"> f</w:t>
      </w:r>
      <w:r>
        <w:rPr>
          <w:sz w:val="24"/>
          <w:szCs w:val="24"/>
        </w:rPr>
        <w:t>un.</w:t>
      </w:r>
      <w:r w:rsidR="00FE2BD2">
        <w:rPr>
          <w:sz w:val="24"/>
          <w:szCs w:val="24"/>
        </w:rPr>
        <w:t xml:space="preserve"> </w:t>
      </w:r>
      <w:r>
        <w:rPr>
          <w:spacing w:val="-3"/>
          <w:sz w:val="24"/>
          <w:szCs w:val="24"/>
        </w:rPr>
        <w:t>I</w:t>
      </w:r>
      <w:r>
        <w:rPr>
          <w:sz w:val="24"/>
          <w:szCs w:val="24"/>
        </w:rPr>
        <w:t>t</w:t>
      </w:r>
      <w:r w:rsidR="00FE2BD2">
        <w:rPr>
          <w:sz w:val="24"/>
          <w:szCs w:val="24"/>
        </w:rPr>
        <w:t xml:space="preserve"> </w:t>
      </w:r>
      <w:r>
        <w:rPr>
          <w:spacing w:val="2"/>
          <w:sz w:val="24"/>
          <w:szCs w:val="24"/>
        </w:rPr>
        <w:t>p</w:t>
      </w:r>
      <w:r w:rsidR="00F3051C">
        <w:rPr>
          <w:sz w:val="24"/>
          <w:szCs w:val="24"/>
        </w:rPr>
        <w:t xml:space="preserve">rovides </w:t>
      </w:r>
      <w:r>
        <w:rPr>
          <w:sz w:val="24"/>
          <w:szCs w:val="24"/>
        </w:rPr>
        <w:t>outr</w:t>
      </w:r>
      <w:r>
        <w:rPr>
          <w:spacing w:val="1"/>
          <w:sz w:val="24"/>
          <w:szCs w:val="24"/>
        </w:rPr>
        <w:t>e</w:t>
      </w:r>
      <w:r>
        <w:rPr>
          <w:spacing w:val="-1"/>
          <w:sz w:val="24"/>
          <w:szCs w:val="24"/>
        </w:rPr>
        <w:t>ac</w:t>
      </w:r>
      <w:r>
        <w:rPr>
          <w:sz w:val="24"/>
          <w:szCs w:val="24"/>
        </w:rPr>
        <w:t xml:space="preserve">h </w:t>
      </w:r>
      <w:r>
        <w:rPr>
          <w:spacing w:val="-1"/>
          <w:sz w:val="24"/>
          <w:szCs w:val="24"/>
        </w:rPr>
        <w:t>a</w:t>
      </w:r>
      <w:r>
        <w:rPr>
          <w:sz w:val="24"/>
          <w:szCs w:val="24"/>
        </w:rPr>
        <w:t>nd</w:t>
      </w:r>
      <w:r w:rsidR="00FE2BD2">
        <w:rPr>
          <w:sz w:val="24"/>
          <w:szCs w:val="24"/>
        </w:rPr>
        <w:t xml:space="preserve"> </w:t>
      </w:r>
      <w:r>
        <w:rPr>
          <w:spacing w:val="-1"/>
          <w:sz w:val="24"/>
          <w:szCs w:val="24"/>
        </w:rPr>
        <w:t>e</w:t>
      </w:r>
      <w:r>
        <w:rPr>
          <w:sz w:val="24"/>
          <w:szCs w:val="24"/>
        </w:rPr>
        <w:t>du</w:t>
      </w:r>
      <w:r>
        <w:rPr>
          <w:spacing w:val="1"/>
          <w:sz w:val="24"/>
          <w:szCs w:val="24"/>
        </w:rPr>
        <w:t>c</w:t>
      </w:r>
      <w:r>
        <w:rPr>
          <w:spacing w:val="-1"/>
          <w:sz w:val="24"/>
          <w:szCs w:val="24"/>
        </w:rPr>
        <w:t>a</w:t>
      </w:r>
      <w:r>
        <w:rPr>
          <w:sz w:val="24"/>
          <w:szCs w:val="24"/>
        </w:rPr>
        <w:t>t</w:t>
      </w:r>
      <w:r>
        <w:rPr>
          <w:spacing w:val="1"/>
          <w:sz w:val="24"/>
          <w:szCs w:val="24"/>
        </w:rPr>
        <w:t>i</w:t>
      </w:r>
      <w:r>
        <w:rPr>
          <w:sz w:val="24"/>
          <w:szCs w:val="24"/>
        </w:rPr>
        <w:t>on</w:t>
      </w:r>
      <w:r w:rsidR="00FE2BD2">
        <w:rPr>
          <w:sz w:val="24"/>
          <w:szCs w:val="24"/>
        </w:rPr>
        <w:t xml:space="preserve"> </w:t>
      </w:r>
      <w:r>
        <w:rPr>
          <w:sz w:val="24"/>
          <w:szCs w:val="24"/>
        </w:rPr>
        <w:t>to</w:t>
      </w:r>
      <w:r w:rsidR="00FE2BD2">
        <w:rPr>
          <w:sz w:val="24"/>
          <w:szCs w:val="24"/>
        </w:rPr>
        <w:t xml:space="preserve"> </w:t>
      </w:r>
      <w:r>
        <w:rPr>
          <w:sz w:val="24"/>
          <w:szCs w:val="24"/>
        </w:rPr>
        <w:t>h</w:t>
      </w:r>
      <w:r>
        <w:rPr>
          <w:spacing w:val="1"/>
          <w:sz w:val="24"/>
          <w:szCs w:val="24"/>
        </w:rPr>
        <w:t>e</w:t>
      </w:r>
      <w:r>
        <w:rPr>
          <w:sz w:val="24"/>
          <w:szCs w:val="24"/>
        </w:rPr>
        <w:t>lp</w:t>
      </w:r>
      <w:r w:rsidR="00FE2BD2">
        <w:rPr>
          <w:sz w:val="24"/>
          <w:szCs w:val="24"/>
        </w:rPr>
        <w:t xml:space="preserve"> </w:t>
      </w:r>
      <w:r>
        <w:rPr>
          <w:sz w:val="24"/>
          <w:szCs w:val="24"/>
        </w:rPr>
        <w:t>more</w:t>
      </w:r>
      <w:r w:rsidR="00FE2BD2">
        <w:rPr>
          <w:sz w:val="24"/>
          <w:szCs w:val="24"/>
        </w:rPr>
        <w:t xml:space="preserve"> </w:t>
      </w:r>
      <w:r>
        <w:rPr>
          <w:sz w:val="24"/>
          <w:szCs w:val="24"/>
        </w:rPr>
        <w:t>p</w:t>
      </w:r>
      <w:r>
        <w:rPr>
          <w:spacing w:val="-1"/>
          <w:sz w:val="24"/>
          <w:szCs w:val="24"/>
        </w:rPr>
        <w:t>e</w:t>
      </w:r>
      <w:r>
        <w:rPr>
          <w:sz w:val="24"/>
          <w:szCs w:val="24"/>
        </w:rPr>
        <w:t>ople</w:t>
      </w:r>
      <w:r w:rsidR="00FE2BD2">
        <w:rPr>
          <w:sz w:val="24"/>
          <w:szCs w:val="24"/>
        </w:rPr>
        <w:t xml:space="preserve"> </w:t>
      </w:r>
      <w:r>
        <w:rPr>
          <w:spacing w:val="-1"/>
          <w:sz w:val="24"/>
          <w:szCs w:val="24"/>
        </w:rPr>
        <w:t>a</w:t>
      </w:r>
      <w:r>
        <w:rPr>
          <w:spacing w:val="1"/>
          <w:sz w:val="24"/>
          <w:szCs w:val="24"/>
        </w:rPr>
        <w:t>c</w:t>
      </w:r>
      <w:r>
        <w:rPr>
          <w:spacing w:val="-1"/>
          <w:sz w:val="24"/>
          <w:szCs w:val="24"/>
        </w:rPr>
        <w:t>c</w:t>
      </w:r>
      <w:r>
        <w:rPr>
          <w:spacing w:val="5"/>
          <w:sz w:val="24"/>
          <w:szCs w:val="24"/>
        </w:rPr>
        <w:t>e</w:t>
      </w:r>
      <w:r>
        <w:rPr>
          <w:sz w:val="24"/>
          <w:szCs w:val="24"/>
        </w:rPr>
        <w:t xml:space="preserve">ss </w:t>
      </w:r>
      <w:r>
        <w:rPr>
          <w:spacing w:val="-1"/>
          <w:sz w:val="24"/>
          <w:szCs w:val="24"/>
        </w:rPr>
        <w:t>c</w:t>
      </w:r>
      <w:r>
        <w:rPr>
          <w:sz w:val="24"/>
          <w:szCs w:val="24"/>
        </w:rPr>
        <w:t>ompu</w:t>
      </w:r>
      <w:r>
        <w:rPr>
          <w:spacing w:val="1"/>
          <w:sz w:val="24"/>
          <w:szCs w:val="24"/>
        </w:rPr>
        <w:t>t</w:t>
      </w:r>
      <w:r>
        <w:rPr>
          <w:sz w:val="24"/>
          <w:szCs w:val="24"/>
        </w:rPr>
        <w:t xml:space="preserve">ing </w:t>
      </w:r>
      <w:r>
        <w:rPr>
          <w:spacing w:val="-1"/>
          <w:sz w:val="24"/>
          <w:szCs w:val="24"/>
        </w:rPr>
        <w:t>a</w:t>
      </w:r>
      <w:r>
        <w:rPr>
          <w:sz w:val="24"/>
          <w:szCs w:val="24"/>
        </w:rPr>
        <w:t>nd</w:t>
      </w:r>
      <w:r>
        <w:rPr>
          <w:spacing w:val="2"/>
          <w:sz w:val="24"/>
          <w:szCs w:val="24"/>
        </w:rPr>
        <w:t xml:space="preserve"> </w:t>
      </w:r>
      <w:r>
        <w:rPr>
          <w:sz w:val="24"/>
          <w:szCs w:val="24"/>
        </w:rPr>
        <w:t>di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r>
        <w:rPr>
          <w:spacing w:val="5"/>
          <w:sz w:val="24"/>
          <w:szCs w:val="24"/>
        </w:rPr>
        <w:t xml:space="preserve"> </w:t>
      </w:r>
      <w:r>
        <w:rPr>
          <w:sz w:val="24"/>
          <w:szCs w:val="24"/>
        </w:rPr>
        <w:t>making</w:t>
      </w:r>
      <w:r>
        <w:rPr>
          <w:spacing w:val="2"/>
          <w:sz w:val="24"/>
          <w:szCs w:val="24"/>
        </w:rPr>
        <w:t xml:space="preserve"> </w:t>
      </w:r>
      <w:r>
        <w:rPr>
          <w:sz w:val="24"/>
          <w:szCs w:val="24"/>
        </w:rPr>
        <w:t>it</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lops</w:t>
      </w:r>
      <w:r>
        <w:rPr>
          <w:spacing w:val="3"/>
          <w:sz w:val="24"/>
          <w:szCs w:val="24"/>
        </w:rPr>
        <w:t xml:space="preserve"> </w:t>
      </w:r>
      <w:r>
        <w:rPr>
          <w:sz w:val="24"/>
          <w:szCs w:val="24"/>
        </w:rPr>
        <w:t>f</w:t>
      </w:r>
      <w:r>
        <w:rPr>
          <w:spacing w:val="-1"/>
          <w:sz w:val="24"/>
          <w:szCs w:val="24"/>
        </w:rPr>
        <w:t>re</w:t>
      </w:r>
      <w:r>
        <w:rPr>
          <w:sz w:val="24"/>
          <w:szCs w:val="24"/>
        </w:rPr>
        <w:t>e</w:t>
      </w:r>
      <w:r w:rsidR="00FE2BD2">
        <w:rPr>
          <w:sz w:val="24"/>
          <w:szCs w:val="24"/>
        </w:rPr>
        <w:t xml:space="preserve"> </w:t>
      </w:r>
      <w:r>
        <w:rPr>
          <w:sz w:val="24"/>
          <w:szCs w:val="24"/>
        </w:rPr>
        <w:t>r</w:t>
      </w:r>
      <w:r>
        <w:rPr>
          <w:spacing w:val="-2"/>
          <w:sz w:val="24"/>
          <w:szCs w:val="24"/>
        </w:rPr>
        <w:t>e</w:t>
      </w:r>
      <w:r>
        <w:rPr>
          <w:sz w:val="24"/>
          <w:szCs w:val="24"/>
        </w:rPr>
        <w:t>sour</w:t>
      </w:r>
      <w:r>
        <w:rPr>
          <w:spacing w:val="1"/>
          <w:sz w:val="24"/>
          <w:szCs w:val="24"/>
        </w:rPr>
        <w:t>c</w:t>
      </w:r>
      <w:r>
        <w:rPr>
          <w:spacing w:val="-1"/>
          <w:sz w:val="24"/>
          <w:szCs w:val="24"/>
        </w:rPr>
        <w:t>e</w:t>
      </w:r>
      <w:r>
        <w:rPr>
          <w:sz w:val="24"/>
          <w:szCs w:val="24"/>
        </w:rPr>
        <w:t>s to h</w:t>
      </w:r>
      <w:r>
        <w:rPr>
          <w:spacing w:val="-1"/>
          <w:sz w:val="24"/>
          <w:szCs w:val="24"/>
        </w:rPr>
        <w:t>e</w:t>
      </w:r>
      <w:r>
        <w:rPr>
          <w:sz w:val="24"/>
          <w:szCs w:val="24"/>
        </w:rPr>
        <w:t xml:space="preserve">lp </w:t>
      </w:r>
      <w:r>
        <w:rPr>
          <w:spacing w:val="2"/>
          <w:sz w:val="24"/>
          <w:szCs w:val="24"/>
        </w:rPr>
        <w:t>p</w:t>
      </w:r>
      <w:r>
        <w:rPr>
          <w:spacing w:val="-1"/>
          <w:sz w:val="24"/>
          <w:szCs w:val="24"/>
        </w:rPr>
        <w:t>e</w:t>
      </w:r>
      <w:r>
        <w:rPr>
          <w:sz w:val="24"/>
          <w:szCs w:val="24"/>
        </w:rPr>
        <w:t>ople</w:t>
      </w:r>
      <w:r>
        <w:rPr>
          <w:spacing w:val="2"/>
          <w:sz w:val="24"/>
          <w:szCs w:val="24"/>
        </w:rPr>
        <w:t xml:space="preserve"> </w:t>
      </w:r>
      <w:r>
        <w:rPr>
          <w:sz w:val="24"/>
          <w:szCs w:val="24"/>
        </w:rPr>
        <w:t>le</w:t>
      </w:r>
      <w:r>
        <w:rPr>
          <w:spacing w:val="-1"/>
          <w:sz w:val="24"/>
          <w:szCs w:val="24"/>
        </w:rPr>
        <w:t>a</w:t>
      </w:r>
      <w:r>
        <w:rPr>
          <w:sz w:val="24"/>
          <w:szCs w:val="24"/>
        </w:rPr>
        <w:t>rn</w:t>
      </w:r>
      <w:r>
        <w:rPr>
          <w:spacing w:val="1"/>
          <w:sz w:val="24"/>
          <w:szCs w:val="24"/>
        </w:rPr>
        <w:t xml:space="preserve"> </w:t>
      </w:r>
      <w:r>
        <w:rPr>
          <w:spacing w:val="-1"/>
          <w:sz w:val="24"/>
          <w:szCs w:val="24"/>
        </w:rPr>
        <w:t>a</w:t>
      </w:r>
      <w:r>
        <w:rPr>
          <w:sz w:val="24"/>
          <w:szCs w:val="24"/>
        </w:rPr>
        <w:t xml:space="preserve">bout </w:t>
      </w:r>
      <w:r>
        <w:rPr>
          <w:spacing w:val="-1"/>
          <w:sz w:val="24"/>
          <w:szCs w:val="24"/>
        </w:rPr>
        <w:t>c</w:t>
      </w:r>
      <w:r>
        <w:rPr>
          <w:sz w:val="24"/>
          <w:szCs w:val="24"/>
        </w:rPr>
        <w:t>ompu</w:t>
      </w:r>
      <w:r>
        <w:rPr>
          <w:spacing w:val="1"/>
          <w:sz w:val="24"/>
          <w:szCs w:val="24"/>
        </w:rPr>
        <w:t>t</w:t>
      </w:r>
      <w:r>
        <w:rPr>
          <w:sz w:val="24"/>
          <w:szCs w:val="24"/>
        </w:rPr>
        <w:t xml:space="preserve">ing </w:t>
      </w:r>
      <w:r>
        <w:rPr>
          <w:spacing w:val="1"/>
          <w:sz w:val="24"/>
          <w:szCs w:val="24"/>
        </w:rPr>
        <w:t>a</w:t>
      </w:r>
      <w:r>
        <w:rPr>
          <w:sz w:val="24"/>
          <w:szCs w:val="24"/>
        </w:rPr>
        <w:t>nd making th</w:t>
      </w:r>
      <w:r>
        <w:rPr>
          <w:spacing w:val="1"/>
          <w:sz w:val="24"/>
          <w:szCs w:val="24"/>
        </w:rPr>
        <w:t>i</w:t>
      </w:r>
      <w:r>
        <w:rPr>
          <w:spacing w:val="2"/>
          <w:sz w:val="24"/>
          <w:szCs w:val="24"/>
        </w:rPr>
        <w:t>n</w:t>
      </w:r>
      <w:r>
        <w:rPr>
          <w:spacing w:val="-2"/>
          <w:sz w:val="24"/>
          <w:szCs w:val="24"/>
        </w:rPr>
        <w:t>g</w:t>
      </w:r>
      <w:r>
        <w:rPr>
          <w:sz w:val="24"/>
          <w:szCs w:val="24"/>
        </w:rPr>
        <w:t>s</w:t>
      </w:r>
      <w:r>
        <w:rPr>
          <w:spacing w:val="3"/>
          <w:sz w:val="24"/>
          <w:szCs w:val="24"/>
        </w:rPr>
        <w:t xml:space="preserve"> </w:t>
      </w:r>
      <w:r>
        <w:rPr>
          <w:sz w:val="24"/>
          <w:szCs w:val="24"/>
        </w:rPr>
        <w:t>with</w:t>
      </w:r>
      <w:r>
        <w:rPr>
          <w:spacing w:val="3"/>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rs</w:t>
      </w:r>
      <w:r>
        <w:rPr>
          <w:spacing w:val="2"/>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a</w:t>
      </w:r>
      <w:r>
        <w:rPr>
          <w:sz w:val="24"/>
          <w:szCs w:val="24"/>
        </w:rPr>
        <w:t>lso</w:t>
      </w:r>
      <w:r>
        <w:rPr>
          <w:spacing w:val="3"/>
          <w:sz w:val="24"/>
          <w:szCs w:val="24"/>
        </w:rPr>
        <w:t xml:space="preserve"> </w:t>
      </w:r>
      <w:r>
        <w:rPr>
          <w:sz w:val="24"/>
          <w:szCs w:val="24"/>
        </w:rPr>
        <w:t>tr</w:t>
      </w:r>
      <w:r>
        <w:rPr>
          <w:spacing w:val="1"/>
          <w:sz w:val="24"/>
          <w:szCs w:val="24"/>
        </w:rPr>
        <w:t>a</w:t>
      </w:r>
      <w:r>
        <w:rPr>
          <w:sz w:val="24"/>
          <w:szCs w:val="24"/>
        </w:rPr>
        <w:t xml:space="preserve">ins </w:t>
      </w:r>
      <w:r>
        <w:rPr>
          <w:spacing w:val="-1"/>
          <w:sz w:val="24"/>
          <w:szCs w:val="24"/>
        </w:rPr>
        <w:t>e</w:t>
      </w:r>
      <w:r>
        <w:rPr>
          <w:sz w:val="24"/>
          <w:szCs w:val="24"/>
        </w:rPr>
        <w:t>du</w:t>
      </w:r>
      <w:r>
        <w:rPr>
          <w:spacing w:val="-1"/>
          <w:sz w:val="24"/>
          <w:szCs w:val="24"/>
        </w:rPr>
        <w:t>ca</w:t>
      </w:r>
      <w:r>
        <w:rPr>
          <w:sz w:val="24"/>
          <w:szCs w:val="24"/>
        </w:rPr>
        <w:t>tors who</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pacing w:val="-2"/>
          <w:sz w:val="24"/>
          <w:szCs w:val="24"/>
        </w:rPr>
        <w:t>g</w:t>
      </w:r>
      <w:r>
        <w:rPr>
          <w:sz w:val="24"/>
          <w:szCs w:val="24"/>
        </w:rPr>
        <w:t>uide</w:t>
      </w:r>
      <w:r>
        <w:rPr>
          <w:spacing w:val="2"/>
          <w:sz w:val="24"/>
          <w:szCs w:val="24"/>
        </w:rPr>
        <w:t xml:space="preserve"> </w:t>
      </w:r>
      <w:r>
        <w:rPr>
          <w:sz w:val="24"/>
          <w:szCs w:val="24"/>
        </w:rPr>
        <w:t>other</w:t>
      </w:r>
      <w:r>
        <w:rPr>
          <w:spacing w:val="-1"/>
          <w:sz w:val="24"/>
          <w:szCs w:val="24"/>
        </w:rPr>
        <w:t xml:space="preserve"> </w:t>
      </w:r>
      <w:r>
        <w:rPr>
          <w:sz w:val="24"/>
          <w:szCs w:val="24"/>
        </w:rPr>
        <w:t>p</w:t>
      </w:r>
      <w:r>
        <w:rPr>
          <w:spacing w:val="-1"/>
          <w:sz w:val="24"/>
          <w:szCs w:val="24"/>
        </w:rPr>
        <w:t>e</w:t>
      </w:r>
      <w:r>
        <w:rPr>
          <w:sz w:val="24"/>
          <w:szCs w:val="24"/>
        </w:rPr>
        <w:t>ople to le</w:t>
      </w:r>
      <w:r>
        <w:rPr>
          <w:spacing w:val="1"/>
          <w:sz w:val="24"/>
          <w:szCs w:val="24"/>
        </w:rPr>
        <w:t>a</w:t>
      </w:r>
      <w:r>
        <w:rPr>
          <w:sz w:val="24"/>
          <w:szCs w:val="24"/>
        </w:rPr>
        <w:t>rn.</w:t>
      </w:r>
    </w:p>
    <w:p w:rsidR="00FE2BD2" w:rsidRDefault="002A4821" w:rsidP="00B70518">
      <w:pPr>
        <w:spacing w:after="620" w:line="360" w:lineRule="auto"/>
        <w:ind w:right="1296"/>
        <w:jc w:val="both"/>
        <w:rPr>
          <w:sz w:val="32"/>
          <w:szCs w:val="32"/>
        </w:rPr>
      </w:pPr>
      <w:r>
        <w:rPr>
          <w:b/>
          <w:sz w:val="24"/>
          <w:szCs w:val="24"/>
        </w:rPr>
        <w:t>A</w:t>
      </w:r>
      <w:r>
        <w:rPr>
          <w:b/>
          <w:spacing w:val="6"/>
          <w:sz w:val="24"/>
          <w:szCs w:val="24"/>
        </w:rPr>
        <w:t xml:space="preserve"> </w:t>
      </w:r>
      <w:r>
        <w:rPr>
          <w:b/>
          <w:spacing w:val="-1"/>
          <w:sz w:val="24"/>
          <w:szCs w:val="24"/>
        </w:rPr>
        <w:t>M</w:t>
      </w:r>
      <w:r>
        <w:rPr>
          <w:b/>
          <w:sz w:val="24"/>
          <w:szCs w:val="24"/>
        </w:rPr>
        <w:t>ic</w:t>
      </w:r>
      <w:r>
        <w:rPr>
          <w:b/>
          <w:spacing w:val="-1"/>
          <w:sz w:val="24"/>
          <w:szCs w:val="24"/>
        </w:rPr>
        <w:t>r</w:t>
      </w:r>
      <w:r>
        <w:rPr>
          <w:b/>
          <w:sz w:val="24"/>
          <w:szCs w:val="24"/>
        </w:rPr>
        <w:t>o</w:t>
      </w:r>
      <w:r>
        <w:rPr>
          <w:b/>
          <w:spacing w:val="7"/>
          <w:sz w:val="24"/>
          <w:szCs w:val="24"/>
        </w:rPr>
        <w:t xml:space="preserve"> </w:t>
      </w:r>
      <w:r>
        <w:rPr>
          <w:b/>
          <w:sz w:val="24"/>
          <w:szCs w:val="24"/>
        </w:rPr>
        <w:t>Co</w:t>
      </w:r>
      <w:r>
        <w:rPr>
          <w:b/>
          <w:spacing w:val="1"/>
          <w:sz w:val="24"/>
          <w:szCs w:val="24"/>
        </w:rPr>
        <w:t>n</w:t>
      </w:r>
      <w:r>
        <w:rPr>
          <w:b/>
          <w:sz w:val="24"/>
          <w:szCs w:val="24"/>
        </w:rPr>
        <w:t>t</w:t>
      </w:r>
      <w:r>
        <w:rPr>
          <w:b/>
          <w:spacing w:val="-2"/>
          <w:sz w:val="24"/>
          <w:szCs w:val="24"/>
        </w:rPr>
        <w:t>r</w:t>
      </w:r>
      <w:r>
        <w:rPr>
          <w:b/>
          <w:sz w:val="24"/>
          <w:szCs w:val="24"/>
        </w:rPr>
        <w:t>ol</w:t>
      </w:r>
      <w:r>
        <w:rPr>
          <w:b/>
          <w:spacing w:val="1"/>
          <w:sz w:val="24"/>
          <w:szCs w:val="24"/>
        </w:rPr>
        <w:t>le</w:t>
      </w:r>
      <w:r>
        <w:rPr>
          <w:b/>
          <w:spacing w:val="-1"/>
          <w:sz w:val="24"/>
          <w:szCs w:val="24"/>
        </w:rPr>
        <w:t>r</w:t>
      </w:r>
      <w:r>
        <w:rPr>
          <w:b/>
          <w:sz w:val="24"/>
          <w:szCs w:val="24"/>
        </w:rPr>
        <w:t>:</w:t>
      </w:r>
      <w:r>
        <w:rPr>
          <w:b/>
          <w:spacing w:val="7"/>
          <w:sz w:val="24"/>
          <w:szCs w:val="24"/>
        </w:rPr>
        <w:t xml:space="preserve"> </w:t>
      </w:r>
      <w:r>
        <w:rPr>
          <w:color w:val="333333"/>
          <w:sz w:val="24"/>
          <w:szCs w:val="24"/>
        </w:rPr>
        <w:t>M</w:t>
      </w:r>
      <w:r>
        <w:rPr>
          <w:color w:val="333333"/>
          <w:spacing w:val="3"/>
          <w:sz w:val="24"/>
          <w:szCs w:val="24"/>
        </w:rPr>
        <w:t>i</w:t>
      </w:r>
      <w:r>
        <w:rPr>
          <w:color w:val="333333"/>
          <w:spacing w:val="-1"/>
          <w:sz w:val="24"/>
          <w:szCs w:val="24"/>
        </w:rPr>
        <w:t>c</w:t>
      </w:r>
      <w:r>
        <w:rPr>
          <w:color w:val="333333"/>
          <w:sz w:val="24"/>
          <w:szCs w:val="24"/>
        </w:rPr>
        <w:t>ro</w:t>
      </w:r>
      <w:r>
        <w:rPr>
          <w:color w:val="333333"/>
          <w:spacing w:val="-2"/>
          <w:sz w:val="24"/>
          <w:szCs w:val="24"/>
        </w:rPr>
        <w:t>c</w:t>
      </w:r>
      <w:r>
        <w:rPr>
          <w:color w:val="333333"/>
          <w:sz w:val="24"/>
          <w:szCs w:val="24"/>
        </w:rPr>
        <w:t>ontroll</w:t>
      </w:r>
      <w:r>
        <w:rPr>
          <w:color w:val="333333"/>
          <w:spacing w:val="-1"/>
          <w:sz w:val="24"/>
          <w:szCs w:val="24"/>
        </w:rPr>
        <w:t>e</w:t>
      </w:r>
      <w:r>
        <w:rPr>
          <w:color w:val="333333"/>
          <w:sz w:val="24"/>
          <w:szCs w:val="24"/>
        </w:rPr>
        <w:t>rs</w:t>
      </w:r>
      <w:r>
        <w:rPr>
          <w:color w:val="333333"/>
          <w:spacing w:val="2"/>
          <w:sz w:val="24"/>
          <w:szCs w:val="24"/>
        </w:rPr>
        <w:t xml:space="preserve"> </w:t>
      </w:r>
      <w:r>
        <w:rPr>
          <w:color w:val="333333"/>
          <w:spacing w:val="-1"/>
          <w:sz w:val="24"/>
          <w:szCs w:val="24"/>
        </w:rPr>
        <w:t>a</w:t>
      </w:r>
      <w:r>
        <w:rPr>
          <w:color w:val="333333"/>
          <w:spacing w:val="1"/>
          <w:sz w:val="24"/>
          <w:szCs w:val="24"/>
        </w:rPr>
        <w:t>r</w:t>
      </w:r>
      <w:r>
        <w:rPr>
          <w:color w:val="333333"/>
          <w:sz w:val="24"/>
          <w:szCs w:val="24"/>
        </w:rPr>
        <w:t>e</w:t>
      </w:r>
      <w:r>
        <w:rPr>
          <w:color w:val="333333"/>
          <w:spacing w:val="-1"/>
          <w:sz w:val="24"/>
          <w:szCs w:val="24"/>
        </w:rPr>
        <w:t xml:space="preserve"> </w:t>
      </w:r>
      <w:r>
        <w:rPr>
          <w:color w:val="333333"/>
          <w:sz w:val="24"/>
          <w:szCs w:val="24"/>
        </w:rPr>
        <w:t>d</w:t>
      </w:r>
      <w:r>
        <w:rPr>
          <w:color w:val="333333"/>
          <w:spacing w:val="-1"/>
          <w:sz w:val="24"/>
          <w:szCs w:val="24"/>
        </w:rPr>
        <w:t>e</w:t>
      </w:r>
      <w:r>
        <w:rPr>
          <w:color w:val="333333"/>
          <w:sz w:val="24"/>
          <w:szCs w:val="24"/>
        </w:rPr>
        <w:t>s</w:t>
      </w:r>
      <w:r>
        <w:rPr>
          <w:color w:val="333333"/>
          <w:spacing w:val="3"/>
          <w:sz w:val="24"/>
          <w:szCs w:val="24"/>
        </w:rPr>
        <w:t>i</w:t>
      </w:r>
      <w:r>
        <w:rPr>
          <w:color w:val="333333"/>
          <w:spacing w:val="-2"/>
          <w:sz w:val="24"/>
          <w:szCs w:val="24"/>
        </w:rPr>
        <w:t>g</w:t>
      </w:r>
      <w:r>
        <w:rPr>
          <w:color w:val="333333"/>
          <w:spacing w:val="2"/>
          <w:sz w:val="24"/>
          <w:szCs w:val="24"/>
        </w:rPr>
        <w:t>n</w:t>
      </w:r>
      <w:r>
        <w:rPr>
          <w:color w:val="333333"/>
          <w:spacing w:val="-1"/>
          <w:sz w:val="24"/>
          <w:szCs w:val="24"/>
        </w:rPr>
        <w:t>e</w:t>
      </w:r>
      <w:r>
        <w:rPr>
          <w:color w:val="333333"/>
          <w:sz w:val="24"/>
          <w:szCs w:val="24"/>
        </w:rPr>
        <w:t>d to pe</w:t>
      </w:r>
      <w:r>
        <w:rPr>
          <w:color w:val="333333"/>
          <w:spacing w:val="-1"/>
          <w:sz w:val="24"/>
          <w:szCs w:val="24"/>
        </w:rPr>
        <w:t>r</w:t>
      </w:r>
      <w:r>
        <w:rPr>
          <w:color w:val="333333"/>
          <w:sz w:val="24"/>
          <w:szCs w:val="24"/>
        </w:rPr>
        <w:t>fo</w:t>
      </w:r>
      <w:r>
        <w:rPr>
          <w:color w:val="333333"/>
          <w:spacing w:val="-1"/>
          <w:sz w:val="24"/>
          <w:szCs w:val="24"/>
        </w:rPr>
        <w:t>r</w:t>
      </w:r>
      <w:r>
        <w:rPr>
          <w:color w:val="333333"/>
          <w:sz w:val="24"/>
          <w:szCs w:val="24"/>
        </w:rPr>
        <w:t>m sp</w:t>
      </w:r>
      <w:r>
        <w:rPr>
          <w:color w:val="333333"/>
          <w:spacing w:val="2"/>
          <w:sz w:val="24"/>
          <w:szCs w:val="24"/>
        </w:rPr>
        <w:t>e</w:t>
      </w:r>
      <w:r>
        <w:rPr>
          <w:color w:val="333333"/>
          <w:spacing w:val="-1"/>
          <w:sz w:val="24"/>
          <w:szCs w:val="24"/>
        </w:rPr>
        <w:t>c</w:t>
      </w:r>
      <w:r>
        <w:rPr>
          <w:color w:val="333333"/>
          <w:sz w:val="24"/>
          <w:szCs w:val="24"/>
        </w:rPr>
        <w:t>ific t</w:t>
      </w:r>
      <w:r>
        <w:rPr>
          <w:color w:val="333333"/>
          <w:spacing w:val="-1"/>
          <w:sz w:val="24"/>
          <w:szCs w:val="24"/>
        </w:rPr>
        <w:t>a</w:t>
      </w:r>
      <w:r>
        <w:rPr>
          <w:color w:val="333333"/>
          <w:sz w:val="24"/>
          <w:szCs w:val="24"/>
        </w:rPr>
        <w:t>sks.</w:t>
      </w:r>
      <w:r>
        <w:rPr>
          <w:color w:val="333333"/>
          <w:spacing w:val="3"/>
          <w:sz w:val="24"/>
          <w:szCs w:val="24"/>
        </w:rPr>
        <w:t xml:space="preserve"> </w:t>
      </w:r>
      <w:r>
        <w:rPr>
          <w:color w:val="333333"/>
          <w:spacing w:val="1"/>
          <w:sz w:val="24"/>
          <w:szCs w:val="24"/>
        </w:rPr>
        <w:t>S</w:t>
      </w:r>
      <w:r>
        <w:rPr>
          <w:color w:val="333333"/>
          <w:sz w:val="24"/>
          <w:szCs w:val="24"/>
        </w:rPr>
        <w:t>p</w:t>
      </w:r>
      <w:r>
        <w:rPr>
          <w:color w:val="333333"/>
          <w:spacing w:val="-1"/>
          <w:sz w:val="24"/>
          <w:szCs w:val="24"/>
        </w:rPr>
        <w:t>ec</w:t>
      </w:r>
      <w:r w:rsidR="00B40345">
        <w:rPr>
          <w:color w:val="333333"/>
          <w:sz w:val="24"/>
          <w:szCs w:val="24"/>
        </w:rPr>
        <w:t xml:space="preserve">ific </w:t>
      </w:r>
      <w:r>
        <w:rPr>
          <w:color w:val="333333"/>
          <w:sz w:val="24"/>
          <w:szCs w:val="24"/>
        </w:rPr>
        <w:t>me</w:t>
      </w:r>
      <w:r>
        <w:rPr>
          <w:color w:val="333333"/>
          <w:spacing w:val="-1"/>
          <w:sz w:val="24"/>
          <w:szCs w:val="24"/>
        </w:rPr>
        <w:t>a</w:t>
      </w:r>
      <w:r>
        <w:rPr>
          <w:color w:val="333333"/>
          <w:sz w:val="24"/>
          <w:szCs w:val="24"/>
        </w:rPr>
        <w:t xml:space="preserve">ns </w:t>
      </w:r>
      <w:r>
        <w:rPr>
          <w:color w:val="333333"/>
          <w:spacing w:val="-1"/>
          <w:sz w:val="24"/>
          <w:szCs w:val="24"/>
        </w:rPr>
        <w:t>a</w:t>
      </w:r>
      <w:r>
        <w:rPr>
          <w:color w:val="333333"/>
          <w:sz w:val="24"/>
          <w:szCs w:val="24"/>
        </w:rPr>
        <w:t>ppl</w:t>
      </w:r>
      <w:r>
        <w:rPr>
          <w:color w:val="333333"/>
          <w:spacing w:val="1"/>
          <w:sz w:val="24"/>
          <w:szCs w:val="24"/>
        </w:rPr>
        <w:t>i</w:t>
      </w:r>
      <w:r>
        <w:rPr>
          <w:color w:val="333333"/>
          <w:spacing w:val="-1"/>
          <w:sz w:val="24"/>
          <w:szCs w:val="24"/>
        </w:rPr>
        <w:t>ca</w:t>
      </w:r>
      <w:r>
        <w:rPr>
          <w:color w:val="333333"/>
          <w:sz w:val="24"/>
          <w:szCs w:val="24"/>
        </w:rPr>
        <w:t>t</w:t>
      </w:r>
      <w:r>
        <w:rPr>
          <w:color w:val="333333"/>
          <w:spacing w:val="1"/>
          <w:sz w:val="24"/>
          <w:szCs w:val="24"/>
        </w:rPr>
        <w:t>i</w:t>
      </w:r>
      <w:r>
        <w:rPr>
          <w:color w:val="333333"/>
          <w:sz w:val="24"/>
          <w:szCs w:val="24"/>
        </w:rPr>
        <w:t>ons wh</w:t>
      </w:r>
      <w:r>
        <w:rPr>
          <w:color w:val="333333"/>
          <w:spacing w:val="1"/>
          <w:sz w:val="24"/>
          <w:szCs w:val="24"/>
        </w:rPr>
        <w:t>e</w:t>
      </w:r>
      <w:r>
        <w:rPr>
          <w:color w:val="333333"/>
          <w:sz w:val="24"/>
          <w:szCs w:val="24"/>
        </w:rPr>
        <w:t xml:space="preserve">re </w:t>
      </w:r>
      <w:r w:rsidR="00B40345">
        <w:rPr>
          <w:color w:val="333333"/>
          <w:sz w:val="24"/>
          <w:szCs w:val="24"/>
        </w:rPr>
        <w:t xml:space="preserve">the </w:t>
      </w:r>
      <w:r>
        <w:rPr>
          <w:color w:val="333333"/>
          <w:sz w:val="24"/>
          <w:szCs w:val="24"/>
        </w:rPr>
        <w:t>r</w:t>
      </w:r>
      <w:r>
        <w:rPr>
          <w:color w:val="333333"/>
          <w:spacing w:val="-2"/>
          <w:sz w:val="24"/>
          <w:szCs w:val="24"/>
        </w:rPr>
        <w:t>e</w:t>
      </w:r>
      <w:r>
        <w:rPr>
          <w:color w:val="333333"/>
          <w:sz w:val="24"/>
          <w:szCs w:val="24"/>
        </w:rPr>
        <w:t>lationship of input</w:t>
      </w:r>
      <w:r w:rsidR="00F264D7">
        <w:rPr>
          <w:color w:val="333333"/>
          <w:sz w:val="24"/>
          <w:szCs w:val="24"/>
        </w:rPr>
        <w:t xml:space="preserve"> </w:t>
      </w:r>
      <w:r>
        <w:rPr>
          <w:color w:val="333333"/>
          <w:spacing w:val="1"/>
          <w:sz w:val="24"/>
          <w:szCs w:val="24"/>
        </w:rPr>
        <w:t>a</w:t>
      </w:r>
      <w:r>
        <w:rPr>
          <w:color w:val="333333"/>
          <w:sz w:val="24"/>
          <w:szCs w:val="24"/>
        </w:rPr>
        <w:t>nd output</w:t>
      </w:r>
      <w:r>
        <w:rPr>
          <w:color w:val="333333"/>
          <w:spacing w:val="1"/>
          <w:sz w:val="24"/>
          <w:szCs w:val="24"/>
        </w:rPr>
        <w:t xml:space="preserve"> </w:t>
      </w:r>
      <w:r>
        <w:rPr>
          <w:color w:val="333333"/>
          <w:sz w:val="24"/>
          <w:szCs w:val="24"/>
        </w:rPr>
        <w:lastRenderedPageBreak/>
        <w:t>is de</w:t>
      </w:r>
      <w:r>
        <w:rPr>
          <w:color w:val="333333"/>
          <w:spacing w:val="-1"/>
          <w:sz w:val="24"/>
          <w:szCs w:val="24"/>
        </w:rPr>
        <w:t>f</w:t>
      </w:r>
      <w:r>
        <w:rPr>
          <w:color w:val="333333"/>
          <w:sz w:val="24"/>
          <w:szCs w:val="24"/>
        </w:rPr>
        <w:t xml:space="preserve">ined. </w:t>
      </w:r>
      <w:r>
        <w:rPr>
          <w:color w:val="333333"/>
          <w:spacing w:val="-1"/>
          <w:sz w:val="24"/>
          <w:szCs w:val="24"/>
        </w:rPr>
        <w:t>De</w:t>
      </w:r>
      <w:r>
        <w:rPr>
          <w:color w:val="333333"/>
          <w:sz w:val="24"/>
          <w:szCs w:val="24"/>
        </w:rPr>
        <w:t>p</w:t>
      </w:r>
      <w:r>
        <w:rPr>
          <w:color w:val="333333"/>
          <w:spacing w:val="-1"/>
          <w:sz w:val="24"/>
          <w:szCs w:val="24"/>
        </w:rPr>
        <w:t>e</w:t>
      </w:r>
      <w:r>
        <w:rPr>
          <w:color w:val="333333"/>
          <w:spacing w:val="2"/>
          <w:sz w:val="24"/>
          <w:szCs w:val="24"/>
        </w:rPr>
        <w:t>n</w:t>
      </w:r>
      <w:r>
        <w:rPr>
          <w:color w:val="333333"/>
          <w:sz w:val="24"/>
          <w:szCs w:val="24"/>
        </w:rPr>
        <w:t>ding</w:t>
      </w:r>
      <w:r w:rsidR="00B40345">
        <w:rPr>
          <w:color w:val="333333"/>
          <w:spacing w:val="-2"/>
          <w:sz w:val="24"/>
          <w:szCs w:val="24"/>
        </w:rPr>
        <w:t xml:space="preserve"> on</w:t>
      </w:r>
      <w:r w:rsidR="00B40345">
        <w:rPr>
          <w:color w:val="333333"/>
          <w:sz w:val="24"/>
          <w:szCs w:val="24"/>
        </w:rPr>
        <w:t xml:space="preserve"> </w:t>
      </w:r>
      <w:r>
        <w:rPr>
          <w:color w:val="333333"/>
          <w:sz w:val="24"/>
          <w:szCs w:val="24"/>
        </w:rPr>
        <w:t>the</w:t>
      </w:r>
      <w:r w:rsidR="00F264D7">
        <w:rPr>
          <w:color w:val="333333"/>
          <w:sz w:val="24"/>
          <w:szCs w:val="24"/>
        </w:rPr>
        <w:t xml:space="preserve"> </w:t>
      </w:r>
      <w:r>
        <w:rPr>
          <w:color w:val="333333"/>
          <w:sz w:val="24"/>
          <w:szCs w:val="24"/>
        </w:rPr>
        <w:t>inpu</w:t>
      </w:r>
      <w:r>
        <w:rPr>
          <w:color w:val="333333"/>
          <w:spacing w:val="1"/>
          <w:sz w:val="24"/>
          <w:szCs w:val="24"/>
        </w:rPr>
        <w:t>t</w:t>
      </w:r>
      <w:r w:rsidR="00B40345">
        <w:rPr>
          <w:color w:val="333333"/>
          <w:sz w:val="24"/>
          <w:szCs w:val="24"/>
        </w:rPr>
        <w:t xml:space="preserve">, some </w:t>
      </w:r>
      <w:r>
        <w:rPr>
          <w:color w:val="333333"/>
          <w:sz w:val="24"/>
          <w:szCs w:val="24"/>
        </w:rPr>
        <w:t>p</w:t>
      </w:r>
      <w:r>
        <w:rPr>
          <w:color w:val="333333"/>
          <w:spacing w:val="-1"/>
          <w:sz w:val="24"/>
          <w:szCs w:val="24"/>
        </w:rPr>
        <w:t>r</w:t>
      </w:r>
      <w:r>
        <w:rPr>
          <w:color w:val="333333"/>
          <w:sz w:val="24"/>
          <w:szCs w:val="24"/>
        </w:rPr>
        <w:t>o</w:t>
      </w:r>
      <w:r>
        <w:rPr>
          <w:color w:val="333333"/>
          <w:spacing w:val="-1"/>
          <w:sz w:val="24"/>
          <w:szCs w:val="24"/>
        </w:rPr>
        <w:t>ce</w:t>
      </w:r>
      <w:r>
        <w:rPr>
          <w:color w:val="333333"/>
          <w:sz w:val="24"/>
          <w:szCs w:val="24"/>
        </w:rPr>
        <w:t>ss</w:t>
      </w:r>
      <w:r>
        <w:rPr>
          <w:color w:val="333333"/>
          <w:spacing w:val="1"/>
          <w:sz w:val="24"/>
          <w:szCs w:val="24"/>
        </w:rPr>
        <w:t>i</w:t>
      </w:r>
      <w:r>
        <w:rPr>
          <w:color w:val="333333"/>
          <w:spacing w:val="2"/>
          <w:sz w:val="24"/>
          <w:szCs w:val="24"/>
        </w:rPr>
        <w:t>n</w:t>
      </w:r>
      <w:r>
        <w:rPr>
          <w:color w:val="333333"/>
          <w:sz w:val="24"/>
          <w:szCs w:val="24"/>
        </w:rPr>
        <w:t>g</w:t>
      </w:r>
      <w:r>
        <w:rPr>
          <w:color w:val="333333"/>
          <w:spacing w:val="57"/>
          <w:sz w:val="24"/>
          <w:szCs w:val="24"/>
        </w:rPr>
        <w:t xml:space="preserve"> </w:t>
      </w:r>
      <w:r>
        <w:rPr>
          <w:color w:val="333333"/>
          <w:sz w:val="24"/>
          <w:szCs w:val="24"/>
        </w:rPr>
        <w:t>n</w:t>
      </w:r>
      <w:r>
        <w:rPr>
          <w:color w:val="333333"/>
          <w:spacing w:val="1"/>
          <w:sz w:val="24"/>
          <w:szCs w:val="24"/>
        </w:rPr>
        <w:t>e</w:t>
      </w:r>
      <w:r>
        <w:rPr>
          <w:color w:val="333333"/>
          <w:spacing w:val="-1"/>
          <w:sz w:val="24"/>
          <w:szCs w:val="24"/>
        </w:rPr>
        <w:t>e</w:t>
      </w:r>
      <w:r>
        <w:rPr>
          <w:color w:val="333333"/>
          <w:sz w:val="24"/>
          <w:szCs w:val="24"/>
        </w:rPr>
        <w:t xml:space="preserve">ds </w:t>
      </w:r>
      <w:r w:rsidR="00B40345">
        <w:rPr>
          <w:color w:val="333333"/>
          <w:sz w:val="24"/>
          <w:szCs w:val="24"/>
        </w:rPr>
        <w:t xml:space="preserve">to </w:t>
      </w:r>
      <w:r>
        <w:rPr>
          <w:color w:val="333333"/>
          <w:sz w:val="24"/>
          <w:szCs w:val="24"/>
        </w:rPr>
        <w:t>be</w:t>
      </w:r>
      <w:r>
        <w:rPr>
          <w:color w:val="333333"/>
          <w:spacing w:val="59"/>
          <w:sz w:val="24"/>
          <w:szCs w:val="24"/>
        </w:rPr>
        <w:t xml:space="preserve"> </w:t>
      </w:r>
      <w:r>
        <w:rPr>
          <w:color w:val="333333"/>
          <w:sz w:val="24"/>
          <w:szCs w:val="24"/>
        </w:rPr>
        <w:t>done</w:t>
      </w:r>
      <w:r>
        <w:rPr>
          <w:color w:val="333333"/>
          <w:spacing w:val="59"/>
          <w:sz w:val="24"/>
          <w:szCs w:val="24"/>
        </w:rPr>
        <w:t xml:space="preserve"> </w:t>
      </w:r>
      <w:r>
        <w:rPr>
          <w:color w:val="333333"/>
          <w:spacing w:val="-1"/>
          <w:sz w:val="24"/>
          <w:szCs w:val="24"/>
        </w:rPr>
        <w:t>a</w:t>
      </w:r>
      <w:r>
        <w:rPr>
          <w:color w:val="333333"/>
          <w:sz w:val="24"/>
          <w:szCs w:val="24"/>
        </w:rPr>
        <w:t>nd</w:t>
      </w:r>
      <w:r w:rsidR="00FE2BD2">
        <w:rPr>
          <w:color w:val="333333"/>
          <w:sz w:val="24"/>
          <w:szCs w:val="24"/>
        </w:rPr>
        <w:t xml:space="preserve"> output is delivered. </w:t>
      </w:r>
      <w:r>
        <w:rPr>
          <w:color w:val="333333"/>
          <w:spacing w:val="-1"/>
          <w:sz w:val="24"/>
          <w:szCs w:val="24"/>
        </w:rPr>
        <w:t>F</w:t>
      </w:r>
      <w:r>
        <w:rPr>
          <w:color w:val="333333"/>
          <w:sz w:val="24"/>
          <w:szCs w:val="24"/>
        </w:rPr>
        <w:t>or</w:t>
      </w:r>
      <w:r>
        <w:rPr>
          <w:color w:val="333333"/>
          <w:spacing w:val="-1"/>
          <w:sz w:val="24"/>
          <w:szCs w:val="24"/>
        </w:rPr>
        <w:t xml:space="preserve"> e</w:t>
      </w:r>
      <w:r>
        <w:rPr>
          <w:color w:val="333333"/>
          <w:spacing w:val="2"/>
          <w:sz w:val="24"/>
          <w:szCs w:val="24"/>
        </w:rPr>
        <w:t>x</w:t>
      </w:r>
      <w:r>
        <w:rPr>
          <w:color w:val="333333"/>
          <w:spacing w:val="-1"/>
          <w:sz w:val="24"/>
          <w:szCs w:val="24"/>
        </w:rPr>
        <w:t>a</w:t>
      </w:r>
      <w:r>
        <w:rPr>
          <w:color w:val="333333"/>
          <w:sz w:val="24"/>
          <w:szCs w:val="24"/>
        </w:rPr>
        <w:t>mp</w:t>
      </w:r>
      <w:r>
        <w:rPr>
          <w:color w:val="333333"/>
          <w:spacing w:val="1"/>
          <w:sz w:val="24"/>
          <w:szCs w:val="24"/>
        </w:rPr>
        <w:t>l</w:t>
      </w:r>
      <w:r>
        <w:rPr>
          <w:color w:val="333333"/>
          <w:spacing w:val="-1"/>
          <w:sz w:val="24"/>
          <w:szCs w:val="24"/>
        </w:rPr>
        <w:t>e</w:t>
      </w:r>
      <w:r w:rsidR="00B40345">
        <w:rPr>
          <w:color w:val="333333"/>
          <w:sz w:val="24"/>
          <w:szCs w:val="24"/>
        </w:rPr>
        <w:t>,</w:t>
      </w:r>
      <w:r>
        <w:rPr>
          <w:color w:val="333333"/>
          <w:spacing w:val="4"/>
          <w:sz w:val="24"/>
          <w:szCs w:val="24"/>
        </w:rPr>
        <w:t xml:space="preserve"> </w:t>
      </w:r>
      <w:r>
        <w:rPr>
          <w:color w:val="333333"/>
          <w:sz w:val="24"/>
          <w:szCs w:val="24"/>
        </w:rPr>
        <w:t>k</w:t>
      </w:r>
      <w:r>
        <w:rPr>
          <w:color w:val="333333"/>
          <w:spacing w:val="1"/>
          <w:sz w:val="24"/>
          <w:szCs w:val="24"/>
        </w:rPr>
        <w:t>e</w:t>
      </w:r>
      <w:r>
        <w:rPr>
          <w:color w:val="333333"/>
          <w:spacing w:val="-5"/>
          <w:sz w:val="24"/>
          <w:szCs w:val="24"/>
        </w:rPr>
        <w:t>y</w:t>
      </w:r>
      <w:r>
        <w:rPr>
          <w:color w:val="333333"/>
          <w:sz w:val="24"/>
          <w:szCs w:val="24"/>
        </w:rPr>
        <w:t>b</w:t>
      </w:r>
      <w:r>
        <w:rPr>
          <w:color w:val="333333"/>
          <w:spacing w:val="2"/>
          <w:sz w:val="24"/>
          <w:szCs w:val="24"/>
        </w:rPr>
        <w:t>o</w:t>
      </w:r>
      <w:r>
        <w:rPr>
          <w:color w:val="333333"/>
          <w:spacing w:val="-1"/>
          <w:sz w:val="24"/>
          <w:szCs w:val="24"/>
        </w:rPr>
        <w:t>a</w:t>
      </w:r>
      <w:r>
        <w:rPr>
          <w:color w:val="333333"/>
          <w:sz w:val="24"/>
          <w:szCs w:val="24"/>
        </w:rPr>
        <w:t>rds,</w:t>
      </w:r>
      <w:r w:rsidR="00FE2BD2">
        <w:rPr>
          <w:color w:val="333333"/>
          <w:sz w:val="24"/>
          <w:szCs w:val="24"/>
        </w:rPr>
        <w:t xml:space="preserve"> </w:t>
      </w:r>
      <w:r>
        <w:rPr>
          <w:color w:val="333333"/>
          <w:sz w:val="24"/>
          <w:szCs w:val="24"/>
        </w:rPr>
        <w:t>mous</w:t>
      </w:r>
      <w:r>
        <w:rPr>
          <w:color w:val="333333"/>
          <w:spacing w:val="-1"/>
          <w:sz w:val="24"/>
          <w:szCs w:val="24"/>
        </w:rPr>
        <w:t>e</w:t>
      </w:r>
      <w:r>
        <w:rPr>
          <w:color w:val="333333"/>
          <w:sz w:val="24"/>
          <w:szCs w:val="24"/>
        </w:rPr>
        <w:t>,</w:t>
      </w:r>
      <w:r w:rsidR="00FE2BD2">
        <w:rPr>
          <w:color w:val="333333"/>
          <w:sz w:val="24"/>
          <w:szCs w:val="24"/>
        </w:rPr>
        <w:t xml:space="preserve"> </w:t>
      </w:r>
      <w:r>
        <w:rPr>
          <w:color w:val="333333"/>
          <w:sz w:val="24"/>
          <w:szCs w:val="24"/>
        </w:rPr>
        <w:t>w</w:t>
      </w:r>
      <w:r>
        <w:rPr>
          <w:color w:val="333333"/>
          <w:spacing w:val="-1"/>
          <w:sz w:val="24"/>
          <w:szCs w:val="24"/>
        </w:rPr>
        <w:t>a</w:t>
      </w:r>
      <w:r>
        <w:rPr>
          <w:color w:val="333333"/>
          <w:sz w:val="24"/>
          <w:szCs w:val="24"/>
        </w:rPr>
        <w:t>shing</w:t>
      </w:r>
      <w:r>
        <w:rPr>
          <w:color w:val="333333"/>
          <w:spacing w:val="51"/>
          <w:sz w:val="24"/>
          <w:szCs w:val="24"/>
        </w:rPr>
        <w:t xml:space="preserve"> </w:t>
      </w:r>
      <w:r>
        <w:rPr>
          <w:color w:val="333333"/>
          <w:sz w:val="24"/>
          <w:szCs w:val="24"/>
        </w:rPr>
        <w:t>ma</w:t>
      </w:r>
      <w:r>
        <w:rPr>
          <w:color w:val="333333"/>
          <w:spacing w:val="-1"/>
          <w:sz w:val="24"/>
          <w:szCs w:val="24"/>
        </w:rPr>
        <w:t>c</w:t>
      </w:r>
      <w:r>
        <w:rPr>
          <w:color w:val="333333"/>
          <w:sz w:val="24"/>
          <w:szCs w:val="24"/>
        </w:rPr>
        <w:t>hine,</w:t>
      </w:r>
      <w:r>
        <w:rPr>
          <w:color w:val="333333"/>
          <w:spacing w:val="52"/>
          <w:sz w:val="24"/>
          <w:szCs w:val="24"/>
        </w:rPr>
        <w:t xml:space="preserve"> </w:t>
      </w:r>
      <w:r>
        <w:rPr>
          <w:color w:val="333333"/>
          <w:sz w:val="24"/>
          <w:szCs w:val="24"/>
        </w:rPr>
        <w:t>d</w:t>
      </w:r>
      <w:r>
        <w:rPr>
          <w:color w:val="333333"/>
          <w:spacing w:val="3"/>
          <w:sz w:val="24"/>
          <w:szCs w:val="24"/>
        </w:rPr>
        <w:t>i</w:t>
      </w:r>
      <w:r>
        <w:rPr>
          <w:color w:val="333333"/>
          <w:spacing w:val="-2"/>
          <w:sz w:val="24"/>
          <w:szCs w:val="24"/>
        </w:rPr>
        <w:t>g</w:t>
      </w:r>
      <w:r>
        <w:rPr>
          <w:color w:val="333333"/>
          <w:spacing w:val="2"/>
          <w:sz w:val="24"/>
          <w:szCs w:val="24"/>
        </w:rPr>
        <w:t>i</w:t>
      </w:r>
      <w:r>
        <w:rPr>
          <w:color w:val="333333"/>
          <w:sz w:val="24"/>
          <w:szCs w:val="24"/>
        </w:rPr>
        <w:t>t</w:t>
      </w:r>
      <w:r>
        <w:rPr>
          <w:color w:val="333333"/>
          <w:spacing w:val="2"/>
          <w:sz w:val="24"/>
          <w:szCs w:val="24"/>
        </w:rPr>
        <w:t>a</w:t>
      </w:r>
      <w:r>
        <w:rPr>
          <w:color w:val="333333"/>
          <w:sz w:val="24"/>
          <w:szCs w:val="24"/>
        </w:rPr>
        <w:t>l</w:t>
      </w:r>
      <w:r>
        <w:rPr>
          <w:color w:val="333333"/>
          <w:spacing w:val="51"/>
          <w:sz w:val="24"/>
          <w:szCs w:val="24"/>
        </w:rPr>
        <w:t xml:space="preserve"> </w:t>
      </w:r>
      <w:r>
        <w:rPr>
          <w:color w:val="333333"/>
          <w:spacing w:val="-1"/>
          <w:sz w:val="24"/>
          <w:szCs w:val="24"/>
        </w:rPr>
        <w:t>ca</w:t>
      </w:r>
      <w:r>
        <w:rPr>
          <w:color w:val="333333"/>
          <w:sz w:val="24"/>
          <w:szCs w:val="24"/>
        </w:rPr>
        <w:t>m,</w:t>
      </w:r>
      <w:r w:rsidR="00FE2BD2">
        <w:rPr>
          <w:color w:val="333333"/>
          <w:spacing w:val="51"/>
          <w:sz w:val="24"/>
          <w:szCs w:val="24"/>
        </w:rPr>
        <w:t xml:space="preserve"> </w:t>
      </w:r>
      <w:r>
        <w:rPr>
          <w:color w:val="333333"/>
          <w:spacing w:val="2"/>
          <w:sz w:val="24"/>
          <w:szCs w:val="24"/>
        </w:rPr>
        <w:t>p</w:t>
      </w:r>
      <w:r>
        <w:rPr>
          <w:color w:val="333333"/>
          <w:spacing w:val="-1"/>
          <w:sz w:val="24"/>
          <w:szCs w:val="24"/>
        </w:rPr>
        <w:t>e</w:t>
      </w:r>
      <w:r>
        <w:rPr>
          <w:color w:val="333333"/>
          <w:sz w:val="24"/>
          <w:szCs w:val="24"/>
        </w:rPr>
        <w:t>n</w:t>
      </w:r>
      <w:r>
        <w:rPr>
          <w:color w:val="333333"/>
          <w:spacing w:val="51"/>
          <w:sz w:val="24"/>
          <w:szCs w:val="24"/>
        </w:rPr>
        <w:t xml:space="preserve"> </w:t>
      </w:r>
      <w:r w:rsidR="00B40345">
        <w:rPr>
          <w:sz w:val="24"/>
          <w:szCs w:val="24"/>
        </w:rPr>
        <w:t>driver</w:t>
      </w:r>
      <w:r>
        <w:rPr>
          <w:color w:val="333333"/>
          <w:sz w:val="24"/>
          <w:szCs w:val="24"/>
        </w:rPr>
        <w:t>,</w:t>
      </w:r>
      <w:r>
        <w:rPr>
          <w:color w:val="333333"/>
          <w:spacing w:val="52"/>
          <w:sz w:val="24"/>
          <w:szCs w:val="24"/>
        </w:rPr>
        <w:t xml:space="preserve"> </w:t>
      </w:r>
      <w:r>
        <w:rPr>
          <w:color w:val="333333"/>
          <w:spacing w:val="1"/>
          <w:sz w:val="24"/>
          <w:szCs w:val="24"/>
        </w:rPr>
        <w:t>r</w:t>
      </w:r>
      <w:r>
        <w:rPr>
          <w:color w:val="333333"/>
          <w:spacing w:val="-1"/>
          <w:sz w:val="24"/>
          <w:szCs w:val="24"/>
        </w:rPr>
        <w:t>e</w:t>
      </w:r>
      <w:r>
        <w:rPr>
          <w:color w:val="333333"/>
          <w:sz w:val="24"/>
          <w:szCs w:val="24"/>
        </w:rPr>
        <w:t>mo</w:t>
      </w:r>
      <w:r>
        <w:rPr>
          <w:color w:val="333333"/>
          <w:spacing w:val="1"/>
          <w:sz w:val="24"/>
          <w:szCs w:val="24"/>
        </w:rPr>
        <w:t>t</w:t>
      </w:r>
      <w:r>
        <w:rPr>
          <w:color w:val="333333"/>
          <w:spacing w:val="-1"/>
          <w:sz w:val="24"/>
          <w:szCs w:val="24"/>
        </w:rPr>
        <w:t>e</w:t>
      </w:r>
      <w:r>
        <w:rPr>
          <w:color w:val="333333"/>
          <w:sz w:val="24"/>
          <w:szCs w:val="24"/>
        </w:rPr>
        <w:t>, m</w:t>
      </w:r>
      <w:r>
        <w:rPr>
          <w:color w:val="333333"/>
          <w:spacing w:val="1"/>
          <w:sz w:val="24"/>
          <w:szCs w:val="24"/>
        </w:rPr>
        <w:t>i</w:t>
      </w:r>
      <w:r>
        <w:rPr>
          <w:color w:val="333333"/>
          <w:spacing w:val="-1"/>
          <w:sz w:val="24"/>
          <w:szCs w:val="24"/>
        </w:rPr>
        <w:t>c</w:t>
      </w:r>
      <w:r>
        <w:rPr>
          <w:color w:val="333333"/>
          <w:sz w:val="24"/>
          <w:szCs w:val="24"/>
        </w:rPr>
        <w:t>ro</w:t>
      </w:r>
      <w:r>
        <w:rPr>
          <w:color w:val="333333"/>
          <w:spacing w:val="-1"/>
          <w:sz w:val="24"/>
          <w:szCs w:val="24"/>
        </w:rPr>
        <w:t>wa</w:t>
      </w:r>
      <w:r>
        <w:rPr>
          <w:color w:val="333333"/>
          <w:sz w:val="24"/>
          <w:szCs w:val="24"/>
        </w:rPr>
        <w:t>v</w:t>
      </w:r>
      <w:r>
        <w:rPr>
          <w:color w:val="333333"/>
          <w:spacing w:val="-1"/>
          <w:sz w:val="24"/>
          <w:szCs w:val="24"/>
        </w:rPr>
        <w:t>e</w:t>
      </w:r>
      <w:r>
        <w:rPr>
          <w:color w:val="333333"/>
          <w:sz w:val="24"/>
          <w:szCs w:val="24"/>
        </w:rPr>
        <w:t xml:space="preserve">, </w:t>
      </w:r>
      <w:r>
        <w:rPr>
          <w:color w:val="333333"/>
          <w:spacing w:val="-1"/>
          <w:sz w:val="24"/>
          <w:szCs w:val="24"/>
        </w:rPr>
        <w:t>c</w:t>
      </w:r>
      <w:r>
        <w:rPr>
          <w:color w:val="333333"/>
          <w:spacing w:val="1"/>
          <w:sz w:val="24"/>
          <w:szCs w:val="24"/>
        </w:rPr>
        <w:t>a</w:t>
      </w:r>
      <w:r>
        <w:rPr>
          <w:color w:val="333333"/>
          <w:sz w:val="24"/>
          <w:szCs w:val="24"/>
        </w:rPr>
        <w:t>rs,</w:t>
      </w:r>
      <w:r w:rsidR="00FE2BD2">
        <w:rPr>
          <w:color w:val="333333"/>
          <w:sz w:val="24"/>
          <w:szCs w:val="24"/>
        </w:rPr>
        <w:t xml:space="preserve"> </w:t>
      </w:r>
      <w:r>
        <w:rPr>
          <w:color w:val="333333"/>
          <w:sz w:val="24"/>
          <w:szCs w:val="24"/>
        </w:rPr>
        <w:t>tel</w:t>
      </w:r>
      <w:r>
        <w:rPr>
          <w:color w:val="333333"/>
          <w:spacing w:val="-1"/>
          <w:sz w:val="24"/>
          <w:szCs w:val="24"/>
        </w:rPr>
        <w:t>e</w:t>
      </w:r>
      <w:r>
        <w:rPr>
          <w:color w:val="333333"/>
          <w:sz w:val="24"/>
          <w:szCs w:val="24"/>
        </w:rPr>
        <w:t>ph</w:t>
      </w:r>
      <w:r>
        <w:rPr>
          <w:color w:val="333333"/>
          <w:spacing w:val="2"/>
          <w:sz w:val="24"/>
          <w:szCs w:val="24"/>
        </w:rPr>
        <w:t>o</w:t>
      </w:r>
      <w:r>
        <w:rPr>
          <w:color w:val="333333"/>
          <w:sz w:val="24"/>
          <w:szCs w:val="24"/>
        </w:rPr>
        <w:t>n</w:t>
      </w:r>
      <w:r>
        <w:rPr>
          <w:color w:val="333333"/>
          <w:spacing w:val="-1"/>
          <w:sz w:val="24"/>
          <w:szCs w:val="24"/>
        </w:rPr>
        <w:t>e</w:t>
      </w:r>
      <w:r w:rsidR="00B40345">
        <w:rPr>
          <w:color w:val="333333"/>
          <w:sz w:val="24"/>
          <w:szCs w:val="24"/>
        </w:rPr>
        <w:t xml:space="preserve">, </w:t>
      </w:r>
      <w:r>
        <w:rPr>
          <w:color w:val="333333"/>
          <w:sz w:val="24"/>
          <w:szCs w:val="24"/>
        </w:rPr>
        <w:t>mob</w:t>
      </w:r>
      <w:r>
        <w:rPr>
          <w:color w:val="333333"/>
          <w:spacing w:val="1"/>
          <w:sz w:val="24"/>
          <w:szCs w:val="24"/>
        </w:rPr>
        <w:t>i</w:t>
      </w:r>
      <w:r w:rsidR="00B40345">
        <w:rPr>
          <w:color w:val="333333"/>
          <w:sz w:val="24"/>
          <w:szCs w:val="24"/>
        </w:rPr>
        <w:t xml:space="preserve">les, </w:t>
      </w:r>
      <w:r>
        <w:rPr>
          <w:color w:val="333333"/>
          <w:sz w:val="24"/>
          <w:szCs w:val="24"/>
        </w:rPr>
        <w:t>w</w:t>
      </w:r>
      <w:r>
        <w:rPr>
          <w:color w:val="333333"/>
          <w:spacing w:val="-1"/>
          <w:sz w:val="24"/>
          <w:szCs w:val="24"/>
        </w:rPr>
        <w:t>a</w:t>
      </w:r>
      <w:r>
        <w:rPr>
          <w:color w:val="333333"/>
          <w:sz w:val="24"/>
          <w:szCs w:val="24"/>
        </w:rPr>
        <w:t>tc</w:t>
      </w:r>
      <w:r>
        <w:rPr>
          <w:color w:val="333333"/>
          <w:spacing w:val="2"/>
          <w:sz w:val="24"/>
          <w:szCs w:val="24"/>
        </w:rPr>
        <w:t>h</w:t>
      </w:r>
      <w:r>
        <w:rPr>
          <w:color w:val="333333"/>
          <w:spacing w:val="-1"/>
          <w:sz w:val="24"/>
          <w:szCs w:val="24"/>
        </w:rPr>
        <w:t>e</w:t>
      </w:r>
      <w:r w:rsidR="00B40345">
        <w:rPr>
          <w:color w:val="333333"/>
          <w:sz w:val="24"/>
          <w:szCs w:val="24"/>
        </w:rPr>
        <w:t>s,</w:t>
      </w:r>
      <w:r>
        <w:rPr>
          <w:color w:val="333333"/>
          <w:spacing w:val="1"/>
          <w:sz w:val="24"/>
          <w:szCs w:val="24"/>
        </w:rPr>
        <w:t>e</w:t>
      </w:r>
      <w:r>
        <w:rPr>
          <w:color w:val="333333"/>
          <w:sz w:val="24"/>
          <w:szCs w:val="24"/>
        </w:rPr>
        <w:t xml:space="preserve">tc. </w:t>
      </w:r>
      <w:r>
        <w:rPr>
          <w:color w:val="333333"/>
          <w:spacing w:val="1"/>
          <w:sz w:val="24"/>
          <w:szCs w:val="24"/>
        </w:rPr>
        <w:t>S</w:t>
      </w:r>
      <w:r>
        <w:rPr>
          <w:color w:val="333333"/>
          <w:sz w:val="24"/>
          <w:szCs w:val="24"/>
        </w:rPr>
        <w:t>ince</w:t>
      </w:r>
      <w:r>
        <w:rPr>
          <w:color w:val="333333"/>
          <w:spacing w:val="32"/>
          <w:sz w:val="24"/>
          <w:szCs w:val="24"/>
        </w:rPr>
        <w:t xml:space="preserve"> </w:t>
      </w:r>
      <w:r>
        <w:rPr>
          <w:color w:val="333333"/>
          <w:sz w:val="24"/>
          <w:szCs w:val="24"/>
        </w:rPr>
        <w:t>the</w:t>
      </w:r>
      <w:r>
        <w:rPr>
          <w:color w:val="333333"/>
          <w:spacing w:val="35"/>
          <w:sz w:val="24"/>
          <w:szCs w:val="24"/>
        </w:rPr>
        <w:t xml:space="preserve"> </w:t>
      </w:r>
      <w:r>
        <w:rPr>
          <w:color w:val="333333"/>
          <w:spacing w:val="-1"/>
          <w:sz w:val="24"/>
          <w:szCs w:val="24"/>
        </w:rPr>
        <w:t>a</w:t>
      </w:r>
      <w:r>
        <w:rPr>
          <w:color w:val="333333"/>
          <w:sz w:val="24"/>
          <w:szCs w:val="24"/>
        </w:rPr>
        <w:t>ppl</w:t>
      </w:r>
      <w:r>
        <w:rPr>
          <w:color w:val="333333"/>
          <w:spacing w:val="1"/>
          <w:sz w:val="24"/>
          <w:szCs w:val="24"/>
        </w:rPr>
        <w:t>i</w:t>
      </w:r>
      <w:r>
        <w:rPr>
          <w:color w:val="333333"/>
          <w:spacing w:val="-1"/>
          <w:sz w:val="24"/>
          <w:szCs w:val="24"/>
        </w:rPr>
        <w:t>ca</w:t>
      </w:r>
      <w:r>
        <w:rPr>
          <w:color w:val="333333"/>
          <w:sz w:val="24"/>
          <w:szCs w:val="24"/>
        </w:rPr>
        <w:t>t</w:t>
      </w:r>
      <w:r>
        <w:rPr>
          <w:color w:val="333333"/>
          <w:spacing w:val="1"/>
          <w:sz w:val="24"/>
          <w:szCs w:val="24"/>
        </w:rPr>
        <w:t>i</w:t>
      </w:r>
      <w:r>
        <w:rPr>
          <w:color w:val="333333"/>
          <w:sz w:val="24"/>
          <w:szCs w:val="24"/>
        </w:rPr>
        <w:t>ons</w:t>
      </w:r>
      <w:r>
        <w:rPr>
          <w:color w:val="333333"/>
          <w:spacing w:val="34"/>
          <w:sz w:val="24"/>
          <w:szCs w:val="24"/>
        </w:rPr>
        <w:t xml:space="preserve"> </w:t>
      </w:r>
      <w:r>
        <w:rPr>
          <w:color w:val="333333"/>
          <w:spacing w:val="1"/>
          <w:sz w:val="24"/>
          <w:szCs w:val="24"/>
        </w:rPr>
        <w:t>a</w:t>
      </w:r>
      <w:r>
        <w:rPr>
          <w:color w:val="333333"/>
          <w:sz w:val="24"/>
          <w:szCs w:val="24"/>
        </w:rPr>
        <w:t>re</w:t>
      </w:r>
      <w:r>
        <w:rPr>
          <w:color w:val="333333"/>
          <w:spacing w:val="32"/>
          <w:sz w:val="24"/>
          <w:szCs w:val="24"/>
        </w:rPr>
        <w:t xml:space="preserve"> </w:t>
      </w:r>
      <w:r>
        <w:rPr>
          <w:color w:val="333333"/>
          <w:sz w:val="24"/>
          <w:szCs w:val="24"/>
        </w:rPr>
        <w:t>v</w:t>
      </w:r>
      <w:r>
        <w:rPr>
          <w:color w:val="333333"/>
          <w:spacing w:val="1"/>
          <w:sz w:val="24"/>
          <w:szCs w:val="24"/>
        </w:rPr>
        <w:t>e</w:t>
      </w:r>
      <w:r>
        <w:rPr>
          <w:color w:val="333333"/>
          <w:spacing w:val="4"/>
          <w:sz w:val="24"/>
          <w:szCs w:val="24"/>
        </w:rPr>
        <w:t>r</w:t>
      </w:r>
      <w:r>
        <w:rPr>
          <w:color w:val="333333"/>
          <w:sz w:val="24"/>
          <w:szCs w:val="24"/>
        </w:rPr>
        <w:t>y</w:t>
      </w:r>
      <w:r>
        <w:rPr>
          <w:color w:val="333333"/>
          <w:spacing w:val="29"/>
          <w:sz w:val="24"/>
          <w:szCs w:val="24"/>
        </w:rPr>
        <w:t xml:space="preserve"> </w:t>
      </w:r>
      <w:r>
        <w:rPr>
          <w:color w:val="333333"/>
          <w:sz w:val="24"/>
          <w:szCs w:val="24"/>
        </w:rPr>
        <w:t>s</w:t>
      </w:r>
      <w:r>
        <w:rPr>
          <w:color w:val="333333"/>
          <w:spacing w:val="2"/>
          <w:sz w:val="24"/>
          <w:szCs w:val="24"/>
        </w:rPr>
        <w:t>p</w:t>
      </w:r>
      <w:r>
        <w:rPr>
          <w:color w:val="333333"/>
          <w:spacing w:val="-1"/>
          <w:sz w:val="24"/>
          <w:szCs w:val="24"/>
        </w:rPr>
        <w:t>ec</w:t>
      </w:r>
      <w:r>
        <w:rPr>
          <w:color w:val="333333"/>
          <w:sz w:val="24"/>
          <w:szCs w:val="24"/>
        </w:rPr>
        <w:t>ific,</w:t>
      </w:r>
      <w:r>
        <w:rPr>
          <w:color w:val="333333"/>
          <w:spacing w:val="35"/>
          <w:sz w:val="24"/>
          <w:szCs w:val="24"/>
        </w:rPr>
        <w:t xml:space="preserve"> </w:t>
      </w:r>
      <w:r>
        <w:rPr>
          <w:color w:val="333333"/>
          <w:sz w:val="24"/>
          <w:szCs w:val="24"/>
        </w:rPr>
        <w:t>th</w:t>
      </w:r>
      <w:r>
        <w:rPr>
          <w:color w:val="333333"/>
          <w:spacing w:val="4"/>
          <w:sz w:val="24"/>
          <w:szCs w:val="24"/>
        </w:rPr>
        <w:t>e</w:t>
      </w:r>
      <w:r>
        <w:rPr>
          <w:color w:val="333333"/>
          <w:sz w:val="24"/>
          <w:szCs w:val="24"/>
        </w:rPr>
        <w:t>y</w:t>
      </w:r>
      <w:r>
        <w:rPr>
          <w:color w:val="333333"/>
          <w:spacing w:val="29"/>
          <w:sz w:val="24"/>
          <w:szCs w:val="24"/>
        </w:rPr>
        <w:t xml:space="preserve"> </w:t>
      </w:r>
      <w:r>
        <w:rPr>
          <w:color w:val="333333"/>
          <w:spacing w:val="2"/>
          <w:sz w:val="24"/>
          <w:szCs w:val="24"/>
        </w:rPr>
        <w:t>n</w:t>
      </w:r>
      <w:r>
        <w:rPr>
          <w:color w:val="333333"/>
          <w:spacing w:val="1"/>
          <w:sz w:val="24"/>
          <w:szCs w:val="24"/>
        </w:rPr>
        <w:t>e</w:t>
      </w:r>
      <w:r>
        <w:rPr>
          <w:color w:val="333333"/>
          <w:spacing w:val="-1"/>
          <w:sz w:val="24"/>
          <w:szCs w:val="24"/>
        </w:rPr>
        <w:t>e</w:t>
      </w:r>
      <w:r>
        <w:rPr>
          <w:color w:val="333333"/>
          <w:sz w:val="24"/>
          <w:szCs w:val="24"/>
        </w:rPr>
        <w:t>d small</w:t>
      </w:r>
      <w:r w:rsidR="00FE2BD2">
        <w:rPr>
          <w:color w:val="333333"/>
          <w:sz w:val="24"/>
          <w:szCs w:val="24"/>
        </w:rPr>
        <w:t xml:space="preserve"> </w:t>
      </w:r>
      <w:r>
        <w:rPr>
          <w:color w:val="333333"/>
          <w:sz w:val="24"/>
          <w:szCs w:val="24"/>
        </w:rPr>
        <w:t>r</w:t>
      </w:r>
      <w:r>
        <w:rPr>
          <w:color w:val="333333"/>
          <w:spacing w:val="-2"/>
          <w:sz w:val="24"/>
          <w:szCs w:val="24"/>
        </w:rPr>
        <w:t>e</w:t>
      </w:r>
      <w:r>
        <w:rPr>
          <w:color w:val="333333"/>
          <w:sz w:val="24"/>
          <w:szCs w:val="24"/>
        </w:rPr>
        <w:t>sour</w:t>
      </w:r>
      <w:r>
        <w:rPr>
          <w:color w:val="333333"/>
          <w:spacing w:val="1"/>
          <w:sz w:val="24"/>
          <w:szCs w:val="24"/>
        </w:rPr>
        <w:t>c</w:t>
      </w:r>
      <w:r>
        <w:rPr>
          <w:color w:val="333333"/>
          <w:spacing w:val="-1"/>
          <w:sz w:val="24"/>
          <w:szCs w:val="24"/>
        </w:rPr>
        <w:t>e</w:t>
      </w:r>
      <w:r>
        <w:rPr>
          <w:color w:val="333333"/>
          <w:sz w:val="24"/>
          <w:szCs w:val="24"/>
        </w:rPr>
        <w:t>s</w:t>
      </w:r>
      <w:r>
        <w:rPr>
          <w:color w:val="333333"/>
          <w:spacing w:val="41"/>
          <w:sz w:val="24"/>
          <w:szCs w:val="24"/>
        </w:rPr>
        <w:t xml:space="preserve"> </w:t>
      </w:r>
      <w:r>
        <w:rPr>
          <w:color w:val="333333"/>
          <w:sz w:val="24"/>
          <w:szCs w:val="24"/>
        </w:rPr>
        <w:t>l</w:t>
      </w:r>
      <w:r>
        <w:rPr>
          <w:color w:val="333333"/>
          <w:spacing w:val="1"/>
          <w:sz w:val="24"/>
          <w:szCs w:val="24"/>
        </w:rPr>
        <w:t>i</w:t>
      </w:r>
      <w:r>
        <w:rPr>
          <w:color w:val="333333"/>
          <w:sz w:val="24"/>
          <w:szCs w:val="24"/>
        </w:rPr>
        <w:t>ke</w:t>
      </w:r>
      <w:r>
        <w:rPr>
          <w:color w:val="333333"/>
          <w:spacing w:val="40"/>
          <w:sz w:val="24"/>
          <w:szCs w:val="24"/>
        </w:rPr>
        <w:t xml:space="preserve"> </w:t>
      </w:r>
      <w:r>
        <w:rPr>
          <w:color w:val="333333"/>
          <w:sz w:val="24"/>
          <w:szCs w:val="24"/>
        </w:rPr>
        <w:t>RAM,</w:t>
      </w:r>
      <w:r>
        <w:rPr>
          <w:color w:val="333333"/>
          <w:spacing w:val="40"/>
          <w:sz w:val="24"/>
          <w:szCs w:val="24"/>
        </w:rPr>
        <w:t xml:space="preserve"> </w:t>
      </w:r>
      <w:r>
        <w:rPr>
          <w:color w:val="333333"/>
          <w:spacing w:val="-2"/>
          <w:sz w:val="24"/>
          <w:szCs w:val="24"/>
        </w:rPr>
        <w:t>R</w:t>
      </w:r>
      <w:r>
        <w:rPr>
          <w:color w:val="333333"/>
          <w:sz w:val="24"/>
          <w:szCs w:val="24"/>
        </w:rPr>
        <w:t>OM,</w:t>
      </w:r>
      <w:r>
        <w:rPr>
          <w:color w:val="333333"/>
          <w:spacing w:val="43"/>
          <w:sz w:val="24"/>
          <w:szCs w:val="24"/>
        </w:rPr>
        <w:t xml:space="preserve"> </w:t>
      </w:r>
      <w:r>
        <w:rPr>
          <w:color w:val="333333"/>
          <w:spacing w:val="-6"/>
          <w:sz w:val="24"/>
          <w:szCs w:val="24"/>
        </w:rPr>
        <w:t>I</w:t>
      </w:r>
      <w:r>
        <w:rPr>
          <w:color w:val="333333"/>
          <w:sz w:val="24"/>
          <w:szCs w:val="24"/>
        </w:rPr>
        <w:t>/O</w:t>
      </w:r>
      <w:r>
        <w:rPr>
          <w:color w:val="333333"/>
          <w:spacing w:val="41"/>
          <w:sz w:val="24"/>
          <w:szCs w:val="24"/>
        </w:rPr>
        <w:t xml:space="preserve"> </w:t>
      </w:r>
      <w:r>
        <w:rPr>
          <w:color w:val="333333"/>
          <w:sz w:val="24"/>
          <w:szCs w:val="24"/>
        </w:rPr>
        <w:t xml:space="preserve">ports </w:t>
      </w:r>
      <w:r>
        <w:rPr>
          <w:color w:val="333333"/>
          <w:spacing w:val="-1"/>
          <w:sz w:val="24"/>
          <w:szCs w:val="24"/>
        </w:rPr>
        <w:t>e</w:t>
      </w:r>
      <w:r>
        <w:rPr>
          <w:color w:val="333333"/>
          <w:sz w:val="24"/>
          <w:szCs w:val="24"/>
        </w:rPr>
        <w:t>tc</w:t>
      </w:r>
      <w:r>
        <w:rPr>
          <w:color w:val="333333"/>
          <w:spacing w:val="40"/>
          <w:sz w:val="24"/>
          <w:szCs w:val="24"/>
        </w:rPr>
        <w:t xml:space="preserve"> </w:t>
      </w:r>
      <w:r>
        <w:rPr>
          <w:color w:val="333333"/>
          <w:spacing w:val="-1"/>
          <w:sz w:val="24"/>
          <w:szCs w:val="24"/>
        </w:rPr>
        <w:t>a</w:t>
      </w:r>
      <w:r>
        <w:rPr>
          <w:color w:val="333333"/>
          <w:sz w:val="24"/>
          <w:szCs w:val="24"/>
        </w:rPr>
        <w:t>nd</w:t>
      </w:r>
      <w:r>
        <w:rPr>
          <w:color w:val="333333"/>
          <w:spacing w:val="43"/>
          <w:sz w:val="24"/>
          <w:szCs w:val="24"/>
        </w:rPr>
        <w:t xml:space="preserve"> </w:t>
      </w:r>
      <w:r>
        <w:rPr>
          <w:color w:val="333333"/>
          <w:sz w:val="24"/>
          <w:szCs w:val="24"/>
        </w:rPr>
        <w:t>h</w:t>
      </w:r>
      <w:r>
        <w:rPr>
          <w:color w:val="333333"/>
          <w:spacing w:val="-1"/>
          <w:sz w:val="24"/>
          <w:szCs w:val="24"/>
        </w:rPr>
        <w:t>e</w:t>
      </w:r>
      <w:r>
        <w:rPr>
          <w:color w:val="333333"/>
          <w:spacing w:val="2"/>
          <w:sz w:val="24"/>
          <w:szCs w:val="24"/>
        </w:rPr>
        <w:t>n</w:t>
      </w:r>
      <w:r>
        <w:rPr>
          <w:color w:val="333333"/>
          <w:spacing w:val="-1"/>
          <w:sz w:val="24"/>
          <w:szCs w:val="24"/>
        </w:rPr>
        <w:t>c</w:t>
      </w:r>
      <w:r>
        <w:rPr>
          <w:color w:val="333333"/>
          <w:sz w:val="24"/>
          <w:szCs w:val="24"/>
        </w:rPr>
        <w:t>e</w:t>
      </w:r>
      <w:r>
        <w:rPr>
          <w:color w:val="333333"/>
          <w:spacing w:val="42"/>
          <w:sz w:val="24"/>
          <w:szCs w:val="24"/>
        </w:rPr>
        <w:t xml:space="preserve"> </w:t>
      </w:r>
      <w:r>
        <w:rPr>
          <w:color w:val="333333"/>
          <w:spacing w:val="-1"/>
          <w:sz w:val="24"/>
          <w:szCs w:val="24"/>
        </w:rPr>
        <w:t>ca</w:t>
      </w:r>
      <w:r>
        <w:rPr>
          <w:color w:val="333333"/>
          <w:sz w:val="24"/>
          <w:szCs w:val="24"/>
        </w:rPr>
        <w:t>n</w:t>
      </w:r>
      <w:r>
        <w:rPr>
          <w:color w:val="333333"/>
          <w:spacing w:val="41"/>
          <w:sz w:val="24"/>
          <w:szCs w:val="24"/>
        </w:rPr>
        <w:t xml:space="preserve"> </w:t>
      </w:r>
      <w:r>
        <w:rPr>
          <w:color w:val="333333"/>
          <w:spacing w:val="2"/>
          <w:sz w:val="24"/>
          <w:szCs w:val="24"/>
        </w:rPr>
        <w:t>b</w:t>
      </w:r>
      <w:r>
        <w:rPr>
          <w:color w:val="333333"/>
          <w:sz w:val="24"/>
          <w:szCs w:val="24"/>
        </w:rPr>
        <w:t>e</w:t>
      </w:r>
      <w:r>
        <w:rPr>
          <w:color w:val="333333"/>
          <w:spacing w:val="42"/>
          <w:sz w:val="24"/>
          <w:szCs w:val="24"/>
        </w:rPr>
        <w:t xml:space="preserve"> </w:t>
      </w:r>
      <w:r>
        <w:rPr>
          <w:color w:val="333333"/>
          <w:spacing w:val="1"/>
          <w:sz w:val="24"/>
          <w:szCs w:val="24"/>
        </w:rPr>
        <w:t>e</w:t>
      </w:r>
      <w:r>
        <w:rPr>
          <w:color w:val="333333"/>
          <w:sz w:val="24"/>
          <w:szCs w:val="24"/>
        </w:rPr>
        <w:t>mbedd</w:t>
      </w:r>
      <w:r>
        <w:rPr>
          <w:color w:val="333333"/>
          <w:spacing w:val="-1"/>
          <w:sz w:val="24"/>
          <w:szCs w:val="24"/>
        </w:rPr>
        <w:t>e</w:t>
      </w:r>
      <w:r>
        <w:rPr>
          <w:color w:val="333333"/>
          <w:sz w:val="24"/>
          <w:szCs w:val="24"/>
        </w:rPr>
        <w:t>d</w:t>
      </w:r>
      <w:r>
        <w:rPr>
          <w:color w:val="333333"/>
          <w:spacing w:val="41"/>
          <w:sz w:val="24"/>
          <w:szCs w:val="24"/>
        </w:rPr>
        <w:t xml:space="preserve"> </w:t>
      </w:r>
      <w:r>
        <w:rPr>
          <w:color w:val="333333"/>
          <w:sz w:val="24"/>
          <w:szCs w:val="24"/>
        </w:rPr>
        <w:t>on</w:t>
      </w:r>
      <w:r>
        <w:rPr>
          <w:color w:val="333333"/>
          <w:spacing w:val="43"/>
          <w:sz w:val="24"/>
          <w:szCs w:val="24"/>
        </w:rPr>
        <w:t xml:space="preserve"> </w:t>
      </w:r>
      <w:r>
        <w:rPr>
          <w:color w:val="333333"/>
          <w:sz w:val="24"/>
          <w:szCs w:val="24"/>
        </w:rPr>
        <w:t>a</w:t>
      </w:r>
      <w:r>
        <w:rPr>
          <w:color w:val="333333"/>
          <w:spacing w:val="40"/>
          <w:sz w:val="24"/>
          <w:szCs w:val="24"/>
        </w:rPr>
        <w:t xml:space="preserve"> </w:t>
      </w:r>
      <w:r>
        <w:rPr>
          <w:color w:val="333333"/>
          <w:sz w:val="24"/>
          <w:szCs w:val="24"/>
        </w:rPr>
        <w:t>si</w:t>
      </w:r>
      <w:r>
        <w:rPr>
          <w:color w:val="333333"/>
          <w:spacing w:val="3"/>
          <w:sz w:val="24"/>
          <w:szCs w:val="24"/>
        </w:rPr>
        <w:t>n</w:t>
      </w:r>
      <w:r>
        <w:rPr>
          <w:color w:val="333333"/>
          <w:spacing w:val="-2"/>
          <w:sz w:val="24"/>
          <w:szCs w:val="24"/>
        </w:rPr>
        <w:t>g</w:t>
      </w:r>
      <w:r>
        <w:rPr>
          <w:color w:val="333333"/>
          <w:sz w:val="24"/>
          <w:szCs w:val="24"/>
        </w:rPr>
        <w:t>le</w:t>
      </w:r>
      <w:r>
        <w:rPr>
          <w:color w:val="333333"/>
          <w:spacing w:val="42"/>
          <w:sz w:val="24"/>
          <w:szCs w:val="24"/>
        </w:rPr>
        <w:t xml:space="preserve"> </w:t>
      </w:r>
      <w:r>
        <w:rPr>
          <w:color w:val="333333"/>
          <w:spacing w:val="-1"/>
          <w:sz w:val="24"/>
          <w:szCs w:val="24"/>
        </w:rPr>
        <w:t>c</w:t>
      </w:r>
      <w:r>
        <w:rPr>
          <w:color w:val="333333"/>
          <w:spacing w:val="2"/>
          <w:sz w:val="24"/>
          <w:szCs w:val="24"/>
        </w:rPr>
        <w:t>h</w:t>
      </w:r>
      <w:r>
        <w:rPr>
          <w:color w:val="333333"/>
          <w:spacing w:val="5"/>
          <w:sz w:val="24"/>
          <w:szCs w:val="24"/>
        </w:rPr>
        <w:t>i</w:t>
      </w:r>
      <w:r>
        <w:rPr>
          <w:color w:val="333333"/>
          <w:sz w:val="24"/>
          <w:szCs w:val="24"/>
        </w:rPr>
        <w:t>p.</w:t>
      </w:r>
      <w:r>
        <w:rPr>
          <w:color w:val="333333"/>
          <w:position w:val="-1"/>
          <w:sz w:val="24"/>
          <w:szCs w:val="24"/>
        </w:rPr>
        <w:t>This</w:t>
      </w:r>
      <w:r>
        <w:rPr>
          <w:color w:val="333333"/>
          <w:spacing w:val="46"/>
          <w:position w:val="-1"/>
          <w:sz w:val="24"/>
          <w:szCs w:val="24"/>
        </w:rPr>
        <w:t xml:space="preserve"> </w:t>
      </w:r>
      <w:r>
        <w:rPr>
          <w:color w:val="333333"/>
          <w:position w:val="-1"/>
          <w:sz w:val="24"/>
          <w:szCs w:val="24"/>
        </w:rPr>
        <w:t>in</w:t>
      </w:r>
      <w:r>
        <w:rPr>
          <w:color w:val="333333"/>
          <w:spacing w:val="46"/>
          <w:position w:val="-1"/>
          <w:sz w:val="24"/>
          <w:szCs w:val="24"/>
        </w:rPr>
        <w:t xml:space="preserve"> </w:t>
      </w:r>
      <w:r>
        <w:rPr>
          <w:color w:val="333333"/>
          <w:position w:val="-1"/>
          <w:sz w:val="24"/>
          <w:szCs w:val="24"/>
        </w:rPr>
        <w:t>turn</w:t>
      </w:r>
      <w:r>
        <w:rPr>
          <w:color w:val="333333"/>
          <w:spacing w:val="45"/>
          <w:position w:val="-1"/>
          <w:sz w:val="24"/>
          <w:szCs w:val="24"/>
        </w:rPr>
        <w:t xml:space="preserve"> </w:t>
      </w:r>
      <w:r>
        <w:rPr>
          <w:color w:val="333333"/>
          <w:position w:val="-1"/>
          <w:sz w:val="24"/>
          <w:szCs w:val="24"/>
        </w:rPr>
        <w:t>r</w:t>
      </w:r>
      <w:r>
        <w:rPr>
          <w:color w:val="333333"/>
          <w:spacing w:val="-2"/>
          <w:position w:val="-1"/>
          <w:sz w:val="24"/>
          <w:szCs w:val="24"/>
        </w:rPr>
        <w:t>e</w:t>
      </w:r>
      <w:r>
        <w:rPr>
          <w:color w:val="333333"/>
          <w:position w:val="-1"/>
          <w:sz w:val="24"/>
          <w:szCs w:val="24"/>
        </w:rPr>
        <w:t>du</w:t>
      </w:r>
      <w:r>
        <w:rPr>
          <w:color w:val="333333"/>
          <w:spacing w:val="1"/>
          <w:position w:val="-1"/>
          <w:sz w:val="24"/>
          <w:szCs w:val="24"/>
        </w:rPr>
        <w:t>c</w:t>
      </w:r>
      <w:r>
        <w:rPr>
          <w:color w:val="333333"/>
          <w:spacing w:val="-1"/>
          <w:position w:val="-1"/>
          <w:sz w:val="24"/>
          <w:szCs w:val="24"/>
        </w:rPr>
        <w:t>e</w:t>
      </w:r>
      <w:r>
        <w:rPr>
          <w:color w:val="333333"/>
          <w:position w:val="-1"/>
          <w:sz w:val="24"/>
          <w:szCs w:val="24"/>
        </w:rPr>
        <w:t>s</w:t>
      </w:r>
      <w:r>
        <w:rPr>
          <w:color w:val="333333"/>
          <w:spacing w:val="46"/>
          <w:position w:val="-1"/>
          <w:sz w:val="24"/>
          <w:szCs w:val="24"/>
        </w:rPr>
        <w:t xml:space="preserve"> </w:t>
      </w:r>
      <w:r>
        <w:rPr>
          <w:color w:val="333333"/>
          <w:position w:val="-1"/>
          <w:sz w:val="24"/>
          <w:szCs w:val="24"/>
        </w:rPr>
        <w:t>the</w:t>
      </w:r>
      <w:r>
        <w:rPr>
          <w:color w:val="333333"/>
          <w:spacing w:val="47"/>
          <w:position w:val="-1"/>
          <w:sz w:val="24"/>
          <w:szCs w:val="24"/>
        </w:rPr>
        <w:t xml:space="preserve"> </w:t>
      </w:r>
      <w:r>
        <w:rPr>
          <w:color w:val="333333"/>
          <w:position w:val="-1"/>
          <w:sz w:val="24"/>
          <w:szCs w:val="24"/>
        </w:rPr>
        <w:t>si</w:t>
      </w:r>
      <w:r>
        <w:rPr>
          <w:color w:val="333333"/>
          <w:spacing w:val="2"/>
          <w:position w:val="-1"/>
          <w:sz w:val="24"/>
          <w:szCs w:val="24"/>
        </w:rPr>
        <w:t>z</w:t>
      </w:r>
      <w:r>
        <w:rPr>
          <w:color w:val="333333"/>
          <w:position w:val="-1"/>
          <w:sz w:val="24"/>
          <w:szCs w:val="24"/>
        </w:rPr>
        <w:t>e</w:t>
      </w:r>
      <w:r>
        <w:rPr>
          <w:color w:val="333333"/>
          <w:spacing w:val="44"/>
          <w:position w:val="-1"/>
          <w:sz w:val="24"/>
          <w:szCs w:val="24"/>
        </w:rPr>
        <w:t xml:space="preserve"> </w:t>
      </w:r>
      <w:r>
        <w:rPr>
          <w:color w:val="333333"/>
          <w:spacing w:val="-1"/>
          <w:position w:val="-1"/>
          <w:sz w:val="24"/>
          <w:szCs w:val="24"/>
        </w:rPr>
        <w:t>a</w:t>
      </w:r>
      <w:r>
        <w:rPr>
          <w:color w:val="333333"/>
          <w:position w:val="-1"/>
          <w:sz w:val="24"/>
          <w:szCs w:val="24"/>
        </w:rPr>
        <w:t>nd</w:t>
      </w:r>
      <w:r>
        <w:rPr>
          <w:color w:val="333333"/>
          <w:spacing w:val="45"/>
          <w:position w:val="-1"/>
          <w:sz w:val="24"/>
          <w:szCs w:val="24"/>
        </w:rPr>
        <w:t xml:space="preserve"> </w:t>
      </w:r>
      <w:r>
        <w:rPr>
          <w:color w:val="333333"/>
          <w:position w:val="-1"/>
          <w:sz w:val="24"/>
          <w:szCs w:val="24"/>
        </w:rPr>
        <w:t>the</w:t>
      </w:r>
      <w:r w:rsidR="00FE2BD2">
        <w:rPr>
          <w:sz w:val="32"/>
          <w:szCs w:val="32"/>
        </w:rPr>
        <w:t xml:space="preserve"> </w:t>
      </w:r>
      <w:r>
        <w:rPr>
          <w:color w:val="333333"/>
          <w:spacing w:val="-1"/>
          <w:sz w:val="24"/>
          <w:szCs w:val="24"/>
        </w:rPr>
        <w:t>c</w:t>
      </w:r>
      <w:r>
        <w:rPr>
          <w:color w:val="333333"/>
          <w:sz w:val="24"/>
          <w:szCs w:val="24"/>
        </w:rPr>
        <w:t>ost.</w:t>
      </w:r>
    </w:p>
    <w:p w:rsidR="00FE2BD2" w:rsidRDefault="002A4821" w:rsidP="00B70518">
      <w:pPr>
        <w:spacing w:after="620" w:line="360" w:lineRule="auto"/>
        <w:ind w:right="1296"/>
        <w:jc w:val="both"/>
        <w:rPr>
          <w:color w:val="212121"/>
          <w:sz w:val="24"/>
          <w:szCs w:val="24"/>
        </w:rPr>
      </w:pPr>
      <w:r>
        <w:rPr>
          <w:b/>
          <w:color w:val="333333"/>
          <w:sz w:val="24"/>
          <w:szCs w:val="24"/>
        </w:rPr>
        <w:t>C</w:t>
      </w:r>
      <w:r>
        <w:rPr>
          <w:b/>
          <w:color w:val="333333"/>
          <w:spacing w:val="2"/>
          <w:sz w:val="24"/>
          <w:szCs w:val="24"/>
        </w:rPr>
        <w:t>a</w:t>
      </w:r>
      <w:r>
        <w:rPr>
          <w:b/>
          <w:color w:val="333333"/>
          <w:spacing w:val="-3"/>
          <w:sz w:val="24"/>
          <w:szCs w:val="24"/>
        </w:rPr>
        <w:t>m</w:t>
      </w:r>
      <w:r>
        <w:rPr>
          <w:b/>
          <w:color w:val="333333"/>
          <w:spacing w:val="-1"/>
          <w:sz w:val="24"/>
          <w:szCs w:val="24"/>
        </w:rPr>
        <w:t>er</w:t>
      </w:r>
      <w:r>
        <w:rPr>
          <w:b/>
          <w:color w:val="333333"/>
          <w:sz w:val="24"/>
          <w:szCs w:val="24"/>
        </w:rPr>
        <w:t xml:space="preserve">a </w:t>
      </w:r>
      <w:r>
        <w:rPr>
          <w:b/>
          <w:color w:val="333333"/>
          <w:spacing w:val="-1"/>
          <w:sz w:val="24"/>
          <w:szCs w:val="24"/>
        </w:rPr>
        <w:t>:</w:t>
      </w:r>
      <w:r>
        <w:rPr>
          <w:color w:val="212121"/>
          <w:sz w:val="24"/>
          <w:szCs w:val="24"/>
        </w:rPr>
        <w:t>The</w:t>
      </w:r>
      <w:r>
        <w:rPr>
          <w:color w:val="212121"/>
          <w:spacing w:val="-1"/>
          <w:sz w:val="24"/>
          <w:szCs w:val="24"/>
        </w:rPr>
        <w:t xml:space="preserve"> </w:t>
      </w:r>
      <w:r>
        <w:rPr>
          <w:color w:val="212121"/>
          <w:sz w:val="24"/>
          <w:szCs w:val="24"/>
        </w:rPr>
        <w:t>R</w:t>
      </w:r>
      <w:r>
        <w:rPr>
          <w:color w:val="212121"/>
          <w:spacing w:val="-1"/>
          <w:sz w:val="24"/>
          <w:szCs w:val="24"/>
        </w:rPr>
        <w:t>a</w:t>
      </w:r>
      <w:r>
        <w:rPr>
          <w:color w:val="212121"/>
          <w:sz w:val="24"/>
          <w:szCs w:val="24"/>
        </w:rPr>
        <w:t>spb</w:t>
      </w:r>
      <w:r>
        <w:rPr>
          <w:color w:val="212121"/>
          <w:spacing w:val="1"/>
          <w:sz w:val="24"/>
          <w:szCs w:val="24"/>
        </w:rPr>
        <w:t>e</w:t>
      </w:r>
      <w:r>
        <w:rPr>
          <w:color w:val="212121"/>
          <w:sz w:val="24"/>
          <w:szCs w:val="24"/>
        </w:rPr>
        <w:t>r</w:t>
      </w:r>
      <w:r>
        <w:rPr>
          <w:color w:val="212121"/>
          <w:spacing w:val="1"/>
          <w:sz w:val="24"/>
          <w:szCs w:val="24"/>
        </w:rPr>
        <w:t>r</w:t>
      </w:r>
      <w:r>
        <w:rPr>
          <w:color w:val="212121"/>
          <w:sz w:val="24"/>
          <w:szCs w:val="24"/>
        </w:rPr>
        <w:t>y</w:t>
      </w:r>
      <w:r w:rsidR="00FE2BD2">
        <w:rPr>
          <w:color w:val="212121"/>
          <w:sz w:val="24"/>
          <w:szCs w:val="24"/>
        </w:rPr>
        <w:t xml:space="preserve"> </w:t>
      </w:r>
      <w:r>
        <w:rPr>
          <w:color w:val="212121"/>
          <w:spacing w:val="1"/>
          <w:sz w:val="24"/>
          <w:szCs w:val="24"/>
        </w:rPr>
        <w:t>P</w:t>
      </w:r>
      <w:r>
        <w:rPr>
          <w:color w:val="212121"/>
          <w:sz w:val="24"/>
          <w:szCs w:val="24"/>
        </w:rPr>
        <w:t>i</w:t>
      </w:r>
      <w:r w:rsidR="00FE2BD2">
        <w:rPr>
          <w:color w:val="212121"/>
          <w:sz w:val="24"/>
          <w:szCs w:val="24"/>
        </w:rPr>
        <w:t xml:space="preserve"> </w:t>
      </w:r>
      <w:r>
        <w:rPr>
          <w:color w:val="212121"/>
          <w:sz w:val="24"/>
          <w:szCs w:val="24"/>
        </w:rPr>
        <w:t>C</w:t>
      </w:r>
      <w:r>
        <w:rPr>
          <w:color w:val="212121"/>
          <w:spacing w:val="-1"/>
          <w:sz w:val="24"/>
          <w:szCs w:val="24"/>
        </w:rPr>
        <w:t>a</w:t>
      </w:r>
      <w:r>
        <w:rPr>
          <w:color w:val="212121"/>
          <w:sz w:val="24"/>
          <w:szCs w:val="24"/>
        </w:rPr>
        <w:t>m</w:t>
      </w:r>
      <w:r>
        <w:rPr>
          <w:color w:val="212121"/>
          <w:spacing w:val="2"/>
          <w:sz w:val="24"/>
          <w:szCs w:val="24"/>
        </w:rPr>
        <w:t>e</w:t>
      </w:r>
      <w:r>
        <w:rPr>
          <w:color w:val="212121"/>
          <w:sz w:val="24"/>
          <w:szCs w:val="24"/>
        </w:rPr>
        <w:t>ra</w:t>
      </w:r>
      <w:r>
        <w:rPr>
          <w:color w:val="212121"/>
          <w:spacing w:val="1"/>
          <w:sz w:val="24"/>
          <w:szCs w:val="24"/>
        </w:rPr>
        <w:t xml:space="preserve"> </w:t>
      </w:r>
      <w:r>
        <w:rPr>
          <w:color w:val="212121"/>
          <w:sz w:val="24"/>
          <w:szCs w:val="24"/>
        </w:rPr>
        <w:t>Module</w:t>
      </w:r>
      <w:r w:rsidR="00FE2BD2">
        <w:rPr>
          <w:color w:val="212121"/>
          <w:sz w:val="24"/>
          <w:szCs w:val="24"/>
        </w:rPr>
        <w:t xml:space="preserve"> </w:t>
      </w:r>
      <w:r>
        <w:rPr>
          <w:color w:val="212121"/>
          <w:sz w:val="24"/>
          <w:szCs w:val="24"/>
        </w:rPr>
        <w:t xml:space="preserve">is a </w:t>
      </w:r>
      <w:r>
        <w:rPr>
          <w:color w:val="212121"/>
          <w:spacing w:val="-1"/>
          <w:sz w:val="24"/>
          <w:szCs w:val="24"/>
        </w:rPr>
        <w:t>c</w:t>
      </w:r>
      <w:r>
        <w:rPr>
          <w:color w:val="212121"/>
          <w:sz w:val="24"/>
          <w:szCs w:val="24"/>
        </w:rPr>
        <w:t>ustom</w:t>
      </w:r>
      <w:r w:rsidR="00FE2BD2">
        <w:rPr>
          <w:color w:val="212121"/>
          <w:sz w:val="24"/>
          <w:szCs w:val="24"/>
        </w:rPr>
        <w:t xml:space="preserve"> </w:t>
      </w:r>
      <w:r>
        <w:rPr>
          <w:color w:val="212121"/>
          <w:sz w:val="24"/>
          <w:szCs w:val="24"/>
        </w:rPr>
        <w:t>d</w:t>
      </w:r>
      <w:r>
        <w:rPr>
          <w:color w:val="212121"/>
          <w:spacing w:val="-1"/>
          <w:sz w:val="24"/>
          <w:szCs w:val="24"/>
        </w:rPr>
        <w:t>e</w:t>
      </w:r>
      <w:r>
        <w:rPr>
          <w:color w:val="212121"/>
          <w:sz w:val="24"/>
          <w:szCs w:val="24"/>
        </w:rPr>
        <w:t>si</w:t>
      </w:r>
      <w:r>
        <w:rPr>
          <w:color w:val="212121"/>
          <w:spacing w:val="-2"/>
          <w:sz w:val="24"/>
          <w:szCs w:val="24"/>
        </w:rPr>
        <w:t>g</w:t>
      </w:r>
      <w:r>
        <w:rPr>
          <w:color w:val="212121"/>
          <w:spacing w:val="2"/>
          <w:sz w:val="24"/>
          <w:szCs w:val="24"/>
        </w:rPr>
        <w:t>n</w:t>
      </w:r>
      <w:r>
        <w:rPr>
          <w:color w:val="212121"/>
          <w:spacing w:val="-1"/>
          <w:sz w:val="24"/>
          <w:szCs w:val="24"/>
        </w:rPr>
        <w:t>e</w:t>
      </w:r>
      <w:r>
        <w:rPr>
          <w:color w:val="212121"/>
          <w:sz w:val="24"/>
          <w:szCs w:val="24"/>
        </w:rPr>
        <w:t>d</w:t>
      </w:r>
      <w:r w:rsidR="00FE2BD2">
        <w:rPr>
          <w:color w:val="212121"/>
          <w:sz w:val="24"/>
          <w:szCs w:val="24"/>
        </w:rPr>
        <w:t xml:space="preserve"> </w:t>
      </w:r>
      <w:r>
        <w:rPr>
          <w:color w:val="212121"/>
          <w:spacing w:val="-1"/>
          <w:sz w:val="24"/>
          <w:szCs w:val="24"/>
        </w:rPr>
        <w:t>a</w:t>
      </w:r>
      <w:r>
        <w:rPr>
          <w:color w:val="212121"/>
          <w:sz w:val="24"/>
          <w:szCs w:val="24"/>
        </w:rPr>
        <w:t>d</w:t>
      </w:r>
      <w:r>
        <w:rPr>
          <w:color w:val="212121"/>
          <w:spacing w:val="1"/>
          <w:sz w:val="24"/>
          <w:szCs w:val="24"/>
        </w:rPr>
        <w:t>d</w:t>
      </w:r>
      <w:r>
        <w:rPr>
          <w:color w:val="212121"/>
          <w:spacing w:val="2"/>
          <w:sz w:val="24"/>
          <w:szCs w:val="24"/>
        </w:rPr>
        <w:t>-</w:t>
      </w:r>
      <w:r>
        <w:rPr>
          <w:color w:val="212121"/>
          <w:sz w:val="24"/>
          <w:szCs w:val="24"/>
        </w:rPr>
        <w:t>on</w:t>
      </w:r>
      <w:r w:rsidR="00FE2BD2">
        <w:rPr>
          <w:color w:val="212121"/>
          <w:sz w:val="24"/>
          <w:szCs w:val="24"/>
        </w:rPr>
        <w:t xml:space="preserve"> </w:t>
      </w:r>
      <w:r>
        <w:rPr>
          <w:color w:val="212121"/>
          <w:sz w:val="24"/>
          <w:szCs w:val="24"/>
        </w:rPr>
        <w:t>for</w:t>
      </w:r>
      <w:r>
        <w:rPr>
          <w:color w:val="212121"/>
          <w:spacing w:val="-1"/>
          <w:sz w:val="24"/>
          <w:szCs w:val="24"/>
        </w:rPr>
        <w:t xml:space="preserve"> </w:t>
      </w:r>
      <w:r>
        <w:rPr>
          <w:color w:val="212121"/>
          <w:sz w:val="24"/>
          <w:szCs w:val="24"/>
        </w:rPr>
        <w:t>R</w:t>
      </w:r>
      <w:r>
        <w:rPr>
          <w:color w:val="212121"/>
          <w:spacing w:val="-1"/>
          <w:sz w:val="24"/>
          <w:szCs w:val="24"/>
        </w:rPr>
        <w:t>a</w:t>
      </w:r>
      <w:r>
        <w:rPr>
          <w:color w:val="212121"/>
          <w:sz w:val="24"/>
          <w:szCs w:val="24"/>
        </w:rPr>
        <w:t>spb</w:t>
      </w:r>
      <w:r>
        <w:rPr>
          <w:color w:val="212121"/>
          <w:spacing w:val="1"/>
          <w:sz w:val="24"/>
          <w:szCs w:val="24"/>
        </w:rPr>
        <w:t>e</w:t>
      </w:r>
      <w:r>
        <w:rPr>
          <w:color w:val="212121"/>
          <w:sz w:val="24"/>
          <w:szCs w:val="24"/>
        </w:rPr>
        <w:t>r</w:t>
      </w:r>
      <w:r>
        <w:rPr>
          <w:color w:val="212121"/>
          <w:spacing w:val="3"/>
          <w:sz w:val="24"/>
          <w:szCs w:val="24"/>
        </w:rPr>
        <w:t>r</w:t>
      </w:r>
      <w:r>
        <w:rPr>
          <w:color w:val="212121"/>
          <w:sz w:val="24"/>
          <w:szCs w:val="24"/>
        </w:rPr>
        <w:t>y</w:t>
      </w:r>
      <w:r w:rsidR="00FE2BD2">
        <w:rPr>
          <w:color w:val="212121"/>
          <w:sz w:val="24"/>
          <w:szCs w:val="24"/>
        </w:rPr>
        <w:t xml:space="preserve"> </w:t>
      </w:r>
      <w:r>
        <w:rPr>
          <w:color w:val="212121"/>
          <w:spacing w:val="1"/>
          <w:sz w:val="24"/>
          <w:szCs w:val="24"/>
        </w:rPr>
        <w:t>P</w:t>
      </w:r>
      <w:r>
        <w:rPr>
          <w:color w:val="212121"/>
          <w:spacing w:val="2"/>
          <w:sz w:val="24"/>
          <w:szCs w:val="24"/>
        </w:rPr>
        <w:t>i</w:t>
      </w:r>
      <w:r>
        <w:rPr>
          <w:color w:val="212121"/>
          <w:sz w:val="24"/>
          <w:szCs w:val="24"/>
        </w:rPr>
        <w:t>.</w:t>
      </w:r>
      <w:r w:rsidR="00FE2BD2">
        <w:rPr>
          <w:color w:val="212121"/>
          <w:sz w:val="24"/>
          <w:szCs w:val="24"/>
        </w:rPr>
        <w:t xml:space="preserve"> </w:t>
      </w:r>
      <w:r>
        <w:rPr>
          <w:color w:val="212121"/>
          <w:spacing w:val="-3"/>
          <w:sz w:val="24"/>
          <w:szCs w:val="24"/>
        </w:rPr>
        <w:t>I</w:t>
      </w:r>
      <w:r>
        <w:rPr>
          <w:color w:val="212121"/>
          <w:sz w:val="24"/>
          <w:szCs w:val="24"/>
        </w:rPr>
        <w:t xml:space="preserve">t </w:t>
      </w:r>
      <w:r>
        <w:rPr>
          <w:color w:val="212121"/>
          <w:spacing w:val="-1"/>
          <w:sz w:val="24"/>
          <w:szCs w:val="24"/>
        </w:rPr>
        <w:t>a</w:t>
      </w:r>
      <w:r>
        <w:rPr>
          <w:color w:val="212121"/>
          <w:sz w:val="24"/>
          <w:szCs w:val="24"/>
        </w:rPr>
        <w:t>t</w:t>
      </w:r>
      <w:r>
        <w:rPr>
          <w:color w:val="212121"/>
          <w:spacing w:val="1"/>
          <w:sz w:val="24"/>
          <w:szCs w:val="24"/>
        </w:rPr>
        <w:t>t</w:t>
      </w:r>
      <w:r>
        <w:rPr>
          <w:color w:val="212121"/>
          <w:spacing w:val="-1"/>
          <w:sz w:val="24"/>
          <w:szCs w:val="24"/>
        </w:rPr>
        <w:t>ac</w:t>
      </w:r>
      <w:r>
        <w:rPr>
          <w:color w:val="212121"/>
          <w:sz w:val="24"/>
          <w:szCs w:val="24"/>
        </w:rPr>
        <w:t>h</w:t>
      </w:r>
      <w:r>
        <w:rPr>
          <w:color w:val="212121"/>
          <w:spacing w:val="-1"/>
          <w:sz w:val="24"/>
          <w:szCs w:val="24"/>
        </w:rPr>
        <w:t>e</w:t>
      </w:r>
      <w:r>
        <w:rPr>
          <w:color w:val="212121"/>
          <w:sz w:val="24"/>
          <w:szCs w:val="24"/>
        </w:rPr>
        <w:t>s</w:t>
      </w:r>
      <w:r>
        <w:rPr>
          <w:color w:val="212121"/>
          <w:spacing w:val="31"/>
          <w:sz w:val="24"/>
          <w:szCs w:val="24"/>
        </w:rPr>
        <w:t xml:space="preserve"> </w:t>
      </w:r>
      <w:r>
        <w:rPr>
          <w:color w:val="212121"/>
          <w:sz w:val="24"/>
          <w:szCs w:val="24"/>
        </w:rPr>
        <w:t>to</w:t>
      </w:r>
      <w:r>
        <w:rPr>
          <w:color w:val="212121"/>
          <w:spacing w:val="1"/>
          <w:sz w:val="24"/>
          <w:szCs w:val="24"/>
        </w:rPr>
        <w:t xml:space="preserve"> </w:t>
      </w:r>
      <w:r>
        <w:rPr>
          <w:color w:val="212121"/>
          <w:sz w:val="24"/>
          <w:szCs w:val="24"/>
        </w:rPr>
        <w:t>R</w:t>
      </w:r>
      <w:r>
        <w:rPr>
          <w:color w:val="212121"/>
          <w:spacing w:val="-1"/>
          <w:sz w:val="24"/>
          <w:szCs w:val="24"/>
        </w:rPr>
        <w:t>a</w:t>
      </w:r>
      <w:r>
        <w:rPr>
          <w:color w:val="212121"/>
          <w:sz w:val="24"/>
          <w:szCs w:val="24"/>
        </w:rPr>
        <w:t>sp</w:t>
      </w:r>
      <w:r>
        <w:rPr>
          <w:color w:val="212121"/>
          <w:spacing w:val="2"/>
          <w:sz w:val="24"/>
          <w:szCs w:val="24"/>
        </w:rPr>
        <w:t>b</w:t>
      </w:r>
      <w:r>
        <w:rPr>
          <w:color w:val="212121"/>
          <w:spacing w:val="-1"/>
          <w:sz w:val="24"/>
          <w:szCs w:val="24"/>
        </w:rPr>
        <w:t>e</w:t>
      </w:r>
      <w:r>
        <w:rPr>
          <w:color w:val="212121"/>
          <w:sz w:val="24"/>
          <w:szCs w:val="24"/>
        </w:rPr>
        <w:t>r</w:t>
      </w:r>
      <w:r>
        <w:rPr>
          <w:color w:val="212121"/>
          <w:spacing w:val="3"/>
          <w:sz w:val="24"/>
          <w:szCs w:val="24"/>
        </w:rPr>
        <w:t>r</w:t>
      </w:r>
      <w:r>
        <w:rPr>
          <w:color w:val="212121"/>
          <w:sz w:val="24"/>
          <w:szCs w:val="24"/>
        </w:rPr>
        <w:t>y</w:t>
      </w:r>
      <w:r>
        <w:rPr>
          <w:color w:val="212121"/>
          <w:spacing w:val="26"/>
          <w:sz w:val="24"/>
          <w:szCs w:val="24"/>
        </w:rPr>
        <w:t xml:space="preserve"> </w:t>
      </w:r>
      <w:r>
        <w:rPr>
          <w:color w:val="212121"/>
          <w:spacing w:val="1"/>
          <w:sz w:val="24"/>
          <w:szCs w:val="24"/>
        </w:rPr>
        <w:t>P</w:t>
      </w:r>
      <w:r>
        <w:rPr>
          <w:color w:val="212121"/>
          <w:sz w:val="24"/>
          <w:szCs w:val="24"/>
        </w:rPr>
        <w:t>i</w:t>
      </w:r>
      <w:r>
        <w:rPr>
          <w:color w:val="212121"/>
          <w:spacing w:val="4"/>
          <w:sz w:val="24"/>
          <w:szCs w:val="24"/>
        </w:rPr>
        <w:t xml:space="preserve"> </w:t>
      </w:r>
      <w:r>
        <w:rPr>
          <w:color w:val="212121"/>
          <w:spacing w:val="2"/>
          <w:sz w:val="24"/>
          <w:szCs w:val="24"/>
        </w:rPr>
        <w:t>b</w:t>
      </w:r>
      <w:r>
        <w:rPr>
          <w:color w:val="212121"/>
          <w:sz w:val="24"/>
          <w:szCs w:val="24"/>
        </w:rPr>
        <w:t>y</w:t>
      </w:r>
      <w:r>
        <w:rPr>
          <w:color w:val="212121"/>
          <w:spacing w:val="26"/>
          <w:sz w:val="24"/>
          <w:szCs w:val="24"/>
        </w:rPr>
        <w:t xml:space="preserve"> </w:t>
      </w:r>
      <w:r>
        <w:rPr>
          <w:color w:val="212121"/>
          <w:spacing w:val="2"/>
          <w:sz w:val="24"/>
          <w:szCs w:val="24"/>
        </w:rPr>
        <w:t>w</w:t>
      </w:r>
      <w:r>
        <w:rPr>
          <w:color w:val="212121"/>
          <w:spacing w:val="4"/>
          <w:sz w:val="24"/>
          <w:szCs w:val="24"/>
        </w:rPr>
        <w:t>a</w:t>
      </w:r>
      <w:r>
        <w:rPr>
          <w:color w:val="212121"/>
          <w:sz w:val="24"/>
          <w:szCs w:val="24"/>
        </w:rPr>
        <w:t>y</w:t>
      </w:r>
      <w:r>
        <w:rPr>
          <w:color w:val="212121"/>
          <w:spacing w:val="26"/>
          <w:sz w:val="24"/>
          <w:szCs w:val="24"/>
        </w:rPr>
        <w:t xml:space="preserve"> </w:t>
      </w:r>
      <w:r>
        <w:rPr>
          <w:color w:val="212121"/>
          <w:sz w:val="24"/>
          <w:szCs w:val="24"/>
        </w:rPr>
        <w:t>of</w:t>
      </w:r>
      <w:r>
        <w:rPr>
          <w:color w:val="212121"/>
          <w:spacing w:val="32"/>
          <w:sz w:val="24"/>
          <w:szCs w:val="24"/>
        </w:rPr>
        <w:t xml:space="preserve"> </w:t>
      </w:r>
      <w:r>
        <w:rPr>
          <w:color w:val="212121"/>
          <w:sz w:val="24"/>
          <w:szCs w:val="24"/>
        </w:rPr>
        <w:t>one</w:t>
      </w:r>
      <w:r>
        <w:rPr>
          <w:color w:val="212121"/>
          <w:spacing w:val="30"/>
          <w:sz w:val="24"/>
          <w:szCs w:val="24"/>
        </w:rPr>
        <w:t xml:space="preserve"> </w:t>
      </w:r>
      <w:r>
        <w:rPr>
          <w:color w:val="212121"/>
          <w:spacing w:val="2"/>
          <w:sz w:val="24"/>
          <w:szCs w:val="24"/>
        </w:rPr>
        <w:t>o</w:t>
      </w:r>
      <w:r>
        <w:rPr>
          <w:color w:val="212121"/>
          <w:sz w:val="24"/>
          <w:szCs w:val="24"/>
        </w:rPr>
        <w:t>f</w:t>
      </w:r>
      <w:r>
        <w:rPr>
          <w:color w:val="212121"/>
          <w:spacing w:val="30"/>
          <w:sz w:val="24"/>
          <w:szCs w:val="24"/>
        </w:rPr>
        <w:t xml:space="preserve"> </w:t>
      </w:r>
      <w:r>
        <w:rPr>
          <w:color w:val="212121"/>
          <w:sz w:val="24"/>
          <w:szCs w:val="24"/>
        </w:rPr>
        <w:t>the</w:t>
      </w:r>
      <w:r>
        <w:rPr>
          <w:color w:val="212121"/>
          <w:spacing w:val="30"/>
          <w:sz w:val="24"/>
          <w:szCs w:val="24"/>
        </w:rPr>
        <w:t xml:space="preserve"> </w:t>
      </w:r>
      <w:r>
        <w:rPr>
          <w:color w:val="212121"/>
          <w:spacing w:val="3"/>
          <w:sz w:val="24"/>
          <w:szCs w:val="24"/>
        </w:rPr>
        <w:t>t</w:t>
      </w:r>
      <w:r>
        <w:rPr>
          <w:color w:val="212121"/>
          <w:sz w:val="24"/>
          <w:szCs w:val="24"/>
        </w:rPr>
        <w:t>w</w:t>
      </w:r>
      <w:r w:rsidR="00FE2BD2">
        <w:rPr>
          <w:color w:val="212121"/>
          <w:sz w:val="24"/>
          <w:szCs w:val="24"/>
        </w:rPr>
        <w:t>o small</w:t>
      </w:r>
      <w:r w:rsidR="00FE2BD2">
        <w:rPr>
          <w:color w:val="212121"/>
          <w:spacing w:val="1"/>
          <w:sz w:val="24"/>
          <w:szCs w:val="24"/>
        </w:rPr>
        <w:t xml:space="preserve"> </w:t>
      </w:r>
      <w:r w:rsidR="00FE2BD2">
        <w:rPr>
          <w:color w:val="212121"/>
          <w:sz w:val="24"/>
          <w:szCs w:val="24"/>
        </w:rPr>
        <w:t>sock</w:t>
      </w:r>
      <w:r w:rsidR="00FE2BD2">
        <w:rPr>
          <w:color w:val="212121"/>
          <w:spacing w:val="-2"/>
          <w:sz w:val="24"/>
          <w:szCs w:val="24"/>
        </w:rPr>
        <w:t>e</w:t>
      </w:r>
      <w:r w:rsidR="00FE2BD2">
        <w:rPr>
          <w:color w:val="212121"/>
          <w:sz w:val="24"/>
          <w:szCs w:val="24"/>
        </w:rPr>
        <w:t>ts</w:t>
      </w:r>
      <w:r w:rsidR="00FE2BD2">
        <w:rPr>
          <w:color w:val="212121"/>
          <w:spacing w:val="1"/>
          <w:sz w:val="24"/>
          <w:szCs w:val="24"/>
        </w:rPr>
        <w:t xml:space="preserve"> </w:t>
      </w:r>
      <w:r w:rsidR="00FE2BD2">
        <w:rPr>
          <w:color w:val="212121"/>
          <w:sz w:val="24"/>
          <w:szCs w:val="24"/>
        </w:rPr>
        <w:t>on</w:t>
      </w:r>
      <w:r w:rsidR="00FE2BD2">
        <w:rPr>
          <w:color w:val="212121"/>
          <w:spacing w:val="1"/>
          <w:sz w:val="24"/>
          <w:szCs w:val="24"/>
        </w:rPr>
        <w:t xml:space="preserve"> </w:t>
      </w:r>
      <w:r w:rsidR="00FE2BD2">
        <w:rPr>
          <w:color w:val="212121"/>
          <w:sz w:val="24"/>
          <w:szCs w:val="24"/>
        </w:rPr>
        <w:t>the bo</w:t>
      </w:r>
      <w:r w:rsidR="00FE2BD2">
        <w:rPr>
          <w:color w:val="212121"/>
          <w:spacing w:val="-1"/>
          <w:sz w:val="24"/>
          <w:szCs w:val="24"/>
        </w:rPr>
        <w:t>a</w:t>
      </w:r>
      <w:r w:rsidR="00FE2BD2">
        <w:rPr>
          <w:color w:val="212121"/>
          <w:sz w:val="24"/>
          <w:szCs w:val="24"/>
        </w:rPr>
        <w:t>rd upp</w:t>
      </w:r>
      <w:r w:rsidR="00FE2BD2">
        <w:rPr>
          <w:color w:val="212121"/>
          <w:spacing w:val="-1"/>
          <w:sz w:val="24"/>
          <w:szCs w:val="24"/>
        </w:rPr>
        <w:t>e</w:t>
      </w:r>
      <w:r w:rsidR="00FE2BD2">
        <w:rPr>
          <w:color w:val="212121"/>
          <w:sz w:val="24"/>
          <w:szCs w:val="24"/>
        </w:rPr>
        <w:t>r s</w:t>
      </w:r>
      <w:r w:rsidR="00FE2BD2">
        <w:rPr>
          <w:color w:val="212121"/>
          <w:spacing w:val="2"/>
          <w:sz w:val="24"/>
          <w:szCs w:val="24"/>
        </w:rPr>
        <w:t>u</w:t>
      </w:r>
      <w:r w:rsidR="00FE2BD2">
        <w:rPr>
          <w:color w:val="212121"/>
          <w:sz w:val="24"/>
          <w:szCs w:val="24"/>
        </w:rPr>
        <w:t>r</w:t>
      </w:r>
      <w:r w:rsidR="00FE2BD2">
        <w:rPr>
          <w:color w:val="212121"/>
          <w:spacing w:val="-1"/>
          <w:sz w:val="24"/>
          <w:szCs w:val="24"/>
        </w:rPr>
        <w:t>f</w:t>
      </w:r>
      <w:r w:rsidR="00FE2BD2">
        <w:rPr>
          <w:color w:val="212121"/>
          <w:spacing w:val="1"/>
          <w:sz w:val="24"/>
          <w:szCs w:val="24"/>
        </w:rPr>
        <w:t>a</w:t>
      </w:r>
      <w:r w:rsidR="00FE2BD2">
        <w:rPr>
          <w:color w:val="212121"/>
          <w:spacing w:val="-1"/>
          <w:sz w:val="24"/>
          <w:szCs w:val="24"/>
        </w:rPr>
        <w:t>ce</w:t>
      </w:r>
      <w:r w:rsidR="00FE2BD2">
        <w:rPr>
          <w:color w:val="212121"/>
          <w:sz w:val="24"/>
          <w:szCs w:val="24"/>
        </w:rPr>
        <w:t>.</w:t>
      </w:r>
      <w:r w:rsidR="00FE2BD2">
        <w:rPr>
          <w:color w:val="212121"/>
          <w:spacing w:val="1"/>
          <w:sz w:val="24"/>
          <w:szCs w:val="24"/>
        </w:rPr>
        <w:t xml:space="preserve"> </w:t>
      </w:r>
      <w:r w:rsidR="00FE2BD2">
        <w:rPr>
          <w:color w:val="212121"/>
          <w:sz w:val="24"/>
          <w:szCs w:val="24"/>
        </w:rPr>
        <w:t>T</w:t>
      </w:r>
      <w:r w:rsidR="00FE2BD2">
        <w:rPr>
          <w:color w:val="212121"/>
          <w:spacing w:val="2"/>
          <w:sz w:val="24"/>
          <w:szCs w:val="24"/>
        </w:rPr>
        <w:t>h</w:t>
      </w:r>
      <w:r w:rsidR="00FE2BD2">
        <w:rPr>
          <w:color w:val="212121"/>
          <w:sz w:val="24"/>
          <w:szCs w:val="24"/>
        </w:rPr>
        <w:t>is in</w:t>
      </w:r>
      <w:r w:rsidR="00FE2BD2">
        <w:rPr>
          <w:color w:val="212121"/>
          <w:spacing w:val="1"/>
          <w:sz w:val="24"/>
          <w:szCs w:val="24"/>
        </w:rPr>
        <w:t>t</w:t>
      </w:r>
      <w:r w:rsidR="00FE2BD2">
        <w:rPr>
          <w:color w:val="212121"/>
          <w:spacing w:val="-1"/>
          <w:sz w:val="24"/>
          <w:szCs w:val="24"/>
        </w:rPr>
        <w:t>e</w:t>
      </w:r>
      <w:r w:rsidR="00FE2BD2">
        <w:rPr>
          <w:color w:val="212121"/>
          <w:sz w:val="24"/>
          <w:szCs w:val="24"/>
        </w:rPr>
        <w:t>r</w:t>
      </w:r>
      <w:r w:rsidR="00FE2BD2">
        <w:rPr>
          <w:color w:val="212121"/>
          <w:spacing w:val="-1"/>
          <w:sz w:val="24"/>
          <w:szCs w:val="24"/>
        </w:rPr>
        <w:t>fa</w:t>
      </w:r>
      <w:r w:rsidR="00FE2BD2">
        <w:rPr>
          <w:color w:val="212121"/>
          <w:spacing w:val="1"/>
          <w:sz w:val="24"/>
          <w:szCs w:val="24"/>
        </w:rPr>
        <w:t>c</w:t>
      </w:r>
      <w:r w:rsidR="00FE2BD2">
        <w:rPr>
          <w:color w:val="212121"/>
          <w:sz w:val="24"/>
          <w:szCs w:val="24"/>
        </w:rPr>
        <w:t>e</w:t>
      </w:r>
      <w:r w:rsidR="00FE2BD2">
        <w:rPr>
          <w:color w:val="212121"/>
          <w:spacing w:val="59"/>
          <w:sz w:val="24"/>
          <w:szCs w:val="24"/>
        </w:rPr>
        <w:t xml:space="preserve"> </w:t>
      </w:r>
      <w:r w:rsidR="00FE2BD2">
        <w:rPr>
          <w:color w:val="212121"/>
          <w:sz w:val="24"/>
          <w:szCs w:val="24"/>
        </w:rPr>
        <w:t>uses</w:t>
      </w:r>
      <w:r w:rsidR="00FE2BD2">
        <w:rPr>
          <w:color w:val="212121"/>
          <w:spacing w:val="59"/>
          <w:sz w:val="24"/>
          <w:szCs w:val="24"/>
        </w:rPr>
        <w:t xml:space="preserve"> </w:t>
      </w:r>
      <w:r w:rsidR="00FE2BD2">
        <w:rPr>
          <w:color w:val="212121"/>
          <w:sz w:val="24"/>
          <w:szCs w:val="24"/>
        </w:rPr>
        <w:t>the d</w:t>
      </w:r>
      <w:r w:rsidR="00FE2BD2">
        <w:rPr>
          <w:color w:val="212121"/>
          <w:spacing w:val="-1"/>
          <w:sz w:val="24"/>
          <w:szCs w:val="24"/>
        </w:rPr>
        <w:t>e</w:t>
      </w:r>
      <w:r w:rsidR="00FE2BD2">
        <w:rPr>
          <w:color w:val="212121"/>
          <w:sz w:val="24"/>
          <w:szCs w:val="24"/>
        </w:rPr>
        <w:t>di</w:t>
      </w:r>
      <w:r w:rsidR="00FE2BD2">
        <w:rPr>
          <w:color w:val="212121"/>
          <w:spacing w:val="2"/>
          <w:sz w:val="24"/>
          <w:szCs w:val="24"/>
        </w:rPr>
        <w:t>c</w:t>
      </w:r>
      <w:r w:rsidR="00FE2BD2">
        <w:rPr>
          <w:color w:val="212121"/>
          <w:spacing w:val="-1"/>
          <w:sz w:val="24"/>
          <w:szCs w:val="24"/>
        </w:rPr>
        <w:t>a</w:t>
      </w:r>
      <w:r w:rsidR="00FE2BD2">
        <w:rPr>
          <w:color w:val="212121"/>
          <w:sz w:val="24"/>
          <w:szCs w:val="24"/>
        </w:rPr>
        <w:t>ted</w:t>
      </w:r>
      <w:r w:rsidR="00FE2BD2">
        <w:rPr>
          <w:color w:val="212121"/>
          <w:spacing w:val="59"/>
          <w:sz w:val="24"/>
          <w:szCs w:val="24"/>
        </w:rPr>
        <w:t xml:space="preserve"> </w:t>
      </w:r>
      <w:r w:rsidR="00FE2BD2">
        <w:rPr>
          <w:color w:val="212121"/>
          <w:sz w:val="24"/>
          <w:szCs w:val="24"/>
        </w:rPr>
        <w:t>C</w:t>
      </w:r>
      <w:r w:rsidR="00FE2BD2">
        <w:rPr>
          <w:color w:val="212121"/>
          <w:spacing w:val="3"/>
          <w:sz w:val="24"/>
          <w:szCs w:val="24"/>
        </w:rPr>
        <w:t>S</w:t>
      </w:r>
      <w:r w:rsidR="00FE2BD2">
        <w:rPr>
          <w:color w:val="212121"/>
          <w:sz w:val="24"/>
          <w:szCs w:val="24"/>
        </w:rPr>
        <w:t>I</w:t>
      </w:r>
      <w:r w:rsidR="00FE2BD2">
        <w:rPr>
          <w:color w:val="212121"/>
          <w:spacing w:val="54"/>
          <w:sz w:val="24"/>
          <w:szCs w:val="24"/>
        </w:rPr>
        <w:t xml:space="preserve"> </w:t>
      </w:r>
      <w:r w:rsidR="00FE2BD2">
        <w:rPr>
          <w:color w:val="212121"/>
          <w:sz w:val="24"/>
          <w:szCs w:val="24"/>
        </w:rPr>
        <w:t>in</w:t>
      </w:r>
      <w:r w:rsidR="00FE2BD2">
        <w:rPr>
          <w:color w:val="212121"/>
          <w:spacing w:val="1"/>
          <w:sz w:val="24"/>
          <w:szCs w:val="24"/>
        </w:rPr>
        <w:t>t</w:t>
      </w:r>
      <w:r w:rsidR="00FE2BD2">
        <w:rPr>
          <w:color w:val="212121"/>
          <w:spacing w:val="-1"/>
          <w:sz w:val="24"/>
          <w:szCs w:val="24"/>
        </w:rPr>
        <w:t>e</w:t>
      </w:r>
      <w:r w:rsidR="00FE2BD2">
        <w:rPr>
          <w:color w:val="212121"/>
          <w:sz w:val="24"/>
          <w:szCs w:val="24"/>
        </w:rPr>
        <w:t>r</w:t>
      </w:r>
      <w:r w:rsidR="00FE2BD2">
        <w:rPr>
          <w:color w:val="212121"/>
          <w:spacing w:val="1"/>
          <w:sz w:val="24"/>
          <w:szCs w:val="24"/>
        </w:rPr>
        <w:t>f</w:t>
      </w:r>
      <w:r w:rsidR="00FE2BD2">
        <w:rPr>
          <w:color w:val="212121"/>
          <w:spacing w:val="-1"/>
          <w:sz w:val="24"/>
          <w:szCs w:val="24"/>
        </w:rPr>
        <w:t>ace</w:t>
      </w:r>
      <w:r w:rsidR="00FE2BD2">
        <w:rPr>
          <w:color w:val="212121"/>
          <w:sz w:val="24"/>
          <w:szCs w:val="24"/>
        </w:rPr>
        <w:t>, wh</w:t>
      </w:r>
      <w:r w:rsidR="00FE2BD2">
        <w:rPr>
          <w:color w:val="212121"/>
          <w:spacing w:val="2"/>
          <w:sz w:val="24"/>
          <w:szCs w:val="24"/>
        </w:rPr>
        <w:t>i</w:t>
      </w:r>
      <w:r w:rsidR="00FE2BD2">
        <w:rPr>
          <w:color w:val="212121"/>
          <w:spacing w:val="-1"/>
          <w:sz w:val="24"/>
          <w:szCs w:val="24"/>
        </w:rPr>
        <w:t>c</w:t>
      </w:r>
      <w:r w:rsidR="00FE2BD2">
        <w:rPr>
          <w:color w:val="212121"/>
          <w:sz w:val="24"/>
          <w:szCs w:val="24"/>
        </w:rPr>
        <w:t>h w</w:t>
      </w:r>
      <w:r w:rsidR="00FE2BD2">
        <w:rPr>
          <w:color w:val="212121"/>
          <w:spacing w:val="-1"/>
          <w:sz w:val="24"/>
          <w:szCs w:val="24"/>
        </w:rPr>
        <w:t>a</w:t>
      </w:r>
      <w:r w:rsidR="00FE2BD2">
        <w:rPr>
          <w:color w:val="212121"/>
          <w:sz w:val="24"/>
          <w:szCs w:val="24"/>
        </w:rPr>
        <w:t>s des</w:t>
      </w:r>
      <w:r w:rsidR="00FE2BD2">
        <w:rPr>
          <w:color w:val="212121"/>
          <w:spacing w:val="2"/>
          <w:sz w:val="24"/>
          <w:szCs w:val="24"/>
        </w:rPr>
        <w:t>i</w:t>
      </w:r>
      <w:r w:rsidR="00FE2BD2">
        <w:rPr>
          <w:color w:val="212121"/>
          <w:spacing w:val="-2"/>
          <w:sz w:val="24"/>
          <w:szCs w:val="24"/>
        </w:rPr>
        <w:t>g</w:t>
      </w:r>
      <w:r w:rsidR="00FE2BD2">
        <w:rPr>
          <w:color w:val="212121"/>
          <w:sz w:val="24"/>
          <w:szCs w:val="24"/>
        </w:rPr>
        <w:t>n</w:t>
      </w:r>
      <w:r w:rsidR="00FE2BD2">
        <w:rPr>
          <w:color w:val="212121"/>
          <w:spacing w:val="-1"/>
          <w:sz w:val="24"/>
          <w:szCs w:val="24"/>
        </w:rPr>
        <w:t>e</w:t>
      </w:r>
      <w:r w:rsidR="00FE2BD2">
        <w:rPr>
          <w:color w:val="212121"/>
          <w:sz w:val="24"/>
          <w:szCs w:val="24"/>
        </w:rPr>
        <w:t xml:space="preserve">d </w:t>
      </w:r>
      <w:r w:rsidR="00FE2BD2">
        <w:rPr>
          <w:color w:val="212121"/>
          <w:spacing w:val="-1"/>
          <w:sz w:val="24"/>
          <w:szCs w:val="24"/>
        </w:rPr>
        <w:t>e</w:t>
      </w:r>
      <w:r w:rsidR="00FE2BD2">
        <w:rPr>
          <w:color w:val="212121"/>
          <w:sz w:val="24"/>
          <w:szCs w:val="24"/>
        </w:rPr>
        <w:t>s</w:t>
      </w:r>
      <w:r w:rsidR="00FE2BD2">
        <w:rPr>
          <w:color w:val="212121"/>
          <w:spacing w:val="2"/>
          <w:sz w:val="24"/>
          <w:szCs w:val="24"/>
        </w:rPr>
        <w:t>p</w:t>
      </w:r>
      <w:r w:rsidR="00FE2BD2">
        <w:rPr>
          <w:color w:val="212121"/>
          <w:spacing w:val="-1"/>
          <w:sz w:val="24"/>
          <w:szCs w:val="24"/>
        </w:rPr>
        <w:t>ec</w:t>
      </w:r>
      <w:r w:rsidR="00FE2BD2">
        <w:rPr>
          <w:color w:val="212121"/>
          <w:sz w:val="24"/>
          <w:szCs w:val="24"/>
        </w:rPr>
        <w:t>ial</w:t>
      </w:r>
      <w:r w:rsidR="00FE2BD2">
        <w:rPr>
          <w:color w:val="212121"/>
          <w:spacing w:val="5"/>
          <w:sz w:val="24"/>
          <w:szCs w:val="24"/>
        </w:rPr>
        <w:t>l</w:t>
      </w:r>
      <w:r w:rsidR="00FE2BD2">
        <w:rPr>
          <w:color w:val="212121"/>
          <w:sz w:val="24"/>
          <w:szCs w:val="24"/>
        </w:rPr>
        <w:t>y</w:t>
      </w:r>
      <w:r w:rsidR="00FE2BD2">
        <w:rPr>
          <w:color w:val="212121"/>
          <w:spacing w:val="-5"/>
          <w:sz w:val="24"/>
          <w:szCs w:val="24"/>
        </w:rPr>
        <w:t xml:space="preserve"> </w:t>
      </w:r>
      <w:r w:rsidR="00FE2BD2">
        <w:rPr>
          <w:color w:val="212121"/>
          <w:spacing w:val="1"/>
          <w:sz w:val="24"/>
          <w:szCs w:val="24"/>
        </w:rPr>
        <w:t>f</w:t>
      </w:r>
      <w:r w:rsidR="00FE2BD2">
        <w:rPr>
          <w:color w:val="212121"/>
          <w:sz w:val="24"/>
          <w:szCs w:val="24"/>
        </w:rPr>
        <w:t>or</w:t>
      </w:r>
      <w:r w:rsidR="00FE2BD2">
        <w:rPr>
          <w:color w:val="212121"/>
          <w:spacing w:val="-1"/>
          <w:sz w:val="24"/>
          <w:szCs w:val="24"/>
        </w:rPr>
        <w:t xml:space="preserve"> </w:t>
      </w:r>
      <w:r w:rsidR="00FE2BD2">
        <w:rPr>
          <w:color w:val="212121"/>
          <w:sz w:val="24"/>
          <w:szCs w:val="24"/>
        </w:rPr>
        <w:t>interface to camera</w:t>
      </w:r>
    </w:p>
    <w:p w:rsidR="00FE2BD2" w:rsidRDefault="00FE2BD2" w:rsidP="00B70518">
      <w:pPr>
        <w:spacing w:after="620" w:line="360" w:lineRule="auto"/>
        <w:ind w:right="1296"/>
        <w:jc w:val="both"/>
        <w:rPr>
          <w:color w:val="212121"/>
          <w:sz w:val="24"/>
          <w:szCs w:val="24"/>
        </w:rPr>
      </w:pPr>
      <w:r>
        <w:rPr>
          <w:b/>
          <w:color w:val="212121"/>
          <w:sz w:val="24"/>
          <w:szCs w:val="24"/>
        </w:rPr>
        <w:t>Ala</w:t>
      </w:r>
      <w:r>
        <w:rPr>
          <w:b/>
          <w:color w:val="212121"/>
          <w:spacing w:val="1"/>
          <w:sz w:val="24"/>
          <w:szCs w:val="24"/>
        </w:rPr>
        <w:t>r</w:t>
      </w:r>
      <w:r>
        <w:rPr>
          <w:b/>
          <w:color w:val="212121"/>
          <w:sz w:val="24"/>
          <w:szCs w:val="24"/>
        </w:rPr>
        <w:t>m</w:t>
      </w:r>
      <w:r>
        <w:rPr>
          <w:b/>
          <w:color w:val="212121"/>
          <w:spacing w:val="7"/>
          <w:sz w:val="24"/>
          <w:szCs w:val="24"/>
        </w:rPr>
        <w:t xml:space="preserve"> </w:t>
      </w:r>
      <w:r>
        <w:rPr>
          <w:color w:val="212121"/>
          <w:spacing w:val="3"/>
          <w:sz w:val="24"/>
          <w:szCs w:val="24"/>
        </w:rPr>
        <w:t>:</w:t>
      </w:r>
      <w:r>
        <w:rPr>
          <w:color w:val="000000"/>
          <w:spacing w:val="-3"/>
          <w:sz w:val="24"/>
          <w:szCs w:val="24"/>
        </w:rPr>
        <w:t>I</w:t>
      </w:r>
      <w:r>
        <w:rPr>
          <w:color w:val="000000"/>
          <w:sz w:val="24"/>
          <w:szCs w:val="24"/>
        </w:rPr>
        <w:t>t</w:t>
      </w:r>
      <w:r>
        <w:rPr>
          <w:color w:val="000000"/>
          <w:spacing w:val="3"/>
          <w:sz w:val="24"/>
          <w:szCs w:val="24"/>
        </w:rPr>
        <w:t xml:space="preserve"> </w:t>
      </w:r>
      <w:r>
        <w:rPr>
          <w:color w:val="000000"/>
          <w:sz w:val="24"/>
          <w:szCs w:val="24"/>
        </w:rPr>
        <w:t>is</w:t>
      </w:r>
      <w:r>
        <w:rPr>
          <w:color w:val="000000"/>
          <w:spacing w:val="3"/>
          <w:sz w:val="24"/>
          <w:szCs w:val="24"/>
        </w:rPr>
        <w:t xml:space="preserve"> </w:t>
      </w:r>
      <w:r>
        <w:rPr>
          <w:color w:val="000000"/>
          <w:spacing w:val="2"/>
          <w:sz w:val="24"/>
          <w:szCs w:val="24"/>
        </w:rPr>
        <w:t>b</w:t>
      </w:r>
      <w:r>
        <w:rPr>
          <w:color w:val="000000"/>
          <w:spacing w:val="-1"/>
          <w:sz w:val="24"/>
          <w:szCs w:val="24"/>
        </w:rPr>
        <w:t>a</w:t>
      </w:r>
      <w:r>
        <w:rPr>
          <w:color w:val="000000"/>
          <w:sz w:val="24"/>
          <w:szCs w:val="24"/>
        </w:rPr>
        <w:t>sic</w:t>
      </w:r>
      <w:r>
        <w:rPr>
          <w:color w:val="000000"/>
          <w:spacing w:val="-1"/>
          <w:sz w:val="24"/>
          <w:szCs w:val="24"/>
        </w:rPr>
        <w:t>a</w:t>
      </w:r>
      <w:r>
        <w:rPr>
          <w:color w:val="000000"/>
          <w:sz w:val="24"/>
          <w:szCs w:val="24"/>
        </w:rPr>
        <w:t>l</w:t>
      </w:r>
      <w:r>
        <w:rPr>
          <w:color w:val="000000"/>
          <w:spacing w:val="6"/>
          <w:sz w:val="24"/>
          <w:szCs w:val="24"/>
        </w:rPr>
        <w:t>l</w:t>
      </w:r>
      <w:r>
        <w:rPr>
          <w:color w:val="000000"/>
          <w:sz w:val="24"/>
          <w:szCs w:val="24"/>
        </w:rPr>
        <w:t>y a</w:t>
      </w:r>
      <w:r>
        <w:rPr>
          <w:color w:val="000000"/>
          <w:spacing w:val="1"/>
          <w:sz w:val="24"/>
          <w:szCs w:val="24"/>
        </w:rPr>
        <w:t xml:space="preserve"> </w:t>
      </w:r>
      <w:r>
        <w:rPr>
          <w:color w:val="000000"/>
          <w:sz w:val="24"/>
          <w:szCs w:val="24"/>
        </w:rPr>
        <w:t>small</w:t>
      </w:r>
      <w:r>
        <w:rPr>
          <w:color w:val="000000"/>
          <w:spacing w:val="3"/>
          <w:sz w:val="24"/>
          <w:szCs w:val="24"/>
        </w:rPr>
        <w:t xml:space="preserve"> </w:t>
      </w:r>
      <w:r>
        <w:rPr>
          <w:color w:val="000000"/>
          <w:sz w:val="24"/>
          <w:szCs w:val="24"/>
        </w:rPr>
        <w:t>homem</w:t>
      </w:r>
      <w:r>
        <w:rPr>
          <w:color w:val="000000"/>
          <w:spacing w:val="-1"/>
          <w:sz w:val="24"/>
          <w:szCs w:val="24"/>
        </w:rPr>
        <w:t>a</w:t>
      </w:r>
      <w:r>
        <w:rPr>
          <w:color w:val="000000"/>
          <w:spacing w:val="2"/>
          <w:sz w:val="24"/>
          <w:szCs w:val="24"/>
        </w:rPr>
        <w:t>d</w:t>
      </w:r>
      <w:r>
        <w:rPr>
          <w:color w:val="000000"/>
          <w:sz w:val="24"/>
          <w:szCs w:val="24"/>
        </w:rPr>
        <w:t>e</w:t>
      </w:r>
      <w:r>
        <w:rPr>
          <w:color w:val="000000"/>
          <w:spacing w:val="4"/>
          <w:sz w:val="24"/>
          <w:szCs w:val="24"/>
        </w:rPr>
        <w:t xml:space="preserve"> </w:t>
      </w:r>
      <w:r>
        <w:rPr>
          <w:color w:val="000000"/>
          <w:spacing w:val="-1"/>
          <w:sz w:val="24"/>
          <w:szCs w:val="24"/>
        </w:rPr>
        <w:t>a</w:t>
      </w:r>
      <w:r>
        <w:rPr>
          <w:color w:val="000000"/>
          <w:sz w:val="24"/>
          <w:szCs w:val="24"/>
        </w:rPr>
        <w:t>la</w:t>
      </w:r>
      <w:r>
        <w:rPr>
          <w:color w:val="000000"/>
          <w:spacing w:val="1"/>
          <w:sz w:val="24"/>
          <w:szCs w:val="24"/>
        </w:rPr>
        <w:t>r</w:t>
      </w:r>
      <w:r>
        <w:rPr>
          <w:color w:val="000000"/>
          <w:sz w:val="24"/>
          <w:szCs w:val="24"/>
        </w:rPr>
        <w:t xml:space="preserve">m </w:t>
      </w:r>
      <w:r>
        <w:rPr>
          <w:color w:val="000000"/>
          <w:spacing w:val="-1"/>
          <w:sz w:val="24"/>
          <w:szCs w:val="24"/>
        </w:rPr>
        <w:t>c</w:t>
      </w:r>
      <w:r>
        <w:rPr>
          <w:color w:val="000000"/>
          <w:sz w:val="24"/>
          <w:szCs w:val="24"/>
        </w:rPr>
        <w:t>ontroll</w:t>
      </w:r>
      <w:r>
        <w:rPr>
          <w:color w:val="000000"/>
          <w:spacing w:val="-1"/>
          <w:sz w:val="24"/>
          <w:szCs w:val="24"/>
        </w:rPr>
        <w:t>e</w:t>
      </w:r>
      <w:r>
        <w:rPr>
          <w:color w:val="000000"/>
          <w:sz w:val="24"/>
          <w:szCs w:val="24"/>
        </w:rPr>
        <w:t xml:space="preserve">d </w:t>
      </w:r>
      <w:r>
        <w:rPr>
          <w:color w:val="000000"/>
          <w:spacing w:val="2"/>
          <w:sz w:val="24"/>
          <w:szCs w:val="24"/>
        </w:rPr>
        <w:t>b</w:t>
      </w:r>
      <w:r>
        <w:rPr>
          <w:color w:val="000000"/>
          <w:sz w:val="24"/>
          <w:szCs w:val="24"/>
        </w:rPr>
        <w:t>y</w:t>
      </w:r>
      <w:r>
        <w:rPr>
          <w:color w:val="000000"/>
          <w:spacing w:val="-3"/>
          <w:sz w:val="24"/>
          <w:szCs w:val="24"/>
        </w:rPr>
        <w:t xml:space="preserve"> </w:t>
      </w:r>
      <w:r>
        <w:rPr>
          <w:color w:val="000000"/>
          <w:sz w:val="24"/>
          <w:szCs w:val="24"/>
        </w:rPr>
        <w:t>a</w:t>
      </w:r>
      <w:r>
        <w:rPr>
          <w:color w:val="000000"/>
          <w:spacing w:val="-1"/>
          <w:sz w:val="24"/>
          <w:szCs w:val="24"/>
        </w:rPr>
        <w:t xml:space="preserve"> </w:t>
      </w:r>
      <w:r>
        <w:rPr>
          <w:color w:val="000000"/>
          <w:sz w:val="24"/>
          <w:szCs w:val="24"/>
        </w:rPr>
        <w:t>sensor .</w:t>
      </w:r>
      <w:r>
        <w:rPr>
          <w:color w:val="000000"/>
          <w:spacing w:val="2"/>
          <w:sz w:val="24"/>
          <w:szCs w:val="24"/>
        </w:rPr>
        <w:t>T</w:t>
      </w:r>
      <w:r>
        <w:rPr>
          <w:color w:val="000000"/>
          <w:sz w:val="24"/>
          <w:szCs w:val="24"/>
        </w:rPr>
        <w:t>h</w:t>
      </w:r>
      <w:r>
        <w:rPr>
          <w:color w:val="000000"/>
          <w:spacing w:val="-1"/>
          <w:sz w:val="24"/>
          <w:szCs w:val="24"/>
        </w:rPr>
        <w:t>e</w:t>
      </w:r>
      <w:r>
        <w:rPr>
          <w:color w:val="000000"/>
          <w:sz w:val="24"/>
          <w:szCs w:val="24"/>
        </w:rPr>
        <w:t>re</w:t>
      </w:r>
      <w:r>
        <w:rPr>
          <w:color w:val="000000"/>
          <w:spacing w:val="-2"/>
          <w:sz w:val="24"/>
          <w:szCs w:val="24"/>
        </w:rPr>
        <w:t xml:space="preserve"> </w:t>
      </w:r>
      <w:r>
        <w:rPr>
          <w:color w:val="000000"/>
          <w:sz w:val="24"/>
          <w:szCs w:val="24"/>
        </w:rPr>
        <w:t xml:space="preserve">is also </w:t>
      </w:r>
      <w:r>
        <w:rPr>
          <w:color w:val="000000"/>
          <w:spacing w:val="1"/>
          <w:sz w:val="24"/>
          <w:szCs w:val="24"/>
        </w:rPr>
        <w:t>t</w:t>
      </w:r>
      <w:r>
        <w:rPr>
          <w:color w:val="000000"/>
          <w:sz w:val="24"/>
          <w:szCs w:val="24"/>
        </w:rPr>
        <w:t>he</w:t>
      </w:r>
      <w:r>
        <w:rPr>
          <w:color w:val="212121"/>
          <w:sz w:val="24"/>
          <w:szCs w:val="24"/>
        </w:rPr>
        <w:t xml:space="preserve"> </w:t>
      </w:r>
      <w:r>
        <w:rPr>
          <w:sz w:val="24"/>
          <w:szCs w:val="24"/>
        </w:rPr>
        <w:t>oppo</w:t>
      </w:r>
      <w:r>
        <w:rPr>
          <w:spacing w:val="-1"/>
          <w:sz w:val="24"/>
          <w:szCs w:val="24"/>
        </w:rPr>
        <w:t>r</w:t>
      </w:r>
      <w:r>
        <w:rPr>
          <w:sz w:val="24"/>
          <w:szCs w:val="24"/>
        </w:rPr>
        <w:t>tun</w:t>
      </w:r>
      <w:r>
        <w:rPr>
          <w:spacing w:val="1"/>
          <w:sz w:val="24"/>
          <w:szCs w:val="24"/>
        </w:rPr>
        <w:t>i</w:t>
      </w:r>
      <w:r>
        <w:rPr>
          <w:spacing w:val="3"/>
          <w:sz w:val="24"/>
          <w:szCs w:val="24"/>
        </w:rPr>
        <w:t>t</w:t>
      </w:r>
      <w:r>
        <w:rPr>
          <w:sz w:val="24"/>
          <w:szCs w:val="24"/>
        </w:rPr>
        <w:t>y to take a photo thro</w:t>
      </w:r>
      <w:r>
        <w:rPr>
          <w:spacing w:val="2"/>
          <w:sz w:val="24"/>
          <w:szCs w:val="24"/>
        </w:rPr>
        <w:t>u</w:t>
      </w:r>
      <w:r>
        <w:rPr>
          <w:spacing w:val="-2"/>
          <w:sz w:val="24"/>
          <w:szCs w:val="24"/>
        </w:rPr>
        <w:t>g</w:t>
      </w:r>
      <w:r w:rsidR="00B40345">
        <w:rPr>
          <w:sz w:val="24"/>
          <w:szCs w:val="24"/>
        </w:rPr>
        <w:t>h</w:t>
      </w:r>
      <w:r>
        <w:rPr>
          <w:spacing w:val="33"/>
          <w:sz w:val="24"/>
          <w:szCs w:val="24"/>
        </w:rPr>
        <w:t xml:space="preserve"> </w:t>
      </w:r>
      <w:r>
        <w:rPr>
          <w:spacing w:val="3"/>
          <w:sz w:val="24"/>
          <w:szCs w:val="24"/>
        </w:rPr>
        <w:t>t</w:t>
      </w:r>
      <w:r>
        <w:rPr>
          <w:sz w:val="24"/>
          <w:szCs w:val="24"/>
        </w:rPr>
        <w:t>he w</w:t>
      </w:r>
      <w:r>
        <w:rPr>
          <w:spacing w:val="-1"/>
          <w:sz w:val="24"/>
          <w:szCs w:val="24"/>
        </w:rPr>
        <w:t>e</w:t>
      </w:r>
      <w:r>
        <w:rPr>
          <w:sz w:val="24"/>
          <w:szCs w:val="24"/>
        </w:rPr>
        <w:t>b</w:t>
      </w:r>
      <w:r>
        <w:rPr>
          <w:spacing w:val="-1"/>
          <w:sz w:val="24"/>
          <w:szCs w:val="24"/>
        </w:rPr>
        <w:t>ca</w:t>
      </w:r>
      <w:r>
        <w:rPr>
          <w:sz w:val="24"/>
          <w:szCs w:val="24"/>
        </w:rPr>
        <w:t>m wh</w:t>
      </w:r>
      <w:r>
        <w:rPr>
          <w:spacing w:val="-1"/>
          <w:sz w:val="24"/>
          <w:szCs w:val="24"/>
        </w:rPr>
        <w:t>e</w:t>
      </w:r>
      <w:r w:rsidR="00B40345">
        <w:rPr>
          <w:sz w:val="24"/>
          <w:szCs w:val="24"/>
        </w:rPr>
        <w:t xml:space="preserve">n the </w:t>
      </w:r>
      <w:r>
        <w:rPr>
          <w:spacing w:val="2"/>
          <w:sz w:val="24"/>
          <w:szCs w:val="24"/>
        </w:rPr>
        <w:t>s</w:t>
      </w:r>
      <w:r>
        <w:rPr>
          <w:spacing w:val="-1"/>
          <w:sz w:val="24"/>
          <w:szCs w:val="24"/>
        </w:rPr>
        <w:t>e</w:t>
      </w:r>
      <w:r>
        <w:rPr>
          <w:sz w:val="24"/>
          <w:szCs w:val="24"/>
        </w:rPr>
        <w:t>nsor d</w:t>
      </w:r>
      <w:r>
        <w:rPr>
          <w:spacing w:val="-1"/>
          <w:sz w:val="24"/>
          <w:szCs w:val="24"/>
        </w:rPr>
        <w:t>e</w:t>
      </w:r>
      <w:r>
        <w:rPr>
          <w:sz w:val="24"/>
          <w:szCs w:val="24"/>
        </w:rPr>
        <w:t>te</w:t>
      </w:r>
      <w:r>
        <w:rPr>
          <w:spacing w:val="-1"/>
          <w:sz w:val="24"/>
          <w:szCs w:val="24"/>
        </w:rPr>
        <w:t>c</w:t>
      </w:r>
      <w:r>
        <w:rPr>
          <w:sz w:val="24"/>
          <w:szCs w:val="24"/>
        </w:rPr>
        <w:t>ts movem</w:t>
      </w:r>
      <w:r>
        <w:rPr>
          <w:spacing w:val="1"/>
          <w:sz w:val="24"/>
          <w:szCs w:val="24"/>
        </w:rPr>
        <w:t>e</w:t>
      </w:r>
      <w:r>
        <w:rPr>
          <w:sz w:val="24"/>
          <w:szCs w:val="24"/>
        </w:rPr>
        <w:t>nt.</w:t>
      </w:r>
      <w:r>
        <w:rPr>
          <w:color w:val="212121"/>
          <w:sz w:val="24"/>
          <w:szCs w:val="24"/>
        </w:rPr>
        <w:t xml:space="preserve"> </w:t>
      </w:r>
      <w:r>
        <w:rPr>
          <w:spacing w:val="1"/>
          <w:sz w:val="24"/>
          <w:szCs w:val="24"/>
        </w:rPr>
        <w:t>W</w:t>
      </w:r>
      <w:r>
        <w:rPr>
          <w:sz w:val="24"/>
          <w:szCs w:val="24"/>
        </w:rPr>
        <w:t>h</w:t>
      </w:r>
      <w:r>
        <w:rPr>
          <w:spacing w:val="-1"/>
          <w:sz w:val="24"/>
          <w:szCs w:val="24"/>
        </w:rPr>
        <w:t>e</w:t>
      </w:r>
      <w:r w:rsidR="00B40345">
        <w:rPr>
          <w:sz w:val="24"/>
          <w:szCs w:val="24"/>
        </w:rPr>
        <w:t>n</w:t>
      </w:r>
      <w:r>
        <w:rPr>
          <w:spacing w:val="19"/>
          <w:sz w:val="24"/>
          <w:szCs w:val="24"/>
        </w:rPr>
        <w:t xml:space="preserve"> </w:t>
      </w:r>
      <w:r>
        <w:rPr>
          <w:sz w:val="24"/>
          <w:szCs w:val="24"/>
        </w:rPr>
        <w:t>the s</w:t>
      </w:r>
      <w:r>
        <w:rPr>
          <w:spacing w:val="-1"/>
          <w:sz w:val="24"/>
          <w:szCs w:val="24"/>
        </w:rPr>
        <w:t>e</w:t>
      </w:r>
      <w:r>
        <w:rPr>
          <w:sz w:val="24"/>
          <w:szCs w:val="24"/>
        </w:rPr>
        <w:t>nsor d</w:t>
      </w:r>
      <w:r>
        <w:rPr>
          <w:spacing w:val="-1"/>
          <w:sz w:val="24"/>
          <w:szCs w:val="24"/>
        </w:rPr>
        <w:t>e</w:t>
      </w:r>
      <w:r>
        <w:rPr>
          <w:sz w:val="24"/>
          <w:szCs w:val="24"/>
        </w:rPr>
        <w:t>t</w:t>
      </w:r>
      <w:r>
        <w:rPr>
          <w:spacing w:val="2"/>
          <w:sz w:val="24"/>
          <w:szCs w:val="24"/>
        </w:rPr>
        <w:t>e</w:t>
      </w:r>
      <w:r>
        <w:rPr>
          <w:spacing w:val="1"/>
          <w:sz w:val="24"/>
          <w:szCs w:val="24"/>
        </w:rPr>
        <w:t>c</w:t>
      </w:r>
      <w:r w:rsidR="00B40345">
        <w:rPr>
          <w:sz w:val="24"/>
          <w:szCs w:val="24"/>
        </w:rPr>
        <w:t xml:space="preserve">ts </w:t>
      </w:r>
      <w:r>
        <w:rPr>
          <w:sz w:val="24"/>
          <w:szCs w:val="24"/>
        </w:rPr>
        <w:t>movem</w:t>
      </w:r>
      <w:r>
        <w:rPr>
          <w:spacing w:val="-1"/>
          <w:sz w:val="24"/>
          <w:szCs w:val="24"/>
        </w:rPr>
        <w:t>e</w:t>
      </w:r>
      <w:r>
        <w:rPr>
          <w:sz w:val="24"/>
          <w:szCs w:val="24"/>
        </w:rPr>
        <w:t>nt, throu</w:t>
      </w:r>
      <w:r>
        <w:rPr>
          <w:spacing w:val="-3"/>
          <w:sz w:val="24"/>
          <w:szCs w:val="24"/>
        </w:rPr>
        <w:t>g</w:t>
      </w:r>
      <w:r>
        <w:rPr>
          <w:sz w:val="24"/>
          <w:szCs w:val="24"/>
        </w:rPr>
        <w:t>h G</w:t>
      </w:r>
      <w:r>
        <w:rPr>
          <w:spacing w:val="3"/>
          <w:sz w:val="24"/>
          <w:szCs w:val="24"/>
        </w:rPr>
        <w:t>P</w:t>
      </w:r>
      <w:r>
        <w:rPr>
          <w:spacing w:val="-3"/>
          <w:sz w:val="24"/>
          <w:szCs w:val="24"/>
        </w:rPr>
        <w:t>I</w:t>
      </w:r>
      <w:r>
        <w:rPr>
          <w:sz w:val="24"/>
          <w:szCs w:val="24"/>
        </w:rPr>
        <w:t>O</w:t>
      </w:r>
      <w:r>
        <w:rPr>
          <w:spacing w:val="2"/>
          <w:sz w:val="24"/>
          <w:szCs w:val="24"/>
        </w:rPr>
        <w:t xml:space="preserve"> </w:t>
      </w:r>
      <w:r>
        <w:rPr>
          <w:spacing w:val="-1"/>
          <w:sz w:val="24"/>
          <w:szCs w:val="24"/>
        </w:rPr>
        <w:t>a</w:t>
      </w:r>
      <w:r>
        <w:rPr>
          <w:sz w:val="24"/>
          <w:szCs w:val="24"/>
        </w:rPr>
        <w:t>nd pl</w:t>
      </w:r>
      <w:r>
        <w:rPr>
          <w:spacing w:val="4"/>
          <w:sz w:val="24"/>
          <w:szCs w:val="24"/>
        </w:rPr>
        <w:t>a</w:t>
      </w:r>
      <w:r>
        <w:rPr>
          <w:sz w:val="24"/>
          <w:szCs w:val="24"/>
        </w:rPr>
        <w:t>y</w:t>
      </w:r>
      <w:r>
        <w:rPr>
          <w:spacing w:val="-5"/>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la</w:t>
      </w:r>
      <w:r>
        <w:rPr>
          <w:spacing w:val="-1"/>
          <w:sz w:val="24"/>
          <w:szCs w:val="24"/>
        </w:rPr>
        <w:t>r</w:t>
      </w:r>
      <w:r>
        <w:rPr>
          <w:sz w:val="24"/>
          <w:szCs w:val="24"/>
        </w:rPr>
        <w:t>m sound.</w:t>
      </w:r>
    </w:p>
    <w:p w:rsidR="00A76EFE" w:rsidRPr="00687C16" w:rsidRDefault="00FE2BD2" w:rsidP="00687C16">
      <w:pPr>
        <w:spacing w:after="620" w:line="360" w:lineRule="auto"/>
        <w:ind w:right="1296"/>
        <w:jc w:val="both"/>
        <w:rPr>
          <w:color w:val="212121"/>
          <w:sz w:val="24"/>
          <w:szCs w:val="24"/>
        </w:rPr>
      </w:pPr>
      <w:r>
        <w:rPr>
          <w:b/>
          <w:sz w:val="24"/>
          <w:szCs w:val="24"/>
        </w:rPr>
        <w:t>R</w:t>
      </w:r>
      <w:r>
        <w:rPr>
          <w:b/>
          <w:spacing w:val="-1"/>
          <w:sz w:val="24"/>
          <w:szCs w:val="24"/>
        </w:rPr>
        <w:t>e</w:t>
      </w:r>
      <w:r>
        <w:rPr>
          <w:b/>
          <w:sz w:val="24"/>
          <w:szCs w:val="24"/>
        </w:rPr>
        <w:t xml:space="preserve">lay </w:t>
      </w:r>
      <w:r>
        <w:rPr>
          <w:b/>
          <w:spacing w:val="12"/>
          <w:sz w:val="24"/>
          <w:szCs w:val="24"/>
        </w:rPr>
        <w:t xml:space="preserve"> </w:t>
      </w:r>
      <w:r>
        <w:rPr>
          <w:b/>
          <w:spacing w:val="-1"/>
          <w:sz w:val="24"/>
          <w:szCs w:val="24"/>
        </w:rPr>
        <w:t>:</w:t>
      </w:r>
      <w:r>
        <w:rPr>
          <w:color w:val="212121"/>
          <w:sz w:val="24"/>
          <w:szCs w:val="24"/>
        </w:rPr>
        <w:t xml:space="preserve">A </w:t>
      </w:r>
      <w:r>
        <w:rPr>
          <w:color w:val="212121"/>
          <w:spacing w:val="1"/>
          <w:sz w:val="24"/>
          <w:szCs w:val="24"/>
        </w:rPr>
        <w:t>r</w:t>
      </w:r>
      <w:r>
        <w:rPr>
          <w:color w:val="212121"/>
          <w:spacing w:val="-1"/>
          <w:sz w:val="24"/>
          <w:szCs w:val="24"/>
        </w:rPr>
        <w:t>e</w:t>
      </w:r>
      <w:r>
        <w:rPr>
          <w:color w:val="212121"/>
          <w:sz w:val="24"/>
          <w:szCs w:val="24"/>
        </w:rPr>
        <w:t>l</w:t>
      </w:r>
      <w:r>
        <w:rPr>
          <w:color w:val="212121"/>
          <w:spacing w:val="4"/>
          <w:sz w:val="24"/>
          <w:szCs w:val="24"/>
        </w:rPr>
        <w:t>a</w:t>
      </w:r>
      <w:r>
        <w:rPr>
          <w:color w:val="212121"/>
          <w:sz w:val="24"/>
          <w:szCs w:val="24"/>
        </w:rPr>
        <w:t>y</w:t>
      </w:r>
      <w:r>
        <w:rPr>
          <w:color w:val="212121"/>
          <w:spacing w:val="-4"/>
          <w:sz w:val="24"/>
          <w:szCs w:val="24"/>
        </w:rPr>
        <w:t xml:space="preserve"> </w:t>
      </w:r>
      <w:r w:rsidR="00B40345">
        <w:rPr>
          <w:color w:val="212121"/>
          <w:sz w:val="24"/>
          <w:szCs w:val="24"/>
        </w:rPr>
        <w:t>is</w:t>
      </w:r>
      <w:r>
        <w:rPr>
          <w:color w:val="212121"/>
          <w:spacing w:val="5"/>
          <w:sz w:val="24"/>
          <w:szCs w:val="24"/>
        </w:rPr>
        <w:t xml:space="preserve"> </w:t>
      </w:r>
      <w:r>
        <w:rPr>
          <w:color w:val="212121"/>
          <w:spacing w:val="-1"/>
          <w:sz w:val="24"/>
          <w:szCs w:val="24"/>
        </w:rPr>
        <w:t>a</w:t>
      </w:r>
      <w:r>
        <w:rPr>
          <w:color w:val="212121"/>
          <w:sz w:val="24"/>
          <w:szCs w:val="24"/>
        </w:rPr>
        <w:t xml:space="preserve">n </w:t>
      </w:r>
      <w:r>
        <w:rPr>
          <w:color w:val="212121"/>
          <w:spacing w:val="-1"/>
          <w:sz w:val="24"/>
          <w:szCs w:val="24"/>
        </w:rPr>
        <w:t>e</w:t>
      </w:r>
      <w:r>
        <w:rPr>
          <w:color w:val="212121"/>
          <w:spacing w:val="3"/>
          <w:sz w:val="24"/>
          <w:szCs w:val="24"/>
        </w:rPr>
        <w:t>l</w:t>
      </w:r>
      <w:r>
        <w:rPr>
          <w:color w:val="212121"/>
          <w:spacing w:val="-1"/>
          <w:sz w:val="24"/>
          <w:szCs w:val="24"/>
        </w:rPr>
        <w:t>ec</w:t>
      </w:r>
      <w:r>
        <w:rPr>
          <w:color w:val="212121"/>
          <w:sz w:val="24"/>
          <w:szCs w:val="24"/>
        </w:rPr>
        <w:t>tric</w:t>
      </w:r>
      <w:r>
        <w:rPr>
          <w:color w:val="212121"/>
          <w:spacing w:val="-2"/>
          <w:sz w:val="24"/>
          <w:szCs w:val="24"/>
        </w:rPr>
        <w:t>a</w:t>
      </w:r>
      <w:r>
        <w:rPr>
          <w:color w:val="212121"/>
          <w:sz w:val="24"/>
          <w:szCs w:val="24"/>
        </w:rPr>
        <w:t>l</w:t>
      </w:r>
      <w:r>
        <w:rPr>
          <w:color w:val="212121"/>
          <w:spacing w:val="6"/>
          <w:sz w:val="24"/>
          <w:szCs w:val="24"/>
        </w:rPr>
        <w:t>l</w:t>
      </w:r>
      <w:r w:rsidR="00B40345">
        <w:rPr>
          <w:color w:val="212121"/>
          <w:sz w:val="24"/>
          <w:szCs w:val="24"/>
        </w:rPr>
        <w:t>y</w:t>
      </w:r>
      <w:r>
        <w:rPr>
          <w:color w:val="212121"/>
          <w:sz w:val="24"/>
          <w:szCs w:val="24"/>
        </w:rPr>
        <w:t xml:space="preserve"> o</w:t>
      </w:r>
      <w:r>
        <w:rPr>
          <w:color w:val="212121"/>
          <w:spacing w:val="2"/>
          <w:sz w:val="24"/>
          <w:szCs w:val="24"/>
        </w:rPr>
        <w:t>p</w:t>
      </w:r>
      <w:r>
        <w:rPr>
          <w:color w:val="212121"/>
          <w:spacing w:val="-1"/>
          <w:sz w:val="24"/>
          <w:szCs w:val="24"/>
        </w:rPr>
        <w:t>e</w:t>
      </w:r>
      <w:r>
        <w:rPr>
          <w:color w:val="212121"/>
          <w:spacing w:val="1"/>
          <w:sz w:val="24"/>
          <w:szCs w:val="24"/>
        </w:rPr>
        <w:t>r</w:t>
      </w:r>
      <w:r>
        <w:rPr>
          <w:color w:val="212121"/>
          <w:spacing w:val="-1"/>
          <w:sz w:val="24"/>
          <w:szCs w:val="24"/>
        </w:rPr>
        <w:t>a</w:t>
      </w:r>
      <w:r w:rsidR="00B40345">
        <w:rPr>
          <w:color w:val="212121"/>
          <w:sz w:val="24"/>
          <w:szCs w:val="24"/>
        </w:rPr>
        <w:t xml:space="preserve">ted </w:t>
      </w:r>
      <w:r>
        <w:rPr>
          <w:color w:val="212121"/>
          <w:sz w:val="24"/>
          <w:szCs w:val="24"/>
        </w:rPr>
        <w:t>swi</w:t>
      </w:r>
      <w:r>
        <w:rPr>
          <w:color w:val="212121"/>
          <w:spacing w:val="3"/>
          <w:sz w:val="24"/>
          <w:szCs w:val="24"/>
        </w:rPr>
        <w:t>t</w:t>
      </w:r>
      <w:r>
        <w:rPr>
          <w:color w:val="212121"/>
          <w:spacing w:val="-1"/>
          <w:sz w:val="24"/>
          <w:szCs w:val="24"/>
        </w:rPr>
        <w:t>c</w:t>
      </w:r>
      <w:r>
        <w:rPr>
          <w:color w:val="212121"/>
          <w:sz w:val="24"/>
          <w:szCs w:val="24"/>
        </w:rPr>
        <w:t>h. Th</w:t>
      </w:r>
      <w:r>
        <w:rPr>
          <w:color w:val="212121"/>
          <w:spacing w:val="-1"/>
          <w:sz w:val="24"/>
          <w:szCs w:val="24"/>
        </w:rPr>
        <w:t>e</w:t>
      </w:r>
      <w:r>
        <w:rPr>
          <w:color w:val="212121"/>
          <w:sz w:val="24"/>
          <w:szCs w:val="24"/>
        </w:rPr>
        <w:t>se</w:t>
      </w:r>
      <w:r>
        <w:rPr>
          <w:color w:val="212121"/>
          <w:spacing w:val="-1"/>
          <w:sz w:val="24"/>
          <w:szCs w:val="24"/>
        </w:rPr>
        <w:t xml:space="preserve"> </w:t>
      </w:r>
      <w:r>
        <w:rPr>
          <w:color w:val="212121"/>
          <w:sz w:val="24"/>
          <w:szCs w:val="24"/>
        </w:rPr>
        <w:t>switch</w:t>
      </w:r>
      <w:r>
        <w:rPr>
          <w:color w:val="212121"/>
          <w:spacing w:val="-1"/>
          <w:sz w:val="24"/>
          <w:szCs w:val="24"/>
        </w:rPr>
        <w:t>e</w:t>
      </w:r>
      <w:r>
        <w:rPr>
          <w:color w:val="212121"/>
          <w:sz w:val="24"/>
          <w:szCs w:val="24"/>
        </w:rPr>
        <w:t>s</w:t>
      </w:r>
      <w:r>
        <w:rPr>
          <w:color w:val="212121"/>
          <w:spacing w:val="2"/>
          <w:sz w:val="24"/>
          <w:szCs w:val="24"/>
        </w:rPr>
        <w:t xml:space="preserve"> </w:t>
      </w:r>
      <w:r>
        <w:rPr>
          <w:color w:val="212121"/>
          <w:spacing w:val="-1"/>
          <w:sz w:val="24"/>
          <w:szCs w:val="24"/>
        </w:rPr>
        <w:t>ca</w:t>
      </w:r>
      <w:r>
        <w:rPr>
          <w:color w:val="212121"/>
          <w:sz w:val="24"/>
          <w:szCs w:val="24"/>
        </w:rPr>
        <w:t xml:space="preserve">n </w:t>
      </w:r>
      <w:r>
        <w:rPr>
          <w:color w:val="212121"/>
          <w:spacing w:val="2"/>
          <w:sz w:val="24"/>
          <w:szCs w:val="24"/>
        </w:rPr>
        <w:t>b</w:t>
      </w:r>
      <w:r>
        <w:rPr>
          <w:color w:val="212121"/>
          <w:sz w:val="24"/>
          <w:szCs w:val="24"/>
        </w:rPr>
        <w:t>e</w:t>
      </w:r>
      <w:r>
        <w:rPr>
          <w:color w:val="212121"/>
          <w:spacing w:val="-1"/>
          <w:sz w:val="24"/>
          <w:szCs w:val="24"/>
        </w:rPr>
        <w:t xml:space="preserve"> e</w:t>
      </w:r>
      <w:r>
        <w:rPr>
          <w:color w:val="212121"/>
          <w:spacing w:val="2"/>
          <w:sz w:val="24"/>
          <w:szCs w:val="24"/>
        </w:rPr>
        <w:t>x</w:t>
      </w:r>
      <w:r>
        <w:rPr>
          <w:color w:val="212121"/>
          <w:sz w:val="24"/>
          <w:szCs w:val="24"/>
        </w:rPr>
        <w:t>tr</w:t>
      </w:r>
      <w:r>
        <w:rPr>
          <w:color w:val="212121"/>
          <w:spacing w:val="-1"/>
          <w:sz w:val="24"/>
          <w:szCs w:val="24"/>
        </w:rPr>
        <w:t>e</w:t>
      </w:r>
      <w:r>
        <w:rPr>
          <w:color w:val="212121"/>
          <w:sz w:val="24"/>
          <w:szCs w:val="24"/>
        </w:rPr>
        <w:t>me</w:t>
      </w:r>
      <w:r>
        <w:rPr>
          <w:color w:val="212121"/>
          <w:spacing w:val="2"/>
          <w:sz w:val="24"/>
          <w:szCs w:val="24"/>
        </w:rPr>
        <w:t>l</w:t>
      </w:r>
      <w:r>
        <w:rPr>
          <w:color w:val="212121"/>
          <w:sz w:val="24"/>
          <w:szCs w:val="24"/>
        </w:rPr>
        <w:t>y</w:t>
      </w:r>
      <w:r>
        <w:rPr>
          <w:color w:val="212121"/>
          <w:spacing w:val="-3"/>
          <w:sz w:val="24"/>
          <w:szCs w:val="24"/>
        </w:rPr>
        <w:t xml:space="preserve"> </w:t>
      </w:r>
      <w:r>
        <w:rPr>
          <w:color w:val="212121"/>
          <w:sz w:val="24"/>
          <w:szCs w:val="24"/>
        </w:rPr>
        <w:t>use</w:t>
      </w:r>
      <w:r>
        <w:rPr>
          <w:color w:val="212121"/>
          <w:spacing w:val="-1"/>
          <w:sz w:val="24"/>
          <w:szCs w:val="24"/>
        </w:rPr>
        <w:t>f</w:t>
      </w:r>
      <w:r>
        <w:rPr>
          <w:color w:val="212121"/>
          <w:sz w:val="24"/>
          <w:szCs w:val="24"/>
        </w:rPr>
        <w:t>ul f</w:t>
      </w:r>
      <w:r>
        <w:rPr>
          <w:color w:val="212121"/>
          <w:spacing w:val="2"/>
          <w:sz w:val="24"/>
          <w:szCs w:val="24"/>
        </w:rPr>
        <w:t>o</w:t>
      </w:r>
      <w:r>
        <w:rPr>
          <w:color w:val="212121"/>
          <w:sz w:val="24"/>
          <w:szCs w:val="24"/>
        </w:rPr>
        <w:t>r a</w:t>
      </w:r>
      <w:r>
        <w:rPr>
          <w:color w:val="212121"/>
          <w:spacing w:val="-2"/>
          <w:sz w:val="24"/>
          <w:szCs w:val="24"/>
        </w:rPr>
        <w:t xml:space="preserve"> </w:t>
      </w:r>
      <w:r>
        <w:rPr>
          <w:color w:val="212121"/>
          <w:spacing w:val="2"/>
          <w:sz w:val="24"/>
          <w:szCs w:val="24"/>
        </w:rPr>
        <w:t>v</w:t>
      </w:r>
      <w:r>
        <w:rPr>
          <w:color w:val="212121"/>
          <w:spacing w:val="-1"/>
          <w:sz w:val="24"/>
          <w:szCs w:val="24"/>
        </w:rPr>
        <w:t>a</w:t>
      </w:r>
      <w:r>
        <w:rPr>
          <w:color w:val="212121"/>
          <w:sz w:val="24"/>
          <w:szCs w:val="24"/>
        </w:rPr>
        <w:t>ri</w:t>
      </w:r>
      <w:r>
        <w:rPr>
          <w:color w:val="212121"/>
          <w:spacing w:val="1"/>
          <w:sz w:val="24"/>
          <w:szCs w:val="24"/>
        </w:rPr>
        <w:t>e</w:t>
      </w:r>
      <w:r>
        <w:rPr>
          <w:color w:val="212121"/>
          <w:spacing w:val="3"/>
          <w:sz w:val="24"/>
          <w:szCs w:val="24"/>
        </w:rPr>
        <w:t>t</w:t>
      </w:r>
      <w:r>
        <w:rPr>
          <w:color w:val="212121"/>
          <w:sz w:val="24"/>
          <w:szCs w:val="24"/>
        </w:rPr>
        <w:t>y of</w:t>
      </w:r>
      <w:r>
        <w:rPr>
          <w:color w:val="212121"/>
          <w:spacing w:val="-1"/>
          <w:sz w:val="24"/>
          <w:szCs w:val="24"/>
        </w:rPr>
        <w:t xml:space="preserve"> </w:t>
      </w:r>
      <w:r>
        <w:rPr>
          <w:color w:val="212121"/>
          <w:sz w:val="24"/>
          <w:szCs w:val="24"/>
        </w:rPr>
        <w:t>R</w:t>
      </w:r>
      <w:r>
        <w:rPr>
          <w:color w:val="212121"/>
          <w:spacing w:val="-1"/>
          <w:sz w:val="24"/>
          <w:szCs w:val="24"/>
        </w:rPr>
        <w:t>a</w:t>
      </w:r>
      <w:r>
        <w:rPr>
          <w:color w:val="212121"/>
          <w:sz w:val="24"/>
          <w:szCs w:val="24"/>
        </w:rPr>
        <w:t>spbe</w:t>
      </w:r>
      <w:r>
        <w:rPr>
          <w:color w:val="212121"/>
          <w:spacing w:val="-1"/>
          <w:sz w:val="24"/>
          <w:szCs w:val="24"/>
        </w:rPr>
        <w:t>r</w:t>
      </w:r>
      <w:r>
        <w:rPr>
          <w:color w:val="212121"/>
          <w:spacing w:val="4"/>
          <w:sz w:val="24"/>
          <w:szCs w:val="24"/>
        </w:rPr>
        <w:t>r</w:t>
      </w:r>
      <w:r>
        <w:rPr>
          <w:color w:val="212121"/>
          <w:sz w:val="24"/>
          <w:szCs w:val="24"/>
        </w:rPr>
        <w:t>y</w:t>
      </w:r>
      <w:r>
        <w:rPr>
          <w:color w:val="212121"/>
          <w:spacing w:val="19"/>
          <w:sz w:val="24"/>
          <w:szCs w:val="24"/>
        </w:rPr>
        <w:t xml:space="preserve"> </w:t>
      </w:r>
      <w:r>
        <w:rPr>
          <w:color w:val="212121"/>
          <w:spacing w:val="1"/>
          <w:sz w:val="24"/>
          <w:szCs w:val="24"/>
        </w:rPr>
        <w:t>P</w:t>
      </w:r>
      <w:r>
        <w:rPr>
          <w:color w:val="212121"/>
          <w:sz w:val="24"/>
          <w:szCs w:val="24"/>
        </w:rPr>
        <w:t>i</w:t>
      </w:r>
      <w:r>
        <w:rPr>
          <w:color w:val="212121"/>
          <w:spacing w:val="1"/>
          <w:sz w:val="24"/>
          <w:szCs w:val="24"/>
        </w:rPr>
        <w:t xml:space="preserve"> </w:t>
      </w:r>
      <w:r>
        <w:rPr>
          <w:color w:val="212121"/>
          <w:sz w:val="24"/>
          <w:szCs w:val="24"/>
        </w:rPr>
        <w:t>p</w:t>
      </w:r>
      <w:r>
        <w:rPr>
          <w:color w:val="212121"/>
          <w:spacing w:val="-1"/>
          <w:sz w:val="24"/>
          <w:szCs w:val="24"/>
        </w:rPr>
        <w:t>r</w:t>
      </w:r>
      <w:r>
        <w:rPr>
          <w:color w:val="212121"/>
          <w:sz w:val="24"/>
          <w:szCs w:val="24"/>
        </w:rPr>
        <w:t>oje</w:t>
      </w:r>
      <w:r>
        <w:rPr>
          <w:color w:val="212121"/>
          <w:spacing w:val="-1"/>
          <w:sz w:val="24"/>
          <w:szCs w:val="24"/>
        </w:rPr>
        <w:t>c</w:t>
      </w:r>
      <w:r>
        <w:rPr>
          <w:color w:val="212121"/>
          <w:sz w:val="24"/>
          <w:szCs w:val="24"/>
        </w:rPr>
        <w:t>ts</w:t>
      </w:r>
      <w:r>
        <w:rPr>
          <w:color w:val="212121"/>
          <w:spacing w:val="24"/>
          <w:sz w:val="24"/>
          <w:szCs w:val="24"/>
        </w:rPr>
        <w:t xml:space="preserve"> </w:t>
      </w:r>
      <w:r>
        <w:rPr>
          <w:color w:val="212121"/>
          <w:sz w:val="24"/>
          <w:szCs w:val="24"/>
        </w:rPr>
        <w:t>(think</w:t>
      </w:r>
      <w:r>
        <w:rPr>
          <w:color w:val="212121"/>
          <w:spacing w:val="24"/>
          <w:sz w:val="24"/>
          <w:szCs w:val="24"/>
        </w:rPr>
        <w:t xml:space="preserve"> </w:t>
      </w:r>
      <w:r>
        <w:rPr>
          <w:color w:val="212121"/>
          <w:sz w:val="24"/>
          <w:szCs w:val="24"/>
        </w:rPr>
        <w:t>turning</w:t>
      </w:r>
      <w:r>
        <w:rPr>
          <w:color w:val="212121"/>
          <w:spacing w:val="22"/>
          <w:sz w:val="24"/>
          <w:szCs w:val="24"/>
        </w:rPr>
        <w:t xml:space="preserve"> </w:t>
      </w:r>
      <w:r>
        <w:rPr>
          <w:color w:val="212121"/>
          <w:sz w:val="24"/>
          <w:szCs w:val="24"/>
        </w:rPr>
        <w:t>on</w:t>
      </w:r>
      <w:r>
        <w:rPr>
          <w:color w:val="212121"/>
          <w:spacing w:val="24"/>
          <w:sz w:val="24"/>
          <w:szCs w:val="24"/>
        </w:rPr>
        <w:t xml:space="preserve"> </w:t>
      </w:r>
      <w:r>
        <w:rPr>
          <w:color w:val="212121"/>
          <w:sz w:val="24"/>
          <w:szCs w:val="24"/>
        </w:rPr>
        <w:t>a</w:t>
      </w:r>
      <w:r>
        <w:rPr>
          <w:color w:val="212121"/>
          <w:spacing w:val="23"/>
          <w:sz w:val="24"/>
          <w:szCs w:val="24"/>
        </w:rPr>
        <w:t xml:space="preserve"> </w:t>
      </w:r>
      <w:r>
        <w:rPr>
          <w:color w:val="212121"/>
          <w:spacing w:val="2"/>
          <w:sz w:val="24"/>
          <w:szCs w:val="24"/>
        </w:rPr>
        <w:t>l</w:t>
      </w:r>
      <w:r>
        <w:rPr>
          <w:color w:val="212121"/>
          <w:sz w:val="24"/>
          <w:szCs w:val="24"/>
        </w:rPr>
        <w:t>i</w:t>
      </w:r>
      <w:r>
        <w:rPr>
          <w:color w:val="212121"/>
          <w:spacing w:val="-2"/>
          <w:sz w:val="24"/>
          <w:szCs w:val="24"/>
        </w:rPr>
        <w:t>g</w:t>
      </w:r>
      <w:r>
        <w:rPr>
          <w:color w:val="212121"/>
          <w:sz w:val="24"/>
          <w:szCs w:val="24"/>
        </w:rPr>
        <w:t>ht</w:t>
      </w:r>
      <w:r>
        <w:rPr>
          <w:color w:val="212121"/>
          <w:spacing w:val="25"/>
          <w:sz w:val="24"/>
          <w:szCs w:val="24"/>
        </w:rPr>
        <w:t xml:space="preserve"> </w:t>
      </w:r>
      <w:r>
        <w:rPr>
          <w:color w:val="212121"/>
          <w:sz w:val="24"/>
          <w:szCs w:val="24"/>
        </w:rPr>
        <w:t xml:space="preserve">). </w:t>
      </w:r>
      <w:r>
        <w:rPr>
          <w:color w:val="212121"/>
          <w:spacing w:val="1"/>
          <w:sz w:val="24"/>
          <w:szCs w:val="24"/>
        </w:rPr>
        <w:t>W</w:t>
      </w:r>
      <w:r>
        <w:rPr>
          <w:color w:val="212121"/>
          <w:spacing w:val="-1"/>
          <w:sz w:val="24"/>
          <w:szCs w:val="24"/>
        </w:rPr>
        <w:t>a</w:t>
      </w:r>
      <w:r>
        <w:rPr>
          <w:color w:val="212121"/>
          <w:sz w:val="24"/>
          <w:szCs w:val="24"/>
        </w:rPr>
        <w:t>tch the</w:t>
      </w:r>
      <w:r>
        <w:rPr>
          <w:color w:val="212121"/>
          <w:spacing w:val="-1"/>
          <w:sz w:val="24"/>
          <w:szCs w:val="24"/>
        </w:rPr>
        <w:t xml:space="preserve"> </w:t>
      </w:r>
      <w:r>
        <w:rPr>
          <w:color w:val="212121"/>
          <w:sz w:val="24"/>
          <w:szCs w:val="24"/>
        </w:rPr>
        <w:t>video b</w:t>
      </w:r>
      <w:r>
        <w:rPr>
          <w:color w:val="212121"/>
          <w:spacing w:val="-1"/>
          <w:sz w:val="24"/>
          <w:szCs w:val="24"/>
        </w:rPr>
        <w:t>e</w:t>
      </w:r>
      <w:r>
        <w:rPr>
          <w:color w:val="212121"/>
          <w:sz w:val="24"/>
          <w:szCs w:val="24"/>
        </w:rPr>
        <w:t xml:space="preserve">low </w:t>
      </w:r>
      <w:r>
        <w:rPr>
          <w:color w:val="212121"/>
          <w:spacing w:val="3"/>
          <w:sz w:val="24"/>
          <w:szCs w:val="24"/>
        </w:rPr>
        <w:t>t</w:t>
      </w:r>
      <w:r w:rsidR="00B40345">
        <w:rPr>
          <w:color w:val="212121"/>
          <w:sz w:val="24"/>
          <w:szCs w:val="24"/>
        </w:rPr>
        <w:t xml:space="preserve">o </w:t>
      </w:r>
      <w:r>
        <w:rPr>
          <w:color w:val="212121"/>
          <w:sz w:val="24"/>
          <w:szCs w:val="24"/>
        </w:rPr>
        <w:t>le</w:t>
      </w:r>
      <w:r>
        <w:rPr>
          <w:color w:val="212121"/>
          <w:spacing w:val="-1"/>
          <w:sz w:val="24"/>
          <w:szCs w:val="24"/>
        </w:rPr>
        <w:t>a</w:t>
      </w:r>
      <w:r w:rsidR="00B40345">
        <w:rPr>
          <w:color w:val="212121"/>
          <w:sz w:val="24"/>
          <w:szCs w:val="24"/>
        </w:rPr>
        <w:t xml:space="preserve">rn how to </w:t>
      </w:r>
      <w:r>
        <w:rPr>
          <w:color w:val="212121"/>
          <w:sz w:val="24"/>
          <w:szCs w:val="24"/>
        </w:rPr>
        <w:t>d</w:t>
      </w:r>
      <w:r>
        <w:rPr>
          <w:color w:val="212121"/>
          <w:spacing w:val="-1"/>
          <w:sz w:val="24"/>
          <w:szCs w:val="24"/>
        </w:rPr>
        <w:t>r</w:t>
      </w:r>
      <w:r>
        <w:rPr>
          <w:color w:val="212121"/>
          <w:sz w:val="24"/>
          <w:szCs w:val="24"/>
        </w:rPr>
        <w:t>ive a</w:t>
      </w:r>
      <w:r>
        <w:rPr>
          <w:color w:val="212121"/>
          <w:spacing w:val="-1"/>
          <w:sz w:val="24"/>
          <w:szCs w:val="24"/>
        </w:rPr>
        <w:t xml:space="preserve"> </w:t>
      </w:r>
      <w:r>
        <w:rPr>
          <w:color w:val="212121"/>
          <w:sz w:val="24"/>
          <w:szCs w:val="24"/>
        </w:rPr>
        <w:t>r</w:t>
      </w:r>
      <w:r>
        <w:rPr>
          <w:color w:val="212121"/>
          <w:spacing w:val="-2"/>
          <w:sz w:val="24"/>
          <w:szCs w:val="24"/>
        </w:rPr>
        <w:t>e</w:t>
      </w:r>
      <w:r>
        <w:rPr>
          <w:color w:val="212121"/>
          <w:sz w:val="24"/>
          <w:szCs w:val="24"/>
        </w:rPr>
        <w:t>l</w:t>
      </w:r>
      <w:r>
        <w:rPr>
          <w:color w:val="212121"/>
          <w:spacing w:val="4"/>
          <w:sz w:val="24"/>
          <w:szCs w:val="24"/>
        </w:rPr>
        <w:t>a</w:t>
      </w:r>
      <w:r>
        <w:rPr>
          <w:color w:val="212121"/>
          <w:sz w:val="24"/>
          <w:szCs w:val="24"/>
        </w:rPr>
        <w:t>y</w:t>
      </w:r>
      <w:r>
        <w:rPr>
          <w:color w:val="212121"/>
          <w:spacing w:val="-5"/>
          <w:sz w:val="24"/>
          <w:szCs w:val="24"/>
        </w:rPr>
        <w:t xml:space="preserve"> </w:t>
      </w:r>
      <w:r>
        <w:rPr>
          <w:color w:val="212121"/>
          <w:sz w:val="24"/>
          <w:szCs w:val="24"/>
        </w:rPr>
        <w:t>usi</w:t>
      </w:r>
      <w:r>
        <w:rPr>
          <w:color w:val="212121"/>
          <w:spacing w:val="3"/>
          <w:sz w:val="24"/>
          <w:szCs w:val="24"/>
        </w:rPr>
        <w:t>n</w:t>
      </w:r>
      <w:r>
        <w:rPr>
          <w:color w:val="212121"/>
          <w:sz w:val="24"/>
          <w:szCs w:val="24"/>
        </w:rPr>
        <w:t>g</w:t>
      </w:r>
      <w:r>
        <w:rPr>
          <w:color w:val="212121"/>
          <w:spacing w:val="2"/>
          <w:sz w:val="24"/>
          <w:szCs w:val="24"/>
        </w:rPr>
        <w:t xml:space="preserve"> </w:t>
      </w:r>
      <w:r>
        <w:rPr>
          <w:color w:val="212121"/>
          <w:spacing w:val="-5"/>
          <w:sz w:val="24"/>
          <w:szCs w:val="24"/>
        </w:rPr>
        <w:t>y</w:t>
      </w:r>
      <w:r>
        <w:rPr>
          <w:color w:val="212121"/>
          <w:sz w:val="24"/>
          <w:szCs w:val="24"/>
        </w:rPr>
        <w:t>our R</w:t>
      </w:r>
      <w:r>
        <w:rPr>
          <w:color w:val="212121"/>
          <w:spacing w:val="-1"/>
          <w:sz w:val="24"/>
          <w:szCs w:val="24"/>
        </w:rPr>
        <w:t>a</w:t>
      </w:r>
      <w:r>
        <w:rPr>
          <w:color w:val="212121"/>
          <w:sz w:val="24"/>
          <w:szCs w:val="24"/>
        </w:rPr>
        <w:t>sp</w:t>
      </w:r>
      <w:r>
        <w:rPr>
          <w:color w:val="212121"/>
          <w:spacing w:val="2"/>
          <w:sz w:val="24"/>
          <w:szCs w:val="24"/>
        </w:rPr>
        <w:t>b</w:t>
      </w:r>
      <w:r>
        <w:rPr>
          <w:color w:val="212121"/>
          <w:spacing w:val="-1"/>
          <w:sz w:val="24"/>
          <w:szCs w:val="24"/>
        </w:rPr>
        <w:t>e</w:t>
      </w:r>
      <w:r>
        <w:rPr>
          <w:color w:val="212121"/>
          <w:sz w:val="24"/>
          <w:szCs w:val="24"/>
        </w:rPr>
        <w:t>r</w:t>
      </w:r>
      <w:r>
        <w:rPr>
          <w:color w:val="212121"/>
          <w:spacing w:val="3"/>
          <w:sz w:val="24"/>
          <w:szCs w:val="24"/>
        </w:rPr>
        <w:t>r</w:t>
      </w:r>
      <w:r>
        <w:rPr>
          <w:color w:val="212121"/>
          <w:sz w:val="24"/>
          <w:szCs w:val="24"/>
        </w:rPr>
        <w:t>y</w:t>
      </w:r>
      <w:r>
        <w:rPr>
          <w:color w:val="212121"/>
          <w:spacing w:val="-5"/>
          <w:sz w:val="24"/>
          <w:szCs w:val="24"/>
        </w:rPr>
        <w:t xml:space="preserve"> </w:t>
      </w:r>
      <w:r>
        <w:rPr>
          <w:color w:val="212121"/>
          <w:spacing w:val="1"/>
          <w:sz w:val="24"/>
          <w:szCs w:val="24"/>
        </w:rPr>
        <w:t>P</w:t>
      </w:r>
      <w:r>
        <w:rPr>
          <w:color w:val="212121"/>
          <w:spacing w:val="2"/>
          <w:sz w:val="24"/>
          <w:szCs w:val="24"/>
        </w:rPr>
        <w:t>i</w:t>
      </w:r>
      <w:r>
        <w:rPr>
          <w:color w:val="212121"/>
          <w:sz w:val="24"/>
          <w:szCs w:val="24"/>
        </w:rPr>
        <w:t>.</w:t>
      </w:r>
      <w:r w:rsidR="008973C8">
        <w:rPr>
          <w:color w:val="212121"/>
          <w:sz w:val="24"/>
          <w:szCs w:val="24"/>
        </w:rPr>
        <w:t>.</w:t>
      </w:r>
    </w:p>
    <w:p w:rsidR="00FE2BD2" w:rsidRDefault="002A4821" w:rsidP="00B70518">
      <w:pPr>
        <w:spacing w:after="620"/>
        <w:ind w:right="1296"/>
        <w:jc w:val="both"/>
        <w:rPr>
          <w:sz w:val="24"/>
          <w:szCs w:val="24"/>
        </w:rPr>
      </w:pPr>
      <w:r>
        <w:rPr>
          <w:b/>
          <w:sz w:val="24"/>
          <w:szCs w:val="24"/>
        </w:rPr>
        <w:t xml:space="preserve">2.1.2 </w:t>
      </w:r>
      <w:r>
        <w:rPr>
          <w:b/>
          <w:spacing w:val="1"/>
          <w:sz w:val="24"/>
          <w:szCs w:val="24"/>
        </w:rPr>
        <w:t>S</w:t>
      </w:r>
      <w:r>
        <w:rPr>
          <w:b/>
          <w:sz w:val="24"/>
          <w:szCs w:val="24"/>
        </w:rPr>
        <w:t>o</w:t>
      </w:r>
      <w:r>
        <w:rPr>
          <w:b/>
          <w:spacing w:val="1"/>
          <w:sz w:val="24"/>
          <w:szCs w:val="24"/>
        </w:rPr>
        <w:t>f</w:t>
      </w:r>
      <w:r>
        <w:rPr>
          <w:b/>
          <w:spacing w:val="-3"/>
          <w:sz w:val="24"/>
          <w:szCs w:val="24"/>
        </w:rPr>
        <w:t>t</w:t>
      </w:r>
      <w:r>
        <w:rPr>
          <w:b/>
          <w:spacing w:val="2"/>
          <w:sz w:val="24"/>
          <w:szCs w:val="24"/>
        </w:rPr>
        <w:t>w</w:t>
      </w:r>
      <w:r>
        <w:rPr>
          <w:b/>
          <w:sz w:val="24"/>
          <w:szCs w:val="24"/>
        </w:rPr>
        <w:t>a</w:t>
      </w:r>
      <w:r>
        <w:rPr>
          <w:b/>
          <w:spacing w:val="-1"/>
          <w:sz w:val="24"/>
          <w:szCs w:val="24"/>
        </w:rPr>
        <w:t>r</w:t>
      </w:r>
      <w:r>
        <w:rPr>
          <w:b/>
          <w:sz w:val="24"/>
          <w:szCs w:val="24"/>
        </w:rPr>
        <w:t>e</w:t>
      </w:r>
      <w:r>
        <w:rPr>
          <w:b/>
          <w:spacing w:val="-1"/>
          <w:sz w:val="24"/>
          <w:szCs w:val="24"/>
        </w:rPr>
        <w:t xml:space="preserve"> </w:t>
      </w:r>
      <w:r>
        <w:rPr>
          <w:b/>
          <w:sz w:val="24"/>
          <w:szCs w:val="24"/>
        </w:rPr>
        <w:t>R</w:t>
      </w:r>
      <w:r>
        <w:rPr>
          <w:b/>
          <w:spacing w:val="-1"/>
          <w:sz w:val="24"/>
          <w:szCs w:val="24"/>
        </w:rPr>
        <w:t>e</w:t>
      </w:r>
      <w:r>
        <w:rPr>
          <w:b/>
          <w:spacing w:val="1"/>
          <w:sz w:val="24"/>
          <w:szCs w:val="24"/>
        </w:rPr>
        <w:t>qu</w:t>
      </w:r>
      <w:r>
        <w:rPr>
          <w:b/>
          <w:sz w:val="24"/>
          <w:szCs w:val="24"/>
        </w:rPr>
        <w:t>ir</w:t>
      </w:r>
      <w:r>
        <w:rPr>
          <w:b/>
          <w:spacing w:val="1"/>
          <w:sz w:val="24"/>
          <w:szCs w:val="24"/>
        </w:rPr>
        <w:t>e</w:t>
      </w:r>
      <w:r>
        <w:rPr>
          <w:b/>
          <w:spacing w:val="-1"/>
          <w:sz w:val="24"/>
          <w:szCs w:val="24"/>
        </w:rPr>
        <w:t>me</w:t>
      </w:r>
      <w:r>
        <w:rPr>
          <w:b/>
          <w:spacing w:val="1"/>
          <w:sz w:val="24"/>
          <w:szCs w:val="24"/>
        </w:rPr>
        <w:t>n</w:t>
      </w:r>
      <w:r>
        <w:rPr>
          <w:b/>
          <w:sz w:val="24"/>
          <w:szCs w:val="24"/>
        </w:rPr>
        <w:t>ts</w:t>
      </w:r>
    </w:p>
    <w:p w:rsidR="00FE2BD2" w:rsidRPr="00FE2BD2" w:rsidRDefault="002A4821" w:rsidP="00B70518">
      <w:pPr>
        <w:spacing w:after="620" w:line="360" w:lineRule="auto"/>
        <w:ind w:right="1296"/>
        <w:jc w:val="both"/>
        <w:rPr>
          <w:rFonts w:asciiTheme="majorBidi" w:hAnsiTheme="majorBidi" w:cstheme="majorBidi"/>
          <w:sz w:val="24"/>
          <w:szCs w:val="24"/>
        </w:rPr>
      </w:pPr>
      <w:r w:rsidRPr="00FE2BD2">
        <w:rPr>
          <w:rFonts w:asciiTheme="majorBidi" w:eastAsia="Symbol" w:hAnsiTheme="majorBidi" w:cstheme="majorBidi"/>
          <w:sz w:val="24"/>
          <w:szCs w:val="24"/>
        </w:rPr>
        <w:t></w:t>
      </w:r>
      <w:r w:rsidR="00FE2BD2" w:rsidRPr="00FE2BD2">
        <w:rPr>
          <w:rFonts w:asciiTheme="majorBidi" w:hAnsiTheme="majorBidi" w:cstheme="majorBidi"/>
          <w:sz w:val="24"/>
          <w:szCs w:val="24"/>
        </w:rPr>
        <w:t xml:space="preserve"> </w:t>
      </w:r>
      <w:r w:rsidRPr="00FE2BD2">
        <w:rPr>
          <w:rFonts w:asciiTheme="majorBidi" w:hAnsiTheme="majorBidi" w:cstheme="majorBidi"/>
          <w:b/>
          <w:sz w:val="24"/>
          <w:szCs w:val="24"/>
        </w:rPr>
        <w:t>Rasp</w:t>
      </w:r>
      <w:r w:rsidRPr="00FE2BD2">
        <w:rPr>
          <w:rFonts w:asciiTheme="majorBidi" w:hAnsiTheme="majorBidi" w:cstheme="majorBidi"/>
          <w:b/>
          <w:spacing w:val="1"/>
          <w:sz w:val="24"/>
          <w:szCs w:val="24"/>
        </w:rPr>
        <w:t>b</w:t>
      </w:r>
      <w:r w:rsidRPr="00FE2BD2">
        <w:rPr>
          <w:rFonts w:asciiTheme="majorBidi" w:hAnsiTheme="majorBidi" w:cstheme="majorBidi"/>
          <w:b/>
          <w:sz w:val="24"/>
          <w:szCs w:val="24"/>
        </w:rPr>
        <w:t>ia</w:t>
      </w:r>
      <w:r w:rsidRPr="00FE2BD2">
        <w:rPr>
          <w:rFonts w:asciiTheme="majorBidi" w:hAnsiTheme="majorBidi" w:cstheme="majorBidi"/>
          <w:b/>
          <w:spacing w:val="1"/>
          <w:sz w:val="24"/>
          <w:szCs w:val="24"/>
        </w:rPr>
        <w:t>n</w:t>
      </w:r>
      <w:r w:rsidRPr="00FE2BD2">
        <w:rPr>
          <w:rFonts w:asciiTheme="majorBidi" w:hAnsiTheme="majorBidi" w:cstheme="majorBidi"/>
          <w:b/>
          <w:sz w:val="24"/>
          <w:szCs w:val="24"/>
        </w:rPr>
        <w:t>(O.S</w:t>
      </w:r>
      <w:r w:rsidRPr="00FE2BD2">
        <w:rPr>
          <w:rFonts w:asciiTheme="majorBidi" w:hAnsiTheme="majorBidi" w:cstheme="majorBidi"/>
          <w:b/>
          <w:spacing w:val="1"/>
          <w:sz w:val="24"/>
          <w:szCs w:val="24"/>
        </w:rPr>
        <w:t>)</w:t>
      </w:r>
      <w:r w:rsidRPr="00FE2BD2">
        <w:rPr>
          <w:rFonts w:asciiTheme="majorBidi" w:hAnsiTheme="majorBidi" w:cstheme="majorBidi"/>
          <w:sz w:val="24"/>
          <w:szCs w:val="24"/>
        </w:rPr>
        <w:t>:</w:t>
      </w:r>
      <w:r w:rsidRPr="00FE2BD2">
        <w:rPr>
          <w:rFonts w:asciiTheme="majorBidi" w:hAnsiTheme="majorBidi" w:cstheme="majorBidi"/>
          <w:color w:val="212121"/>
          <w:sz w:val="24"/>
          <w:szCs w:val="24"/>
        </w:rPr>
        <w:t>The</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R</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z w:val="24"/>
          <w:szCs w:val="24"/>
        </w:rPr>
        <w:t>pb</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r</w:t>
      </w:r>
      <w:r w:rsidRPr="00FE2BD2">
        <w:rPr>
          <w:rFonts w:asciiTheme="majorBidi" w:hAnsiTheme="majorBidi" w:cstheme="majorBidi"/>
          <w:color w:val="212121"/>
          <w:spacing w:val="3"/>
          <w:sz w:val="24"/>
          <w:szCs w:val="24"/>
        </w:rPr>
        <w:t>r</w:t>
      </w:r>
      <w:r w:rsidRPr="00FE2BD2">
        <w:rPr>
          <w:rFonts w:asciiTheme="majorBidi" w:hAnsiTheme="majorBidi" w:cstheme="majorBidi"/>
          <w:color w:val="212121"/>
          <w:sz w:val="24"/>
          <w:szCs w:val="24"/>
        </w:rPr>
        <w:t xml:space="preserve">y </w:t>
      </w:r>
      <w:r w:rsidRPr="00FE2BD2">
        <w:rPr>
          <w:rFonts w:asciiTheme="majorBidi" w:hAnsiTheme="majorBidi" w:cstheme="majorBidi"/>
          <w:color w:val="212121"/>
          <w:spacing w:val="1"/>
          <w:sz w:val="24"/>
          <w:szCs w:val="24"/>
        </w:rPr>
        <w:t>P</w:t>
      </w:r>
      <w:r w:rsidRPr="00FE2BD2">
        <w:rPr>
          <w:rFonts w:asciiTheme="majorBidi" w:hAnsiTheme="majorBidi" w:cstheme="majorBidi"/>
          <w:color w:val="212121"/>
          <w:sz w:val="24"/>
          <w:szCs w:val="24"/>
        </w:rPr>
        <w:t>i</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z w:val="24"/>
          <w:szCs w:val="24"/>
        </w:rPr>
        <w:t xml:space="preserve">is a low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z w:val="24"/>
          <w:szCs w:val="24"/>
        </w:rPr>
        <w:t xml:space="preserve">st,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r</w:t>
      </w:r>
      <w:r w:rsidRPr="00FE2BD2">
        <w:rPr>
          <w:rFonts w:asciiTheme="majorBidi" w:hAnsiTheme="majorBidi" w:cstheme="majorBidi"/>
          <w:color w:val="212121"/>
          <w:spacing w:val="-2"/>
          <w:sz w:val="24"/>
          <w:szCs w:val="24"/>
        </w:rPr>
        <w:t>e</w:t>
      </w:r>
      <w:r w:rsidRPr="00FE2BD2">
        <w:rPr>
          <w:rFonts w:asciiTheme="majorBidi" w:hAnsiTheme="majorBidi" w:cstheme="majorBidi"/>
          <w:color w:val="212121"/>
          <w:sz w:val="24"/>
          <w:szCs w:val="24"/>
        </w:rPr>
        <w:t>di</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pacing w:val="-1"/>
          <w:sz w:val="24"/>
          <w:szCs w:val="24"/>
        </w:rPr>
        <w:t>-</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pacing w:val="-1"/>
          <w:sz w:val="24"/>
          <w:szCs w:val="24"/>
        </w:rPr>
        <w:t>a</w:t>
      </w:r>
      <w:r w:rsidR="00B40345">
        <w:rPr>
          <w:rFonts w:asciiTheme="majorBidi" w:hAnsiTheme="majorBidi" w:cstheme="majorBidi"/>
          <w:color w:val="212121"/>
          <w:sz w:val="24"/>
          <w:szCs w:val="24"/>
        </w:rPr>
        <w:t xml:space="preserve">rd </w:t>
      </w:r>
      <w:r w:rsidRPr="00FE2BD2">
        <w:rPr>
          <w:rFonts w:asciiTheme="majorBidi" w:hAnsiTheme="majorBidi" w:cstheme="majorBidi"/>
          <w:color w:val="212121"/>
          <w:sz w:val="24"/>
          <w:szCs w:val="24"/>
        </w:rPr>
        <w:t>si</w:t>
      </w:r>
      <w:r w:rsidRPr="00FE2BD2">
        <w:rPr>
          <w:rFonts w:asciiTheme="majorBidi" w:hAnsiTheme="majorBidi" w:cstheme="majorBidi"/>
          <w:color w:val="212121"/>
          <w:spacing w:val="2"/>
          <w:sz w:val="24"/>
          <w:szCs w:val="24"/>
        </w:rPr>
        <w:t>z</w:t>
      </w:r>
      <w:r w:rsidRPr="00FE2BD2">
        <w:rPr>
          <w:rFonts w:asciiTheme="majorBidi" w:hAnsiTheme="majorBidi" w:cstheme="majorBidi"/>
          <w:color w:val="212121"/>
          <w:spacing w:val="-1"/>
          <w:sz w:val="24"/>
          <w:szCs w:val="24"/>
        </w:rPr>
        <w:t>e</w:t>
      </w:r>
      <w:r w:rsidR="00687C16">
        <w:rPr>
          <w:rFonts w:asciiTheme="majorBidi" w:hAnsiTheme="majorBidi" w:cstheme="majorBidi"/>
          <w:color w:val="212121"/>
          <w:sz w:val="24"/>
          <w:szCs w:val="24"/>
        </w:rPr>
        <w:t xml:space="preserve">d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o</w:t>
      </w:r>
      <w:r w:rsidRPr="00FE2BD2">
        <w:rPr>
          <w:rFonts w:asciiTheme="majorBidi" w:hAnsiTheme="majorBidi" w:cstheme="majorBidi"/>
          <w:color w:val="212121"/>
          <w:spacing w:val="3"/>
          <w:sz w:val="24"/>
          <w:szCs w:val="24"/>
        </w:rPr>
        <w:t>m</w:t>
      </w:r>
      <w:r w:rsidR="00B40345">
        <w:rPr>
          <w:rFonts w:asciiTheme="majorBidi" w:hAnsiTheme="majorBidi" w:cstheme="majorBidi"/>
          <w:color w:val="212121"/>
          <w:sz w:val="24"/>
          <w:szCs w:val="24"/>
        </w:rPr>
        <w:t xml:space="preserve">puter that </w:t>
      </w:r>
      <w:r w:rsidRPr="00FE2BD2">
        <w:rPr>
          <w:rFonts w:asciiTheme="majorBidi" w:hAnsiTheme="majorBidi" w:cstheme="majorBidi"/>
          <w:color w:val="212121"/>
          <w:sz w:val="24"/>
          <w:szCs w:val="24"/>
        </w:rPr>
        <w:t>pl</w:t>
      </w:r>
      <w:r w:rsidRPr="00FE2BD2">
        <w:rPr>
          <w:rFonts w:asciiTheme="majorBidi" w:hAnsiTheme="majorBidi" w:cstheme="majorBidi"/>
          <w:color w:val="212121"/>
          <w:spacing w:val="3"/>
          <w:sz w:val="24"/>
          <w:szCs w:val="24"/>
        </w:rPr>
        <w:t>u</w:t>
      </w:r>
      <w:r w:rsidRPr="00FE2BD2">
        <w:rPr>
          <w:rFonts w:asciiTheme="majorBidi" w:hAnsiTheme="majorBidi" w:cstheme="majorBidi"/>
          <w:color w:val="212121"/>
          <w:spacing w:val="-2"/>
          <w:sz w:val="24"/>
          <w:szCs w:val="24"/>
        </w:rPr>
        <w:t>g</w:t>
      </w:r>
      <w:r w:rsidR="00B40345">
        <w:rPr>
          <w:rFonts w:asciiTheme="majorBidi" w:hAnsiTheme="majorBidi" w:cstheme="majorBidi"/>
          <w:color w:val="212121"/>
          <w:sz w:val="24"/>
          <w:szCs w:val="24"/>
        </w:rPr>
        <w:t xml:space="preserve">s </w:t>
      </w:r>
      <w:r w:rsidRPr="00FE2BD2">
        <w:rPr>
          <w:rFonts w:asciiTheme="majorBidi" w:hAnsiTheme="majorBidi" w:cstheme="majorBidi"/>
          <w:color w:val="212121"/>
          <w:sz w:val="24"/>
          <w:szCs w:val="24"/>
        </w:rPr>
        <w:t>in</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z w:val="24"/>
          <w:szCs w:val="24"/>
        </w:rPr>
        <w:t>o</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z w:val="24"/>
          <w:szCs w:val="24"/>
        </w:rPr>
        <w:t xml:space="preserve">a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ompu</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r mon</w:t>
      </w:r>
      <w:r w:rsidRPr="00FE2BD2">
        <w:rPr>
          <w:rFonts w:asciiTheme="majorBidi" w:hAnsiTheme="majorBidi" w:cstheme="majorBidi"/>
          <w:color w:val="212121"/>
          <w:spacing w:val="1"/>
          <w:sz w:val="24"/>
          <w:szCs w:val="24"/>
        </w:rPr>
        <w:t>i</w:t>
      </w:r>
      <w:r w:rsidRPr="00FE2BD2">
        <w:rPr>
          <w:rFonts w:asciiTheme="majorBidi" w:hAnsiTheme="majorBidi" w:cstheme="majorBidi"/>
          <w:color w:val="212121"/>
          <w:sz w:val="24"/>
          <w:szCs w:val="24"/>
        </w:rPr>
        <w:t>tor</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or</w:t>
      </w:r>
      <w:r w:rsidRPr="00FE2BD2">
        <w:rPr>
          <w:rFonts w:asciiTheme="majorBidi" w:hAnsiTheme="majorBidi" w:cstheme="majorBidi"/>
          <w:color w:val="212121"/>
          <w:spacing w:val="5"/>
          <w:sz w:val="24"/>
          <w:szCs w:val="24"/>
        </w:rPr>
        <w:t xml:space="preserve"> </w:t>
      </w:r>
      <w:r w:rsidRPr="00FE2BD2">
        <w:rPr>
          <w:rFonts w:asciiTheme="majorBidi" w:hAnsiTheme="majorBidi" w:cstheme="majorBidi"/>
          <w:color w:val="212121"/>
          <w:sz w:val="24"/>
          <w:szCs w:val="24"/>
        </w:rPr>
        <w:t xml:space="preserve">TV,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nd</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u</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s</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a</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z w:val="24"/>
          <w:szCs w:val="24"/>
        </w:rPr>
        <w:t>stan</w:t>
      </w:r>
      <w:r w:rsidRPr="00FE2BD2">
        <w:rPr>
          <w:rFonts w:asciiTheme="majorBidi" w:hAnsiTheme="majorBidi" w:cstheme="majorBidi"/>
          <w:color w:val="212121"/>
          <w:spacing w:val="2"/>
          <w:sz w:val="24"/>
          <w:szCs w:val="24"/>
        </w:rPr>
        <w:t>d</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rd k</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z w:val="24"/>
          <w:szCs w:val="24"/>
        </w:rPr>
        <w:t>b</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rd</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nd mous</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 xml:space="preserve">t </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 xml:space="preserve">s a </w:t>
      </w:r>
      <w:r w:rsidRPr="00FE2BD2">
        <w:rPr>
          <w:rFonts w:asciiTheme="majorBidi" w:hAnsiTheme="majorBidi" w:cstheme="majorBidi"/>
          <w:color w:val="212121"/>
          <w:spacing w:val="-2"/>
          <w:sz w:val="24"/>
          <w:szCs w:val="24"/>
        </w:rPr>
        <w:t>c</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pacing w:val="2"/>
          <w:sz w:val="24"/>
          <w:szCs w:val="24"/>
        </w:rPr>
        <w:t>p</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ble li</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z w:val="24"/>
          <w:szCs w:val="24"/>
        </w:rPr>
        <w:t>t</w:t>
      </w:r>
      <w:r w:rsidRPr="00FE2BD2">
        <w:rPr>
          <w:rFonts w:asciiTheme="majorBidi" w:hAnsiTheme="majorBidi" w:cstheme="majorBidi"/>
          <w:color w:val="212121"/>
          <w:spacing w:val="1"/>
          <w:sz w:val="24"/>
          <w:szCs w:val="24"/>
        </w:rPr>
        <w:t>l</w:t>
      </w:r>
      <w:r w:rsidRPr="00FE2BD2">
        <w:rPr>
          <w:rFonts w:asciiTheme="majorBidi" w:hAnsiTheme="majorBidi" w:cstheme="majorBidi"/>
          <w:color w:val="212121"/>
          <w:sz w:val="24"/>
          <w:szCs w:val="24"/>
        </w:rPr>
        <w:t>e</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d</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vice</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pacing w:val="3"/>
          <w:sz w:val="24"/>
          <w:szCs w:val="24"/>
        </w:rPr>
        <w:t>t</w:t>
      </w:r>
      <w:r w:rsidRPr="00FE2BD2">
        <w:rPr>
          <w:rFonts w:asciiTheme="majorBidi" w:hAnsiTheme="majorBidi" w:cstheme="majorBidi"/>
          <w:color w:val="212121"/>
          <w:sz w:val="24"/>
          <w:szCs w:val="24"/>
        </w:rPr>
        <w:t>h</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 xml:space="preserve">t </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n</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bles</w:t>
      </w:r>
      <w:r w:rsidRPr="00FE2BD2">
        <w:rPr>
          <w:rFonts w:asciiTheme="majorBidi" w:hAnsiTheme="majorBidi" w:cstheme="majorBidi"/>
          <w:color w:val="212121"/>
          <w:spacing w:val="57"/>
          <w:sz w:val="24"/>
          <w:szCs w:val="24"/>
        </w:rPr>
        <w:t xml:space="preserve"> </w:t>
      </w:r>
      <w:r w:rsidRPr="00FE2BD2">
        <w:rPr>
          <w:rFonts w:asciiTheme="majorBidi" w:hAnsiTheme="majorBidi" w:cstheme="majorBidi"/>
          <w:color w:val="212121"/>
          <w:sz w:val="24"/>
          <w:szCs w:val="24"/>
        </w:rPr>
        <w:t>p</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ople</w:t>
      </w:r>
      <w:r w:rsidRPr="00FE2BD2">
        <w:rPr>
          <w:rFonts w:asciiTheme="majorBidi" w:hAnsiTheme="majorBidi" w:cstheme="majorBidi"/>
          <w:color w:val="212121"/>
          <w:spacing w:val="57"/>
          <w:sz w:val="24"/>
          <w:szCs w:val="24"/>
        </w:rPr>
        <w:t xml:space="preserve"> </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z w:val="24"/>
          <w:szCs w:val="24"/>
        </w:rPr>
        <w:t>f</w:t>
      </w:r>
      <w:r w:rsidRPr="00FE2BD2">
        <w:rPr>
          <w:rFonts w:asciiTheme="majorBidi" w:hAnsiTheme="majorBidi" w:cstheme="majorBidi"/>
          <w:color w:val="212121"/>
          <w:spacing w:val="57"/>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ll</w:t>
      </w:r>
      <w:r w:rsidRPr="00FE2BD2">
        <w:rPr>
          <w:rFonts w:asciiTheme="majorBidi" w:hAnsiTheme="majorBidi" w:cstheme="majorBidi"/>
          <w:color w:val="212121"/>
          <w:spacing w:val="58"/>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pacing w:val="-2"/>
          <w:sz w:val="24"/>
          <w:szCs w:val="24"/>
        </w:rPr>
        <w:t>g</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s</w:t>
      </w:r>
      <w:r w:rsidRPr="00FE2BD2">
        <w:rPr>
          <w:rFonts w:asciiTheme="majorBidi" w:hAnsiTheme="majorBidi" w:cstheme="majorBidi"/>
          <w:color w:val="212121"/>
          <w:spacing w:val="58"/>
          <w:sz w:val="24"/>
          <w:szCs w:val="24"/>
        </w:rPr>
        <w:t xml:space="preserve"> </w:t>
      </w:r>
      <w:r w:rsidRPr="00FE2BD2">
        <w:rPr>
          <w:rFonts w:asciiTheme="majorBidi" w:hAnsiTheme="majorBidi" w:cstheme="majorBidi"/>
          <w:color w:val="212121"/>
          <w:sz w:val="24"/>
          <w:szCs w:val="24"/>
        </w:rPr>
        <w:t>to</w:t>
      </w:r>
      <w:r w:rsidRPr="00FE2BD2">
        <w:rPr>
          <w:rFonts w:asciiTheme="majorBidi" w:hAnsiTheme="majorBidi" w:cstheme="majorBidi"/>
          <w:color w:val="212121"/>
          <w:spacing w:val="58"/>
          <w:sz w:val="24"/>
          <w:szCs w:val="24"/>
        </w:rPr>
        <w:t xml:space="preserve"> </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pacing w:val="2"/>
          <w:sz w:val="24"/>
          <w:szCs w:val="24"/>
        </w:rPr>
        <w:t>x</w:t>
      </w:r>
      <w:r w:rsidRPr="00FE2BD2">
        <w:rPr>
          <w:rFonts w:asciiTheme="majorBidi" w:hAnsiTheme="majorBidi" w:cstheme="majorBidi"/>
          <w:color w:val="212121"/>
          <w:sz w:val="24"/>
          <w:szCs w:val="24"/>
        </w:rPr>
        <w:t>plore</w:t>
      </w:r>
      <w:r w:rsidRPr="00FE2BD2">
        <w:rPr>
          <w:rFonts w:asciiTheme="majorBidi" w:hAnsiTheme="majorBidi" w:cstheme="majorBidi"/>
          <w:color w:val="212121"/>
          <w:spacing w:val="56"/>
          <w:sz w:val="24"/>
          <w:szCs w:val="24"/>
        </w:rPr>
        <w:t xml:space="preserve">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ompu</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z w:val="24"/>
          <w:szCs w:val="24"/>
        </w:rPr>
        <w:t>in</w:t>
      </w:r>
      <w:r w:rsidRPr="00FE2BD2">
        <w:rPr>
          <w:rFonts w:asciiTheme="majorBidi" w:hAnsiTheme="majorBidi" w:cstheme="majorBidi"/>
          <w:color w:val="212121"/>
          <w:spacing w:val="-2"/>
          <w:sz w:val="24"/>
          <w:szCs w:val="24"/>
        </w:rPr>
        <w:t>g</w:t>
      </w:r>
      <w:r w:rsidRPr="00FE2BD2">
        <w:rPr>
          <w:rFonts w:asciiTheme="majorBidi" w:hAnsiTheme="majorBidi" w:cstheme="majorBidi"/>
          <w:color w:val="212121"/>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nd</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to</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le</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rn how to</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p</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z w:val="24"/>
          <w:szCs w:val="24"/>
        </w:rPr>
        <w:t>ogr</w:t>
      </w:r>
      <w:r w:rsidRPr="00FE2BD2">
        <w:rPr>
          <w:rFonts w:asciiTheme="majorBidi" w:hAnsiTheme="majorBidi" w:cstheme="majorBidi"/>
          <w:color w:val="212121"/>
          <w:spacing w:val="-2"/>
          <w:sz w:val="24"/>
          <w:szCs w:val="24"/>
        </w:rPr>
        <w:t>a</w:t>
      </w:r>
      <w:r w:rsidRPr="00FE2BD2">
        <w:rPr>
          <w:rFonts w:asciiTheme="majorBidi" w:hAnsiTheme="majorBidi" w:cstheme="majorBidi"/>
          <w:color w:val="212121"/>
          <w:sz w:val="24"/>
          <w:szCs w:val="24"/>
        </w:rPr>
        <w:t>m</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in</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lan</w:t>
      </w:r>
      <w:r w:rsidRPr="00FE2BD2">
        <w:rPr>
          <w:rFonts w:asciiTheme="majorBidi" w:hAnsiTheme="majorBidi" w:cstheme="majorBidi"/>
          <w:color w:val="212121"/>
          <w:spacing w:val="-3"/>
          <w:sz w:val="24"/>
          <w:szCs w:val="24"/>
        </w:rPr>
        <w:t>g</w:t>
      </w:r>
      <w:r w:rsidRPr="00FE2BD2">
        <w:rPr>
          <w:rFonts w:asciiTheme="majorBidi" w:hAnsiTheme="majorBidi" w:cstheme="majorBidi"/>
          <w:color w:val="212121"/>
          <w:spacing w:val="2"/>
          <w:sz w:val="24"/>
          <w:szCs w:val="24"/>
        </w:rPr>
        <w:t>u</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pacing w:val="-2"/>
          <w:sz w:val="24"/>
          <w:szCs w:val="24"/>
        </w:rPr>
        <w:t>g</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s</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l</w:t>
      </w:r>
      <w:r w:rsidRPr="00FE2BD2">
        <w:rPr>
          <w:rFonts w:asciiTheme="majorBidi" w:hAnsiTheme="majorBidi" w:cstheme="majorBidi"/>
          <w:color w:val="212121"/>
          <w:spacing w:val="1"/>
          <w:sz w:val="24"/>
          <w:szCs w:val="24"/>
        </w:rPr>
        <w:t>i</w:t>
      </w:r>
      <w:r w:rsidRPr="00FE2BD2">
        <w:rPr>
          <w:rFonts w:asciiTheme="majorBidi" w:hAnsiTheme="majorBidi" w:cstheme="majorBidi"/>
          <w:color w:val="212121"/>
          <w:sz w:val="24"/>
          <w:szCs w:val="24"/>
        </w:rPr>
        <w:t xml:space="preserve">ke </w:t>
      </w:r>
      <w:r w:rsidRPr="00FE2BD2">
        <w:rPr>
          <w:rFonts w:asciiTheme="majorBidi" w:hAnsiTheme="majorBidi" w:cstheme="majorBidi"/>
          <w:color w:val="212121"/>
          <w:spacing w:val="1"/>
          <w:sz w:val="24"/>
          <w:szCs w:val="24"/>
        </w:rPr>
        <w:t>S</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r</w:t>
      </w:r>
      <w:r w:rsidRPr="00FE2BD2">
        <w:rPr>
          <w:rFonts w:asciiTheme="majorBidi" w:hAnsiTheme="majorBidi" w:cstheme="majorBidi"/>
          <w:color w:val="212121"/>
          <w:spacing w:val="-2"/>
          <w:sz w:val="24"/>
          <w:szCs w:val="24"/>
        </w:rPr>
        <w:t>a</w:t>
      </w:r>
      <w:r w:rsidRPr="00FE2BD2">
        <w:rPr>
          <w:rFonts w:asciiTheme="majorBidi" w:hAnsiTheme="majorBidi" w:cstheme="majorBidi"/>
          <w:color w:val="212121"/>
          <w:sz w:val="24"/>
          <w:szCs w:val="24"/>
        </w:rPr>
        <w:t xml:space="preserve">tch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 xml:space="preserve">nd </w:t>
      </w:r>
      <w:r w:rsidRPr="00FE2BD2">
        <w:rPr>
          <w:rFonts w:asciiTheme="majorBidi" w:hAnsiTheme="majorBidi" w:cstheme="majorBidi"/>
          <w:color w:val="212121"/>
          <w:spacing w:val="6"/>
          <w:sz w:val="24"/>
          <w:szCs w:val="24"/>
        </w:rPr>
        <w:t>P</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z w:val="24"/>
          <w:szCs w:val="24"/>
        </w:rPr>
        <w:t>thon.</w:t>
      </w:r>
    </w:p>
    <w:p w:rsidR="00FE2BD2" w:rsidRPr="00FE2BD2" w:rsidRDefault="002A4821" w:rsidP="00B70518">
      <w:pPr>
        <w:spacing w:after="620" w:line="360" w:lineRule="auto"/>
        <w:ind w:right="1296"/>
        <w:jc w:val="both"/>
        <w:rPr>
          <w:rFonts w:asciiTheme="majorBidi" w:hAnsiTheme="majorBidi" w:cstheme="majorBidi"/>
          <w:sz w:val="24"/>
          <w:szCs w:val="24"/>
        </w:rPr>
      </w:pPr>
      <w:r w:rsidRPr="00FE2BD2">
        <w:rPr>
          <w:rFonts w:asciiTheme="majorBidi" w:eastAsia="Symbol" w:hAnsiTheme="majorBidi" w:cstheme="majorBidi"/>
          <w:sz w:val="24"/>
          <w:szCs w:val="24"/>
        </w:rPr>
        <w:lastRenderedPageBreak/>
        <w:t></w:t>
      </w:r>
      <w:r w:rsidR="00FE2BD2" w:rsidRPr="00FE2BD2">
        <w:rPr>
          <w:rFonts w:asciiTheme="majorBidi" w:hAnsiTheme="majorBidi" w:cstheme="majorBidi"/>
          <w:sz w:val="24"/>
          <w:szCs w:val="24"/>
        </w:rPr>
        <w:t xml:space="preserve"> </w:t>
      </w:r>
      <w:r w:rsidRPr="00FE2BD2">
        <w:rPr>
          <w:rFonts w:asciiTheme="majorBidi" w:hAnsiTheme="majorBidi" w:cstheme="majorBidi"/>
          <w:b/>
          <w:spacing w:val="-3"/>
          <w:sz w:val="24"/>
          <w:szCs w:val="24"/>
        </w:rPr>
        <w:t>P</w:t>
      </w:r>
      <w:r w:rsidRPr="00FE2BD2">
        <w:rPr>
          <w:rFonts w:asciiTheme="majorBidi" w:hAnsiTheme="majorBidi" w:cstheme="majorBidi"/>
          <w:b/>
          <w:sz w:val="24"/>
          <w:szCs w:val="24"/>
        </w:rPr>
        <w:t>y</w:t>
      </w:r>
      <w:r w:rsidRPr="00FE2BD2">
        <w:rPr>
          <w:rFonts w:asciiTheme="majorBidi" w:hAnsiTheme="majorBidi" w:cstheme="majorBidi"/>
          <w:b/>
          <w:spacing w:val="-1"/>
          <w:sz w:val="24"/>
          <w:szCs w:val="24"/>
        </w:rPr>
        <w:t>t</w:t>
      </w:r>
      <w:r w:rsidRPr="00FE2BD2">
        <w:rPr>
          <w:rFonts w:asciiTheme="majorBidi" w:hAnsiTheme="majorBidi" w:cstheme="majorBidi"/>
          <w:b/>
          <w:spacing w:val="1"/>
          <w:sz w:val="24"/>
          <w:szCs w:val="24"/>
        </w:rPr>
        <w:t>h</w:t>
      </w:r>
      <w:r w:rsidRPr="00FE2BD2">
        <w:rPr>
          <w:rFonts w:asciiTheme="majorBidi" w:hAnsiTheme="majorBidi" w:cstheme="majorBidi"/>
          <w:b/>
          <w:sz w:val="24"/>
          <w:szCs w:val="24"/>
        </w:rPr>
        <w:t>o</w:t>
      </w:r>
      <w:r w:rsidRPr="00FE2BD2">
        <w:rPr>
          <w:rFonts w:asciiTheme="majorBidi" w:hAnsiTheme="majorBidi" w:cstheme="majorBidi"/>
          <w:b/>
          <w:spacing w:val="1"/>
          <w:sz w:val="24"/>
          <w:szCs w:val="24"/>
        </w:rPr>
        <w:t>n</w:t>
      </w:r>
      <w:r w:rsidRPr="00FE2BD2">
        <w:rPr>
          <w:rFonts w:asciiTheme="majorBidi" w:hAnsiTheme="majorBidi" w:cstheme="majorBidi"/>
          <w:sz w:val="24"/>
          <w:szCs w:val="24"/>
        </w:rPr>
        <w:t xml:space="preserve">: </w:t>
      </w:r>
      <w:r w:rsidRPr="00FE2BD2">
        <w:rPr>
          <w:rFonts w:asciiTheme="majorBidi" w:hAnsiTheme="majorBidi" w:cstheme="majorBidi"/>
          <w:color w:val="212121"/>
          <w:spacing w:val="3"/>
          <w:sz w:val="24"/>
          <w:szCs w:val="24"/>
        </w:rPr>
        <w:t>P</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z w:val="24"/>
          <w:szCs w:val="24"/>
        </w:rPr>
        <w:t>thon</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is</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z w:val="24"/>
          <w:szCs w:val="24"/>
        </w:rPr>
        <w:t>a</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z w:val="24"/>
          <w:szCs w:val="24"/>
        </w:rPr>
        <w:t>wond</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r</w:t>
      </w:r>
      <w:r w:rsidRPr="00FE2BD2">
        <w:rPr>
          <w:rFonts w:asciiTheme="majorBidi" w:hAnsiTheme="majorBidi" w:cstheme="majorBidi"/>
          <w:color w:val="212121"/>
          <w:spacing w:val="-1"/>
          <w:sz w:val="24"/>
          <w:szCs w:val="24"/>
        </w:rPr>
        <w:t>f</w:t>
      </w:r>
      <w:r w:rsidRPr="00FE2BD2">
        <w:rPr>
          <w:rFonts w:asciiTheme="majorBidi" w:hAnsiTheme="majorBidi" w:cstheme="majorBidi"/>
          <w:color w:val="212121"/>
          <w:sz w:val="24"/>
          <w:szCs w:val="24"/>
        </w:rPr>
        <w:t>ul</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nd</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z w:val="24"/>
          <w:szCs w:val="24"/>
        </w:rPr>
        <w:t>p</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z w:val="24"/>
          <w:szCs w:val="24"/>
        </w:rPr>
        <w:t>w</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z w:val="24"/>
          <w:szCs w:val="24"/>
        </w:rPr>
        <w:t>ful p</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z w:val="24"/>
          <w:szCs w:val="24"/>
        </w:rPr>
        <w:t>ogr</w:t>
      </w:r>
      <w:r w:rsidRPr="00FE2BD2">
        <w:rPr>
          <w:rFonts w:asciiTheme="majorBidi" w:hAnsiTheme="majorBidi" w:cstheme="majorBidi"/>
          <w:color w:val="212121"/>
          <w:spacing w:val="-2"/>
          <w:sz w:val="24"/>
          <w:szCs w:val="24"/>
        </w:rPr>
        <w:t>a</w:t>
      </w:r>
      <w:r w:rsidRPr="00FE2BD2">
        <w:rPr>
          <w:rFonts w:asciiTheme="majorBidi" w:hAnsiTheme="majorBidi" w:cstheme="majorBidi"/>
          <w:color w:val="212121"/>
          <w:sz w:val="24"/>
          <w:szCs w:val="24"/>
        </w:rPr>
        <w:t>m</w:t>
      </w:r>
      <w:r w:rsidRPr="00FE2BD2">
        <w:rPr>
          <w:rFonts w:asciiTheme="majorBidi" w:hAnsiTheme="majorBidi" w:cstheme="majorBidi"/>
          <w:color w:val="212121"/>
          <w:spacing w:val="1"/>
          <w:sz w:val="24"/>
          <w:szCs w:val="24"/>
        </w:rPr>
        <w:t>m</w:t>
      </w:r>
      <w:r w:rsidRPr="00FE2BD2">
        <w:rPr>
          <w:rFonts w:asciiTheme="majorBidi" w:hAnsiTheme="majorBidi" w:cstheme="majorBidi"/>
          <w:color w:val="212121"/>
          <w:sz w:val="24"/>
          <w:szCs w:val="24"/>
        </w:rPr>
        <w:t>ing</w:t>
      </w:r>
      <w:r w:rsidRPr="00FE2BD2">
        <w:rPr>
          <w:rFonts w:asciiTheme="majorBidi" w:hAnsiTheme="majorBidi" w:cstheme="majorBidi"/>
          <w:color w:val="212121"/>
          <w:spacing w:val="5"/>
          <w:sz w:val="24"/>
          <w:szCs w:val="24"/>
        </w:rPr>
        <w:t xml:space="preserve"> </w:t>
      </w:r>
      <w:r w:rsidRPr="00FE2BD2">
        <w:rPr>
          <w:rFonts w:asciiTheme="majorBidi" w:hAnsiTheme="majorBidi" w:cstheme="majorBidi"/>
          <w:color w:val="212121"/>
          <w:sz w:val="24"/>
          <w:szCs w:val="24"/>
        </w:rPr>
        <w:t>la</w:t>
      </w:r>
      <w:r w:rsidRPr="00FE2BD2">
        <w:rPr>
          <w:rFonts w:asciiTheme="majorBidi" w:hAnsiTheme="majorBidi" w:cstheme="majorBidi"/>
          <w:color w:val="212121"/>
          <w:spacing w:val="2"/>
          <w:sz w:val="24"/>
          <w:szCs w:val="24"/>
        </w:rPr>
        <w:t>n</w:t>
      </w:r>
      <w:r w:rsidRPr="00FE2BD2">
        <w:rPr>
          <w:rFonts w:asciiTheme="majorBidi" w:hAnsiTheme="majorBidi" w:cstheme="majorBidi"/>
          <w:color w:val="212121"/>
          <w:spacing w:val="-2"/>
          <w:sz w:val="24"/>
          <w:szCs w:val="24"/>
        </w:rPr>
        <w:t>g</w:t>
      </w:r>
      <w:r w:rsidRPr="00FE2BD2">
        <w:rPr>
          <w:rFonts w:asciiTheme="majorBidi" w:hAnsiTheme="majorBidi" w:cstheme="majorBidi"/>
          <w:color w:val="212121"/>
          <w:sz w:val="24"/>
          <w:szCs w:val="24"/>
        </w:rPr>
        <w:t>u</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ge</w:t>
      </w:r>
      <w:r w:rsidRPr="00FE2BD2">
        <w:rPr>
          <w:rFonts w:asciiTheme="majorBidi" w:hAnsiTheme="majorBidi" w:cstheme="majorBidi"/>
          <w:color w:val="212121"/>
          <w:spacing w:val="3"/>
          <w:sz w:val="24"/>
          <w:szCs w:val="24"/>
        </w:rPr>
        <w:t xml:space="preserve"> t</w:t>
      </w:r>
      <w:r w:rsidRPr="00FE2BD2">
        <w:rPr>
          <w:rFonts w:asciiTheme="majorBidi" w:hAnsiTheme="majorBidi" w:cstheme="majorBidi"/>
          <w:color w:val="212121"/>
          <w:sz w:val="24"/>
          <w:szCs w:val="24"/>
        </w:rPr>
        <w:t>h</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t</w:t>
      </w:r>
      <w:r w:rsidRPr="00FE2BD2">
        <w:rPr>
          <w:rFonts w:asciiTheme="majorBidi" w:hAnsiTheme="majorBidi" w:cstheme="majorBidi"/>
          <w:color w:val="212121"/>
          <w:spacing w:val="-2"/>
          <w:sz w:val="24"/>
          <w:szCs w:val="24"/>
        </w:rPr>
        <w:t>'</w:t>
      </w:r>
      <w:r w:rsidRPr="00FE2BD2">
        <w:rPr>
          <w:rFonts w:asciiTheme="majorBidi" w:hAnsiTheme="majorBidi" w:cstheme="majorBidi"/>
          <w:color w:val="212121"/>
          <w:sz w:val="24"/>
          <w:szCs w:val="24"/>
        </w:rPr>
        <w:t>s</w:t>
      </w:r>
      <w:r w:rsidRPr="00FE2BD2">
        <w:rPr>
          <w:rFonts w:asciiTheme="majorBidi" w:hAnsiTheme="majorBidi" w:cstheme="majorBidi"/>
          <w:color w:val="212121"/>
          <w:spacing w:val="7"/>
          <w:sz w:val="24"/>
          <w:szCs w:val="24"/>
        </w:rPr>
        <w:t xml:space="preserve"> </w:t>
      </w:r>
      <w:r w:rsidRPr="00FE2BD2">
        <w:rPr>
          <w:rFonts w:asciiTheme="majorBidi" w:hAnsiTheme="majorBidi" w:cstheme="majorBidi"/>
          <w:color w:val="212121"/>
          <w:spacing w:val="-1"/>
          <w:sz w:val="24"/>
          <w:szCs w:val="24"/>
        </w:rPr>
        <w:t>ea</w:t>
      </w:r>
      <w:r w:rsidRPr="00FE2BD2">
        <w:rPr>
          <w:rFonts w:asciiTheme="majorBidi" w:hAnsiTheme="majorBidi" w:cstheme="majorBidi"/>
          <w:color w:val="212121"/>
          <w:spacing w:val="5"/>
          <w:sz w:val="24"/>
          <w:szCs w:val="24"/>
        </w:rPr>
        <w:t>s</w:t>
      </w:r>
      <w:r w:rsidRPr="00FE2BD2">
        <w:rPr>
          <w:rFonts w:asciiTheme="majorBidi" w:hAnsiTheme="majorBidi" w:cstheme="majorBidi"/>
          <w:color w:val="212121"/>
          <w:sz w:val="24"/>
          <w:szCs w:val="24"/>
        </w:rPr>
        <w:t>y to</w:t>
      </w:r>
      <w:r w:rsidRPr="00FE2BD2">
        <w:rPr>
          <w:rFonts w:asciiTheme="majorBidi" w:hAnsiTheme="majorBidi" w:cstheme="majorBidi"/>
          <w:color w:val="212121"/>
          <w:spacing w:val="7"/>
          <w:sz w:val="24"/>
          <w:szCs w:val="24"/>
        </w:rPr>
        <w:t xml:space="preserve"> </w:t>
      </w:r>
      <w:r w:rsidRPr="00FE2BD2">
        <w:rPr>
          <w:rFonts w:asciiTheme="majorBidi" w:hAnsiTheme="majorBidi" w:cstheme="majorBidi"/>
          <w:color w:val="212121"/>
          <w:sz w:val="24"/>
          <w:szCs w:val="24"/>
        </w:rPr>
        <w:t>use</w:t>
      </w:r>
      <w:r w:rsidRPr="00FE2BD2">
        <w:rPr>
          <w:rFonts w:asciiTheme="majorBidi" w:hAnsiTheme="majorBidi" w:cstheme="majorBidi"/>
          <w:color w:val="212121"/>
          <w:spacing w:val="6"/>
          <w:sz w:val="24"/>
          <w:szCs w:val="24"/>
        </w:rPr>
        <w:t xml:space="preserve"> </w:t>
      </w:r>
      <w:r w:rsidRPr="00FE2BD2">
        <w:rPr>
          <w:rFonts w:asciiTheme="majorBidi" w:hAnsiTheme="majorBidi" w:cstheme="majorBidi"/>
          <w:color w:val="212121"/>
          <w:sz w:val="24"/>
          <w:szCs w:val="24"/>
        </w:rPr>
        <w:t>(</w:t>
      </w:r>
      <w:r w:rsidRPr="00FE2BD2">
        <w:rPr>
          <w:rFonts w:asciiTheme="majorBidi" w:hAnsiTheme="majorBidi" w:cstheme="majorBidi"/>
          <w:color w:val="212121"/>
          <w:spacing w:val="-2"/>
          <w:sz w:val="24"/>
          <w:szCs w:val="24"/>
        </w:rPr>
        <w:t>e</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pacing w:val="5"/>
          <w:sz w:val="24"/>
          <w:szCs w:val="24"/>
        </w:rPr>
        <w:t>s</w:t>
      </w:r>
      <w:r w:rsidRPr="00FE2BD2">
        <w:rPr>
          <w:rFonts w:asciiTheme="majorBidi" w:hAnsiTheme="majorBidi" w:cstheme="majorBidi"/>
          <w:color w:val="212121"/>
          <w:sz w:val="24"/>
          <w:szCs w:val="24"/>
        </w:rPr>
        <w:t>y</w:t>
      </w:r>
      <w:r w:rsidRPr="00FE2BD2">
        <w:rPr>
          <w:rFonts w:asciiTheme="majorBidi" w:hAnsiTheme="majorBidi" w:cstheme="majorBidi"/>
          <w:color w:val="212121"/>
          <w:spacing w:val="4"/>
          <w:sz w:val="24"/>
          <w:szCs w:val="24"/>
        </w:rPr>
        <w:t xml:space="preserve"> </w:t>
      </w:r>
      <w:r w:rsidRPr="00FE2BD2">
        <w:rPr>
          <w:rFonts w:asciiTheme="majorBidi" w:hAnsiTheme="majorBidi" w:cstheme="majorBidi"/>
          <w:color w:val="212121"/>
          <w:sz w:val="24"/>
          <w:szCs w:val="24"/>
        </w:rPr>
        <w:t>to r</w:t>
      </w:r>
      <w:r w:rsidRPr="00FE2BD2">
        <w:rPr>
          <w:rFonts w:asciiTheme="majorBidi" w:hAnsiTheme="majorBidi" w:cstheme="majorBidi"/>
          <w:color w:val="212121"/>
          <w:spacing w:val="-2"/>
          <w:sz w:val="24"/>
          <w:szCs w:val="24"/>
        </w:rPr>
        <w:t>e</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 xml:space="preserve">d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 xml:space="preserve">nd </w:t>
      </w:r>
      <w:r w:rsidRPr="00FE2BD2">
        <w:rPr>
          <w:rFonts w:asciiTheme="majorBidi" w:hAnsiTheme="majorBidi" w:cstheme="majorBidi"/>
          <w:color w:val="212121"/>
          <w:spacing w:val="2"/>
          <w:sz w:val="24"/>
          <w:szCs w:val="24"/>
        </w:rPr>
        <w:t>w</w:t>
      </w:r>
      <w:r w:rsidRPr="00FE2BD2">
        <w:rPr>
          <w:rFonts w:asciiTheme="majorBidi" w:hAnsiTheme="majorBidi" w:cstheme="majorBidi"/>
          <w:color w:val="212121"/>
          <w:sz w:val="24"/>
          <w:szCs w:val="24"/>
        </w:rPr>
        <w:t xml:space="preserve">rite)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nd with</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R</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spbe</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pacing w:val="4"/>
          <w:sz w:val="24"/>
          <w:szCs w:val="24"/>
        </w:rPr>
        <w:t>r</w:t>
      </w:r>
      <w:r w:rsidRPr="00FE2BD2">
        <w:rPr>
          <w:rFonts w:asciiTheme="majorBidi" w:hAnsiTheme="majorBidi" w:cstheme="majorBidi"/>
          <w:color w:val="212121"/>
          <w:sz w:val="24"/>
          <w:szCs w:val="24"/>
        </w:rPr>
        <w:t xml:space="preserve">y </w:t>
      </w:r>
      <w:r w:rsidRPr="00FE2BD2">
        <w:rPr>
          <w:rFonts w:asciiTheme="majorBidi" w:hAnsiTheme="majorBidi" w:cstheme="majorBidi"/>
          <w:color w:val="212121"/>
          <w:spacing w:val="1"/>
          <w:sz w:val="24"/>
          <w:szCs w:val="24"/>
        </w:rPr>
        <w:t>P</w:t>
      </w:r>
      <w:r w:rsidRPr="00FE2BD2">
        <w:rPr>
          <w:rFonts w:asciiTheme="majorBidi" w:hAnsiTheme="majorBidi" w:cstheme="majorBidi"/>
          <w:color w:val="212121"/>
          <w:sz w:val="24"/>
          <w:szCs w:val="24"/>
        </w:rPr>
        <w:t xml:space="preserve">i lets </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z w:val="24"/>
          <w:szCs w:val="24"/>
        </w:rPr>
        <w:t xml:space="preserve">u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onn</w:t>
      </w:r>
      <w:r w:rsidRPr="00FE2BD2">
        <w:rPr>
          <w:rFonts w:asciiTheme="majorBidi" w:hAnsiTheme="majorBidi" w:cstheme="majorBidi"/>
          <w:color w:val="212121"/>
          <w:spacing w:val="-1"/>
          <w:sz w:val="24"/>
          <w:szCs w:val="24"/>
        </w:rPr>
        <w:t>ec</w:t>
      </w:r>
      <w:r w:rsidRPr="00FE2BD2">
        <w:rPr>
          <w:rFonts w:asciiTheme="majorBidi" w:hAnsiTheme="majorBidi" w:cstheme="majorBidi"/>
          <w:color w:val="212121"/>
          <w:sz w:val="24"/>
          <w:szCs w:val="24"/>
        </w:rPr>
        <w:t>t</w:t>
      </w:r>
      <w:r w:rsidRPr="00FE2BD2">
        <w:rPr>
          <w:rFonts w:asciiTheme="majorBidi" w:hAnsiTheme="majorBidi" w:cstheme="majorBidi"/>
          <w:color w:val="212121"/>
          <w:spacing w:val="5"/>
          <w:sz w:val="24"/>
          <w:szCs w:val="24"/>
        </w:rPr>
        <w:t xml:space="preserve"> </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z w:val="24"/>
          <w:szCs w:val="24"/>
        </w:rPr>
        <w:t xml:space="preserve">our </w:t>
      </w:r>
      <w:r w:rsidRPr="00FE2BD2">
        <w:rPr>
          <w:rFonts w:asciiTheme="majorBidi" w:hAnsiTheme="majorBidi" w:cstheme="majorBidi"/>
          <w:color w:val="212121"/>
          <w:spacing w:val="1"/>
          <w:sz w:val="24"/>
          <w:szCs w:val="24"/>
        </w:rPr>
        <w:t>p</w:t>
      </w:r>
      <w:r w:rsidRPr="00FE2BD2">
        <w:rPr>
          <w:rFonts w:asciiTheme="majorBidi" w:hAnsiTheme="majorBidi" w:cstheme="majorBidi"/>
          <w:color w:val="212121"/>
          <w:sz w:val="24"/>
          <w:szCs w:val="24"/>
        </w:rPr>
        <w:t>roj</w:t>
      </w:r>
      <w:r w:rsidRPr="00FE2BD2">
        <w:rPr>
          <w:rFonts w:asciiTheme="majorBidi" w:hAnsiTheme="majorBidi" w:cstheme="majorBidi"/>
          <w:color w:val="212121"/>
          <w:spacing w:val="-1"/>
          <w:sz w:val="24"/>
          <w:szCs w:val="24"/>
        </w:rPr>
        <w:t>ec</w:t>
      </w:r>
      <w:r w:rsidRPr="00FE2BD2">
        <w:rPr>
          <w:rFonts w:asciiTheme="majorBidi" w:hAnsiTheme="majorBidi" w:cstheme="majorBidi"/>
          <w:color w:val="212121"/>
          <w:sz w:val="24"/>
          <w:szCs w:val="24"/>
        </w:rPr>
        <w:t xml:space="preserve">t </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z w:val="24"/>
          <w:szCs w:val="24"/>
        </w:rPr>
        <w:t xml:space="preserve">o </w:t>
      </w:r>
      <w:r w:rsidRPr="00FE2BD2">
        <w:rPr>
          <w:rFonts w:asciiTheme="majorBidi" w:hAnsiTheme="majorBidi" w:cstheme="majorBidi"/>
          <w:color w:val="212121"/>
          <w:spacing w:val="3"/>
          <w:sz w:val="24"/>
          <w:szCs w:val="24"/>
        </w:rPr>
        <w:t>t</w:t>
      </w:r>
      <w:r w:rsidRPr="00FE2BD2">
        <w:rPr>
          <w:rFonts w:asciiTheme="majorBidi" w:hAnsiTheme="majorBidi" w:cstheme="majorBidi"/>
          <w:color w:val="212121"/>
          <w:sz w:val="24"/>
          <w:szCs w:val="24"/>
        </w:rPr>
        <w:t>he</w:t>
      </w:r>
      <w:r w:rsidRPr="00FE2BD2">
        <w:rPr>
          <w:rFonts w:asciiTheme="majorBidi" w:hAnsiTheme="majorBidi" w:cstheme="majorBidi"/>
          <w:color w:val="212121"/>
          <w:spacing w:val="-1"/>
          <w:sz w:val="24"/>
          <w:szCs w:val="24"/>
        </w:rPr>
        <w:t xml:space="preserve"> rea</w:t>
      </w:r>
      <w:r w:rsidRPr="00FE2BD2">
        <w:rPr>
          <w:rFonts w:asciiTheme="majorBidi" w:hAnsiTheme="majorBidi" w:cstheme="majorBidi"/>
          <w:color w:val="212121"/>
          <w:sz w:val="24"/>
          <w:szCs w:val="24"/>
        </w:rPr>
        <w:t>l w</w:t>
      </w:r>
      <w:r w:rsidRPr="00FE2BD2">
        <w:rPr>
          <w:rFonts w:asciiTheme="majorBidi" w:hAnsiTheme="majorBidi" w:cstheme="majorBidi"/>
          <w:color w:val="212121"/>
          <w:spacing w:val="2"/>
          <w:sz w:val="24"/>
          <w:szCs w:val="24"/>
        </w:rPr>
        <w:t>o</w:t>
      </w:r>
      <w:r w:rsidRPr="00FE2BD2">
        <w:rPr>
          <w:rFonts w:asciiTheme="majorBidi" w:hAnsiTheme="majorBidi" w:cstheme="majorBidi"/>
          <w:color w:val="212121"/>
          <w:sz w:val="24"/>
          <w:szCs w:val="24"/>
        </w:rPr>
        <w:t>rld.</w:t>
      </w:r>
    </w:p>
    <w:p w:rsidR="00EA5B02" w:rsidRDefault="002A4821" w:rsidP="00B70518">
      <w:pPr>
        <w:spacing w:after="620" w:line="360" w:lineRule="auto"/>
        <w:ind w:right="1296"/>
        <w:jc w:val="both"/>
        <w:rPr>
          <w:rFonts w:asciiTheme="majorBidi" w:hAnsiTheme="majorBidi" w:cstheme="majorBidi"/>
          <w:sz w:val="24"/>
          <w:szCs w:val="24"/>
        </w:rPr>
      </w:pPr>
      <w:r w:rsidRPr="00FE2BD2">
        <w:rPr>
          <w:rFonts w:asciiTheme="majorBidi" w:eastAsia="Symbol" w:hAnsiTheme="majorBidi" w:cstheme="majorBidi"/>
          <w:sz w:val="24"/>
          <w:szCs w:val="24"/>
        </w:rPr>
        <w:t></w:t>
      </w:r>
      <w:r w:rsidR="00FE2BD2" w:rsidRPr="00FE2BD2">
        <w:rPr>
          <w:rFonts w:asciiTheme="majorBidi" w:hAnsiTheme="majorBidi" w:cstheme="majorBidi"/>
          <w:sz w:val="24"/>
          <w:szCs w:val="24"/>
        </w:rPr>
        <w:t xml:space="preserve"> </w:t>
      </w:r>
      <w:r w:rsidRPr="00FE2BD2">
        <w:rPr>
          <w:rFonts w:asciiTheme="majorBidi" w:hAnsiTheme="majorBidi" w:cstheme="majorBidi"/>
          <w:b/>
          <w:sz w:val="24"/>
          <w:szCs w:val="24"/>
        </w:rPr>
        <w:t>O</w:t>
      </w:r>
      <w:r w:rsidRPr="00FE2BD2">
        <w:rPr>
          <w:rFonts w:asciiTheme="majorBidi" w:hAnsiTheme="majorBidi" w:cstheme="majorBidi"/>
          <w:b/>
          <w:spacing w:val="1"/>
          <w:sz w:val="24"/>
          <w:szCs w:val="24"/>
        </w:rPr>
        <w:t>p</w:t>
      </w:r>
      <w:r w:rsidRPr="00FE2BD2">
        <w:rPr>
          <w:rFonts w:asciiTheme="majorBidi" w:hAnsiTheme="majorBidi" w:cstheme="majorBidi"/>
          <w:b/>
          <w:spacing w:val="-1"/>
          <w:sz w:val="24"/>
          <w:szCs w:val="24"/>
        </w:rPr>
        <w:t>e</w:t>
      </w:r>
      <w:r w:rsidRPr="00FE2BD2">
        <w:rPr>
          <w:rFonts w:asciiTheme="majorBidi" w:hAnsiTheme="majorBidi" w:cstheme="majorBidi"/>
          <w:b/>
          <w:sz w:val="24"/>
          <w:szCs w:val="24"/>
        </w:rPr>
        <w:t>n</w:t>
      </w:r>
      <w:r w:rsidR="00FE2BD2" w:rsidRPr="00FE2BD2">
        <w:rPr>
          <w:rFonts w:asciiTheme="majorBidi" w:hAnsiTheme="majorBidi" w:cstheme="majorBidi"/>
          <w:b/>
          <w:sz w:val="24"/>
          <w:szCs w:val="24"/>
        </w:rPr>
        <w:t xml:space="preserve"> </w:t>
      </w:r>
      <w:r w:rsidRPr="00FE2BD2">
        <w:rPr>
          <w:rFonts w:asciiTheme="majorBidi" w:hAnsiTheme="majorBidi" w:cstheme="majorBidi"/>
          <w:b/>
          <w:sz w:val="24"/>
          <w:szCs w:val="24"/>
        </w:rPr>
        <w:t>C</w:t>
      </w:r>
      <w:r w:rsidRPr="00FE2BD2">
        <w:rPr>
          <w:rFonts w:asciiTheme="majorBidi" w:hAnsiTheme="majorBidi" w:cstheme="majorBidi"/>
          <w:b/>
          <w:spacing w:val="-1"/>
          <w:sz w:val="24"/>
          <w:szCs w:val="24"/>
        </w:rPr>
        <w:t>V</w:t>
      </w:r>
      <w:r w:rsidRPr="00FE2BD2">
        <w:rPr>
          <w:rFonts w:asciiTheme="majorBidi" w:hAnsiTheme="majorBidi" w:cstheme="majorBidi"/>
          <w:b/>
          <w:sz w:val="24"/>
          <w:szCs w:val="24"/>
        </w:rPr>
        <w:t>(</w:t>
      </w:r>
      <w:r w:rsidRPr="00FE2BD2">
        <w:rPr>
          <w:rFonts w:asciiTheme="majorBidi" w:hAnsiTheme="majorBidi" w:cstheme="majorBidi"/>
          <w:b/>
          <w:spacing w:val="-2"/>
          <w:sz w:val="24"/>
          <w:szCs w:val="24"/>
        </w:rPr>
        <w:t>M</w:t>
      </w:r>
      <w:r w:rsidRPr="00FE2BD2">
        <w:rPr>
          <w:rFonts w:asciiTheme="majorBidi" w:hAnsiTheme="majorBidi" w:cstheme="majorBidi"/>
          <w:b/>
          <w:sz w:val="24"/>
          <w:szCs w:val="24"/>
        </w:rPr>
        <w:t>o</w:t>
      </w:r>
      <w:r w:rsidRPr="00FE2BD2">
        <w:rPr>
          <w:rFonts w:asciiTheme="majorBidi" w:hAnsiTheme="majorBidi" w:cstheme="majorBidi"/>
          <w:b/>
          <w:spacing w:val="1"/>
          <w:sz w:val="24"/>
          <w:szCs w:val="24"/>
        </w:rPr>
        <w:t>du</w:t>
      </w:r>
      <w:r w:rsidRPr="00FE2BD2">
        <w:rPr>
          <w:rFonts w:asciiTheme="majorBidi" w:hAnsiTheme="majorBidi" w:cstheme="majorBidi"/>
          <w:b/>
          <w:sz w:val="24"/>
          <w:szCs w:val="24"/>
        </w:rPr>
        <w:t>le</w:t>
      </w:r>
      <w:r w:rsidRPr="00FE2BD2">
        <w:rPr>
          <w:rFonts w:asciiTheme="majorBidi" w:hAnsiTheme="majorBidi" w:cstheme="majorBidi"/>
          <w:b/>
          <w:spacing w:val="-1"/>
          <w:sz w:val="24"/>
          <w:szCs w:val="24"/>
        </w:rPr>
        <w:t>)</w:t>
      </w:r>
      <w:r w:rsidRPr="00FE2BD2">
        <w:rPr>
          <w:rFonts w:asciiTheme="majorBidi" w:hAnsiTheme="majorBidi" w:cstheme="majorBidi"/>
          <w:b/>
          <w:sz w:val="24"/>
          <w:szCs w:val="24"/>
        </w:rPr>
        <w:t xml:space="preserve">: </w:t>
      </w:r>
      <w:r w:rsidRPr="00FE2BD2">
        <w:rPr>
          <w:rFonts w:asciiTheme="majorBidi" w:hAnsiTheme="majorBidi" w:cstheme="majorBidi"/>
          <w:b/>
          <w:spacing w:val="39"/>
          <w:sz w:val="24"/>
          <w:szCs w:val="24"/>
        </w:rPr>
        <w:t xml:space="preserve"> </w:t>
      </w:r>
      <w:r w:rsidRPr="00FE2BD2">
        <w:rPr>
          <w:rFonts w:asciiTheme="majorBidi" w:hAnsiTheme="majorBidi" w:cstheme="majorBidi"/>
          <w:color w:val="212121"/>
          <w:spacing w:val="2"/>
          <w:sz w:val="24"/>
          <w:szCs w:val="24"/>
        </w:rPr>
        <w:t>T</w:t>
      </w:r>
      <w:r w:rsidRPr="00FE2BD2">
        <w:rPr>
          <w:rFonts w:asciiTheme="majorBidi" w:hAnsiTheme="majorBidi" w:cstheme="majorBidi"/>
          <w:color w:val="212121"/>
          <w:sz w:val="24"/>
          <w:szCs w:val="24"/>
        </w:rPr>
        <w:t>he</w:t>
      </w:r>
      <w:r w:rsidR="00EA5B02">
        <w:rPr>
          <w:rFonts w:asciiTheme="majorBidi" w:hAnsiTheme="majorBidi" w:cstheme="majorBidi"/>
          <w:color w:val="212121"/>
          <w:sz w:val="24"/>
          <w:szCs w:val="24"/>
        </w:rPr>
        <w:t xml:space="preserve"> </w:t>
      </w:r>
      <w:r w:rsidRPr="00FE2BD2">
        <w:rPr>
          <w:rFonts w:asciiTheme="majorBidi" w:hAnsiTheme="majorBidi" w:cstheme="majorBidi"/>
          <w:color w:val="212121"/>
          <w:sz w:val="24"/>
          <w:szCs w:val="24"/>
        </w:rPr>
        <w:t xml:space="preserve">most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om</w:t>
      </w:r>
      <w:r w:rsidRPr="00FE2BD2">
        <w:rPr>
          <w:rFonts w:asciiTheme="majorBidi" w:hAnsiTheme="majorBidi" w:cstheme="majorBidi"/>
          <w:color w:val="212121"/>
          <w:spacing w:val="1"/>
          <w:sz w:val="24"/>
          <w:szCs w:val="24"/>
        </w:rPr>
        <w:t>m</w:t>
      </w:r>
      <w:r w:rsidRPr="00FE2BD2">
        <w:rPr>
          <w:rFonts w:asciiTheme="majorBidi" w:hAnsiTheme="majorBidi" w:cstheme="majorBidi"/>
          <w:color w:val="212121"/>
          <w:sz w:val="24"/>
          <w:szCs w:val="24"/>
        </w:rPr>
        <w:t>on</w:t>
      </w:r>
      <w:r w:rsidRPr="00FE2BD2">
        <w:rPr>
          <w:rFonts w:asciiTheme="majorBidi" w:hAnsiTheme="majorBidi" w:cstheme="majorBidi"/>
          <w:color w:val="212121"/>
          <w:spacing w:val="3"/>
          <w:sz w:val="24"/>
          <w:szCs w:val="24"/>
        </w:rPr>
        <w:t>l</w:t>
      </w:r>
      <w:r w:rsidRPr="00FE2BD2">
        <w:rPr>
          <w:rFonts w:asciiTheme="majorBidi" w:hAnsiTheme="majorBidi" w:cstheme="majorBidi"/>
          <w:color w:val="212121"/>
          <w:sz w:val="24"/>
          <w:szCs w:val="24"/>
        </w:rPr>
        <w:t>y u</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d l</w:t>
      </w:r>
      <w:r w:rsidRPr="00FE2BD2">
        <w:rPr>
          <w:rFonts w:asciiTheme="majorBidi" w:hAnsiTheme="majorBidi" w:cstheme="majorBidi"/>
          <w:color w:val="212121"/>
          <w:spacing w:val="1"/>
          <w:sz w:val="24"/>
          <w:szCs w:val="24"/>
        </w:rPr>
        <w:t>i</w:t>
      </w:r>
      <w:r w:rsidRPr="00FE2BD2">
        <w:rPr>
          <w:rFonts w:asciiTheme="majorBidi" w:hAnsiTheme="majorBidi" w:cstheme="majorBidi"/>
          <w:color w:val="212121"/>
          <w:sz w:val="24"/>
          <w:szCs w:val="24"/>
        </w:rPr>
        <w:t>b</w:t>
      </w:r>
      <w:r w:rsidRPr="00FE2BD2">
        <w:rPr>
          <w:rFonts w:asciiTheme="majorBidi" w:hAnsiTheme="majorBidi" w:cstheme="majorBidi"/>
          <w:color w:val="212121"/>
          <w:spacing w:val="-1"/>
          <w:sz w:val="24"/>
          <w:szCs w:val="24"/>
        </w:rPr>
        <w:t>ra</w:t>
      </w:r>
      <w:r w:rsidRPr="00FE2BD2">
        <w:rPr>
          <w:rFonts w:asciiTheme="majorBidi" w:hAnsiTheme="majorBidi" w:cstheme="majorBidi"/>
          <w:color w:val="212121"/>
          <w:spacing w:val="4"/>
          <w:sz w:val="24"/>
          <w:szCs w:val="24"/>
        </w:rPr>
        <w:t>r</w:t>
      </w:r>
      <w:r w:rsidRPr="00FE2BD2">
        <w:rPr>
          <w:rFonts w:asciiTheme="majorBidi" w:hAnsiTheme="majorBidi" w:cstheme="majorBidi"/>
          <w:color w:val="212121"/>
          <w:sz w:val="24"/>
          <w:szCs w:val="24"/>
        </w:rPr>
        <w:t>y</w:t>
      </w:r>
      <w:r w:rsidRPr="00FE2BD2">
        <w:rPr>
          <w:rFonts w:asciiTheme="majorBidi" w:hAnsiTheme="majorBidi" w:cstheme="majorBidi"/>
          <w:color w:val="212121"/>
          <w:spacing w:val="48"/>
          <w:sz w:val="24"/>
          <w:szCs w:val="24"/>
        </w:rPr>
        <w:t xml:space="preserve"> </w:t>
      </w:r>
      <w:r w:rsidRPr="00FE2BD2">
        <w:rPr>
          <w:rFonts w:asciiTheme="majorBidi" w:hAnsiTheme="majorBidi" w:cstheme="majorBidi"/>
          <w:color w:val="212121"/>
          <w:sz w:val="24"/>
          <w:szCs w:val="24"/>
        </w:rPr>
        <w:t>for</w:t>
      </w:r>
      <w:r w:rsidRPr="00FE2BD2">
        <w:rPr>
          <w:rFonts w:asciiTheme="majorBidi" w:hAnsiTheme="majorBidi" w:cstheme="majorBidi"/>
          <w:color w:val="212121"/>
          <w:spacing w:val="53"/>
          <w:sz w:val="24"/>
          <w:szCs w:val="24"/>
        </w:rPr>
        <w:t xml:space="preserve"> </w:t>
      </w:r>
      <w:r w:rsidRPr="00FE2BD2">
        <w:rPr>
          <w:rFonts w:asciiTheme="majorBidi" w:hAnsiTheme="majorBidi" w:cstheme="majorBidi"/>
          <w:color w:val="212121"/>
          <w:sz w:val="24"/>
          <w:szCs w:val="24"/>
        </w:rPr>
        <w:t>Compu</w:t>
      </w:r>
      <w:r w:rsidRPr="00FE2BD2">
        <w:rPr>
          <w:rFonts w:asciiTheme="majorBidi" w:hAnsiTheme="majorBidi" w:cstheme="majorBidi"/>
          <w:color w:val="212121"/>
          <w:spacing w:val="1"/>
          <w:sz w:val="24"/>
          <w:szCs w:val="24"/>
        </w:rPr>
        <w:t>t</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r</w:t>
      </w:r>
      <w:r w:rsidRPr="00FE2BD2">
        <w:rPr>
          <w:rFonts w:asciiTheme="majorBidi" w:hAnsiTheme="majorBidi" w:cstheme="majorBidi"/>
          <w:color w:val="212121"/>
          <w:spacing w:val="52"/>
          <w:sz w:val="24"/>
          <w:szCs w:val="24"/>
        </w:rPr>
        <w:t xml:space="preserve"> </w:t>
      </w:r>
      <w:r w:rsidRPr="00FE2BD2">
        <w:rPr>
          <w:rFonts w:asciiTheme="majorBidi" w:hAnsiTheme="majorBidi" w:cstheme="majorBidi"/>
          <w:color w:val="212121"/>
          <w:sz w:val="24"/>
          <w:szCs w:val="24"/>
        </w:rPr>
        <w:t>v</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sion</w:t>
      </w:r>
      <w:r w:rsidRPr="00FE2BD2">
        <w:rPr>
          <w:rFonts w:asciiTheme="majorBidi" w:hAnsiTheme="majorBidi" w:cstheme="majorBidi"/>
          <w:color w:val="212121"/>
          <w:spacing w:val="53"/>
          <w:sz w:val="24"/>
          <w:szCs w:val="24"/>
        </w:rPr>
        <w:t xml:space="preserve"> </w:t>
      </w:r>
      <w:r w:rsidRPr="00FE2BD2">
        <w:rPr>
          <w:rFonts w:asciiTheme="majorBidi" w:hAnsiTheme="majorBidi" w:cstheme="majorBidi"/>
          <w:color w:val="212121"/>
          <w:sz w:val="24"/>
          <w:szCs w:val="24"/>
        </w:rPr>
        <w:t>is</w:t>
      </w:r>
      <w:r w:rsidRPr="00FE2BD2">
        <w:rPr>
          <w:rFonts w:asciiTheme="majorBidi" w:hAnsiTheme="majorBidi" w:cstheme="majorBidi"/>
          <w:color w:val="212121"/>
          <w:spacing w:val="4"/>
          <w:sz w:val="24"/>
          <w:szCs w:val="24"/>
        </w:rPr>
        <w:t xml:space="preserve"> </w:t>
      </w:r>
      <w:r w:rsidRPr="00FE2BD2">
        <w:rPr>
          <w:rFonts w:asciiTheme="majorBidi" w:hAnsiTheme="majorBidi" w:cstheme="majorBidi"/>
          <w:color w:val="212121"/>
          <w:sz w:val="24"/>
          <w:szCs w:val="24"/>
        </w:rPr>
        <w:t>Op</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n</w:t>
      </w:r>
      <w:r w:rsidRPr="00FE2BD2">
        <w:rPr>
          <w:rFonts w:asciiTheme="majorBidi" w:hAnsiTheme="majorBidi" w:cstheme="majorBidi"/>
          <w:color w:val="212121"/>
          <w:spacing w:val="53"/>
          <w:sz w:val="24"/>
          <w:szCs w:val="24"/>
        </w:rPr>
        <w:t xml:space="preserve">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V.</w:t>
      </w:r>
      <w:r w:rsidRPr="00FE2BD2">
        <w:rPr>
          <w:rFonts w:asciiTheme="majorBidi" w:hAnsiTheme="majorBidi" w:cstheme="majorBidi"/>
          <w:color w:val="212121"/>
          <w:spacing w:val="55"/>
          <w:sz w:val="24"/>
          <w:szCs w:val="24"/>
        </w:rPr>
        <w:t xml:space="preserve"> </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t</w:t>
      </w:r>
      <w:r w:rsidRPr="00FE2BD2">
        <w:rPr>
          <w:rFonts w:asciiTheme="majorBidi" w:hAnsiTheme="majorBidi" w:cstheme="majorBidi"/>
          <w:color w:val="212121"/>
          <w:spacing w:val="53"/>
          <w:sz w:val="24"/>
          <w:szCs w:val="24"/>
        </w:rPr>
        <w:t xml:space="preserve"> </w:t>
      </w:r>
      <w:r w:rsidRPr="00FE2BD2">
        <w:rPr>
          <w:rFonts w:asciiTheme="majorBidi" w:hAnsiTheme="majorBidi" w:cstheme="majorBidi"/>
          <w:color w:val="212121"/>
          <w:sz w:val="24"/>
          <w:szCs w:val="24"/>
        </w:rPr>
        <w:t>is</w:t>
      </w:r>
      <w:r w:rsidRPr="00FE2BD2">
        <w:rPr>
          <w:rFonts w:asciiTheme="majorBidi" w:hAnsiTheme="majorBidi" w:cstheme="majorBidi"/>
          <w:color w:val="212121"/>
          <w:spacing w:val="56"/>
          <w:sz w:val="24"/>
          <w:szCs w:val="24"/>
        </w:rPr>
        <w:t xml:space="preserve"> </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 op</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n</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z w:val="24"/>
          <w:szCs w:val="24"/>
        </w:rPr>
        <w:t>sour</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e</w:t>
      </w:r>
      <w:r w:rsidRPr="00FE2BD2">
        <w:rPr>
          <w:rFonts w:asciiTheme="majorBidi" w:hAnsiTheme="majorBidi" w:cstheme="majorBidi"/>
          <w:color w:val="212121"/>
          <w:spacing w:val="3"/>
          <w:sz w:val="24"/>
          <w:szCs w:val="24"/>
        </w:rPr>
        <w:t xml:space="preserve"> </w:t>
      </w:r>
      <w:r w:rsidRPr="00FE2BD2">
        <w:rPr>
          <w:rFonts w:asciiTheme="majorBidi" w:hAnsiTheme="majorBidi" w:cstheme="majorBidi"/>
          <w:color w:val="212121"/>
          <w:sz w:val="24"/>
          <w:szCs w:val="24"/>
        </w:rPr>
        <w:t>f</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e</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to</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z w:val="24"/>
          <w:szCs w:val="24"/>
        </w:rPr>
        <w:t>u</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z w:val="24"/>
          <w:szCs w:val="24"/>
        </w:rPr>
        <w:t>e</w:t>
      </w:r>
      <w:r w:rsidRPr="00FE2BD2">
        <w:rPr>
          <w:rFonts w:asciiTheme="majorBidi" w:hAnsiTheme="majorBidi" w:cstheme="majorBidi"/>
          <w:color w:val="212121"/>
          <w:spacing w:val="3"/>
          <w:sz w:val="24"/>
          <w:szCs w:val="24"/>
        </w:rPr>
        <w:t xml:space="preserve">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ros</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pacing w:val="-1"/>
          <w:sz w:val="24"/>
          <w:szCs w:val="24"/>
        </w:rPr>
        <w:t>-</w:t>
      </w:r>
      <w:r w:rsidRPr="00FE2BD2">
        <w:rPr>
          <w:rFonts w:asciiTheme="majorBidi" w:hAnsiTheme="majorBidi" w:cstheme="majorBidi"/>
          <w:color w:val="212121"/>
          <w:sz w:val="24"/>
          <w:szCs w:val="24"/>
        </w:rPr>
        <w:t>platf</w:t>
      </w:r>
      <w:r w:rsidRPr="00FE2BD2">
        <w:rPr>
          <w:rFonts w:asciiTheme="majorBidi" w:hAnsiTheme="majorBidi" w:cstheme="majorBidi"/>
          <w:color w:val="212121"/>
          <w:spacing w:val="-1"/>
          <w:sz w:val="24"/>
          <w:szCs w:val="24"/>
        </w:rPr>
        <w:t>o</w:t>
      </w:r>
      <w:r w:rsidRPr="00FE2BD2">
        <w:rPr>
          <w:rFonts w:asciiTheme="majorBidi" w:hAnsiTheme="majorBidi" w:cstheme="majorBidi"/>
          <w:color w:val="212121"/>
          <w:sz w:val="24"/>
          <w:szCs w:val="24"/>
        </w:rPr>
        <w:t>rm</w:t>
      </w:r>
      <w:r w:rsidRPr="00FE2BD2">
        <w:rPr>
          <w:rFonts w:asciiTheme="majorBidi" w:hAnsiTheme="majorBidi" w:cstheme="majorBidi"/>
          <w:color w:val="212121"/>
          <w:spacing w:val="4"/>
          <w:sz w:val="24"/>
          <w:szCs w:val="24"/>
        </w:rPr>
        <w:t xml:space="preserve"> </w:t>
      </w:r>
      <w:r w:rsidRPr="00FE2BD2">
        <w:rPr>
          <w:rFonts w:asciiTheme="majorBidi" w:hAnsiTheme="majorBidi" w:cstheme="majorBidi"/>
          <w:color w:val="212121"/>
          <w:sz w:val="24"/>
          <w:szCs w:val="24"/>
        </w:rPr>
        <w:t>l</w:t>
      </w:r>
      <w:r w:rsidRPr="00FE2BD2">
        <w:rPr>
          <w:rFonts w:asciiTheme="majorBidi" w:hAnsiTheme="majorBidi" w:cstheme="majorBidi"/>
          <w:color w:val="212121"/>
          <w:spacing w:val="1"/>
          <w:sz w:val="24"/>
          <w:szCs w:val="24"/>
        </w:rPr>
        <w:t>i</w:t>
      </w:r>
      <w:r w:rsidRPr="00FE2BD2">
        <w:rPr>
          <w:rFonts w:asciiTheme="majorBidi" w:hAnsiTheme="majorBidi" w:cstheme="majorBidi"/>
          <w:color w:val="212121"/>
          <w:sz w:val="24"/>
          <w:szCs w:val="24"/>
        </w:rPr>
        <w:t>b</w:t>
      </w:r>
      <w:r w:rsidRPr="00FE2BD2">
        <w:rPr>
          <w:rFonts w:asciiTheme="majorBidi" w:hAnsiTheme="majorBidi" w:cstheme="majorBidi"/>
          <w:color w:val="212121"/>
          <w:spacing w:val="-1"/>
          <w:sz w:val="24"/>
          <w:szCs w:val="24"/>
        </w:rPr>
        <w:t>ra</w:t>
      </w:r>
      <w:r w:rsidRPr="00FE2BD2">
        <w:rPr>
          <w:rFonts w:asciiTheme="majorBidi" w:hAnsiTheme="majorBidi" w:cstheme="majorBidi"/>
          <w:color w:val="212121"/>
          <w:spacing w:val="4"/>
          <w:sz w:val="24"/>
          <w:szCs w:val="24"/>
        </w:rPr>
        <w:t>r</w:t>
      </w:r>
      <w:r w:rsidRPr="00FE2BD2">
        <w:rPr>
          <w:rFonts w:asciiTheme="majorBidi" w:hAnsiTheme="majorBidi" w:cstheme="majorBidi"/>
          <w:color w:val="212121"/>
          <w:sz w:val="24"/>
          <w:szCs w:val="24"/>
        </w:rPr>
        <w:t>y f</w:t>
      </w:r>
      <w:r w:rsidRPr="00FE2BD2">
        <w:rPr>
          <w:rFonts w:asciiTheme="majorBidi" w:hAnsiTheme="majorBidi" w:cstheme="majorBidi"/>
          <w:color w:val="212121"/>
          <w:spacing w:val="1"/>
          <w:sz w:val="24"/>
          <w:szCs w:val="24"/>
        </w:rPr>
        <w:t>r</w:t>
      </w:r>
      <w:r w:rsidRPr="00FE2BD2">
        <w:rPr>
          <w:rFonts w:asciiTheme="majorBidi" w:hAnsiTheme="majorBidi" w:cstheme="majorBidi"/>
          <w:color w:val="212121"/>
          <w:sz w:val="24"/>
          <w:szCs w:val="24"/>
        </w:rPr>
        <w:t xml:space="preserve">om </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ntel, m</w:t>
      </w:r>
      <w:r w:rsidRPr="00FE2BD2">
        <w:rPr>
          <w:rFonts w:asciiTheme="majorBidi" w:hAnsiTheme="majorBidi" w:cstheme="majorBidi"/>
          <w:color w:val="212121"/>
          <w:spacing w:val="2"/>
          <w:sz w:val="24"/>
          <w:szCs w:val="24"/>
        </w:rPr>
        <w:t>e</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ni</w:t>
      </w:r>
      <w:r w:rsidRPr="00FE2BD2">
        <w:rPr>
          <w:rFonts w:asciiTheme="majorBidi" w:hAnsiTheme="majorBidi" w:cstheme="majorBidi"/>
          <w:color w:val="212121"/>
          <w:spacing w:val="3"/>
          <w:sz w:val="24"/>
          <w:szCs w:val="24"/>
        </w:rPr>
        <w:t>n</w:t>
      </w:r>
      <w:r w:rsidRPr="00FE2BD2">
        <w:rPr>
          <w:rFonts w:asciiTheme="majorBidi" w:hAnsiTheme="majorBidi" w:cstheme="majorBidi"/>
          <w:color w:val="212121"/>
          <w:sz w:val="24"/>
          <w:szCs w:val="24"/>
        </w:rPr>
        <w:t>g</w:t>
      </w:r>
      <w:r w:rsidRPr="00FE2BD2">
        <w:rPr>
          <w:rFonts w:asciiTheme="majorBidi" w:hAnsiTheme="majorBidi" w:cstheme="majorBidi"/>
          <w:color w:val="212121"/>
          <w:spacing w:val="-2"/>
          <w:sz w:val="24"/>
          <w:szCs w:val="24"/>
        </w:rPr>
        <w:t xml:space="preserve"> </w:t>
      </w:r>
      <w:r w:rsidRPr="00FE2BD2">
        <w:rPr>
          <w:rFonts w:asciiTheme="majorBidi" w:hAnsiTheme="majorBidi" w:cstheme="majorBidi"/>
          <w:color w:val="212121"/>
          <w:sz w:val="24"/>
          <w:szCs w:val="24"/>
        </w:rPr>
        <w:t xml:space="preserve">it </w:t>
      </w:r>
      <w:r w:rsidRPr="00FE2BD2">
        <w:rPr>
          <w:rFonts w:asciiTheme="majorBidi" w:hAnsiTheme="majorBidi" w:cstheme="majorBidi"/>
          <w:color w:val="212121"/>
          <w:spacing w:val="-1"/>
          <w:sz w:val="24"/>
          <w:szCs w:val="24"/>
        </w:rPr>
        <w:t>c</w:t>
      </w:r>
      <w:r w:rsidRPr="00FE2BD2">
        <w:rPr>
          <w:rFonts w:asciiTheme="majorBidi" w:hAnsiTheme="majorBidi" w:cstheme="majorBidi"/>
          <w:color w:val="212121"/>
          <w:sz w:val="24"/>
          <w:szCs w:val="24"/>
        </w:rPr>
        <w:t xml:space="preserve">ould </w:t>
      </w:r>
      <w:r w:rsidRPr="00FE2BD2">
        <w:rPr>
          <w:rFonts w:asciiTheme="majorBidi" w:hAnsiTheme="majorBidi" w:cstheme="majorBidi"/>
          <w:color w:val="212121"/>
          <w:spacing w:val="31"/>
          <w:sz w:val="24"/>
          <w:szCs w:val="24"/>
        </w:rPr>
        <w:t xml:space="preserve"> </w:t>
      </w:r>
      <w:r w:rsidRPr="00FE2BD2">
        <w:rPr>
          <w:rFonts w:asciiTheme="majorBidi" w:hAnsiTheme="majorBidi" w:cstheme="majorBidi"/>
          <w:color w:val="212121"/>
          <w:sz w:val="24"/>
          <w:szCs w:val="24"/>
        </w:rPr>
        <w:t xml:space="preserve">work on </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v</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pacing w:val="4"/>
          <w:sz w:val="24"/>
          <w:szCs w:val="24"/>
        </w:rPr>
        <w:t>r</w:t>
      </w:r>
      <w:r w:rsidRPr="00FE2BD2">
        <w:rPr>
          <w:rFonts w:asciiTheme="majorBidi" w:hAnsiTheme="majorBidi" w:cstheme="majorBidi"/>
          <w:color w:val="212121"/>
          <w:sz w:val="24"/>
          <w:szCs w:val="24"/>
        </w:rPr>
        <w:t>y o</w:t>
      </w:r>
      <w:r w:rsidRPr="00FE2BD2">
        <w:rPr>
          <w:rFonts w:asciiTheme="majorBidi" w:hAnsiTheme="majorBidi" w:cstheme="majorBidi"/>
          <w:color w:val="212121"/>
          <w:spacing w:val="2"/>
          <w:sz w:val="24"/>
          <w:szCs w:val="24"/>
        </w:rPr>
        <w:t>p</w:t>
      </w:r>
      <w:r w:rsidRPr="00FE2BD2">
        <w:rPr>
          <w:rFonts w:asciiTheme="majorBidi" w:hAnsiTheme="majorBidi" w:cstheme="majorBidi"/>
          <w:color w:val="212121"/>
          <w:spacing w:val="-1"/>
          <w:sz w:val="24"/>
          <w:szCs w:val="24"/>
        </w:rPr>
        <w:t>e</w:t>
      </w:r>
      <w:r w:rsidRPr="00FE2BD2">
        <w:rPr>
          <w:rFonts w:asciiTheme="majorBidi" w:hAnsiTheme="majorBidi" w:cstheme="majorBidi"/>
          <w:color w:val="212121"/>
          <w:sz w:val="24"/>
          <w:szCs w:val="24"/>
        </w:rPr>
        <w:t>r</w:t>
      </w:r>
      <w:r w:rsidRPr="00FE2BD2">
        <w:rPr>
          <w:rFonts w:asciiTheme="majorBidi" w:hAnsiTheme="majorBidi" w:cstheme="majorBidi"/>
          <w:color w:val="212121"/>
          <w:spacing w:val="-2"/>
          <w:sz w:val="24"/>
          <w:szCs w:val="24"/>
        </w:rPr>
        <w:t>a</w:t>
      </w:r>
      <w:r w:rsidRPr="00FE2BD2">
        <w:rPr>
          <w:rFonts w:asciiTheme="majorBidi" w:hAnsiTheme="majorBidi" w:cstheme="majorBidi"/>
          <w:color w:val="212121"/>
          <w:sz w:val="24"/>
          <w:szCs w:val="24"/>
        </w:rPr>
        <w:t>t</w:t>
      </w:r>
      <w:r w:rsidRPr="00FE2BD2">
        <w:rPr>
          <w:rFonts w:asciiTheme="majorBidi" w:hAnsiTheme="majorBidi" w:cstheme="majorBidi"/>
          <w:color w:val="212121"/>
          <w:spacing w:val="3"/>
          <w:sz w:val="24"/>
          <w:szCs w:val="24"/>
        </w:rPr>
        <w:t>i</w:t>
      </w:r>
      <w:r w:rsidRPr="00FE2BD2">
        <w:rPr>
          <w:rFonts w:asciiTheme="majorBidi" w:hAnsiTheme="majorBidi" w:cstheme="majorBidi"/>
          <w:color w:val="212121"/>
          <w:sz w:val="24"/>
          <w:szCs w:val="24"/>
        </w:rPr>
        <w:t xml:space="preserve">ng </w:t>
      </w:r>
      <w:r w:rsidRPr="00FE2BD2">
        <w:rPr>
          <w:rFonts w:asciiTheme="majorBidi" w:hAnsiTheme="majorBidi" w:cstheme="majorBidi"/>
          <w:color w:val="212121"/>
          <w:spacing w:val="2"/>
          <w:sz w:val="24"/>
          <w:szCs w:val="24"/>
        </w:rPr>
        <w:t>s</w:t>
      </w:r>
      <w:r w:rsidRPr="00FE2BD2">
        <w:rPr>
          <w:rFonts w:asciiTheme="majorBidi" w:hAnsiTheme="majorBidi" w:cstheme="majorBidi"/>
          <w:color w:val="212121"/>
          <w:spacing w:val="-5"/>
          <w:sz w:val="24"/>
          <w:szCs w:val="24"/>
        </w:rPr>
        <w:t>y</w:t>
      </w:r>
      <w:r w:rsidRPr="00FE2BD2">
        <w:rPr>
          <w:rFonts w:asciiTheme="majorBidi" w:hAnsiTheme="majorBidi" w:cstheme="majorBidi"/>
          <w:color w:val="212121"/>
          <w:sz w:val="24"/>
          <w:szCs w:val="24"/>
        </w:rPr>
        <w:t xml:space="preserve">stem like </w:t>
      </w:r>
      <w:r w:rsidRPr="00FE2BD2">
        <w:rPr>
          <w:rFonts w:asciiTheme="majorBidi" w:hAnsiTheme="majorBidi" w:cstheme="majorBidi"/>
          <w:color w:val="212121"/>
          <w:spacing w:val="-1"/>
          <w:sz w:val="24"/>
          <w:szCs w:val="24"/>
        </w:rPr>
        <w:t>w</w:t>
      </w:r>
      <w:r w:rsidRPr="00FE2BD2">
        <w:rPr>
          <w:rFonts w:asciiTheme="majorBidi" w:hAnsiTheme="majorBidi" w:cstheme="majorBidi"/>
          <w:color w:val="212121"/>
          <w:sz w:val="24"/>
          <w:szCs w:val="24"/>
        </w:rPr>
        <w:t>indows, m</w:t>
      </w:r>
      <w:r w:rsidRPr="00FE2BD2">
        <w:rPr>
          <w:rFonts w:asciiTheme="majorBidi" w:hAnsiTheme="majorBidi" w:cstheme="majorBidi"/>
          <w:color w:val="212121"/>
          <w:spacing w:val="1"/>
          <w:sz w:val="24"/>
          <w:szCs w:val="24"/>
        </w:rPr>
        <w:t>a</w:t>
      </w:r>
      <w:r w:rsidRPr="00FE2BD2">
        <w:rPr>
          <w:rFonts w:asciiTheme="majorBidi" w:hAnsiTheme="majorBidi" w:cstheme="majorBidi"/>
          <w:color w:val="212121"/>
          <w:sz w:val="24"/>
          <w:szCs w:val="24"/>
        </w:rPr>
        <w:t>c</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z w:val="24"/>
          <w:szCs w:val="24"/>
        </w:rPr>
        <w:t>or</w:t>
      </w:r>
      <w:r w:rsidRPr="00FE2BD2">
        <w:rPr>
          <w:rFonts w:asciiTheme="majorBidi" w:hAnsiTheme="majorBidi" w:cstheme="majorBidi"/>
          <w:color w:val="212121"/>
          <w:spacing w:val="1"/>
          <w:sz w:val="24"/>
          <w:szCs w:val="24"/>
        </w:rPr>
        <w:t xml:space="preserve"> </w:t>
      </w:r>
      <w:r w:rsidRPr="00FE2BD2">
        <w:rPr>
          <w:rFonts w:asciiTheme="majorBidi" w:hAnsiTheme="majorBidi" w:cstheme="majorBidi"/>
          <w:color w:val="212121"/>
          <w:spacing w:val="-3"/>
          <w:sz w:val="24"/>
          <w:szCs w:val="24"/>
        </w:rPr>
        <w:t>L</w:t>
      </w:r>
      <w:r w:rsidRPr="00FE2BD2">
        <w:rPr>
          <w:rFonts w:asciiTheme="majorBidi" w:hAnsiTheme="majorBidi" w:cstheme="majorBidi"/>
          <w:color w:val="212121"/>
          <w:sz w:val="24"/>
          <w:szCs w:val="24"/>
        </w:rPr>
        <w:t>inu</w:t>
      </w:r>
      <w:r w:rsidRPr="00FE2BD2">
        <w:rPr>
          <w:rFonts w:asciiTheme="majorBidi" w:hAnsiTheme="majorBidi" w:cstheme="majorBidi"/>
          <w:color w:val="212121"/>
          <w:spacing w:val="3"/>
          <w:sz w:val="24"/>
          <w:szCs w:val="24"/>
        </w:rPr>
        <w:t>x</w:t>
      </w:r>
      <w:r w:rsidRPr="00FE2BD2">
        <w:rPr>
          <w:rFonts w:asciiTheme="majorBidi" w:hAnsiTheme="majorBidi" w:cstheme="majorBidi"/>
          <w:color w:val="212121"/>
          <w:sz w:val="24"/>
          <w:szCs w:val="24"/>
        </w:rPr>
        <w:t>.</w:t>
      </w:r>
    </w:p>
    <w:p w:rsidR="00EA5B02" w:rsidRDefault="002A4821" w:rsidP="00B70518">
      <w:pPr>
        <w:spacing w:after="620" w:line="360" w:lineRule="auto"/>
        <w:ind w:right="1296"/>
        <w:jc w:val="both"/>
        <w:rPr>
          <w:sz w:val="24"/>
          <w:szCs w:val="24"/>
        </w:rPr>
      </w:pPr>
      <w:r>
        <w:rPr>
          <w:rFonts w:ascii="Symbol" w:eastAsia="Symbol" w:hAnsi="Symbol" w:cs="Symbol"/>
          <w:sz w:val="24"/>
          <w:szCs w:val="24"/>
        </w:rPr>
        <w:t></w:t>
      </w:r>
      <w:r w:rsidR="00EA5B02">
        <w:rPr>
          <w:sz w:val="24"/>
          <w:szCs w:val="24"/>
        </w:rPr>
        <w:t xml:space="preserve"> </w:t>
      </w:r>
      <w:r>
        <w:rPr>
          <w:b/>
          <w:sz w:val="24"/>
          <w:szCs w:val="24"/>
        </w:rPr>
        <w:t>Nu</w:t>
      </w:r>
      <w:r>
        <w:rPr>
          <w:b/>
          <w:spacing w:val="-3"/>
          <w:sz w:val="24"/>
          <w:szCs w:val="24"/>
        </w:rPr>
        <w:t>m</w:t>
      </w:r>
      <w:r>
        <w:rPr>
          <w:b/>
          <w:spacing w:val="1"/>
          <w:sz w:val="24"/>
          <w:szCs w:val="24"/>
        </w:rPr>
        <w:t>p</w:t>
      </w:r>
      <w:r>
        <w:rPr>
          <w:b/>
          <w:sz w:val="24"/>
          <w:szCs w:val="24"/>
        </w:rPr>
        <w:t xml:space="preserve">y </w:t>
      </w:r>
      <w:r>
        <w:rPr>
          <w:b/>
          <w:spacing w:val="34"/>
          <w:sz w:val="24"/>
          <w:szCs w:val="24"/>
        </w:rPr>
        <w:t xml:space="preserve"> </w:t>
      </w:r>
      <w:r>
        <w:rPr>
          <w:b/>
          <w:spacing w:val="2"/>
          <w:sz w:val="24"/>
          <w:szCs w:val="24"/>
        </w:rPr>
        <w:t>:</w:t>
      </w:r>
      <w:r>
        <w:rPr>
          <w:spacing w:val="-3"/>
          <w:sz w:val="24"/>
          <w:szCs w:val="24"/>
        </w:rPr>
        <w:t>I</w:t>
      </w:r>
      <w:r>
        <w:rPr>
          <w:sz w:val="24"/>
          <w:szCs w:val="24"/>
        </w:rPr>
        <w:t>t is a l</w:t>
      </w:r>
      <w:r>
        <w:rPr>
          <w:spacing w:val="1"/>
          <w:sz w:val="24"/>
          <w:szCs w:val="24"/>
        </w:rPr>
        <w:t>i</w:t>
      </w:r>
      <w:r>
        <w:rPr>
          <w:sz w:val="24"/>
          <w:szCs w:val="24"/>
        </w:rPr>
        <w:t>b</w:t>
      </w:r>
      <w:r>
        <w:rPr>
          <w:spacing w:val="-1"/>
          <w:sz w:val="24"/>
          <w:szCs w:val="24"/>
        </w:rPr>
        <w:t>ra</w:t>
      </w:r>
      <w:r>
        <w:rPr>
          <w:spacing w:val="1"/>
          <w:sz w:val="24"/>
          <w:szCs w:val="24"/>
        </w:rPr>
        <w:t>r</w:t>
      </w:r>
      <w:r>
        <w:rPr>
          <w:sz w:val="24"/>
          <w:szCs w:val="24"/>
        </w:rPr>
        <w:t>y f</w:t>
      </w:r>
      <w:r>
        <w:rPr>
          <w:spacing w:val="1"/>
          <w:sz w:val="24"/>
          <w:szCs w:val="24"/>
        </w:rPr>
        <w:t>o</w:t>
      </w:r>
      <w:r>
        <w:rPr>
          <w:sz w:val="24"/>
          <w:szCs w:val="24"/>
        </w:rPr>
        <w:t xml:space="preserve">r the </w:t>
      </w:r>
      <w:r>
        <w:rPr>
          <w:spacing w:val="6"/>
          <w:sz w:val="24"/>
          <w:szCs w:val="24"/>
        </w:rPr>
        <w:t>P</w:t>
      </w:r>
      <w:r>
        <w:rPr>
          <w:spacing w:val="-5"/>
          <w:sz w:val="24"/>
          <w:szCs w:val="24"/>
        </w:rPr>
        <w:t>y</w:t>
      </w:r>
      <w:r>
        <w:rPr>
          <w:sz w:val="24"/>
          <w:szCs w:val="24"/>
        </w:rPr>
        <w:t xml:space="preserve">thon, </w:t>
      </w:r>
      <w:r>
        <w:rPr>
          <w:spacing w:val="-1"/>
          <w:sz w:val="24"/>
          <w:szCs w:val="24"/>
        </w:rPr>
        <w:t>a</w:t>
      </w:r>
      <w:r>
        <w:rPr>
          <w:sz w:val="24"/>
          <w:szCs w:val="24"/>
        </w:rPr>
        <w:t>dd</w:t>
      </w:r>
      <w:r>
        <w:rPr>
          <w:spacing w:val="3"/>
          <w:sz w:val="24"/>
          <w:szCs w:val="24"/>
        </w:rPr>
        <w:t>i</w:t>
      </w:r>
      <w:r>
        <w:rPr>
          <w:sz w:val="24"/>
          <w:szCs w:val="24"/>
        </w:rPr>
        <w:t>ng support</w:t>
      </w:r>
      <w:r>
        <w:rPr>
          <w:spacing w:val="2"/>
          <w:sz w:val="24"/>
          <w:szCs w:val="24"/>
        </w:rPr>
        <w:t xml:space="preserve"> </w:t>
      </w:r>
      <w:r>
        <w:rPr>
          <w:sz w:val="24"/>
          <w:szCs w:val="24"/>
        </w:rPr>
        <w:t>for l</w:t>
      </w:r>
      <w:r>
        <w:rPr>
          <w:spacing w:val="2"/>
          <w:sz w:val="24"/>
          <w:szCs w:val="24"/>
        </w:rPr>
        <w:t>a</w:t>
      </w:r>
      <w:r>
        <w:rPr>
          <w:spacing w:val="1"/>
          <w:sz w:val="24"/>
          <w:szCs w:val="24"/>
        </w:rPr>
        <w:t>r</w:t>
      </w:r>
      <w:r>
        <w:rPr>
          <w:spacing w:val="-2"/>
          <w:sz w:val="24"/>
          <w:szCs w:val="24"/>
        </w:rPr>
        <w:t>g</w:t>
      </w:r>
      <w:r>
        <w:rPr>
          <w:spacing w:val="-1"/>
          <w:sz w:val="24"/>
          <w:szCs w:val="24"/>
        </w:rPr>
        <w:t>e</w:t>
      </w:r>
      <w:r>
        <w:rPr>
          <w:sz w:val="24"/>
          <w:szCs w:val="24"/>
        </w:rPr>
        <w:t>,</w:t>
      </w:r>
      <w:r>
        <w:rPr>
          <w:spacing w:val="2"/>
          <w:sz w:val="24"/>
          <w:szCs w:val="24"/>
        </w:rPr>
        <w:t xml:space="preserve"> </w:t>
      </w:r>
      <w:r>
        <w:rPr>
          <w:sz w:val="24"/>
          <w:szCs w:val="24"/>
        </w:rPr>
        <w:t>mu</w:t>
      </w:r>
      <w:r>
        <w:rPr>
          <w:spacing w:val="3"/>
          <w:sz w:val="24"/>
          <w:szCs w:val="24"/>
        </w:rPr>
        <w:t>l</w:t>
      </w:r>
      <w:r>
        <w:rPr>
          <w:sz w:val="24"/>
          <w:szCs w:val="24"/>
        </w:rPr>
        <w:t>t</w:t>
      </w:r>
      <w:r>
        <w:rPr>
          <w:spacing w:val="3"/>
          <w:sz w:val="24"/>
          <w:szCs w:val="24"/>
        </w:rPr>
        <w:t>i</w:t>
      </w:r>
      <w:r>
        <w:rPr>
          <w:spacing w:val="-1"/>
          <w:sz w:val="24"/>
          <w:szCs w:val="24"/>
        </w:rPr>
        <w:t>-</w:t>
      </w:r>
      <w:r>
        <w:rPr>
          <w:sz w:val="24"/>
          <w:szCs w:val="24"/>
        </w:rPr>
        <w:t>di</w:t>
      </w:r>
      <w:r>
        <w:rPr>
          <w:spacing w:val="1"/>
          <w:sz w:val="24"/>
          <w:szCs w:val="24"/>
        </w:rPr>
        <w:t>m</w:t>
      </w:r>
      <w:r>
        <w:rPr>
          <w:spacing w:val="-1"/>
          <w:sz w:val="24"/>
          <w:szCs w:val="24"/>
        </w:rPr>
        <w:t>e</w:t>
      </w:r>
      <w:r>
        <w:rPr>
          <w:sz w:val="24"/>
          <w:szCs w:val="24"/>
        </w:rPr>
        <w:t>nsion</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r</w:t>
      </w:r>
      <w:r>
        <w:rPr>
          <w:spacing w:val="-1"/>
          <w:sz w:val="24"/>
          <w:szCs w:val="24"/>
        </w:rPr>
        <w:t>r</w:t>
      </w:r>
      <w:r>
        <w:rPr>
          <w:spacing w:val="4"/>
          <w:sz w:val="24"/>
          <w:szCs w:val="24"/>
        </w:rPr>
        <w:t>a</w:t>
      </w:r>
      <w:r>
        <w:rPr>
          <w:spacing w:val="-5"/>
          <w:sz w:val="24"/>
          <w:szCs w:val="24"/>
        </w:rPr>
        <w:t>y</w:t>
      </w:r>
      <w:r>
        <w:rPr>
          <w:sz w:val="24"/>
          <w:szCs w:val="24"/>
        </w:rPr>
        <w:t>s</w:t>
      </w:r>
      <w:r>
        <w:rPr>
          <w:spacing w:val="4"/>
          <w:sz w:val="24"/>
          <w:szCs w:val="24"/>
        </w:rPr>
        <w:t xml:space="preserve"> </w:t>
      </w:r>
      <w:r>
        <w:rPr>
          <w:spacing w:val="1"/>
          <w:sz w:val="24"/>
          <w:szCs w:val="24"/>
        </w:rPr>
        <w:t>a</w:t>
      </w:r>
      <w:r>
        <w:rPr>
          <w:sz w:val="24"/>
          <w:szCs w:val="24"/>
        </w:rPr>
        <w:t>nd matri</w:t>
      </w:r>
      <w:r>
        <w:rPr>
          <w:spacing w:val="-1"/>
          <w:sz w:val="24"/>
          <w:szCs w:val="24"/>
        </w:rPr>
        <w:t>ce</w:t>
      </w:r>
      <w:r>
        <w:rPr>
          <w:sz w:val="24"/>
          <w:szCs w:val="24"/>
        </w:rPr>
        <w:t>s,</w:t>
      </w:r>
      <w:r>
        <w:rPr>
          <w:spacing w:val="3"/>
          <w:sz w:val="24"/>
          <w:szCs w:val="24"/>
        </w:rPr>
        <w:t xml:space="preserve"> </w:t>
      </w:r>
      <w:r>
        <w:rPr>
          <w:spacing w:val="-1"/>
          <w:sz w:val="24"/>
          <w:szCs w:val="24"/>
        </w:rPr>
        <w:t>a</w:t>
      </w:r>
      <w:r>
        <w:rPr>
          <w:sz w:val="24"/>
          <w:szCs w:val="24"/>
        </w:rPr>
        <w:t>lo</w:t>
      </w:r>
      <w:r>
        <w:rPr>
          <w:spacing w:val="3"/>
          <w:sz w:val="24"/>
          <w:szCs w:val="24"/>
        </w:rPr>
        <w:t>n</w:t>
      </w:r>
      <w:r>
        <w:rPr>
          <w:sz w:val="24"/>
          <w:szCs w:val="24"/>
        </w:rPr>
        <w:t>g with</w:t>
      </w:r>
      <w:r>
        <w:rPr>
          <w:spacing w:val="3"/>
          <w:sz w:val="24"/>
          <w:szCs w:val="24"/>
        </w:rPr>
        <w:t xml:space="preserve"> </w:t>
      </w:r>
      <w:r>
        <w:rPr>
          <w:sz w:val="24"/>
          <w:szCs w:val="24"/>
        </w:rPr>
        <w:t>a</w:t>
      </w:r>
      <w:r>
        <w:rPr>
          <w:spacing w:val="2"/>
          <w:sz w:val="24"/>
          <w:szCs w:val="24"/>
        </w:rPr>
        <w:t xml:space="preserve"> </w:t>
      </w:r>
      <w:r>
        <w:rPr>
          <w:sz w:val="24"/>
          <w:szCs w:val="24"/>
        </w:rPr>
        <w:t>l</w:t>
      </w:r>
      <w:r>
        <w:rPr>
          <w:spacing w:val="2"/>
          <w:sz w:val="24"/>
          <w:szCs w:val="24"/>
        </w:rPr>
        <w:t>a</w:t>
      </w:r>
      <w:r>
        <w:rPr>
          <w:sz w:val="24"/>
          <w:szCs w:val="24"/>
        </w:rPr>
        <w:t>rge</w:t>
      </w:r>
      <w:r>
        <w:rPr>
          <w:spacing w:val="1"/>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3"/>
          <w:sz w:val="24"/>
          <w:szCs w:val="24"/>
        </w:rPr>
        <w:t xml:space="preserve"> </w:t>
      </w:r>
      <w:r>
        <w:rPr>
          <w:sz w:val="24"/>
          <w:szCs w:val="24"/>
        </w:rPr>
        <w:t>of</w:t>
      </w:r>
      <w:r>
        <w:rPr>
          <w:spacing w:val="2"/>
          <w:sz w:val="24"/>
          <w:szCs w:val="24"/>
        </w:rPr>
        <w:t xml:space="preserve"> </w:t>
      </w:r>
      <w:r>
        <w:rPr>
          <w:sz w:val="24"/>
          <w:szCs w:val="24"/>
        </w:rPr>
        <w:t>h</w:t>
      </w:r>
      <w:r>
        <w:rPr>
          <w:spacing w:val="3"/>
          <w:sz w:val="24"/>
          <w:szCs w:val="24"/>
        </w:rPr>
        <w:t>i</w:t>
      </w:r>
      <w:r>
        <w:rPr>
          <w:spacing w:val="-2"/>
          <w:sz w:val="24"/>
          <w:szCs w:val="24"/>
        </w:rPr>
        <w:t>g</w:t>
      </w:r>
      <w:r>
        <w:rPr>
          <w:spacing w:val="3"/>
          <w:sz w:val="24"/>
          <w:szCs w:val="24"/>
        </w:rPr>
        <w:t>h</w:t>
      </w:r>
      <w:r>
        <w:rPr>
          <w:spacing w:val="-1"/>
          <w:sz w:val="24"/>
          <w:szCs w:val="24"/>
        </w:rPr>
        <w:t>-</w:t>
      </w:r>
      <w:r>
        <w:rPr>
          <w:sz w:val="24"/>
          <w:szCs w:val="24"/>
        </w:rPr>
        <w:t>l</w:t>
      </w:r>
      <w:r>
        <w:rPr>
          <w:spacing w:val="2"/>
          <w:sz w:val="24"/>
          <w:szCs w:val="24"/>
        </w:rPr>
        <w:t>e</w:t>
      </w:r>
      <w:r>
        <w:rPr>
          <w:sz w:val="24"/>
          <w:szCs w:val="24"/>
        </w:rPr>
        <w:t>v</w:t>
      </w:r>
      <w:r>
        <w:rPr>
          <w:spacing w:val="-1"/>
          <w:sz w:val="24"/>
          <w:szCs w:val="24"/>
        </w:rPr>
        <w:t>e</w:t>
      </w:r>
      <w:r>
        <w:rPr>
          <w:sz w:val="24"/>
          <w:szCs w:val="24"/>
        </w:rPr>
        <w:t>l math</w:t>
      </w:r>
      <w:r>
        <w:rPr>
          <w:spacing w:val="-1"/>
          <w:sz w:val="24"/>
          <w:szCs w:val="24"/>
        </w:rPr>
        <w:t>e</w:t>
      </w:r>
      <w:r>
        <w:rPr>
          <w:sz w:val="24"/>
          <w:szCs w:val="24"/>
        </w:rPr>
        <w:t>matic</w:t>
      </w:r>
      <w:r>
        <w:rPr>
          <w:spacing w:val="-1"/>
          <w:sz w:val="24"/>
          <w:szCs w:val="24"/>
        </w:rPr>
        <w:t>a</w:t>
      </w:r>
      <w:r>
        <w:rPr>
          <w:sz w:val="24"/>
          <w:szCs w:val="24"/>
        </w:rPr>
        <w:t>l</w:t>
      </w:r>
      <w:r>
        <w:rPr>
          <w:spacing w:val="1"/>
          <w:sz w:val="24"/>
          <w:szCs w:val="24"/>
        </w:rPr>
        <w:t xml:space="preserve"> </w:t>
      </w:r>
      <w:r>
        <w:rPr>
          <w:sz w:val="24"/>
          <w:szCs w:val="24"/>
        </w:rPr>
        <w:t>fu</w:t>
      </w:r>
      <w:r>
        <w:rPr>
          <w:spacing w:val="1"/>
          <w:sz w:val="24"/>
          <w:szCs w:val="24"/>
        </w:rPr>
        <w:t>n</w:t>
      </w:r>
      <w:r>
        <w:rPr>
          <w:spacing w:val="-1"/>
          <w:sz w:val="24"/>
          <w:szCs w:val="24"/>
        </w:rPr>
        <w:t>c</w:t>
      </w:r>
      <w:r>
        <w:rPr>
          <w:sz w:val="24"/>
          <w:szCs w:val="24"/>
        </w:rPr>
        <w:t>t</w:t>
      </w:r>
      <w:r>
        <w:rPr>
          <w:spacing w:val="1"/>
          <w:sz w:val="24"/>
          <w:szCs w:val="24"/>
        </w:rPr>
        <w:t>i</w:t>
      </w:r>
      <w:r>
        <w:rPr>
          <w:sz w:val="24"/>
          <w:szCs w:val="24"/>
        </w:rPr>
        <w:t>ons</w:t>
      </w:r>
      <w:r>
        <w:rPr>
          <w:spacing w:val="1"/>
          <w:sz w:val="24"/>
          <w:szCs w:val="24"/>
        </w:rPr>
        <w:t xml:space="preserve"> </w:t>
      </w:r>
      <w:r>
        <w:rPr>
          <w:sz w:val="24"/>
          <w:szCs w:val="24"/>
        </w:rPr>
        <w:t>to</w:t>
      </w:r>
      <w:r>
        <w:rPr>
          <w:spacing w:val="1"/>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pacing w:val="3"/>
          <w:sz w:val="24"/>
          <w:szCs w:val="24"/>
        </w:rPr>
        <w:t>t</w:t>
      </w:r>
      <w:r>
        <w:rPr>
          <w:sz w:val="24"/>
          <w:szCs w:val="24"/>
        </w:rPr>
        <w:t>e on</w:t>
      </w:r>
      <w:r>
        <w:rPr>
          <w:spacing w:val="1"/>
          <w:sz w:val="24"/>
          <w:szCs w:val="24"/>
        </w:rPr>
        <w:t xml:space="preserve"> </w:t>
      </w:r>
      <w:r>
        <w:rPr>
          <w:sz w:val="24"/>
          <w:szCs w:val="24"/>
        </w:rPr>
        <w:t>t</w:t>
      </w:r>
      <w:r>
        <w:rPr>
          <w:spacing w:val="3"/>
          <w:sz w:val="24"/>
          <w:szCs w:val="24"/>
        </w:rPr>
        <w:t>h</w:t>
      </w:r>
      <w:r>
        <w:rPr>
          <w:spacing w:val="-1"/>
          <w:sz w:val="24"/>
          <w:szCs w:val="24"/>
        </w:rPr>
        <w:t>e</w:t>
      </w:r>
      <w:r>
        <w:rPr>
          <w:sz w:val="24"/>
          <w:szCs w:val="24"/>
        </w:rPr>
        <w:t>se</w:t>
      </w:r>
      <w:r>
        <w:rPr>
          <w:spacing w:val="2"/>
          <w:sz w:val="24"/>
          <w:szCs w:val="24"/>
        </w:rPr>
        <w:t xml:space="preserve"> </w:t>
      </w:r>
      <w:r>
        <w:rPr>
          <w:spacing w:val="-1"/>
          <w:sz w:val="24"/>
          <w:szCs w:val="24"/>
        </w:rPr>
        <w:t>a</w:t>
      </w:r>
      <w:r>
        <w:rPr>
          <w:sz w:val="24"/>
          <w:szCs w:val="24"/>
        </w:rPr>
        <w:t>r</w:t>
      </w:r>
      <w:r>
        <w:rPr>
          <w:spacing w:val="1"/>
          <w:sz w:val="24"/>
          <w:szCs w:val="24"/>
        </w:rPr>
        <w:t>r</w:t>
      </w:r>
      <w:r>
        <w:rPr>
          <w:spacing w:val="4"/>
          <w:sz w:val="24"/>
          <w:szCs w:val="24"/>
        </w:rPr>
        <w:t>a</w:t>
      </w:r>
      <w:r>
        <w:rPr>
          <w:spacing w:val="-2"/>
          <w:sz w:val="24"/>
          <w:szCs w:val="24"/>
        </w:rPr>
        <w:t>y</w:t>
      </w:r>
      <w:r>
        <w:rPr>
          <w:sz w:val="24"/>
          <w:szCs w:val="24"/>
        </w:rPr>
        <w:t xml:space="preserve">s. The </w:t>
      </w:r>
      <w:r>
        <w:rPr>
          <w:spacing w:val="-1"/>
          <w:sz w:val="24"/>
          <w:szCs w:val="24"/>
        </w:rPr>
        <w:t>a</w:t>
      </w:r>
      <w:r>
        <w:rPr>
          <w:spacing w:val="2"/>
          <w:sz w:val="24"/>
          <w:szCs w:val="24"/>
        </w:rPr>
        <w:t>n</w:t>
      </w:r>
      <w:r>
        <w:rPr>
          <w:spacing w:val="-1"/>
          <w:sz w:val="24"/>
          <w:szCs w:val="24"/>
        </w:rPr>
        <w:t>ce</w:t>
      </w:r>
      <w:r>
        <w:rPr>
          <w:sz w:val="24"/>
          <w:szCs w:val="24"/>
        </w:rPr>
        <w:t>stor</w:t>
      </w:r>
      <w:r>
        <w:rPr>
          <w:spacing w:val="1"/>
          <w:sz w:val="24"/>
          <w:szCs w:val="24"/>
        </w:rPr>
        <w:t xml:space="preserve"> </w:t>
      </w:r>
      <w:r>
        <w:rPr>
          <w:spacing w:val="2"/>
          <w:sz w:val="24"/>
          <w:szCs w:val="24"/>
        </w:rPr>
        <w:t>o</w:t>
      </w:r>
      <w:r>
        <w:rPr>
          <w:sz w:val="24"/>
          <w:szCs w:val="24"/>
        </w:rPr>
        <w:t>f Num</w:t>
      </w:r>
      <w:r>
        <w:rPr>
          <w:spacing w:val="6"/>
          <w:sz w:val="24"/>
          <w:szCs w:val="24"/>
        </w:rPr>
        <w:t>P</w:t>
      </w:r>
      <w:r>
        <w:rPr>
          <w:spacing w:val="-2"/>
          <w:sz w:val="24"/>
          <w:szCs w:val="24"/>
        </w:rPr>
        <w:t>y</w:t>
      </w:r>
      <w:r>
        <w:rPr>
          <w:sz w:val="24"/>
          <w:szCs w:val="24"/>
        </w:rPr>
        <w:t>,</w:t>
      </w:r>
      <w:r>
        <w:rPr>
          <w:spacing w:val="1"/>
          <w:sz w:val="24"/>
          <w:szCs w:val="24"/>
        </w:rPr>
        <w:t xml:space="preserve"> </w:t>
      </w:r>
      <w:r>
        <w:rPr>
          <w:sz w:val="24"/>
          <w:szCs w:val="24"/>
        </w:rPr>
        <w:t>Num</w:t>
      </w:r>
      <w:r>
        <w:rPr>
          <w:spacing w:val="-1"/>
          <w:sz w:val="24"/>
          <w:szCs w:val="24"/>
        </w:rPr>
        <w:t>e</w:t>
      </w:r>
      <w:r>
        <w:rPr>
          <w:sz w:val="24"/>
          <w:szCs w:val="24"/>
        </w:rPr>
        <w:t>ri</w:t>
      </w:r>
      <w:r>
        <w:rPr>
          <w:spacing w:val="-1"/>
          <w:sz w:val="24"/>
          <w:szCs w:val="24"/>
        </w:rPr>
        <w:t>c</w:t>
      </w:r>
      <w:r>
        <w:rPr>
          <w:sz w:val="24"/>
          <w:szCs w:val="24"/>
        </w:rPr>
        <w:t>,</w:t>
      </w:r>
      <w:r>
        <w:rPr>
          <w:spacing w:val="3"/>
          <w:sz w:val="24"/>
          <w:szCs w:val="24"/>
        </w:rPr>
        <w:t xml:space="preserve"> </w:t>
      </w:r>
      <w:r>
        <w:rPr>
          <w:sz w:val="24"/>
          <w:szCs w:val="24"/>
        </w:rPr>
        <w:t>w</w:t>
      </w:r>
      <w:r>
        <w:rPr>
          <w:spacing w:val="-1"/>
          <w:sz w:val="24"/>
          <w:szCs w:val="24"/>
        </w:rPr>
        <w:t>a</w:t>
      </w:r>
      <w:r>
        <w:rPr>
          <w:sz w:val="24"/>
          <w:szCs w:val="24"/>
        </w:rPr>
        <w:t>s</w:t>
      </w:r>
      <w:r>
        <w:rPr>
          <w:spacing w:val="4"/>
          <w:sz w:val="24"/>
          <w:szCs w:val="24"/>
        </w:rPr>
        <w:t xml:space="preserve"> </w:t>
      </w:r>
      <w:r>
        <w:rPr>
          <w:sz w:val="24"/>
          <w:szCs w:val="24"/>
        </w:rPr>
        <w:t>o</w:t>
      </w:r>
      <w:r>
        <w:rPr>
          <w:spacing w:val="-1"/>
          <w:sz w:val="24"/>
          <w:szCs w:val="24"/>
        </w:rPr>
        <w:t>r</w:t>
      </w:r>
      <w:r>
        <w:rPr>
          <w:spacing w:val="3"/>
          <w:sz w:val="24"/>
          <w:szCs w:val="24"/>
        </w:rPr>
        <w:t>i</w:t>
      </w:r>
      <w:r>
        <w:rPr>
          <w:spacing w:val="-2"/>
          <w:sz w:val="24"/>
          <w:szCs w:val="24"/>
        </w:rPr>
        <w:t>g</w:t>
      </w:r>
      <w:r>
        <w:rPr>
          <w:sz w:val="24"/>
          <w:szCs w:val="24"/>
        </w:rPr>
        <w:t>ina</w:t>
      </w:r>
      <w:r>
        <w:rPr>
          <w:spacing w:val="2"/>
          <w:sz w:val="24"/>
          <w:szCs w:val="24"/>
        </w:rPr>
        <w:t>l</w:t>
      </w:r>
      <w:r>
        <w:rPr>
          <w:spacing w:val="3"/>
          <w:sz w:val="24"/>
          <w:szCs w:val="24"/>
        </w:rPr>
        <w:t>l</w:t>
      </w:r>
      <w:r>
        <w:rPr>
          <w:sz w:val="24"/>
          <w:szCs w:val="24"/>
        </w:rPr>
        <w:t xml:space="preserve">y </w:t>
      </w:r>
      <w:r>
        <w:rPr>
          <w:spacing w:val="-1"/>
          <w:sz w:val="24"/>
          <w:szCs w:val="24"/>
        </w:rPr>
        <w:t>c</w:t>
      </w:r>
      <w:r>
        <w:rPr>
          <w:sz w:val="24"/>
          <w:szCs w:val="24"/>
        </w:rPr>
        <w:t>r</w:t>
      </w:r>
      <w:r>
        <w:rPr>
          <w:spacing w:val="-2"/>
          <w:sz w:val="24"/>
          <w:szCs w:val="24"/>
        </w:rPr>
        <w:t>e</w:t>
      </w:r>
      <w:r>
        <w:rPr>
          <w:spacing w:val="-1"/>
          <w:sz w:val="24"/>
          <w:szCs w:val="24"/>
        </w:rPr>
        <w:t>a</w:t>
      </w:r>
      <w:r>
        <w:rPr>
          <w:spacing w:val="3"/>
          <w:sz w:val="24"/>
          <w:szCs w:val="24"/>
        </w:rPr>
        <w:t>t</w:t>
      </w:r>
      <w:r>
        <w:rPr>
          <w:spacing w:val="-1"/>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pacing w:val="2"/>
          <w:sz w:val="24"/>
          <w:szCs w:val="24"/>
        </w:rPr>
        <w:t>J</w:t>
      </w:r>
      <w:r>
        <w:rPr>
          <w:sz w:val="24"/>
          <w:szCs w:val="24"/>
        </w:rPr>
        <w:t>im</w:t>
      </w:r>
      <w:r>
        <w:rPr>
          <w:spacing w:val="1"/>
          <w:sz w:val="24"/>
          <w:szCs w:val="24"/>
        </w:rPr>
        <w:t xml:space="preserve"> </w:t>
      </w:r>
      <w:r>
        <w:rPr>
          <w:sz w:val="24"/>
          <w:szCs w:val="24"/>
        </w:rPr>
        <w:t>w</w:t>
      </w:r>
      <w:r>
        <w:rPr>
          <w:spacing w:val="1"/>
          <w:sz w:val="24"/>
          <w:szCs w:val="24"/>
        </w:rPr>
        <w:t>i</w:t>
      </w:r>
      <w:r>
        <w:rPr>
          <w:sz w:val="24"/>
          <w:szCs w:val="24"/>
        </w:rPr>
        <w:t>th cont</w:t>
      </w:r>
      <w:r>
        <w:rPr>
          <w:spacing w:val="1"/>
          <w:sz w:val="24"/>
          <w:szCs w:val="24"/>
        </w:rPr>
        <w:t>r</w:t>
      </w:r>
      <w:r>
        <w:rPr>
          <w:sz w:val="24"/>
          <w:szCs w:val="24"/>
        </w:rPr>
        <w:t>ibu</w:t>
      </w:r>
      <w:r>
        <w:rPr>
          <w:spacing w:val="1"/>
          <w:sz w:val="24"/>
          <w:szCs w:val="24"/>
        </w:rPr>
        <w:t>t</w:t>
      </w:r>
      <w:r>
        <w:rPr>
          <w:sz w:val="24"/>
          <w:szCs w:val="24"/>
        </w:rPr>
        <w:t>ions f</w:t>
      </w:r>
      <w:r>
        <w:rPr>
          <w:spacing w:val="-1"/>
          <w:sz w:val="24"/>
          <w:szCs w:val="24"/>
        </w:rPr>
        <w:t>r</w:t>
      </w:r>
      <w:r>
        <w:rPr>
          <w:sz w:val="24"/>
          <w:szCs w:val="24"/>
        </w:rPr>
        <w:t>om sev</w:t>
      </w:r>
      <w:r>
        <w:rPr>
          <w:spacing w:val="1"/>
          <w:sz w:val="24"/>
          <w:szCs w:val="24"/>
        </w:rPr>
        <w:t>e</w:t>
      </w:r>
      <w:r>
        <w:rPr>
          <w:sz w:val="24"/>
          <w:szCs w:val="24"/>
        </w:rPr>
        <w:t>r</w:t>
      </w:r>
      <w:r>
        <w:rPr>
          <w:spacing w:val="-2"/>
          <w:sz w:val="24"/>
          <w:szCs w:val="24"/>
        </w:rPr>
        <w:t>a</w:t>
      </w:r>
      <w:r>
        <w:rPr>
          <w:sz w:val="24"/>
          <w:szCs w:val="24"/>
        </w:rPr>
        <w:t>l o</w:t>
      </w:r>
      <w:r>
        <w:rPr>
          <w:spacing w:val="1"/>
          <w:sz w:val="24"/>
          <w:szCs w:val="24"/>
        </w:rPr>
        <w:t>t</w:t>
      </w:r>
      <w:r>
        <w:rPr>
          <w:spacing w:val="2"/>
          <w:sz w:val="24"/>
          <w:szCs w:val="24"/>
        </w:rPr>
        <w:t>h</w:t>
      </w:r>
      <w:r>
        <w:rPr>
          <w:spacing w:val="-1"/>
          <w:sz w:val="24"/>
          <w:szCs w:val="24"/>
        </w:rPr>
        <w:t>e</w:t>
      </w:r>
      <w:r>
        <w:rPr>
          <w:sz w:val="24"/>
          <w:szCs w:val="24"/>
        </w:rPr>
        <w:t>r d</w:t>
      </w:r>
      <w:r>
        <w:rPr>
          <w:spacing w:val="-1"/>
          <w:sz w:val="24"/>
          <w:szCs w:val="24"/>
        </w:rPr>
        <w:t>e</w:t>
      </w:r>
      <w:r>
        <w:rPr>
          <w:sz w:val="24"/>
          <w:szCs w:val="24"/>
        </w:rPr>
        <w:t>v</w:t>
      </w:r>
      <w:r>
        <w:rPr>
          <w:spacing w:val="-1"/>
          <w:sz w:val="24"/>
          <w:szCs w:val="24"/>
        </w:rPr>
        <w:t>e</w:t>
      </w:r>
      <w:r>
        <w:rPr>
          <w:sz w:val="24"/>
          <w:szCs w:val="24"/>
        </w:rPr>
        <w:t>lope</w:t>
      </w:r>
      <w:r>
        <w:rPr>
          <w:spacing w:val="-1"/>
          <w:sz w:val="24"/>
          <w:szCs w:val="24"/>
        </w:rPr>
        <w:t>r</w:t>
      </w:r>
      <w:r>
        <w:rPr>
          <w:sz w:val="24"/>
          <w:szCs w:val="24"/>
        </w:rPr>
        <w:t xml:space="preserve">s. </w:t>
      </w:r>
      <w:r>
        <w:rPr>
          <w:spacing w:val="36"/>
          <w:sz w:val="24"/>
          <w:szCs w:val="24"/>
        </w:rPr>
        <w:t xml:space="preserve"> </w:t>
      </w:r>
      <w:r>
        <w:rPr>
          <w:spacing w:val="-3"/>
          <w:sz w:val="24"/>
          <w:szCs w:val="24"/>
        </w:rPr>
        <w:t>I</w:t>
      </w:r>
      <w:r>
        <w:rPr>
          <w:sz w:val="24"/>
          <w:szCs w:val="24"/>
        </w:rPr>
        <w:t xml:space="preserve">n 2005, </w:t>
      </w:r>
      <w:r>
        <w:rPr>
          <w:spacing w:val="2"/>
          <w:sz w:val="24"/>
          <w:szCs w:val="24"/>
        </w:rPr>
        <w:t>T</w:t>
      </w:r>
      <w:r>
        <w:rPr>
          <w:sz w:val="24"/>
          <w:szCs w:val="24"/>
        </w:rPr>
        <w:t>r</w:t>
      </w:r>
      <w:r>
        <w:rPr>
          <w:spacing w:val="-2"/>
          <w:sz w:val="24"/>
          <w:szCs w:val="24"/>
        </w:rPr>
        <w:t>a</w:t>
      </w:r>
      <w:r>
        <w:rPr>
          <w:sz w:val="24"/>
          <w:szCs w:val="24"/>
        </w:rPr>
        <w:t xml:space="preserve">vis </w:t>
      </w:r>
      <w:r>
        <w:rPr>
          <w:spacing w:val="-1"/>
          <w:sz w:val="24"/>
          <w:szCs w:val="24"/>
        </w:rPr>
        <w:t>c</w:t>
      </w:r>
      <w:r>
        <w:rPr>
          <w:sz w:val="24"/>
          <w:szCs w:val="24"/>
        </w:rPr>
        <w:t>re</w:t>
      </w:r>
      <w:r>
        <w:rPr>
          <w:spacing w:val="-1"/>
          <w:sz w:val="24"/>
          <w:szCs w:val="24"/>
        </w:rPr>
        <w:t>a</w:t>
      </w:r>
      <w:r>
        <w:rPr>
          <w:sz w:val="24"/>
          <w:szCs w:val="24"/>
        </w:rPr>
        <w:t xml:space="preserve">ted </w:t>
      </w:r>
      <w:r>
        <w:rPr>
          <w:spacing w:val="33"/>
          <w:sz w:val="24"/>
          <w:szCs w:val="24"/>
        </w:rPr>
        <w:t xml:space="preserve"> </w:t>
      </w:r>
      <w:r>
        <w:rPr>
          <w:sz w:val="24"/>
          <w:szCs w:val="24"/>
        </w:rPr>
        <w:t>Num</w:t>
      </w:r>
      <w:r>
        <w:rPr>
          <w:spacing w:val="6"/>
          <w:sz w:val="24"/>
          <w:szCs w:val="24"/>
        </w:rPr>
        <w:t>P</w:t>
      </w:r>
      <w:r>
        <w:rPr>
          <w:sz w:val="24"/>
          <w:szCs w:val="24"/>
        </w:rPr>
        <w:t xml:space="preserve">y </w:t>
      </w:r>
      <w:r>
        <w:rPr>
          <w:spacing w:val="2"/>
          <w:sz w:val="24"/>
          <w:szCs w:val="24"/>
        </w:rPr>
        <w:t>b</w:t>
      </w:r>
      <w:r w:rsidR="00EA5B02">
        <w:rPr>
          <w:sz w:val="24"/>
          <w:szCs w:val="24"/>
        </w:rPr>
        <w:t>y inco</w:t>
      </w:r>
      <w:r w:rsidR="00EA5B02">
        <w:rPr>
          <w:spacing w:val="-1"/>
          <w:sz w:val="24"/>
          <w:szCs w:val="24"/>
        </w:rPr>
        <w:t>r</w:t>
      </w:r>
      <w:r w:rsidR="00EA5B02">
        <w:rPr>
          <w:sz w:val="24"/>
          <w:szCs w:val="24"/>
        </w:rPr>
        <w:t>por</w:t>
      </w:r>
      <w:r w:rsidR="00EA5B02">
        <w:rPr>
          <w:spacing w:val="-2"/>
          <w:sz w:val="24"/>
          <w:szCs w:val="24"/>
        </w:rPr>
        <w:t>a</w:t>
      </w:r>
      <w:r w:rsidR="00EA5B02">
        <w:rPr>
          <w:sz w:val="24"/>
          <w:szCs w:val="24"/>
        </w:rPr>
        <w:t>t</w:t>
      </w:r>
      <w:r w:rsidR="00EA5B02">
        <w:rPr>
          <w:spacing w:val="1"/>
          <w:sz w:val="24"/>
          <w:szCs w:val="24"/>
        </w:rPr>
        <w:t>i</w:t>
      </w:r>
      <w:r w:rsidR="00EA5B02">
        <w:rPr>
          <w:spacing w:val="2"/>
          <w:sz w:val="24"/>
          <w:szCs w:val="24"/>
        </w:rPr>
        <w:t>n</w:t>
      </w:r>
      <w:r w:rsidR="00EA5B02">
        <w:rPr>
          <w:sz w:val="24"/>
          <w:szCs w:val="24"/>
        </w:rPr>
        <w:t xml:space="preserve">g </w:t>
      </w:r>
      <w:r w:rsidR="00EA5B02">
        <w:rPr>
          <w:spacing w:val="1"/>
          <w:sz w:val="24"/>
          <w:szCs w:val="24"/>
        </w:rPr>
        <w:t>f</w:t>
      </w:r>
      <w:r w:rsidR="00EA5B02">
        <w:rPr>
          <w:spacing w:val="-1"/>
          <w:sz w:val="24"/>
          <w:szCs w:val="24"/>
        </w:rPr>
        <w:t>ea</w:t>
      </w:r>
      <w:r w:rsidR="00EA5B02">
        <w:rPr>
          <w:sz w:val="24"/>
          <w:szCs w:val="24"/>
        </w:rPr>
        <w:t>tu</w:t>
      </w:r>
      <w:r w:rsidR="00EA5B02">
        <w:rPr>
          <w:spacing w:val="2"/>
          <w:sz w:val="24"/>
          <w:szCs w:val="24"/>
        </w:rPr>
        <w:t>r</w:t>
      </w:r>
      <w:r w:rsidR="00EA5B02">
        <w:rPr>
          <w:spacing w:val="-1"/>
          <w:sz w:val="24"/>
          <w:szCs w:val="24"/>
        </w:rPr>
        <w:t>e</w:t>
      </w:r>
      <w:r w:rsidR="00EA5B02">
        <w:rPr>
          <w:sz w:val="24"/>
          <w:szCs w:val="24"/>
        </w:rPr>
        <w:t>s</w:t>
      </w:r>
      <w:r w:rsidR="00EA5B02">
        <w:rPr>
          <w:spacing w:val="3"/>
          <w:sz w:val="24"/>
          <w:szCs w:val="24"/>
        </w:rPr>
        <w:t xml:space="preserve"> </w:t>
      </w:r>
      <w:r w:rsidR="00EA5B02">
        <w:rPr>
          <w:sz w:val="24"/>
          <w:szCs w:val="24"/>
        </w:rPr>
        <w:t>of</w:t>
      </w:r>
      <w:r w:rsidR="00EA5B02">
        <w:rPr>
          <w:spacing w:val="4"/>
          <w:sz w:val="24"/>
          <w:szCs w:val="24"/>
        </w:rPr>
        <w:t xml:space="preserve"> </w:t>
      </w:r>
      <w:r w:rsidR="00EA5B02">
        <w:rPr>
          <w:sz w:val="24"/>
          <w:szCs w:val="24"/>
        </w:rPr>
        <w:t>the</w:t>
      </w:r>
      <w:r w:rsidR="00EA5B02">
        <w:rPr>
          <w:spacing w:val="2"/>
          <w:sz w:val="24"/>
          <w:szCs w:val="24"/>
        </w:rPr>
        <w:t xml:space="preserve"> </w:t>
      </w:r>
      <w:r w:rsidR="00EA5B02">
        <w:rPr>
          <w:spacing w:val="-1"/>
          <w:sz w:val="24"/>
          <w:szCs w:val="24"/>
        </w:rPr>
        <w:t>c</w:t>
      </w:r>
      <w:r w:rsidR="00EA5B02">
        <w:rPr>
          <w:sz w:val="24"/>
          <w:szCs w:val="24"/>
        </w:rPr>
        <w:t>om</w:t>
      </w:r>
      <w:r w:rsidR="00EA5B02">
        <w:rPr>
          <w:spacing w:val="3"/>
          <w:sz w:val="24"/>
          <w:szCs w:val="24"/>
        </w:rPr>
        <w:t>p</w:t>
      </w:r>
      <w:r w:rsidR="00EA5B02">
        <w:rPr>
          <w:spacing w:val="-1"/>
          <w:sz w:val="24"/>
          <w:szCs w:val="24"/>
        </w:rPr>
        <w:t>e</w:t>
      </w:r>
      <w:r w:rsidR="00EA5B02">
        <w:rPr>
          <w:sz w:val="24"/>
          <w:szCs w:val="24"/>
        </w:rPr>
        <w:t>t</w:t>
      </w:r>
      <w:r w:rsidR="00EA5B02">
        <w:rPr>
          <w:spacing w:val="1"/>
          <w:sz w:val="24"/>
          <w:szCs w:val="24"/>
        </w:rPr>
        <w:t>i</w:t>
      </w:r>
      <w:r w:rsidR="00EA5B02">
        <w:rPr>
          <w:sz w:val="24"/>
          <w:szCs w:val="24"/>
        </w:rPr>
        <w:t>ng</w:t>
      </w:r>
      <w:r w:rsidR="00EA5B02">
        <w:rPr>
          <w:spacing w:val="3"/>
          <w:sz w:val="24"/>
          <w:szCs w:val="24"/>
        </w:rPr>
        <w:t xml:space="preserve"> </w:t>
      </w:r>
      <w:r w:rsidR="00EA5B02">
        <w:rPr>
          <w:sz w:val="24"/>
          <w:szCs w:val="24"/>
        </w:rPr>
        <w:t>Num</w:t>
      </w:r>
      <w:r w:rsidR="00EA5B02">
        <w:rPr>
          <w:spacing w:val="-1"/>
          <w:sz w:val="24"/>
          <w:szCs w:val="24"/>
        </w:rPr>
        <w:t>a</w:t>
      </w:r>
      <w:r w:rsidR="00EA5B02">
        <w:rPr>
          <w:sz w:val="24"/>
          <w:szCs w:val="24"/>
        </w:rPr>
        <w:t>r</w:t>
      </w:r>
      <w:r w:rsidR="00EA5B02">
        <w:rPr>
          <w:spacing w:val="1"/>
          <w:sz w:val="24"/>
          <w:szCs w:val="24"/>
        </w:rPr>
        <w:t>r</w:t>
      </w:r>
      <w:r w:rsidR="00EA5B02">
        <w:rPr>
          <w:spacing w:val="4"/>
          <w:sz w:val="24"/>
          <w:szCs w:val="24"/>
        </w:rPr>
        <w:t>a</w:t>
      </w:r>
      <w:r w:rsidR="00EA5B02">
        <w:rPr>
          <w:sz w:val="24"/>
          <w:szCs w:val="24"/>
        </w:rPr>
        <w:t>y in</w:t>
      </w:r>
      <w:r w:rsidR="00EA5B02">
        <w:rPr>
          <w:spacing w:val="1"/>
          <w:sz w:val="24"/>
          <w:szCs w:val="24"/>
        </w:rPr>
        <w:t>t</w:t>
      </w:r>
      <w:r w:rsidR="00EA5B02">
        <w:rPr>
          <w:sz w:val="24"/>
          <w:szCs w:val="24"/>
        </w:rPr>
        <w:t>o</w:t>
      </w:r>
      <w:r w:rsidR="00EA5B02">
        <w:rPr>
          <w:spacing w:val="1"/>
          <w:sz w:val="24"/>
          <w:szCs w:val="24"/>
        </w:rPr>
        <w:t xml:space="preserve"> </w:t>
      </w:r>
      <w:r w:rsidR="00EA5B02">
        <w:rPr>
          <w:sz w:val="24"/>
          <w:szCs w:val="24"/>
        </w:rPr>
        <w:t>Num</w:t>
      </w:r>
      <w:r w:rsidR="00EA5B02">
        <w:rPr>
          <w:spacing w:val="-1"/>
          <w:sz w:val="24"/>
          <w:szCs w:val="24"/>
        </w:rPr>
        <w:t>e</w:t>
      </w:r>
      <w:r w:rsidR="00EA5B02">
        <w:rPr>
          <w:sz w:val="24"/>
          <w:szCs w:val="24"/>
        </w:rPr>
        <w:t>ri</w:t>
      </w:r>
      <w:r w:rsidR="00EA5B02">
        <w:rPr>
          <w:spacing w:val="-1"/>
          <w:sz w:val="24"/>
          <w:szCs w:val="24"/>
        </w:rPr>
        <w:t>c</w:t>
      </w:r>
      <w:r w:rsidR="00EA5B02">
        <w:rPr>
          <w:sz w:val="24"/>
          <w:szCs w:val="24"/>
        </w:rPr>
        <w:t>,</w:t>
      </w:r>
      <w:r w:rsidR="00EA5B02">
        <w:rPr>
          <w:spacing w:val="1"/>
          <w:sz w:val="24"/>
          <w:szCs w:val="24"/>
        </w:rPr>
        <w:t xml:space="preserve"> </w:t>
      </w:r>
      <w:r w:rsidR="00EA5B02">
        <w:rPr>
          <w:sz w:val="24"/>
          <w:szCs w:val="24"/>
        </w:rPr>
        <w:t>with</w:t>
      </w:r>
      <w:r w:rsidR="00EA5B02">
        <w:rPr>
          <w:spacing w:val="1"/>
          <w:sz w:val="24"/>
          <w:szCs w:val="24"/>
        </w:rPr>
        <w:t xml:space="preserve"> </w:t>
      </w:r>
      <w:r w:rsidR="00EA5B02">
        <w:rPr>
          <w:spacing w:val="-1"/>
          <w:sz w:val="24"/>
          <w:szCs w:val="24"/>
        </w:rPr>
        <w:t>e</w:t>
      </w:r>
      <w:r w:rsidR="00EA5B02">
        <w:rPr>
          <w:spacing w:val="2"/>
          <w:sz w:val="24"/>
          <w:szCs w:val="24"/>
        </w:rPr>
        <w:t>x</w:t>
      </w:r>
      <w:r w:rsidR="00EA5B02">
        <w:rPr>
          <w:sz w:val="24"/>
          <w:szCs w:val="24"/>
        </w:rPr>
        <w:t>te</w:t>
      </w:r>
      <w:r w:rsidR="00EA5B02">
        <w:rPr>
          <w:spacing w:val="-3"/>
          <w:sz w:val="24"/>
          <w:szCs w:val="24"/>
        </w:rPr>
        <w:t>n</w:t>
      </w:r>
      <w:r w:rsidR="00EA5B02">
        <w:rPr>
          <w:sz w:val="24"/>
          <w:szCs w:val="24"/>
        </w:rPr>
        <w:t>sive mod</w:t>
      </w:r>
      <w:r w:rsidR="00EA5B02">
        <w:rPr>
          <w:spacing w:val="1"/>
          <w:sz w:val="24"/>
          <w:szCs w:val="24"/>
        </w:rPr>
        <w:t>i</w:t>
      </w:r>
      <w:r w:rsidR="00EA5B02">
        <w:rPr>
          <w:sz w:val="24"/>
          <w:szCs w:val="24"/>
        </w:rPr>
        <w:t>fi</w:t>
      </w:r>
      <w:r w:rsidR="00EA5B02">
        <w:rPr>
          <w:spacing w:val="-1"/>
          <w:sz w:val="24"/>
          <w:szCs w:val="24"/>
        </w:rPr>
        <w:t>ca</w:t>
      </w:r>
      <w:r w:rsidR="00EA5B02">
        <w:rPr>
          <w:sz w:val="24"/>
          <w:szCs w:val="24"/>
        </w:rPr>
        <w:t>t</w:t>
      </w:r>
      <w:r w:rsidR="00EA5B02">
        <w:rPr>
          <w:spacing w:val="1"/>
          <w:sz w:val="24"/>
          <w:szCs w:val="24"/>
        </w:rPr>
        <w:t>i</w:t>
      </w:r>
      <w:r w:rsidR="00EA5B02">
        <w:rPr>
          <w:sz w:val="24"/>
          <w:szCs w:val="24"/>
        </w:rPr>
        <w:t>ons.</w:t>
      </w:r>
      <w:r w:rsidR="00EA5B02">
        <w:rPr>
          <w:spacing w:val="1"/>
          <w:sz w:val="24"/>
          <w:szCs w:val="24"/>
        </w:rPr>
        <w:t xml:space="preserve"> </w:t>
      </w:r>
      <w:r w:rsidR="00EA5B02">
        <w:rPr>
          <w:sz w:val="24"/>
          <w:szCs w:val="24"/>
        </w:rPr>
        <w:t>Num</w:t>
      </w:r>
      <w:r w:rsidR="00EA5B02">
        <w:rPr>
          <w:spacing w:val="3"/>
          <w:sz w:val="24"/>
          <w:szCs w:val="24"/>
        </w:rPr>
        <w:t>P</w:t>
      </w:r>
      <w:r w:rsidR="00EA5B02">
        <w:rPr>
          <w:sz w:val="24"/>
          <w:szCs w:val="24"/>
        </w:rPr>
        <w:t>y is open</w:t>
      </w:r>
      <w:r w:rsidR="00EA5B02">
        <w:rPr>
          <w:spacing w:val="-1"/>
          <w:sz w:val="24"/>
          <w:szCs w:val="24"/>
        </w:rPr>
        <w:t>-</w:t>
      </w:r>
      <w:r w:rsidR="00EA5B02">
        <w:rPr>
          <w:sz w:val="24"/>
          <w:szCs w:val="24"/>
        </w:rPr>
        <w:t>softw</w:t>
      </w:r>
      <w:r w:rsidR="00EA5B02">
        <w:rPr>
          <w:spacing w:val="-1"/>
          <w:sz w:val="24"/>
          <w:szCs w:val="24"/>
        </w:rPr>
        <w:t>a</w:t>
      </w:r>
      <w:r w:rsidR="00EA5B02">
        <w:rPr>
          <w:spacing w:val="1"/>
          <w:sz w:val="24"/>
          <w:szCs w:val="24"/>
        </w:rPr>
        <w:t>r</w:t>
      </w:r>
      <w:r w:rsidR="00EA5B02">
        <w:rPr>
          <w:sz w:val="24"/>
          <w:szCs w:val="24"/>
        </w:rPr>
        <w:t>e</w:t>
      </w:r>
      <w:r w:rsidR="00EA5B02">
        <w:rPr>
          <w:spacing w:val="-1"/>
          <w:sz w:val="24"/>
          <w:szCs w:val="24"/>
        </w:rPr>
        <w:t xml:space="preserve"> a</w:t>
      </w:r>
      <w:r w:rsidR="00EA5B02">
        <w:rPr>
          <w:sz w:val="24"/>
          <w:szCs w:val="24"/>
        </w:rPr>
        <w:t xml:space="preserve">nd </w:t>
      </w:r>
      <w:r w:rsidR="00EA5B02">
        <w:rPr>
          <w:spacing w:val="2"/>
          <w:sz w:val="24"/>
          <w:szCs w:val="24"/>
        </w:rPr>
        <w:t>h</w:t>
      </w:r>
      <w:r w:rsidR="00EA5B02">
        <w:rPr>
          <w:spacing w:val="-1"/>
          <w:sz w:val="24"/>
          <w:szCs w:val="24"/>
        </w:rPr>
        <w:t>a</w:t>
      </w:r>
      <w:r w:rsidR="00EA5B02">
        <w:rPr>
          <w:sz w:val="24"/>
          <w:szCs w:val="24"/>
        </w:rPr>
        <w:t>s ma</w:t>
      </w:r>
      <w:r w:rsidR="00EA5B02">
        <w:rPr>
          <w:spacing w:val="2"/>
          <w:sz w:val="24"/>
          <w:szCs w:val="24"/>
        </w:rPr>
        <w:t>n</w:t>
      </w:r>
      <w:r w:rsidR="00EA5B02">
        <w:rPr>
          <w:sz w:val="24"/>
          <w:szCs w:val="24"/>
        </w:rPr>
        <w:t>y</w:t>
      </w:r>
      <w:r w:rsidR="00EA5B02">
        <w:rPr>
          <w:spacing w:val="-3"/>
          <w:sz w:val="24"/>
          <w:szCs w:val="24"/>
        </w:rPr>
        <w:t xml:space="preserve"> </w:t>
      </w:r>
      <w:r w:rsidR="00EA5B02">
        <w:rPr>
          <w:spacing w:val="-1"/>
          <w:sz w:val="24"/>
          <w:szCs w:val="24"/>
        </w:rPr>
        <w:t>c</w:t>
      </w:r>
      <w:r w:rsidR="00EA5B02">
        <w:rPr>
          <w:sz w:val="24"/>
          <w:szCs w:val="24"/>
        </w:rPr>
        <w:t>ontributo</w:t>
      </w:r>
      <w:r w:rsidR="00EA5B02">
        <w:rPr>
          <w:spacing w:val="-1"/>
          <w:sz w:val="24"/>
          <w:szCs w:val="24"/>
        </w:rPr>
        <w:t>r</w:t>
      </w:r>
      <w:r w:rsidR="00EA5B02">
        <w:rPr>
          <w:sz w:val="24"/>
          <w:szCs w:val="24"/>
        </w:rPr>
        <w:t>s.</w:t>
      </w:r>
    </w:p>
    <w:p w:rsidR="00EA5B02" w:rsidRDefault="00EA5B02" w:rsidP="00B70518">
      <w:pPr>
        <w:tabs>
          <w:tab w:val="left" w:pos="2600"/>
        </w:tabs>
        <w:spacing w:after="620" w:line="360" w:lineRule="auto"/>
        <w:ind w:right="1296"/>
        <w:jc w:val="both"/>
        <w:rPr>
          <w:sz w:val="24"/>
          <w:szCs w:val="24"/>
        </w:rPr>
      </w:pPr>
      <w:r>
        <w:rPr>
          <w:rFonts w:ascii="Symbol" w:eastAsia="Symbol" w:hAnsi="Symbol" w:cs="Symbol"/>
          <w:sz w:val="24"/>
          <w:szCs w:val="24"/>
        </w:rPr>
        <w:t></w:t>
      </w:r>
      <w:r>
        <w:rPr>
          <w:sz w:val="24"/>
          <w:szCs w:val="24"/>
        </w:rPr>
        <w:t xml:space="preserve"> </w:t>
      </w:r>
      <w:r>
        <w:rPr>
          <w:b/>
          <w:sz w:val="24"/>
          <w:szCs w:val="24"/>
        </w:rPr>
        <w:t>I</w:t>
      </w:r>
      <w:r>
        <w:rPr>
          <w:b/>
          <w:spacing w:val="-3"/>
          <w:sz w:val="24"/>
          <w:szCs w:val="24"/>
        </w:rPr>
        <w:t>m</w:t>
      </w:r>
      <w:r>
        <w:rPr>
          <w:b/>
          <w:spacing w:val="1"/>
          <w:sz w:val="24"/>
          <w:szCs w:val="24"/>
        </w:rPr>
        <w:t>u</w:t>
      </w:r>
      <w:r>
        <w:rPr>
          <w:b/>
          <w:sz w:val="24"/>
          <w:szCs w:val="24"/>
        </w:rPr>
        <w:t>tils</w:t>
      </w:r>
      <w:r>
        <w:rPr>
          <w:b/>
          <w:spacing w:val="17"/>
          <w:sz w:val="24"/>
          <w:szCs w:val="24"/>
        </w:rPr>
        <w:t xml:space="preserve"> </w:t>
      </w:r>
      <w:r>
        <w:rPr>
          <w:b/>
          <w:spacing w:val="2"/>
          <w:sz w:val="24"/>
          <w:szCs w:val="24"/>
        </w:rPr>
        <w:t>:</w:t>
      </w:r>
      <w:r w:rsidR="00866963">
        <w:rPr>
          <w:b/>
          <w:spacing w:val="2"/>
          <w:sz w:val="24"/>
          <w:szCs w:val="24"/>
        </w:rPr>
        <w:t xml:space="preserve"> </w:t>
      </w:r>
      <w:r>
        <w:rPr>
          <w:color w:val="212121"/>
          <w:sz w:val="24"/>
          <w:szCs w:val="24"/>
        </w:rPr>
        <w:t>A</w:t>
      </w:r>
      <w:r>
        <w:rPr>
          <w:color w:val="212121"/>
          <w:spacing w:val="11"/>
          <w:sz w:val="24"/>
          <w:szCs w:val="24"/>
        </w:rPr>
        <w:t xml:space="preserve"> </w:t>
      </w:r>
      <w:r>
        <w:rPr>
          <w:color w:val="212121"/>
          <w:sz w:val="24"/>
          <w:szCs w:val="24"/>
        </w:rPr>
        <w:t>s</w:t>
      </w:r>
      <w:r>
        <w:rPr>
          <w:color w:val="212121"/>
          <w:spacing w:val="-1"/>
          <w:sz w:val="24"/>
          <w:szCs w:val="24"/>
        </w:rPr>
        <w:t>e</w:t>
      </w:r>
      <w:r>
        <w:rPr>
          <w:color w:val="212121"/>
          <w:sz w:val="24"/>
          <w:szCs w:val="24"/>
        </w:rPr>
        <w:t>ri</w:t>
      </w:r>
      <w:r>
        <w:rPr>
          <w:color w:val="212121"/>
          <w:spacing w:val="-1"/>
          <w:sz w:val="24"/>
          <w:szCs w:val="24"/>
        </w:rPr>
        <w:t>e</w:t>
      </w:r>
      <w:r>
        <w:rPr>
          <w:color w:val="212121"/>
          <w:sz w:val="24"/>
          <w:szCs w:val="24"/>
        </w:rPr>
        <w:t>s</w:t>
      </w:r>
      <w:r>
        <w:rPr>
          <w:color w:val="212121"/>
          <w:spacing w:val="12"/>
          <w:sz w:val="24"/>
          <w:szCs w:val="24"/>
        </w:rPr>
        <w:t xml:space="preserve"> </w:t>
      </w:r>
      <w:r>
        <w:rPr>
          <w:color w:val="212121"/>
          <w:sz w:val="24"/>
          <w:szCs w:val="24"/>
        </w:rPr>
        <w:t>of</w:t>
      </w:r>
      <w:r>
        <w:rPr>
          <w:color w:val="212121"/>
          <w:spacing w:val="13"/>
          <w:sz w:val="24"/>
          <w:szCs w:val="24"/>
        </w:rPr>
        <w:t xml:space="preserve"> </w:t>
      </w:r>
      <w:r>
        <w:rPr>
          <w:color w:val="212121"/>
          <w:spacing w:val="-1"/>
          <w:sz w:val="24"/>
          <w:szCs w:val="24"/>
        </w:rPr>
        <w:t>c</w:t>
      </w:r>
      <w:r>
        <w:rPr>
          <w:color w:val="212121"/>
          <w:sz w:val="24"/>
          <w:szCs w:val="24"/>
        </w:rPr>
        <w:t>o</w:t>
      </w:r>
      <w:r>
        <w:rPr>
          <w:color w:val="212121"/>
          <w:spacing w:val="2"/>
          <w:sz w:val="24"/>
          <w:szCs w:val="24"/>
        </w:rPr>
        <w:t>n</w:t>
      </w:r>
      <w:r>
        <w:rPr>
          <w:color w:val="212121"/>
          <w:sz w:val="24"/>
          <w:szCs w:val="24"/>
        </w:rPr>
        <w:t>v</w:t>
      </w:r>
      <w:r>
        <w:rPr>
          <w:color w:val="212121"/>
          <w:spacing w:val="-1"/>
          <w:sz w:val="24"/>
          <w:szCs w:val="24"/>
        </w:rPr>
        <w:t>e</w:t>
      </w:r>
      <w:r>
        <w:rPr>
          <w:color w:val="212121"/>
          <w:sz w:val="24"/>
          <w:szCs w:val="24"/>
        </w:rPr>
        <w:t>nience</w:t>
      </w:r>
      <w:r>
        <w:rPr>
          <w:color w:val="212121"/>
          <w:spacing w:val="13"/>
          <w:sz w:val="24"/>
          <w:szCs w:val="24"/>
        </w:rPr>
        <w:t xml:space="preserve"> </w:t>
      </w:r>
      <w:r>
        <w:rPr>
          <w:color w:val="212121"/>
          <w:sz w:val="24"/>
          <w:szCs w:val="24"/>
        </w:rPr>
        <w:t>fun</w:t>
      </w:r>
      <w:r>
        <w:rPr>
          <w:color w:val="212121"/>
          <w:spacing w:val="-2"/>
          <w:sz w:val="24"/>
          <w:szCs w:val="24"/>
        </w:rPr>
        <w:t>c</w:t>
      </w:r>
      <w:r>
        <w:rPr>
          <w:color w:val="212121"/>
          <w:sz w:val="24"/>
          <w:szCs w:val="24"/>
        </w:rPr>
        <w:t>t</w:t>
      </w:r>
      <w:r>
        <w:rPr>
          <w:color w:val="212121"/>
          <w:spacing w:val="1"/>
          <w:sz w:val="24"/>
          <w:szCs w:val="24"/>
        </w:rPr>
        <w:t>i</w:t>
      </w:r>
      <w:r>
        <w:rPr>
          <w:color w:val="212121"/>
          <w:sz w:val="24"/>
          <w:szCs w:val="24"/>
        </w:rPr>
        <w:t>ons</w:t>
      </w:r>
      <w:r>
        <w:rPr>
          <w:color w:val="212121"/>
          <w:spacing w:val="12"/>
          <w:sz w:val="24"/>
          <w:szCs w:val="24"/>
        </w:rPr>
        <w:t xml:space="preserve"> </w:t>
      </w:r>
      <w:r>
        <w:rPr>
          <w:color w:val="212121"/>
          <w:sz w:val="24"/>
          <w:szCs w:val="24"/>
        </w:rPr>
        <w:t>to</w:t>
      </w:r>
      <w:r>
        <w:rPr>
          <w:color w:val="212121"/>
          <w:spacing w:val="12"/>
          <w:sz w:val="24"/>
          <w:szCs w:val="24"/>
        </w:rPr>
        <w:t xml:space="preserve"> </w:t>
      </w:r>
      <w:r>
        <w:rPr>
          <w:color w:val="212121"/>
          <w:sz w:val="24"/>
          <w:szCs w:val="24"/>
        </w:rPr>
        <w:t>make b</w:t>
      </w:r>
      <w:r>
        <w:rPr>
          <w:color w:val="212121"/>
          <w:spacing w:val="-1"/>
          <w:sz w:val="24"/>
          <w:szCs w:val="24"/>
        </w:rPr>
        <w:t>a</w:t>
      </w:r>
      <w:r>
        <w:rPr>
          <w:color w:val="212121"/>
          <w:sz w:val="24"/>
          <w:szCs w:val="24"/>
        </w:rPr>
        <w:t>sic i</w:t>
      </w:r>
      <w:r>
        <w:rPr>
          <w:color w:val="212121"/>
          <w:spacing w:val="1"/>
          <w:sz w:val="24"/>
          <w:szCs w:val="24"/>
        </w:rPr>
        <w:t>m</w:t>
      </w:r>
      <w:r>
        <w:rPr>
          <w:color w:val="212121"/>
          <w:spacing w:val="-1"/>
          <w:sz w:val="24"/>
          <w:szCs w:val="24"/>
        </w:rPr>
        <w:t>a</w:t>
      </w:r>
      <w:r>
        <w:rPr>
          <w:color w:val="212121"/>
          <w:sz w:val="24"/>
          <w:szCs w:val="24"/>
        </w:rPr>
        <w:t>ge p</w:t>
      </w:r>
      <w:r>
        <w:rPr>
          <w:color w:val="212121"/>
          <w:spacing w:val="-1"/>
          <w:sz w:val="24"/>
          <w:szCs w:val="24"/>
        </w:rPr>
        <w:t>r</w:t>
      </w:r>
      <w:r>
        <w:rPr>
          <w:color w:val="212121"/>
          <w:sz w:val="24"/>
          <w:szCs w:val="24"/>
        </w:rPr>
        <w:t>o</w:t>
      </w:r>
      <w:r>
        <w:rPr>
          <w:color w:val="212121"/>
          <w:spacing w:val="-1"/>
          <w:sz w:val="24"/>
          <w:szCs w:val="24"/>
        </w:rPr>
        <w:t>ce</w:t>
      </w:r>
      <w:r>
        <w:rPr>
          <w:color w:val="212121"/>
          <w:sz w:val="24"/>
          <w:szCs w:val="24"/>
        </w:rPr>
        <w:t>ss</w:t>
      </w:r>
      <w:r>
        <w:rPr>
          <w:color w:val="212121"/>
          <w:spacing w:val="3"/>
          <w:sz w:val="24"/>
          <w:szCs w:val="24"/>
        </w:rPr>
        <w:t>i</w:t>
      </w:r>
      <w:r w:rsidR="00866963">
        <w:rPr>
          <w:color w:val="212121"/>
          <w:sz w:val="24"/>
          <w:szCs w:val="24"/>
        </w:rPr>
        <w:t xml:space="preserve">ng </w:t>
      </w:r>
      <w:r>
        <w:rPr>
          <w:color w:val="212121"/>
          <w:sz w:val="24"/>
          <w:szCs w:val="24"/>
        </w:rPr>
        <w:t>fun</w:t>
      </w:r>
      <w:r>
        <w:rPr>
          <w:color w:val="212121"/>
          <w:spacing w:val="-2"/>
          <w:sz w:val="24"/>
          <w:szCs w:val="24"/>
        </w:rPr>
        <w:t>c</w:t>
      </w:r>
      <w:r>
        <w:rPr>
          <w:color w:val="212121"/>
          <w:sz w:val="24"/>
          <w:szCs w:val="24"/>
        </w:rPr>
        <w:t>t</w:t>
      </w:r>
      <w:r>
        <w:rPr>
          <w:color w:val="212121"/>
          <w:spacing w:val="1"/>
          <w:sz w:val="24"/>
          <w:szCs w:val="24"/>
        </w:rPr>
        <w:t>i</w:t>
      </w:r>
      <w:r>
        <w:rPr>
          <w:color w:val="212121"/>
          <w:sz w:val="24"/>
          <w:szCs w:val="24"/>
        </w:rPr>
        <w:t xml:space="preserve">ons such </w:t>
      </w:r>
      <w:r>
        <w:rPr>
          <w:color w:val="212121"/>
          <w:spacing w:val="-1"/>
          <w:sz w:val="24"/>
          <w:szCs w:val="24"/>
        </w:rPr>
        <w:t>a</w:t>
      </w:r>
      <w:r>
        <w:rPr>
          <w:color w:val="212121"/>
          <w:sz w:val="24"/>
          <w:szCs w:val="24"/>
        </w:rPr>
        <w:t>s tr</w:t>
      </w:r>
      <w:r>
        <w:rPr>
          <w:color w:val="212121"/>
          <w:spacing w:val="-1"/>
          <w:sz w:val="24"/>
          <w:szCs w:val="24"/>
        </w:rPr>
        <w:t>a</w:t>
      </w:r>
      <w:r>
        <w:rPr>
          <w:color w:val="212121"/>
          <w:sz w:val="24"/>
          <w:szCs w:val="24"/>
        </w:rPr>
        <w:t>nslation, rot</w:t>
      </w:r>
      <w:r>
        <w:rPr>
          <w:color w:val="212121"/>
          <w:spacing w:val="-1"/>
          <w:sz w:val="24"/>
          <w:szCs w:val="24"/>
        </w:rPr>
        <w:t>a</w:t>
      </w:r>
      <w:r>
        <w:rPr>
          <w:color w:val="212121"/>
          <w:sz w:val="24"/>
          <w:szCs w:val="24"/>
        </w:rPr>
        <w:t>t</w:t>
      </w:r>
      <w:r>
        <w:rPr>
          <w:color w:val="212121"/>
          <w:spacing w:val="1"/>
          <w:sz w:val="24"/>
          <w:szCs w:val="24"/>
        </w:rPr>
        <w:t>i</w:t>
      </w:r>
      <w:r>
        <w:rPr>
          <w:color w:val="212121"/>
          <w:sz w:val="24"/>
          <w:szCs w:val="24"/>
        </w:rPr>
        <w:t>on, r</w:t>
      </w:r>
      <w:r>
        <w:rPr>
          <w:color w:val="212121"/>
          <w:spacing w:val="-2"/>
          <w:sz w:val="24"/>
          <w:szCs w:val="24"/>
        </w:rPr>
        <w:t>e</w:t>
      </w:r>
      <w:r>
        <w:rPr>
          <w:color w:val="212121"/>
          <w:sz w:val="24"/>
          <w:szCs w:val="24"/>
        </w:rPr>
        <w:t>si</w:t>
      </w:r>
      <w:r>
        <w:rPr>
          <w:color w:val="212121"/>
          <w:spacing w:val="2"/>
          <w:sz w:val="24"/>
          <w:szCs w:val="24"/>
        </w:rPr>
        <w:t>zi</w:t>
      </w:r>
      <w:r>
        <w:rPr>
          <w:color w:val="212121"/>
          <w:sz w:val="24"/>
          <w:szCs w:val="24"/>
        </w:rPr>
        <w:t>n</w:t>
      </w:r>
      <w:r>
        <w:rPr>
          <w:color w:val="212121"/>
          <w:spacing w:val="-2"/>
          <w:sz w:val="24"/>
          <w:szCs w:val="24"/>
        </w:rPr>
        <w:t>g</w:t>
      </w:r>
      <w:r>
        <w:rPr>
          <w:color w:val="212121"/>
          <w:sz w:val="24"/>
          <w:szCs w:val="24"/>
        </w:rPr>
        <w:t>, skel</w:t>
      </w:r>
      <w:r>
        <w:rPr>
          <w:color w:val="212121"/>
          <w:spacing w:val="-1"/>
          <w:sz w:val="24"/>
          <w:szCs w:val="24"/>
        </w:rPr>
        <w:t>e</w:t>
      </w:r>
      <w:r>
        <w:rPr>
          <w:color w:val="212121"/>
          <w:sz w:val="24"/>
          <w:szCs w:val="24"/>
        </w:rPr>
        <w:t>ton</w:t>
      </w:r>
      <w:r>
        <w:rPr>
          <w:color w:val="212121"/>
          <w:spacing w:val="1"/>
          <w:sz w:val="24"/>
          <w:szCs w:val="24"/>
        </w:rPr>
        <w:t>iz</w:t>
      </w:r>
      <w:r>
        <w:rPr>
          <w:color w:val="212121"/>
          <w:spacing w:val="-1"/>
          <w:sz w:val="24"/>
          <w:szCs w:val="24"/>
        </w:rPr>
        <w:t>a</w:t>
      </w:r>
      <w:r>
        <w:rPr>
          <w:color w:val="212121"/>
          <w:sz w:val="24"/>
          <w:szCs w:val="24"/>
        </w:rPr>
        <w:t>t</w:t>
      </w:r>
      <w:r>
        <w:rPr>
          <w:color w:val="212121"/>
          <w:spacing w:val="1"/>
          <w:sz w:val="24"/>
          <w:szCs w:val="24"/>
        </w:rPr>
        <w:t>i</w:t>
      </w:r>
      <w:r>
        <w:rPr>
          <w:color w:val="212121"/>
          <w:sz w:val="24"/>
          <w:szCs w:val="24"/>
        </w:rPr>
        <w:t>on, disp</w:t>
      </w:r>
      <w:r>
        <w:rPr>
          <w:color w:val="212121"/>
          <w:spacing w:val="1"/>
          <w:sz w:val="24"/>
          <w:szCs w:val="24"/>
        </w:rPr>
        <w:t>la</w:t>
      </w:r>
      <w:r>
        <w:rPr>
          <w:color w:val="212121"/>
          <w:spacing w:val="-5"/>
          <w:sz w:val="24"/>
          <w:szCs w:val="24"/>
        </w:rPr>
        <w:t>y</w:t>
      </w:r>
      <w:r>
        <w:rPr>
          <w:color w:val="212121"/>
          <w:sz w:val="24"/>
          <w:szCs w:val="24"/>
        </w:rPr>
        <w:t>i</w:t>
      </w:r>
      <w:r>
        <w:rPr>
          <w:color w:val="212121"/>
          <w:spacing w:val="3"/>
          <w:sz w:val="24"/>
          <w:szCs w:val="24"/>
        </w:rPr>
        <w:t>n</w:t>
      </w:r>
      <w:r>
        <w:rPr>
          <w:color w:val="212121"/>
          <w:sz w:val="24"/>
          <w:szCs w:val="24"/>
        </w:rPr>
        <w:t>g Matplotl</w:t>
      </w:r>
      <w:r>
        <w:rPr>
          <w:color w:val="212121"/>
          <w:spacing w:val="1"/>
          <w:sz w:val="24"/>
          <w:szCs w:val="24"/>
        </w:rPr>
        <w:t>i</w:t>
      </w:r>
      <w:r>
        <w:rPr>
          <w:color w:val="212121"/>
          <w:sz w:val="24"/>
          <w:szCs w:val="24"/>
        </w:rPr>
        <w:t>b</w:t>
      </w:r>
      <w:r>
        <w:rPr>
          <w:color w:val="212121"/>
          <w:spacing w:val="1"/>
          <w:sz w:val="24"/>
          <w:szCs w:val="24"/>
        </w:rPr>
        <w:t xml:space="preserve"> </w:t>
      </w:r>
      <w:r>
        <w:rPr>
          <w:color w:val="212121"/>
          <w:spacing w:val="3"/>
          <w:sz w:val="24"/>
          <w:szCs w:val="24"/>
        </w:rPr>
        <w:t>i</w:t>
      </w:r>
      <w:r>
        <w:rPr>
          <w:color w:val="212121"/>
          <w:sz w:val="24"/>
          <w:szCs w:val="24"/>
        </w:rPr>
        <w:t>mag</w:t>
      </w:r>
      <w:r>
        <w:rPr>
          <w:color w:val="212121"/>
          <w:spacing w:val="-1"/>
          <w:sz w:val="24"/>
          <w:szCs w:val="24"/>
        </w:rPr>
        <w:t>e</w:t>
      </w:r>
      <w:r>
        <w:rPr>
          <w:color w:val="212121"/>
          <w:sz w:val="24"/>
          <w:szCs w:val="24"/>
        </w:rPr>
        <w:t>s,</w:t>
      </w:r>
      <w:r>
        <w:rPr>
          <w:color w:val="212121"/>
          <w:spacing w:val="1"/>
          <w:sz w:val="24"/>
          <w:szCs w:val="24"/>
        </w:rPr>
        <w:t xml:space="preserve"> </w:t>
      </w:r>
      <w:r>
        <w:rPr>
          <w:color w:val="212121"/>
          <w:sz w:val="24"/>
          <w:szCs w:val="24"/>
        </w:rPr>
        <w:t>sorti</w:t>
      </w:r>
      <w:r>
        <w:rPr>
          <w:color w:val="212121"/>
          <w:spacing w:val="3"/>
          <w:sz w:val="24"/>
          <w:szCs w:val="24"/>
        </w:rPr>
        <w:t>n</w:t>
      </w:r>
      <w:r>
        <w:rPr>
          <w:color w:val="212121"/>
          <w:sz w:val="24"/>
          <w:szCs w:val="24"/>
        </w:rPr>
        <w:t>g</w:t>
      </w:r>
      <w:r>
        <w:rPr>
          <w:color w:val="212121"/>
          <w:spacing w:val="1"/>
          <w:sz w:val="24"/>
          <w:szCs w:val="24"/>
        </w:rPr>
        <w:t xml:space="preserve"> </w:t>
      </w:r>
      <w:r>
        <w:rPr>
          <w:color w:val="212121"/>
          <w:spacing w:val="-1"/>
          <w:sz w:val="24"/>
          <w:szCs w:val="24"/>
        </w:rPr>
        <w:t>c</w:t>
      </w:r>
      <w:r>
        <w:rPr>
          <w:color w:val="212121"/>
          <w:sz w:val="24"/>
          <w:szCs w:val="24"/>
        </w:rPr>
        <w:t>ontou</w:t>
      </w:r>
      <w:r>
        <w:rPr>
          <w:color w:val="212121"/>
          <w:spacing w:val="2"/>
          <w:sz w:val="24"/>
          <w:szCs w:val="24"/>
        </w:rPr>
        <w:t>r</w:t>
      </w:r>
      <w:r>
        <w:rPr>
          <w:color w:val="212121"/>
          <w:sz w:val="24"/>
          <w:szCs w:val="24"/>
        </w:rPr>
        <w:t>s, d</w:t>
      </w:r>
      <w:r>
        <w:rPr>
          <w:color w:val="212121"/>
          <w:spacing w:val="-1"/>
          <w:sz w:val="24"/>
          <w:szCs w:val="24"/>
        </w:rPr>
        <w:t>e</w:t>
      </w:r>
      <w:r>
        <w:rPr>
          <w:color w:val="212121"/>
          <w:sz w:val="24"/>
          <w:szCs w:val="24"/>
        </w:rPr>
        <w:t>te</w:t>
      </w:r>
      <w:r>
        <w:rPr>
          <w:color w:val="212121"/>
          <w:spacing w:val="-1"/>
          <w:sz w:val="24"/>
          <w:szCs w:val="24"/>
        </w:rPr>
        <w:t>c</w:t>
      </w:r>
      <w:r>
        <w:rPr>
          <w:color w:val="212121"/>
          <w:sz w:val="24"/>
          <w:szCs w:val="24"/>
        </w:rPr>
        <w:t>t</w:t>
      </w:r>
      <w:r>
        <w:rPr>
          <w:color w:val="212121"/>
          <w:spacing w:val="1"/>
          <w:sz w:val="24"/>
          <w:szCs w:val="24"/>
        </w:rPr>
        <w:t>i</w:t>
      </w:r>
      <w:r>
        <w:rPr>
          <w:color w:val="212121"/>
          <w:spacing w:val="2"/>
          <w:sz w:val="24"/>
          <w:szCs w:val="24"/>
        </w:rPr>
        <w:t>n</w:t>
      </w:r>
      <w:r w:rsidR="00866963">
        <w:rPr>
          <w:color w:val="212121"/>
          <w:sz w:val="24"/>
          <w:szCs w:val="24"/>
        </w:rPr>
        <w:t xml:space="preserve">g </w:t>
      </w:r>
      <w:r>
        <w:rPr>
          <w:color w:val="212121"/>
          <w:spacing w:val="-1"/>
          <w:sz w:val="24"/>
          <w:szCs w:val="24"/>
        </w:rPr>
        <w:t>e</w:t>
      </w:r>
      <w:r>
        <w:rPr>
          <w:color w:val="212121"/>
          <w:spacing w:val="2"/>
          <w:sz w:val="24"/>
          <w:szCs w:val="24"/>
        </w:rPr>
        <w:t>d</w:t>
      </w:r>
      <w:r>
        <w:rPr>
          <w:color w:val="212121"/>
          <w:spacing w:val="-2"/>
          <w:sz w:val="24"/>
          <w:szCs w:val="24"/>
        </w:rPr>
        <w:t>g</w:t>
      </w:r>
      <w:r>
        <w:rPr>
          <w:color w:val="212121"/>
          <w:spacing w:val="-1"/>
          <w:sz w:val="24"/>
          <w:szCs w:val="24"/>
        </w:rPr>
        <w:t>e</w:t>
      </w:r>
      <w:r w:rsidR="00866963">
        <w:rPr>
          <w:color w:val="212121"/>
          <w:sz w:val="24"/>
          <w:szCs w:val="24"/>
        </w:rPr>
        <w:t xml:space="preserve">s, </w:t>
      </w:r>
      <w:r>
        <w:rPr>
          <w:color w:val="212121"/>
          <w:spacing w:val="-1"/>
          <w:sz w:val="24"/>
          <w:szCs w:val="24"/>
        </w:rPr>
        <w:t>a</w:t>
      </w:r>
      <w:r w:rsidR="00866963">
        <w:rPr>
          <w:color w:val="212121"/>
          <w:sz w:val="24"/>
          <w:szCs w:val="24"/>
        </w:rPr>
        <w:t xml:space="preserve">nd much more </w:t>
      </w:r>
      <w:r>
        <w:rPr>
          <w:color w:val="212121"/>
          <w:spacing w:val="-1"/>
          <w:sz w:val="24"/>
          <w:szCs w:val="24"/>
        </w:rPr>
        <w:t>ea</w:t>
      </w:r>
      <w:r>
        <w:rPr>
          <w:color w:val="212121"/>
          <w:sz w:val="24"/>
          <w:szCs w:val="24"/>
        </w:rPr>
        <w:t>s</w:t>
      </w:r>
      <w:r>
        <w:rPr>
          <w:color w:val="212121"/>
          <w:spacing w:val="3"/>
          <w:sz w:val="24"/>
          <w:szCs w:val="24"/>
        </w:rPr>
        <w:t>i</w:t>
      </w:r>
      <w:r>
        <w:rPr>
          <w:color w:val="212121"/>
          <w:spacing w:val="-1"/>
          <w:sz w:val="24"/>
          <w:szCs w:val="24"/>
        </w:rPr>
        <w:t>e</w:t>
      </w:r>
      <w:r w:rsidR="00866963">
        <w:rPr>
          <w:color w:val="212121"/>
          <w:sz w:val="24"/>
          <w:szCs w:val="24"/>
        </w:rPr>
        <w:t xml:space="preserve">r </w:t>
      </w:r>
      <w:r>
        <w:rPr>
          <w:color w:val="212121"/>
          <w:sz w:val="24"/>
          <w:szCs w:val="24"/>
        </w:rPr>
        <w:t>w</w:t>
      </w:r>
      <w:r>
        <w:rPr>
          <w:color w:val="212121"/>
          <w:spacing w:val="2"/>
          <w:sz w:val="24"/>
          <w:szCs w:val="24"/>
        </w:rPr>
        <w:t>i</w:t>
      </w:r>
      <w:r>
        <w:rPr>
          <w:color w:val="212121"/>
          <w:sz w:val="24"/>
          <w:szCs w:val="24"/>
        </w:rPr>
        <w:t>th Op</w:t>
      </w:r>
      <w:r>
        <w:rPr>
          <w:color w:val="212121"/>
          <w:spacing w:val="-1"/>
          <w:sz w:val="24"/>
          <w:szCs w:val="24"/>
        </w:rPr>
        <w:t>e</w:t>
      </w:r>
      <w:r>
        <w:rPr>
          <w:color w:val="212121"/>
          <w:sz w:val="24"/>
          <w:szCs w:val="24"/>
        </w:rPr>
        <w:t xml:space="preserve">nCV </w:t>
      </w:r>
      <w:r>
        <w:rPr>
          <w:color w:val="212121"/>
          <w:spacing w:val="-1"/>
          <w:sz w:val="24"/>
          <w:szCs w:val="24"/>
        </w:rPr>
        <w:t>a</w:t>
      </w:r>
      <w:r>
        <w:rPr>
          <w:color w:val="212121"/>
          <w:sz w:val="24"/>
          <w:szCs w:val="24"/>
        </w:rPr>
        <w:t xml:space="preserve">nd both </w:t>
      </w:r>
      <w:r>
        <w:rPr>
          <w:color w:val="212121"/>
          <w:spacing w:val="3"/>
          <w:sz w:val="24"/>
          <w:szCs w:val="24"/>
        </w:rPr>
        <w:t>P</w:t>
      </w:r>
      <w:r>
        <w:rPr>
          <w:color w:val="212121"/>
          <w:spacing w:val="-5"/>
          <w:sz w:val="24"/>
          <w:szCs w:val="24"/>
        </w:rPr>
        <w:t>y</w:t>
      </w:r>
      <w:r>
        <w:rPr>
          <w:color w:val="212121"/>
          <w:sz w:val="24"/>
          <w:szCs w:val="24"/>
        </w:rPr>
        <w:t>th</w:t>
      </w:r>
      <w:r>
        <w:rPr>
          <w:color w:val="212121"/>
          <w:spacing w:val="3"/>
          <w:sz w:val="24"/>
          <w:szCs w:val="24"/>
        </w:rPr>
        <w:t>o</w:t>
      </w:r>
      <w:r>
        <w:rPr>
          <w:color w:val="212121"/>
          <w:sz w:val="24"/>
          <w:szCs w:val="24"/>
        </w:rPr>
        <w:t>n</w:t>
      </w:r>
      <w:r>
        <w:rPr>
          <w:color w:val="212121"/>
          <w:spacing w:val="1"/>
          <w:sz w:val="24"/>
          <w:szCs w:val="24"/>
        </w:rPr>
        <w:t xml:space="preserve"> </w:t>
      </w:r>
      <w:r>
        <w:rPr>
          <w:color w:val="212121"/>
          <w:sz w:val="24"/>
          <w:szCs w:val="24"/>
        </w:rPr>
        <w:t xml:space="preserve">2.7 </w:t>
      </w:r>
      <w:r>
        <w:rPr>
          <w:color w:val="212121"/>
          <w:spacing w:val="-1"/>
          <w:sz w:val="24"/>
          <w:szCs w:val="24"/>
        </w:rPr>
        <w:t>a</w:t>
      </w:r>
      <w:r>
        <w:rPr>
          <w:color w:val="212121"/>
          <w:sz w:val="24"/>
          <w:szCs w:val="24"/>
        </w:rPr>
        <w:t xml:space="preserve">nd </w:t>
      </w:r>
      <w:r>
        <w:rPr>
          <w:color w:val="212121"/>
          <w:spacing w:val="3"/>
          <w:sz w:val="24"/>
          <w:szCs w:val="24"/>
        </w:rPr>
        <w:t>P</w:t>
      </w:r>
      <w:r>
        <w:rPr>
          <w:color w:val="212121"/>
          <w:spacing w:val="-5"/>
          <w:sz w:val="24"/>
          <w:szCs w:val="24"/>
        </w:rPr>
        <w:t>y</w:t>
      </w:r>
      <w:r>
        <w:rPr>
          <w:color w:val="212121"/>
          <w:sz w:val="24"/>
          <w:szCs w:val="24"/>
        </w:rPr>
        <w:t>thon</w:t>
      </w:r>
      <w:r>
        <w:rPr>
          <w:color w:val="212121"/>
          <w:spacing w:val="1"/>
          <w:sz w:val="24"/>
          <w:szCs w:val="24"/>
        </w:rPr>
        <w:t xml:space="preserve"> </w:t>
      </w:r>
      <w:r>
        <w:rPr>
          <w:color w:val="212121"/>
          <w:sz w:val="24"/>
          <w:szCs w:val="24"/>
        </w:rPr>
        <w:t>3.</w:t>
      </w:r>
    </w:p>
    <w:p w:rsidR="00EA5B02" w:rsidRDefault="00EA5B02" w:rsidP="009B6B29">
      <w:pPr>
        <w:tabs>
          <w:tab w:val="left" w:pos="2600"/>
        </w:tabs>
        <w:spacing w:after="620" w:line="360" w:lineRule="auto"/>
        <w:ind w:right="1296"/>
        <w:jc w:val="both"/>
        <w:rPr>
          <w:sz w:val="24"/>
          <w:szCs w:val="24"/>
        </w:rPr>
      </w:pPr>
      <w:r>
        <w:rPr>
          <w:rFonts w:ascii="Symbol" w:eastAsia="Symbol" w:hAnsi="Symbol" w:cs="Symbol"/>
          <w:sz w:val="24"/>
          <w:szCs w:val="24"/>
        </w:rPr>
        <w:t></w:t>
      </w:r>
      <w:r>
        <w:rPr>
          <w:sz w:val="24"/>
          <w:szCs w:val="24"/>
        </w:rPr>
        <w:t xml:space="preserve"> </w:t>
      </w:r>
      <w:r w:rsidR="00866963">
        <w:rPr>
          <w:b/>
          <w:sz w:val="24"/>
          <w:szCs w:val="24"/>
        </w:rPr>
        <w:t>Dlib</w:t>
      </w:r>
      <w:r>
        <w:rPr>
          <w:b/>
          <w:spacing w:val="23"/>
          <w:sz w:val="24"/>
          <w:szCs w:val="24"/>
        </w:rPr>
        <w:t xml:space="preserve"> </w:t>
      </w:r>
      <w:r>
        <w:rPr>
          <w:b/>
          <w:sz w:val="24"/>
          <w:szCs w:val="24"/>
        </w:rPr>
        <w:t xml:space="preserve">: </w:t>
      </w:r>
      <w:r>
        <w:rPr>
          <w:sz w:val="24"/>
          <w:szCs w:val="24"/>
        </w:rPr>
        <w:t>Dlib is a 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 purp</w:t>
      </w:r>
      <w:r>
        <w:rPr>
          <w:spacing w:val="-1"/>
          <w:sz w:val="24"/>
          <w:szCs w:val="24"/>
        </w:rPr>
        <w:t>o</w:t>
      </w:r>
      <w:r>
        <w:rPr>
          <w:sz w:val="24"/>
          <w:szCs w:val="24"/>
        </w:rPr>
        <w:t xml:space="preserve">se </w:t>
      </w:r>
      <w:r>
        <w:rPr>
          <w:spacing w:val="-1"/>
          <w:sz w:val="24"/>
          <w:szCs w:val="24"/>
        </w:rPr>
        <w:t>c</w:t>
      </w:r>
      <w:r>
        <w:rPr>
          <w:sz w:val="24"/>
          <w:szCs w:val="24"/>
        </w:rPr>
        <w:t>ros</w:t>
      </w:r>
      <w:r>
        <w:rPr>
          <w:spacing w:val="4"/>
          <w:sz w:val="24"/>
          <w:szCs w:val="24"/>
        </w:rPr>
        <w:t>s</w:t>
      </w:r>
      <w:r>
        <w:rPr>
          <w:spacing w:val="-1"/>
          <w:sz w:val="24"/>
          <w:szCs w:val="24"/>
        </w:rPr>
        <w:t>-</w:t>
      </w:r>
      <w:r>
        <w:rPr>
          <w:sz w:val="24"/>
          <w:szCs w:val="24"/>
        </w:rPr>
        <w:t>platf</w:t>
      </w:r>
      <w:r>
        <w:rPr>
          <w:spacing w:val="-1"/>
          <w:sz w:val="24"/>
          <w:szCs w:val="24"/>
        </w:rPr>
        <w:t>o</w:t>
      </w:r>
      <w:r>
        <w:rPr>
          <w:spacing w:val="1"/>
          <w:sz w:val="24"/>
          <w:szCs w:val="24"/>
        </w:rPr>
        <w:t>r</w:t>
      </w:r>
      <w:r>
        <w:rPr>
          <w:sz w:val="24"/>
          <w:szCs w:val="24"/>
        </w:rPr>
        <w:t>m softw</w:t>
      </w:r>
      <w:r>
        <w:rPr>
          <w:spacing w:val="-1"/>
          <w:sz w:val="24"/>
          <w:szCs w:val="24"/>
        </w:rPr>
        <w:t>a</w:t>
      </w:r>
      <w:r>
        <w:rPr>
          <w:sz w:val="24"/>
          <w:szCs w:val="24"/>
        </w:rPr>
        <w:t>re</w:t>
      </w:r>
      <w:r>
        <w:rPr>
          <w:spacing w:val="3"/>
          <w:sz w:val="24"/>
          <w:szCs w:val="24"/>
        </w:rPr>
        <w:t xml:space="preserve"> </w:t>
      </w:r>
      <w:r>
        <w:rPr>
          <w:sz w:val="24"/>
          <w:szCs w:val="24"/>
        </w:rPr>
        <w:t>l</w:t>
      </w:r>
      <w:r>
        <w:rPr>
          <w:spacing w:val="1"/>
          <w:sz w:val="24"/>
          <w:szCs w:val="24"/>
        </w:rPr>
        <w:t>i</w:t>
      </w:r>
      <w:r>
        <w:rPr>
          <w:sz w:val="24"/>
          <w:szCs w:val="24"/>
        </w:rPr>
        <w:t>b</w:t>
      </w:r>
      <w:r>
        <w:rPr>
          <w:spacing w:val="-1"/>
          <w:sz w:val="24"/>
          <w:szCs w:val="24"/>
        </w:rPr>
        <w:t>ra</w:t>
      </w:r>
      <w:r>
        <w:rPr>
          <w:spacing w:val="4"/>
          <w:sz w:val="24"/>
          <w:szCs w:val="24"/>
        </w:rPr>
        <w:t>r</w:t>
      </w:r>
      <w:r>
        <w:rPr>
          <w:sz w:val="24"/>
          <w:szCs w:val="24"/>
        </w:rPr>
        <w:t>y w</w:t>
      </w:r>
      <w:r>
        <w:rPr>
          <w:spacing w:val="-1"/>
          <w:sz w:val="24"/>
          <w:szCs w:val="24"/>
        </w:rPr>
        <w:t>r</w:t>
      </w:r>
      <w:r>
        <w:rPr>
          <w:sz w:val="24"/>
          <w:szCs w:val="24"/>
        </w:rPr>
        <w:t>i</w:t>
      </w:r>
      <w:r>
        <w:rPr>
          <w:spacing w:val="1"/>
          <w:sz w:val="24"/>
          <w:szCs w:val="24"/>
        </w:rPr>
        <w:t>t</w:t>
      </w:r>
      <w:r>
        <w:rPr>
          <w:sz w:val="24"/>
          <w:szCs w:val="24"/>
        </w:rPr>
        <w:t>ten</w:t>
      </w:r>
      <w:r>
        <w:rPr>
          <w:spacing w:val="2"/>
          <w:sz w:val="24"/>
          <w:szCs w:val="24"/>
        </w:rPr>
        <w:t xml:space="preserve"> </w:t>
      </w:r>
      <w:r>
        <w:rPr>
          <w:sz w:val="24"/>
          <w:szCs w:val="24"/>
        </w:rPr>
        <w:t>in</w:t>
      </w:r>
      <w:r>
        <w:rPr>
          <w:spacing w:val="3"/>
          <w:sz w:val="24"/>
          <w:szCs w:val="24"/>
        </w:rPr>
        <w:t xml:space="preserve"> </w:t>
      </w:r>
      <w:r>
        <w:rPr>
          <w:sz w:val="24"/>
          <w:szCs w:val="24"/>
        </w:rPr>
        <w:t>the</w:t>
      </w:r>
      <w:r>
        <w:rPr>
          <w:spacing w:val="2"/>
          <w:sz w:val="24"/>
          <w:szCs w:val="24"/>
        </w:rPr>
        <w:t xml:space="preserve"> 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1"/>
          <w:sz w:val="24"/>
          <w:szCs w:val="24"/>
        </w:rPr>
        <w:t>m</w:t>
      </w:r>
      <w:r>
        <w:rPr>
          <w:spacing w:val="3"/>
          <w:sz w:val="24"/>
          <w:szCs w:val="24"/>
        </w:rPr>
        <w:t>i</w:t>
      </w:r>
      <w:r>
        <w:rPr>
          <w:sz w:val="24"/>
          <w:szCs w:val="24"/>
        </w:rPr>
        <w:t>ng lan</w:t>
      </w:r>
      <w:r>
        <w:rPr>
          <w:spacing w:val="-3"/>
          <w:sz w:val="24"/>
          <w:szCs w:val="24"/>
        </w:rPr>
        <w:t>g</w:t>
      </w:r>
      <w:r>
        <w:rPr>
          <w:spacing w:val="2"/>
          <w:sz w:val="24"/>
          <w:szCs w:val="24"/>
        </w:rPr>
        <w:t>u</w:t>
      </w:r>
      <w:r>
        <w:rPr>
          <w:spacing w:val="1"/>
          <w:sz w:val="24"/>
          <w:szCs w:val="24"/>
        </w:rPr>
        <w:t>a</w:t>
      </w:r>
      <w:r>
        <w:rPr>
          <w:spacing w:val="-2"/>
          <w:sz w:val="24"/>
          <w:szCs w:val="24"/>
        </w:rPr>
        <w:t>g</w:t>
      </w:r>
      <w:r>
        <w:rPr>
          <w:sz w:val="24"/>
          <w:szCs w:val="24"/>
        </w:rPr>
        <w:t>e</w:t>
      </w:r>
      <w:r>
        <w:rPr>
          <w:spacing w:val="4"/>
          <w:sz w:val="24"/>
          <w:szCs w:val="24"/>
        </w:rPr>
        <w:t xml:space="preserve"> </w:t>
      </w:r>
      <w:r>
        <w:rPr>
          <w:spacing w:val="5"/>
          <w:sz w:val="24"/>
          <w:szCs w:val="24"/>
        </w:rPr>
        <w:t>p</w:t>
      </w:r>
      <w:r>
        <w:rPr>
          <w:spacing w:val="-5"/>
          <w:sz w:val="24"/>
          <w:szCs w:val="24"/>
        </w:rPr>
        <w:t>y</w:t>
      </w:r>
      <w:r>
        <w:rPr>
          <w:sz w:val="24"/>
          <w:szCs w:val="24"/>
        </w:rPr>
        <w:t>thon.</w:t>
      </w:r>
      <w:r>
        <w:rPr>
          <w:spacing w:val="10"/>
          <w:sz w:val="24"/>
          <w:szCs w:val="24"/>
        </w:rPr>
        <w:t xml:space="preserve"> </w:t>
      </w:r>
      <w:r>
        <w:rPr>
          <w:spacing w:val="-3"/>
          <w:sz w:val="24"/>
          <w:szCs w:val="24"/>
        </w:rPr>
        <w:t>I</w:t>
      </w:r>
      <w:r>
        <w:rPr>
          <w:sz w:val="24"/>
          <w:szCs w:val="24"/>
        </w:rPr>
        <w:t>ts</w:t>
      </w:r>
      <w:r>
        <w:rPr>
          <w:spacing w:val="5"/>
          <w:sz w:val="24"/>
          <w:szCs w:val="24"/>
        </w:rPr>
        <w:t xml:space="preserve">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r>
        <w:rPr>
          <w:spacing w:val="5"/>
          <w:sz w:val="24"/>
          <w:szCs w:val="24"/>
        </w:rPr>
        <w:t xml:space="preserve"> </w:t>
      </w:r>
      <w:r>
        <w:rPr>
          <w:sz w:val="24"/>
          <w:szCs w:val="24"/>
        </w:rPr>
        <w:t>is</w:t>
      </w:r>
      <w:r>
        <w:rPr>
          <w:spacing w:val="7"/>
          <w:sz w:val="24"/>
          <w:szCs w:val="24"/>
        </w:rPr>
        <w:t xml:space="preserve"> </w:t>
      </w:r>
      <w:r>
        <w:rPr>
          <w:sz w:val="24"/>
          <w:szCs w:val="24"/>
        </w:rPr>
        <w:t>h</w:t>
      </w:r>
      <w:r>
        <w:rPr>
          <w:spacing w:val="-1"/>
          <w:sz w:val="24"/>
          <w:szCs w:val="24"/>
        </w:rPr>
        <w:t>ea</w:t>
      </w:r>
      <w:r>
        <w:rPr>
          <w:sz w:val="24"/>
          <w:szCs w:val="24"/>
        </w:rPr>
        <w:t>vi</w:t>
      </w:r>
      <w:r>
        <w:rPr>
          <w:spacing w:val="6"/>
          <w:sz w:val="24"/>
          <w:szCs w:val="24"/>
        </w:rPr>
        <w:t>l</w:t>
      </w:r>
      <w:r>
        <w:rPr>
          <w:sz w:val="24"/>
          <w:szCs w:val="24"/>
        </w:rPr>
        <w:t>y i</w:t>
      </w:r>
      <w:r>
        <w:rPr>
          <w:spacing w:val="3"/>
          <w:sz w:val="24"/>
          <w:szCs w:val="24"/>
        </w:rPr>
        <w:t>n</w:t>
      </w:r>
      <w:r>
        <w:rPr>
          <w:sz w:val="24"/>
          <w:szCs w:val="24"/>
        </w:rPr>
        <w:t>flu</w:t>
      </w:r>
      <w:r>
        <w:rPr>
          <w:spacing w:val="-1"/>
          <w:sz w:val="24"/>
          <w:szCs w:val="24"/>
        </w:rPr>
        <w:t>e</w:t>
      </w:r>
      <w:r>
        <w:rPr>
          <w:sz w:val="24"/>
          <w:szCs w:val="24"/>
        </w:rPr>
        <w:t>n</w:t>
      </w:r>
      <w:r>
        <w:rPr>
          <w:spacing w:val="-1"/>
          <w:sz w:val="24"/>
          <w:szCs w:val="24"/>
        </w:rPr>
        <w:t>ce</w:t>
      </w:r>
      <w:r>
        <w:rPr>
          <w:sz w:val="24"/>
          <w:szCs w:val="24"/>
        </w:rPr>
        <w:t>d</w:t>
      </w:r>
      <w:r>
        <w:rPr>
          <w:spacing w:val="9"/>
          <w:sz w:val="24"/>
          <w:szCs w:val="24"/>
        </w:rPr>
        <w:t xml:space="preserve"> </w:t>
      </w:r>
      <w:r>
        <w:rPr>
          <w:spacing w:val="2"/>
          <w:sz w:val="24"/>
          <w:szCs w:val="24"/>
        </w:rPr>
        <w:t>b</w:t>
      </w:r>
      <w:r>
        <w:rPr>
          <w:sz w:val="24"/>
          <w:szCs w:val="24"/>
        </w:rPr>
        <w:t>y ide</w:t>
      </w:r>
      <w:r>
        <w:rPr>
          <w:spacing w:val="-1"/>
          <w:sz w:val="24"/>
          <w:szCs w:val="24"/>
        </w:rPr>
        <w:t>a</w:t>
      </w:r>
      <w:r>
        <w:rPr>
          <w:sz w:val="24"/>
          <w:szCs w:val="24"/>
        </w:rPr>
        <w:t>s</w:t>
      </w:r>
      <w:r>
        <w:rPr>
          <w:spacing w:val="5"/>
          <w:sz w:val="24"/>
          <w:szCs w:val="24"/>
        </w:rPr>
        <w:t xml:space="preserve"> </w:t>
      </w:r>
      <w:r>
        <w:rPr>
          <w:sz w:val="24"/>
          <w:szCs w:val="24"/>
        </w:rPr>
        <w:t>f</w:t>
      </w:r>
      <w:r>
        <w:rPr>
          <w:spacing w:val="-1"/>
          <w:sz w:val="24"/>
          <w:szCs w:val="24"/>
        </w:rPr>
        <w:t>r</w:t>
      </w:r>
      <w:r>
        <w:rPr>
          <w:sz w:val="24"/>
          <w:szCs w:val="24"/>
        </w:rPr>
        <w:t>om</w:t>
      </w:r>
      <w:r>
        <w:rPr>
          <w:spacing w:val="5"/>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5"/>
          <w:sz w:val="24"/>
          <w:szCs w:val="24"/>
        </w:rPr>
        <w:t xml:space="preserve"> b</w:t>
      </w:r>
      <w:r>
        <w:rPr>
          <w:sz w:val="24"/>
          <w:szCs w:val="24"/>
        </w:rPr>
        <w:t xml:space="preserve">y </w:t>
      </w:r>
      <w:r>
        <w:rPr>
          <w:spacing w:val="-1"/>
          <w:sz w:val="24"/>
          <w:szCs w:val="24"/>
        </w:rPr>
        <w:t>c</w:t>
      </w:r>
      <w:r>
        <w:rPr>
          <w:sz w:val="24"/>
          <w:szCs w:val="24"/>
        </w:rPr>
        <w:t>o</w:t>
      </w:r>
      <w:r>
        <w:rPr>
          <w:spacing w:val="2"/>
          <w:sz w:val="24"/>
          <w:szCs w:val="24"/>
        </w:rPr>
        <w:t>n</w:t>
      </w:r>
      <w:r>
        <w:rPr>
          <w:sz w:val="24"/>
          <w:szCs w:val="24"/>
        </w:rPr>
        <w:t>tr</w:t>
      </w:r>
      <w:r>
        <w:rPr>
          <w:spacing w:val="-1"/>
          <w:sz w:val="24"/>
          <w:szCs w:val="24"/>
        </w:rPr>
        <w:t>ac</w:t>
      </w:r>
      <w:r>
        <w:rPr>
          <w:sz w:val="24"/>
          <w:szCs w:val="24"/>
        </w:rPr>
        <w:t>t</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c</w:t>
      </w:r>
      <w:r>
        <w:rPr>
          <w:sz w:val="24"/>
          <w:szCs w:val="24"/>
        </w:rPr>
        <w:t>omponen</w:t>
      </w:r>
      <w:r>
        <w:rPr>
          <w:spacing w:val="5"/>
          <w:sz w:val="24"/>
          <w:szCs w:val="24"/>
        </w:rPr>
        <w:t>t</w:t>
      </w:r>
      <w:r>
        <w:rPr>
          <w:spacing w:val="-1"/>
          <w:sz w:val="24"/>
          <w:szCs w:val="24"/>
        </w:rPr>
        <w:t>-</w:t>
      </w:r>
      <w:r>
        <w:rPr>
          <w:sz w:val="24"/>
          <w:szCs w:val="24"/>
        </w:rPr>
        <w:t>b</w:t>
      </w:r>
      <w:r>
        <w:rPr>
          <w:spacing w:val="-1"/>
          <w:sz w:val="24"/>
          <w:szCs w:val="24"/>
        </w:rPr>
        <w:t>a</w:t>
      </w:r>
      <w:r>
        <w:rPr>
          <w:spacing w:val="2"/>
          <w:sz w:val="24"/>
          <w:szCs w:val="24"/>
        </w:rPr>
        <w:t>s</w:t>
      </w:r>
      <w:r>
        <w:rPr>
          <w:spacing w:val="-1"/>
          <w:sz w:val="24"/>
          <w:szCs w:val="24"/>
        </w:rPr>
        <w:t>e</w:t>
      </w:r>
      <w:r>
        <w:rPr>
          <w:sz w:val="24"/>
          <w:szCs w:val="24"/>
        </w:rPr>
        <w:t>d softw</w:t>
      </w:r>
      <w:r>
        <w:rPr>
          <w:spacing w:val="-1"/>
          <w:sz w:val="24"/>
          <w:szCs w:val="24"/>
        </w:rPr>
        <w:t>a</w:t>
      </w:r>
      <w:r>
        <w:rPr>
          <w:sz w:val="24"/>
          <w:szCs w:val="24"/>
        </w:rPr>
        <w:t>re</w:t>
      </w:r>
      <w:r>
        <w:rPr>
          <w:spacing w:val="17"/>
          <w:sz w:val="24"/>
          <w:szCs w:val="24"/>
        </w:rPr>
        <w:t xml:space="preserve"> </w:t>
      </w:r>
      <w:r>
        <w:rPr>
          <w:spacing w:val="-1"/>
          <w:sz w:val="24"/>
          <w:szCs w:val="24"/>
        </w:rPr>
        <w:t>e</w:t>
      </w:r>
      <w:r>
        <w:rPr>
          <w:spacing w:val="2"/>
          <w:sz w:val="24"/>
          <w:szCs w:val="24"/>
        </w:rPr>
        <w:t>n</w:t>
      </w:r>
      <w:r>
        <w:rPr>
          <w:spacing w:val="-2"/>
          <w:sz w:val="24"/>
          <w:szCs w:val="24"/>
        </w:rPr>
        <w:t>g</w:t>
      </w:r>
      <w:r>
        <w:rPr>
          <w:sz w:val="24"/>
          <w:szCs w:val="24"/>
        </w:rPr>
        <w:t>ine</w:t>
      </w:r>
      <w:r>
        <w:rPr>
          <w:spacing w:val="1"/>
          <w:sz w:val="24"/>
          <w:szCs w:val="24"/>
        </w:rPr>
        <w:t>e</w:t>
      </w:r>
      <w:r>
        <w:rPr>
          <w:sz w:val="24"/>
          <w:szCs w:val="24"/>
        </w:rPr>
        <w:t>ri</w:t>
      </w:r>
      <w:r>
        <w:rPr>
          <w:spacing w:val="2"/>
          <w:sz w:val="24"/>
          <w:szCs w:val="24"/>
        </w:rPr>
        <w:t>n</w:t>
      </w:r>
      <w:r>
        <w:rPr>
          <w:spacing w:val="-2"/>
          <w:sz w:val="24"/>
          <w:szCs w:val="24"/>
        </w:rPr>
        <w:t>g</w:t>
      </w:r>
      <w:r>
        <w:rPr>
          <w:sz w:val="24"/>
          <w:szCs w:val="24"/>
        </w:rPr>
        <w:t>.</w:t>
      </w:r>
      <w:r>
        <w:rPr>
          <w:spacing w:val="17"/>
          <w:sz w:val="24"/>
          <w:szCs w:val="24"/>
        </w:rPr>
        <w:t xml:space="preserve"> </w:t>
      </w:r>
      <w:r>
        <w:rPr>
          <w:sz w:val="24"/>
          <w:szCs w:val="24"/>
        </w:rPr>
        <w:t>T</w:t>
      </w:r>
      <w:r>
        <w:rPr>
          <w:spacing w:val="2"/>
          <w:sz w:val="24"/>
          <w:szCs w:val="24"/>
        </w:rPr>
        <w:t>h</w:t>
      </w:r>
      <w:r>
        <w:rPr>
          <w:sz w:val="24"/>
          <w:szCs w:val="24"/>
        </w:rPr>
        <w:t>us</w:t>
      </w:r>
      <w:r>
        <w:rPr>
          <w:spacing w:val="17"/>
          <w:sz w:val="24"/>
          <w:szCs w:val="24"/>
        </w:rPr>
        <w:t xml:space="preserve"> </w:t>
      </w:r>
      <w:r>
        <w:rPr>
          <w:sz w:val="24"/>
          <w:szCs w:val="24"/>
        </w:rPr>
        <w:t>it</w:t>
      </w:r>
      <w:r>
        <w:rPr>
          <w:spacing w:val="17"/>
          <w:sz w:val="24"/>
          <w:szCs w:val="24"/>
        </w:rPr>
        <w:t xml:space="preserve"> </w:t>
      </w:r>
      <w:r>
        <w:rPr>
          <w:sz w:val="24"/>
          <w:szCs w:val="24"/>
        </w:rPr>
        <w:t>is,</w:t>
      </w:r>
      <w:r>
        <w:rPr>
          <w:spacing w:val="17"/>
          <w:sz w:val="24"/>
          <w:szCs w:val="24"/>
        </w:rPr>
        <w:t xml:space="preserve"> </w:t>
      </w:r>
      <w:r>
        <w:rPr>
          <w:sz w:val="24"/>
          <w:szCs w:val="24"/>
        </w:rPr>
        <w:t>fi</w:t>
      </w:r>
      <w:r>
        <w:rPr>
          <w:spacing w:val="-1"/>
          <w:sz w:val="24"/>
          <w:szCs w:val="24"/>
        </w:rPr>
        <w:t>r</w:t>
      </w:r>
      <w:r>
        <w:rPr>
          <w:sz w:val="24"/>
          <w:szCs w:val="24"/>
        </w:rPr>
        <w:t>st</w:t>
      </w:r>
      <w:r>
        <w:rPr>
          <w:spacing w:val="17"/>
          <w:sz w:val="24"/>
          <w:szCs w:val="24"/>
        </w:rPr>
        <w:t xml:space="preserve"> </w:t>
      </w:r>
      <w:r>
        <w:rPr>
          <w:spacing w:val="-1"/>
          <w:sz w:val="24"/>
          <w:szCs w:val="24"/>
        </w:rPr>
        <w:t>a</w:t>
      </w:r>
      <w:r>
        <w:rPr>
          <w:sz w:val="24"/>
          <w:szCs w:val="24"/>
        </w:rPr>
        <w:t>nd</w:t>
      </w:r>
      <w:r>
        <w:rPr>
          <w:spacing w:val="17"/>
          <w:sz w:val="24"/>
          <w:szCs w:val="24"/>
        </w:rPr>
        <w:t xml:space="preserve"> </w:t>
      </w:r>
      <w:r>
        <w:rPr>
          <w:sz w:val="24"/>
          <w:szCs w:val="24"/>
        </w:rPr>
        <w:t>fo</w:t>
      </w:r>
      <w:r>
        <w:rPr>
          <w:spacing w:val="1"/>
          <w:sz w:val="24"/>
          <w:szCs w:val="24"/>
        </w:rPr>
        <w:t>r</w:t>
      </w:r>
      <w:r>
        <w:rPr>
          <w:spacing w:val="-1"/>
          <w:sz w:val="24"/>
          <w:szCs w:val="24"/>
        </w:rPr>
        <w:t>e</w:t>
      </w:r>
      <w:r>
        <w:rPr>
          <w:sz w:val="24"/>
          <w:szCs w:val="24"/>
        </w:rPr>
        <w:t>m</w:t>
      </w:r>
      <w:r>
        <w:rPr>
          <w:spacing w:val="3"/>
          <w:sz w:val="24"/>
          <w:szCs w:val="24"/>
        </w:rPr>
        <w:t>o</w:t>
      </w:r>
      <w:r>
        <w:rPr>
          <w:sz w:val="24"/>
          <w:szCs w:val="24"/>
        </w:rPr>
        <w:t>st, a</w:t>
      </w:r>
      <w:r>
        <w:rPr>
          <w:spacing w:val="-1"/>
          <w:sz w:val="24"/>
          <w:szCs w:val="24"/>
        </w:rPr>
        <w:t xml:space="preserve"> </w:t>
      </w:r>
      <w:r>
        <w:rPr>
          <w:sz w:val="24"/>
          <w:szCs w:val="24"/>
        </w:rPr>
        <w:t>set of</w:t>
      </w:r>
      <w:r>
        <w:rPr>
          <w:spacing w:val="-1"/>
          <w:sz w:val="24"/>
          <w:szCs w:val="24"/>
        </w:rPr>
        <w:t xml:space="preserve"> </w:t>
      </w:r>
      <w:r>
        <w:rPr>
          <w:sz w:val="24"/>
          <w:szCs w:val="24"/>
        </w:rPr>
        <w:t>indep</w:t>
      </w:r>
      <w:r>
        <w:rPr>
          <w:spacing w:val="-1"/>
          <w:sz w:val="24"/>
          <w:szCs w:val="24"/>
        </w:rPr>
        <w:t>e</w:t>
      </w:r>
      <w:r>
        <w:rPr>
          <w:sz w:val="24"/>
          <w:szCs w:val="24"/>
        </w:rPr>
        <w:t>n</w:t>
      </w:r>
      <w:r>
        <w:rPr>
          <w:spacing w:val="2"/>
          <w:sz w:val="24"/>
          <w:szCs w:val="24"/>
        </w:rPr>
        <w:t>d</w:t>
      </w:r>
      <w:r>
        <w:rPr>
          <w:spacing w:val="-1"/>
          <w:sz w:val="24"/>
          <w:szCs w:val="24"/>
        </w:rPr>
        <w:t>e</w:t>
      </w:r>
      <w:r>
        <w:rPr>
          <w:sz w:val="24"/>
          <w:szCs w:val="24"/>
        </w:rPr>
        <w:t>nt sof</w:t>
      </w:r>
      <w:r>
        <w:rPr>
          <w:spacing w:val="3"/>
          <w:sz w:val="24"/>
          <w:szCs w:val="24"/>
        </w:rPr>
        <w:t>t</w:t>
      </w:r>
      <w:r>
        <w:rPr>
          <w:sz w:val="24"/>
          <w:szCs w:val="24"/>
        </w:rPr>
        <w:t>w</w:t>
      </w:r>
      <w:r>
        <w:rPr>
          <w:spacing w:val="-1"/>
          <w:sz w:val="24"/>
          <w:szCs w:val="24"/>
        </w:rPr>
        <w:t>a</w:t>
      </w:r>
      <w:r>
        <w:rPr>
          <w:sz w:val="24"/>
          <w:szCs w:val="24"/>
        </w:rPr>
        <w:t>re</w:t>
      </w:r>
      <w:r w:rsidR="009B6B29">
        <w:rPr>
          <w:sz w:val="24"/>
          <w:szCs w:val="24"/>
        </w:rPr>
        <w:t xml:space="preserve"> </w:t>
      </w:r>
      <w:r>
        <w:rPr>
          <w:spacing w:val="-1"/>
          <w:sz w:val="24"/>
          <w:szCs w:val="24"/>
        </w:rPr>
        <w:t>c</w:t>
      </w:r>
      <w:r>
        <w:rPr>
          <w:sz w:val="24"/>
          <w:szCs w:val="24"/>
        </w:rPr>
        <w:t>omponents</w:t>
      </w:r>
    </w:p>
    <w:p w:rsidR="00EA5B02" w:rsidRDefault="00EA5B02" w:rsidP="00B70518">
      <w:pPr>
        <w:tabs>
          <w:tab w:val="left" w:pos="2600"/>
        </w:tabs>
        <w:spacing w:after="620" w:line="360" w:lineRule="auto"/>
        <w:ind w:right="1296"/>
        <w:jc w:val="both"/>
        <w:rPr>
          <w:sz w:val="24"/>
          <w:szCs w:val="24"/>
        </w:rPr>
      </w:pPr>
      <w:r>
        <w:rPr>
          <w:rFonts w:ascii="Symbol" w:eastAsia="Symbol" w:hAnsi="Symbol" w:cs="Symbol"/>
          <w:sz w:val="24"/>
          <w:szCs w:val="24"/>
        </w:rPr>
        <w:t></w:t>
      </w:r>
      <w:r>
        <w:rPr>
          <w:sz w:val="24"/>
          <w:szCs w:val="24"/>
        </w:rPr>
        <w:t xml:space="preserve">  </w:t>
      </w:r>
      <w:r>
        <w:rPr>
          <w:b/>
          <w:sz w:val="24"/>
          <w:szCs w:val="24"/>
        </w:rPr>
        <w:t>Ti</w:t>
      </w:r>
      <w:r>
        <w:rPr>
          <w:b/>
          <w:spacing w:val="-3"/>
          <w:sz w:val="24"/>
          <w:szCs w:val="24"/>
        </w:rPr>
        <w:t>m</w:t>
      </w:r>
      <w:r>
        <w:rPr>
          <w:b/>
          <w:sz w:val="24"/>
          <w:szCs w:val="24"/>
        </w:rPr>
        <w:t>e</w:t>
      </w:r>
      <w:r>
        <w:rPr>
          <w:b/>
          <w:spacing w:val="-1"/>
          <w:sz w:val="24"/>
          <w:szCs w:val="24"/>
        </w:rPr>
        <w:t xml:space="preserve"> </w:t>
      </w:r>
      <w:r>
        <w:rPr>
          <w:b/>
          <w:spacing w:val="2"/>
          <w:sz w:val="24"/>
          <w:szCs w:val="24"/>
        </w:rPr>
        <w:t>:</w:t>
      </w:r>
      <w:r w:rsidR="00866963">
        <w:rPr>
          <w:b/>
          <w:spacing w:val="2"/>
          <w:sz w:val="24"/>
          <w:szCs w:val="24"/>
        </w:rPr>
        <w:t xml:space="preserve"> </w:t>
      </w:r>
      <w:r>
        <w:rPr>
          <w:sz w:val="24"/>
          <w:szCs w:val="24"/>
        </w:rPr>
        <w:t>Time modul</w:t>
      </w:r>
      <w:r>
        <w:rPr>
          <w:spacing w:val="-1"/>
          <w:sz w:val="24"/>
          <w:szCs w:val="24"/>
        </w:rPr>
        <w:t>e</w:t>
      </w:r>
      <w:r>
        <w:rPr>
          <w:sz w:val="24"/>
          <w:szCs w:val="24"/>
        </w:rPr>
        <w:t>.</w:t>
      </w:r>
    </w:p>
    <w:p w:rsidR="00EA5B02" w:rsidRDefault="00EA5B02" w:rsidP="00B70518">
      <w:pPr>
        <w:spacing w:after="620"/>
        <w:ind w:right="1296"/>
        <w:jc w:val="both"/>
        <w:rPr>
          <w:sz w:val="24"/>
          <w:szCs w:val="24"/>
        </w:rPr>
      </w:pPr>
      <w:r>
        <w:rPr>
          <w:b/>
          <w:sz w:val="24"/>
          <w:szCs w:val="24"/>
        </w:rPr>
        <w:lastRenderedPageBreak/>
        <w:t>2.1.3 Wo</w:t>
      </w:r>
      <w:r>
        <w:rPr>
          <w:b/>
          <w:spacing w:val="-1"/>
          <w:sz w:val="24"/>
          <w:szCs w:val="24"/>
        </w:rPr>
        <w:t>r</w:t>
      </w:r>
      <w:r>
        <w:rPr>
          <w:b/>
          <w:spacing w:val="1"/>
          <w:sz w:val="24"/>
          <w:szCs w:val="24"/>
        </w:rPr>
        <w:t>k</w:t>
      </w:r>
      <w:r>
        <w:rPr>
          <w:b/>
          <w:sz w:val="24"/>
          <w:szCs w:val="24"/>
        </w:rPr>
        <w:t>i</w:t>
      </w:r>
      <w:r>
        <w:rPr>
          <w:b/>
          <w:spacing w:val="1"/>
          <w:sz w:val="24"/>
          <w:szCs w:val="24"/>
        </w:rPr>
        <w:t>n</w:t>
      </w:r>
      <w:r>
        <w:rPr>
          <w:b/>
          <w:sz w:val="24"/>
          <w:szCs w:val="24"/>
        </w:rPr>
        <w:t xml:space="preserve">g </w:t>
      </w:r>
      <w:r>
        <w:rPr>
          <w:b/>
          <w:spacing w:val="-3"/>
          <w:sz w:val="24"/>
          <w:szCs w:val="24"/>
        </w:rPr>
        <w:t>P</w:t>
      </w:r>
      <w:r>
        <w:rPr>
          <w:b/>
          <w:sz w:val="24"/>
          <w:szCs w:val="24"/>
        </w:rPr>
        <w:t>lat</w:t>
      </w:r>
      <w:r>
        <w:rPr>
          <w:b/>
          <w:spacing w:val="1"/>
          <w:sz w:val="24"/>
          <w:szCs w:val="24"/>
        </w:rPr>
        <w:t>f</w:t>
      </w:r>
      <w:r>
        <w:rPr>
          <w:b/>
          <w:sz w:val="24"/>
          <w:szCs w:val="24"/>
        </w:rPr>
        <w:t>o</w:t>
      </w:r>
      <w:r>
        <w:rPr>
          <w:b/>
          <w:spacing w:val="1"/>
          <w:sz w:val="24"/>
          <w:szCs w:val="24"/>
        </w:rPr>
        <w:t>r</w:t>
      </w:r>
      <w:r>
        <w:rPr>
          <w:b/>
          <w:sz w:val="24"/>
          <w:szCs w:val="24"/>
        </w:rPr>
        <w:t>m</w:t>
      </w:r>
    </w:p>
    <w:p w:rsidR="00A76EFE" w:rsidRPr="00687C16" w:rsidRDefault="00EA5B02" w:rsidP="00687C16">
      <w:pPr>
        <w:spacing w:after="620"/>
        <w:ind w:right="1296"/>
        <w:jc w:val="both"/>
        <w:rPr>
          <w:sz w:val="24"/>
          <w:szCs w:val="24"/>
        </w:rPr>
      </w:pP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w:t>
      </w:r>
      <w:r>
        <w:rPr>
          <w:spacing w:val="6"/>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2"/>
          <w:sz w:val="24"/>
          <w:szCs w:val="24"/>
        </w:rPr>
        <w:t xml:space="preserve"> </w:t>
      </w:r>
      <w:r>
        <w:rPr>
          <w:sz w:val="24"/>
          <w:szCs w:val="24"/>
        </w:rPr>
        <w:t>: R</w:t>
      </w:r>
      <w:r>
        <w:rPr>
          <w:spacing w:val="-1"/>
          <w:sz w:val="24"/>
          <w:szCs w:val="24"/>
        </w:rPr>
        <w:t>a</w:t>
      </w:r>
      <w:r>
        <w:rPr>
          <w:sz w:val="24"/>
          <w:szCs w:val="24"/>
        </w:rPr>
        <w:t>spbe</w:t>
      </w:r>
      <w:r>
        <w:rPr>
          <w:spacing w:val="-1"/>
          <w:sz w:val="24"/>
          <w:szCs w:val="24"/>
        </w:rPr>
        <w:t>r</w:t>
      </w:r>
      <w:r>
        <w:rPr>
          <w:spacing w:val="4"/>
          <w:sz w:val="24"/>
          <w:szCs w:val="24"/>
        </w:rPr>
        <w:t>r</w:t>
      </w:r>
      <w:r>
        <w:rPr>
          <w:spacing w:val="-5"/>
          <w:sz w:val="24"/>
          <w:szCs w:val="24"/>
        </w:rPr>
        <w:t xml:space="preserve">y </w:t>
      </w:r>
      <w:r>
        <w:rPr>
          <w:spacing w:val="1"/>
          <w:sz w:val="24"/>
          <w:szCs w:val="24"/>
        </w:rPr>
        <w:t>P</w:t>
      </w:r>
      <w:r w:rsidR="00687C16">
        <w:rPr>
          <w:sz w:val="24"/>
          <w:szCs w:val="24"/>
        </w:rPr>
        <w:t>i</w:t>
      </w:r>
    </w:p>
    <w:p w:rsidR="00EA5B02" w:rsidRDefault="002A4821" w:rsidP="00B70518">
      <w:pPr>
        <w:spacing w:after="620"/>
        <w:ind w:right="1296"/>
        <w:jc w:val="both"/>
        <w:rPr>
          <w:sz w:val="28"/>
          <w:szCs w:val="28"/>
        </w:rPr>
      </w:pPr>
      <w:r>
        <w:rPr>
          <w:b/>
          <w:spacing w:val="1"/>
          <w:sz w:val="28"/>
          <w:szCs w:val="28"/>
        </w:rPr>
        <w:t>2</w:t>
      </w:r>
      <w:r>
        <w:rPr>
          <w:b/>
          <w:sz w:val="28"/>
          <w:szCs w:val="28"/>
        </w:rPr>
        <w:t xml:space="preserve">.2 </w:t>
      </w:r>
      <w:r>
        <w:rPr>
          <w:b/>
          <w:spacing w:val="-3"/>
          <w:sz w:val="28"/>
          <w:szCs w:val="28"/>
        </w:rPr>
        <w:t>S</w:t>
      </w:r>
      <w:r>
        <w:rPr>
          <w:b/>
          <w:spacing w:val="1"/>
          <w:sz w:val="28"/>
          <w:szCs w:val="28"/>
        </w:rPr>
        <w:t>o</w:t>
      </w:r>
      <w:r>
        <w:rPr>
          <w:b/>
          <w:sz w:val="28"/>
          <w:szCs w:val="28"/>
        </w:rPr>
        <w:t>f</w:t>
      </w:r>
      <w:r>
        <w:rPr>
          <w:b/>
          <w:spacing w:val="-2"/>
          <w:sz w:val="28"/>
          <w:szCs w:val="28"/>
        </w:rPr>
        <w:t>t</w:t>
      </w:r>
      <w:r>
        <w:rPr>
          <w:b/>
          <w:spacing w:val="1"/>
          <w:sz w:val="28"/>
          <w:szCs w:val="28"/>
        </w:rPr>
        <w:t>w</w:t>
      </w:r>
      <w:r>
        <w:rPr>
          <w:b/>
          <w:spacing w:val="-1"/>
          <w:sz w:val="28"/>
          <w:szCs w:val="28"/>
        </w:rPr>
        <w:t>a</w:t>
      </w:r>
      <w:r>
        <w:rPr>
          <w:b/>
          <w:sz w:val="28"/>
          <w:szCs w:val="28"/>
        </w:rPr>
        <w:t xml:space="preserve">re </w:t>
      </w:r>
      <w:r>
        <w:rPr>
          <w:b/>
          <w:spacing w:val="-1"/>
          <w:sz w:val="28"/>
          <w:szCs w:val="28"/>
        </w:rPr>
        <w:t>R</w:t>
      </w:r>
      <w:r>
        <w:rPr>
          <w:b/>
          <w:sz w:val="28"/>
          <w:szCs w:val="28"/>
        </w:rPr>
        <w:t>equ</w:t>
      </w:r>
      <w:r>
        <w:rPr>
          <w:b/>
          <w:spacing w:val="-1"/>
          <w:sz w:val="28"/>
          <w:szCs w:val="28"/>
        </w:rPr>
        <w:t>i</w:t>
      </w:r>
      <w:r>
        <w:rPr>
          <w:b/>
          <w:spacing w:val="-2"/>
          <w:sz w:val="28"/>
          <w:szCs w:val="28"/>
        </w:rPr>
        <w:t>r</w:t>
      </w:r>
      <w:r>
        <w:rPr>
          <w:b/>
          <w:sz w:val="28"/>
          <w:szCs w:val="28"/>
        </w:rPr>
        <w:t>e</w:t>
      </w:r>
      <w:r>
        <w:rPr>
          <w:b/>
          <w:spacing w:val="-3"/>
          <w:sz w:val="28"/>
          <w:szCs w:val="28"/>
        </w:rPr>
        <w:t>m</w:t>
      </w:r>
      <w:r>
        <w:rPr>
          <w:b/>
          <w:sz w:val="28"/>
          <w:szCs w:val="28"/>
        </w:rPr>
        <w:t>ent Specif</w:t>
      </w:r>
      <w:r>
        <w:rPr>
          <w:b/>
          <w:spacing w:val="2"/>
          <w:sz w:val="28"/>
          <w:szCs w:val="28"/>
        </w:rPr>
        <w:t>i</w:t>
      </w:r>
      <w:r>
        <w:rPr>
          <w:b/>
          <w:spacing w:val="-2"/>
          <w:sz w:val="28"/>
          <w:szCs w:val="28"/>
        </w:rPr>
        <w:t>c</w:t>
      </w:r>
      <w:r>
        <w:rPr>
          <w:b/>
          <w:spacing w:val="1"/>
          <w:sz w:val="28"/>
          <w:szCs w:val="28"/>
        </w:rPr>
        <w:t>a</w:t>
      </w:r>
      <w:r>
        <w:rPr>
          <w:b/>
          <w:spacing w:val="-2"/>
          <w:sz w:val="28"/>
          <w:szCs w:val="28"/>
        </w:rPr>
        <w:t>t</w:t>
      </w:r>
      <w:r>
        <w:rPr>
          <w:b/>
          <w:spacing w:val="-1"/>
          <w:sz w:val="28"/>
          <w:szCs w:val="28"/>
        </w:rPr>
        <w:t>i</w:t>
      </w:r>
      <w:r>
        <w:rPr>
          <w:b/>
          <w:spacing w:val="1"/>
          <w:sz w:val="28"/>
          <w:szCs w:val="28"/>
        </w:rPr>
        <w:t>o</w:t>
      </w:r>
      <w:r>
        <w:rPr>
          <w:b/>
          <w:sz w:val="28"/>
          <w:szCs w:val="28"/>
        </w:rPr>
        <w:t>n</w:t>
      </w:r>
    </w:p>
    <w:p w:rsidR="00EA5B02" w:rsidRDefault="002A4821" w:rsidP="00B70518">
      <w:pPr>
        <w:spacing w:after="620"/>
        <w:ind w:right="1296"/>
        <w:jc w:val="both"/>
        <w:rPr>
          <w:sz w:val="28"/>
          <w:szCs w:val="28"/>
        </w:rPr>
      </w:pPr>
      <w:r>
        <w:rPr>
          <w:b/>
          <w:sz w:val="24"/>
          <w:szCs w:val="24"/>
        </w:rPr>
        <w:t>2.2.1</w:t>
      </w:r>
      <w:r w:rsidR="00EA5B02">
        <w:rPr>
          <w:b/>
          <w:sz w:val="24"/>
          <w:szCs w:val="24"/>
        </w:rPr>
        <w:t xml:space="preserve"> </w:t>
      </w:r>
      <w:r>
        <w:rPr>
          <w:b/>
          <w:spacing w:val="-3"/>
          <w:sz w:val="24"/>
          <w:szCs w:val="24"/>
        </w:rPr>
        <w:t>P</w:t>
      </w:r>
      <w:r>
        <w:rPr>
          <w:b/>
          <w:spacing w:val="-1"/>
          <w:sz w:val="24"/>
          <w:szCs w:val="24"/>
        </w:rPr>
        <w:t>r</w:t>
      </w:r>
      <w:r>
        <w:rPr>
          <w:b/>
          <w:sz w:val="24"/>
          <w:szCs w:val="24"/>
        </w:rPr>
        <w:t>o</w:t>
      </w:r>
      <w:r>
        <w:rPr>
          <w:b/>
          <w:spacing w:val="1"/>
          <w:sz w:val="24"/>
          <w:szCs w:val="24"/>
        </w:rPr>
        <w:t>du</w:t>
      </w:r>
      <w:r>
        <w:rPr>
          <w:b/>
          <w:spacing w:val="-1"/>
          <w:sz w:val="24"/>
          <w:szCs w:val="24"/>
        </w:rPr>
        <w:t>c</w:t>
      </w:r>
      <w:r>
        <w:rPr>
          <w:b/>
          <w:sz w:val="24"/>
          <w:szCs w:val="24"/>
        </w:rPr>
        <w:t>t</w:t>
      </w:r>
      <w:r>
        <w:rPr>
          <w:b/>
          <w:spacing w:val="1"/>
          <w:sz w:val="24"/>
          <w:szCs w:val="24"/>
        </w:rPr>
        <w:t xml:space="preserve"> </w:t>
      </w:r>
      <w:r>
        <w:rPr>
          <w:b/>
          <w:sz w:val="24"/>
          <w:szCs w:val="24"/>
        </w:rPr>
        <w:t>P</w:t>
      </w:r>
      <w:r>
        <w:rPr>
          <w:b/>
          <w:spacing w:val="-1"/>
          <w:sz w:val="24"/>
          <w:szCs w:val="24"/>
        </w:rPr>
        <w:t>er</w:t>
      </w:r>
      <w:r>
        <w:rPr>
          <w:b/>
          <w:sz w:val="24"/>
          <w:szCs w:val="24"/>
        </w:rPr>
        <w:t>s</w:t>
      </w:r>
      <w:r>
        <w:rPr>
          <w:b/>
          <w:spacing w:val="1"/>
          <w:sz w:val="24"/>
          <w:szCs w:val="24"/>
        </w:rPr>
        <w:t>pe</w:t>
      </w:r>
      <w:r>
        <w:rPr>
          <w:b/>
          <w:spacing w:val="-1"/>
          <w:sz w:val="24"/>
          <w:szCs w:val="24"/>
        </w:rPr>
        <w:t>c</w:t>
      </w:r>
      <w:r>
        <w:rPr>
          <w:b/>
          <w:sz w:val="24"/>
          <w:szCs w:val="24"/>
        </w:rPr>
        <w:t>ti</w:t>
      </w:r>
      <w:r>
        <w:rPr>
          <w:b/>
          <w:spacing w:val="2"/>
          <w:sz w:val="24"/>
          <w:szCs w:val="24"/>
        </w:rPr>
        <w:t>v</w:t>
      </w:r>
      <w:r>
        <w:rPr>
          <w:b/>
          <w:sz w:val="24"/>
          <w:szCs w:val="24"/>
        </w:rPr>
        <w:t>e</w:t>
      </w:r>
    </w:p>
    <w:p w:rsidR="00BE06E0" w:rsidRPr="008973C8" w:rsidRDefault="002A4821" w:rsidP="008973C8">
      <w:pPr>
        <w:spacing w:after="620" w:line="360" w:lineRule="auto"/>
        <w:ind w:right="1296" w:firstLine="720"/>
        <w:jc w:val="both"/>
        <w:rPr>
          <w:sz w:val="24"/>
          <w:szCs w:val="24"/>
        </w:rPr>
      </w:pPr>
      <w:r>
        <w:rPr>
          <w:sz w:val="24"/>
          <w:szCs w:val="24"/>
        </w:rPr>
        <w:t>The p</w:t>
      </w:r>
      <w:r>
        <w:rPr>
          <w:spacing w:val="-1"/>
          <w:sz w:val="24"/>
          <w:szCs w:val="24"/>
        </w:rPr>
        <w:t>r</w:t>
      </w:r>
      <w:r>
        <w:rPr>
          <w:sz w:val="24"/>
          <w:szCs w:val="24"/>
        </w:rPr>
        <w:t>odu</w:t>
      </w:r>
      <w:r>
        <w:rPr>
          <w:spacing w:val="-1"/>
          <w:sz w:val="24"/>
          <w:szCs w:val="24"/>
        </w:rPr>
        <w:t>c</w:t>
      </w:r>
      <w:r>
        <w:rPr>
          <w:sz w:val="24"/>
          <w:szCs w:val="24"/>
        </w:rPr>
        <w:t>t</w:t>
      </w:r>
      <w:r>
        <w:rPr>
          <w:spacing w:val="2"/>
          <w:sz w:val="24"/>
          <w:szCs w:val="24"/>
        </w:rPr>
        <w:t xml:space="preserve"> </w:t>
      </w:r>
      <w:r>
        <w:rPr>
          <w:sz w:val="24"/>
          <w:szCs w:val="24"/>
        </w:rPr>
        <w:t>is</w:t>
      </w:r>
      <w:r>
        <w:rPr>
          <w:spacing w:val="2"/>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op</w:t>
      </w:r>
      <w:r>
        <w:rPr>
          <w:spacing w:val="-1"/>
          <w:sz w:val="24"/>
          <w:szCs w:val="24"/>
        </w:rPr>
        <w:t>e</w:t>
      </w:r>
      <w:r>
        <w:rPr>
          <w:sz w:val="24"/>
          <w:szCs w:val="24"/>
        </w:rPr>
        <w:t>n</w:t>
      </w:r>
      <w:r>
        <w:rPr>
          <w:spacing w:val="1"/>
          <w:sz w:val="24"/>
          <w:szCs w:val="24"/>
        </w:rPr>
        <w:t xml:space="preserve"> </w:t>
      </w:r>
      <w:r>
        <w:rPr>
          <w:sz w:val="24"/>
          <w:szCs w:val="24"/>
        </w:rPr>
        <w:t>sour</w:t>
      </w:r>
      <w:r>
        <w:rPr>
          <w:spacing w:val="-1"/>
          <w:sz w:val="24"/>
          <w:szCs w:val="24"/>
        </w:rPr>
        <w:t>ce</w:t>
      </w:r>
      <w:r>
        <w:rPr>
          <w:sz w:val="24"/>
          <w:szCs w:val="24"/>
        </w:rPr>
        <w:t>.</w:t>
      </w:r>
      <w:r>
        <w:rPr>
          <w:spacing w:val="1"/>
          <w:sz w:val="24"/>
          <w:szCs w:val="24"/>
        </w:rPr>
        <w:t xml:space="preserve"> </w:t>
      </w:r>
      <w:r>
        <w:rPr>
          <w:sz w:val="24"/>
          <w:szCs w:val="24"/>
        </w:rPr>
        <w:t>Cross platf</w:t>
      </w:r>
      <w:r>
        <w:rPr>
          <w:spacing w:val="-1"/>
          <w:sz w:val="24"/>
          <w:szCs w:val="24"/>
        </w:rPr>
        <w:t>o</w:t>
      </w:r>
      <w:r>
        <w:rPr>
          <w:sz w:val="24"/>
          <w:szCs w:val="24"/>
        </w:rPr>
        <w:t>rm</w:t>
      </w:r>
      <w:r>
        <w:rPr>
          <w:spacing w:val="2"/>
          <w:sz w:val="24"/>
          <w:szCs w:val="24"/>
        </w:rPr>
        <w:t xml:space="preserve"> </w:t>
      </w:r>
      <w:r>
        <w:rPr>
          <w:sz w:val="24"/>
          <w:szCs w:val="24"/>
        </w:rPr>
        <w:t>support:</w:t>
      </w:r>
      <w:r>
        <w:rPr>
          <w:spacing w:val="3"/>
          <w:sz w:val="24"/>
          <w:szCs w:val="24"/>
        </w:rPr>
        <w:t xml:space="preserve"> </w:t>
      </w:r>
      <w:r>
        <w:rPr>
          <w:sz w:val="24"/>
          <w:szCs w:val="24"/>
        </w:rPr>
        <w:t>O</w:t>
      </w:r>
      <w:r>
        <w:rPr>
          <w:spacing w:val="-1"/>
          <w:sz w:val="24"/>
          <w:szCs w:val="24"/>
        </w:rPr>
        <w:t>f</w:t>
      </w:r>
      <w:r>
        <w:rPr>
          <w:sz w:val="24"/>
          <w:szCs w:val="24"/>
        </w:rPr>
        <w:t>f</w:t>
      </w:r>
      <w:r>
        <w:rPr>
          <w:spacing w:val="-2"/>
          <w:sz w:val="24"/>
          <w:szCs w:val="24"/>
        </w:rPr>
        <w:t>e</w:t>
      </w:r>
      <w:r>
        <w:rPr>
          <w:sz w:val="24"/>
          <w:szCs w:val="24"/>
        </w:rPr>
        <w:t>rs</w:t>
      </w:r>
      <w:r>
        <w:rPr>
          <w:spacing w:val="2"/>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 support</w:t>
      </w:r>
      <w:r>
        <w:rPr>
          <w:spacing w:val="2"/>
          <w:sz w:val="24"/>
          <w:szCs w:val="24"/>
        </w:rPr>
        <w:t xml:space="preserve"> </w:t>
      </w:r>
      <w:r>
        <w:rPr>
          <w:sz w:val="24"/>
          <w:szCs w:val="24"/>
        </w:rPr>
        <w:t>for</w:t>
      </w:r>
      <w:r>
        <w:rPr>
          <w:spacing w:val="1"/>
          <w:sz w:val="24"/>
          <w:szCs w:val="24"/>
        </w:rPr>
        <w:t xml:space="preserve"> </w:t>
      </w:r>
      <w:r>
        <w:rPr>
          <w:sz w:val="24"/>
          <w:szCs w:val="24"/>
        </w:rPr>
        <w:t>most of</w:t>
      </w:r>
      <w:r>
        <w:rPr>
          <w:spacing w:val="16"/>
          <w:sz w:val="24"/>
          <w:szCs w:val="24"/>
        </w:rPr>
        <w:t xml:space="preserve"> </w:t>
      </w:r>
      <w:r>
        <w:rPr>
          <w:sz w:val="24"/>
          <w:szCs w:val="24"/>
        </w:rPr>
        <w:t>the</w:t>
      </w:r>
      <w:r>
        <w:rPr>
          <w:spacing w:val="16"/>
          <w:sz w:val="24"/>
          <w:szCs w:val="24"/>
        </w:rPr>
        <w:t xml:space="preserve"> </w:t>
      </w:r>
      <w:r>
        <w:rPr>
          <w:sz w:val="24"/>
          <w:szCs w:val="24"/>
        </w:rPr>
        <w:t>known</w:t>
      </w:r>
      <w:r>
        <w:rPr>
          <w:spacing w:val="18"/>
          <w:sz w:val="24"/>
          <w:szCs w:val="24"/>
        </w:rPr>
        <w:t xml:space="preserve"> </w:t>
      </w:r>
      <w:r>
        <w:rPr>
          <w:spacing w:val="-1"/>
          <w:sz w:val="24"/>
          <w:szCs w:val="24"/>
        </w:rPr>
        <w:t>a</w:t>
      </w:r>
      <w:r>
        <w:rPr>
          <w:sz w:val="24"/>
          <w:szCs w:val="24"/>
        </w:rPr>
        <w:t>nd</w:t>
      </w:r>
      <w:r>
        <w:rPr>
          <w:spacing w:val="17"/>
          <w:sz w:val="24"/>
          <w:szCs w:val="24"/>
        </w:rPr>
        <w:t xml:space="preserve"> </w:t>
      </w:r>
      <w:r>
        <w:rPr>
          <w:spacing w:val="-1"/>
          <w:sz w:val="24"/>
          <w:szCs w:val="24"/>
        </w:rPr>
        <w:t>c</w:t>
      </w:r>
      <w:r>
        <w:rPr>
          <w:sz w:val="24"/>
          <w:szCs w:val="24"/>
        </w:rPr>
        <w:t>om</w:t>
      </w:r>
      <w:r>
        <w:rPr>
          <w:spacing w:val="3"/>
          <w:sz w:val="24"/>
          <w:szCs w:val="24"/>
        </w:rPr>
        <w:t>m</w:t>
      </w:r>
      <w:r>
        <w:rPr>
          <w:spacing w:val="-1"/>
          <w:sz w:val="24"/>
          <w:szCs w:val="24"/>
        </w:rPr>
        <w:t>e</w:t>
      </w:r>
      <w:r>
        <w:rPr>
          <w:sz w:val="24"/>
          <w:szCs w:val="24"/>
        </w:rPr>
        <w:t>r</w:t>
      </w:r>
      <w:r>
        <w:rPr>
          <w:spacing w:val="-2"/>
          <w:sz w:val="24"/>
          <w:szCs w:val="24"/>
        </w:rPr>
        <w:t>c</w:t>
      </w:r>
      <w:r>
        <w:rPr>
          <w:sz w:val="24"/>
          <w:szCs w:val="24"/>
        </w:rPr>
        <w:t>ial</w:t>
      </w:r>
      <w:r>
        <w:rPr>
          <w:spacing w:val="17"/>
          <w:sz w:val="24"/>
          <w:szCs w:val="24"/>
        </w:rPr>
        <w:t xml:space="preserve"> </w:t>
      </w:r>
      <w:r>
        <w:rPr>
          <w:sz w:val="24"/>
          <w:szCs w:val="24"/>
        </w:rPr>
        <w:t>o</w:t>
      </w:r>
      <w:r>
        <w:rPr>
          <w:spacing w:val="2"/>
          <w:sz w:val="24"/>
          <w:szCs w:val="24"/>
        </w:rPr>
        <w:t>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g</w:t>
      </w:r>
      <w:r>
        <w:rPr>
          <w:spacing w:val="14"/>
          <w:sz w:val="24"/>
          <w:szCs w:val="24"/>
        </w:rPr>
        <w:t xml:space="preserve"> </w:t>
      </w:r>
      <w:r>
        <w:rPr>
          <w:spacing w:val="5"/>
          <w:sz w:val="24"/>
          <w:szCs w:val="24"/>
        </w:rPr>
        <w:t>s</w:t>
      </w:r>
      <w:r>
        <w:rPr>
          <w:spacing w:val="-5"/>
          <w:sz w:val="24"/>
          <w:szCs w:val="24"/>
        </w:rPr>
        <w:t>y</w:t>
      </w:r>
      <w:r>
        <w:rPr>
          <w:sz w:val="24"/>
          <w:szCs w:val="24"/>
        </w:rPr>
        <w:t>stems.</w:t>
      </w:r>
      <w:r>
        <w:rPr>
          <w:spacing w:val="22"/>
          <w:sz w:val="24"/>
          <w:szCs w:val="24"/>
        </w:rPr>
        <w:t xml:space="preserve"> </w:t>
      </w:r>
      <w:r>
        <w:rPr>
          <w:spacing w:val="-6"/>
          <w:sz w:val="24"/>
          <w:szCs w:val="24"/>
        </w:rPr>
        <w:t>I</w:t>
      </w:r>
      <w:r>
        <w:rPr>
          <w:sz w:val="24"/>
          <w:szCs w:val="24"/>
        </w:rPr>
        <w:t>t is</w:t>
      </w:r>
      <w:r>
        <w:rPr>
          <w:spacing w:val="2"/>
          <w:sz w:val="24"/>
          <w:szCs w:val="24"/>
        </w:rPr>
        <w:t xml:space="preserve"> </w:t>
      </w:r>
      <w:r>
        <w:rPr>
          <w:spacing w:val="-1"/>
          <w:sz w:val="24"/>
          <w:szCs w:val="24"/>
        </w:rPr>
        <w:t>c</w:t>
      </w:r>
      <w:r>
        <w:rPr>
          <w:sz w:val="24"/>
          <w:szCs w:val="24"/>
        </w:rPr>
        <w:t>onsid</w:t>
      </w:r>
      <w:r>
        <w:rPr>
          <w:spacing w:val="-1"/>
          <w:sz w:val="24"/>
          <w:szCs w:val="24"/>
        </w:rPr>
        <w:t>e</w:t>
      </w:r>
      <w:r>
        <w:rPr>
          <w:sz w:val="24"/>
          <w:szCs w:val="24"/>
        </w:rPr>
        <w:t>r</w:t>
      </w:r>
      <w:r>
        <w:rPr>
          <w:spacing w:val="-2"/>
          <w:sz w:val="24"/>
          <w:szCs w:val="24"/>
        </w:rPr>
        <w:t>e</w:t>
      </w:r>
      <w:r>
        <w:rPr>
          <w:sz w:val="24"/>
          <w:szCs w:val="24"/>
        </w:rPr>
        <w:t>d</w:t>
      </w:r>
      <w:r>
        <w:rPr>
          <w:spacing w:val="1"/>
          <w:sz w:val="24"/>
          <w:szCs w:val="24"/>
        </w:rPr>
        <w:t xml:space="preserve"> </w:t>
      </w:r>
      <w:r>
        <w:rPr>
          <w:sz w:val="24"/>
          <w:szCs w:val="24"/>
        </w:rPr>
        <w:t>that</w:t>
      </w:r>
      <w:r>
        <w:rPr>
          <w:spacing w:val="1"/>
          <w:sz w:val="24"/>
          <w:szCs w:val="24"/>
        </w:rPr>
        <w:t xml:space="preserve"> </w:t>
      </w:r>
      <w:r>
        <w:rPr>
          <w:sz w:val="24"/>
          <w:szCs w:val="24"/>
        </w:rPr>
        <w:t>the user do</w:t>
      </w:r>
      <w:r>
        <w:rPr>
          <w:spacing w:val="-1"/>
          <w:sz w:val="24"/>
          <w:szCs w:val="24"/>
        </w:rPr>
        <w:t>e</w:t>
      </w:r>
      <w:r>
        <w:rPr>
          <w:sz w:val="24"/>
          <w:szCs w:val="24"/>
        </w:rPr>
        <w:t>s</w:t>
      </w:r>
      <w:r>
        <w:rPr>
          <w:spacing w:val="1"/>
          <w:sz w:val="24"/>
          <w:szCs w:val="24"/>
        </w:rPr>
        <w:t xml:space="preserve"> </w:t>
      </w:r>
      <w:r>
        <w:rPr>
          <w:sz w:val="24"/>
          <w:szCs w:val="24"/>
        </w:rPr>
        <w:t>h</w:t>
      </w:r>
      <w:r>
        <w:rPr>
          <w:spacing w:val="-1"/>
          <w:sz w:val="24"/>
          <w:szCs w:val="24"/>
        </w:rPr>
        <w:t>a</w:t>
      </w:r>
      <w:r>
        <w:rPr>
          <w:sz w:val="24"/>
          <w:szCs w:val="24"/>
        </w:rPr>
        <w:t>ve the b</w:t>
      </w:r>
      <w:r>
        <w:rPr>
          <w:spacing w:val="1"/>
          <w:sz w:val="24"/>
          <w:szCs w:val="24"/>
        </w:rPr>
        <w:t>a</w:t>
      </w:r>
      <w:r>
        <w:rPr>
          <w:sz w:val="24"/>
          <w:szCs w:val="24"/>
        </w:rPr>
        <w:t>sic knowl</w:t>
      </w:r>
      <w:r>
        <w:rPr>
          <w:spacing w:val="-1"/>
          <w:sz w:val="24"/>
          <w:szCs w:val="24"/>
        </w:rPr>
        <w:t>e</w:t>
      </w:r>
      <w:r>
        <w:rPr>
          <w:sz w:val="24"/>
          <w:szCs w:val="24"/>
        </w:rPr>
        <w:t>dge of 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1"/>
          <w:sz w:val="24"/>
          <w:szCs w:val="24"/>
        </w:rPr>
        <w:t xml:space="preserve"> </w:t>
      </w:r>
      <w:r>
        <w:rPr>
          <w:sz w:val="24"/>
          <w:szCs w:val="24"/>
        </w:rPr>
        <w:t>the 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to</w:t>
      </w:r>
      <w:r>
        <w:rPr>
          <w:spacing w:val="1"/>
          <w:sz w:val="24"/>
          <w:szCs w:val="24"/>
        </w:rPr>
        <w:t xml:space="preserve"> </w:t>
      </w:r>
      <w:r>
        <w:rPr>
          <w:sz w:val="24"/>
          <w:szCs w:val="24"/>
        </w:rPr>
        <w:t>h</w:t>
      </w:r>
      <w:r>
        <w:rPr>
          <w:spacing w:val="-1"/>
          <w:sz w:val="24"/>
          <w:szCs w:val="24"/>
        </w:rPr>
        <w:t>a</w:t>
      </w:r>
      <w:r>
        <w:rPr>
          <w:sz w:val="24"/>
          <w:szCs w:val="24"/>
        </w:rPr>
        <w:t xml:space="preserve">ve </w:t>
      </w:r>
      <w:r>
        <w:rPr>
          <w:spacing w:val="-1"/>
          <w:sz w:val="24"/>
          <w:szCs w:val="24"/>
        </w:rPr>
        <w:t>ac</w:t>
      </w:r>
      <w:r>
        <w:rPr>
          <w:spacing w:val="1"/>
          <w:sz w:val="24"/>
          <w:szCs w:val="24"/>
        </w:rPr>
        <w:t>c</w:t>
      </w:r>
      <w:r>
        <w:rPr>
          <w:spacing w:val="-1"/>
          <w:sz w:val="24"/>
          <w:szCs w:val="24"/>
        </w:rPr>
        <w:t>e</w:t>
      </w:r>
      <w:r>
        <w:rPr>
          <w:sz w:val="24"/>
          <w:szCs w:val="24"/>
        </w:rPr>
        <w:t>ss</w:t>
      </w:r>
      <w:r>
        <w:rPr>
          <w:spacing w:val="60"/>
          <w:sz w:val="24"/>
          <w:szCs w:val="24"/>
        </w:rPr>
        <w:t xml:space="preserve"> </w:t>
      </w:r>
      <w:r w:rsidR="00866963">
        <w:rPr>
          <w:sz w:val="24"/>
          <w:szCs w:val="24"/>
        </w:rPr>
        <w:t xml:space="preserve">to </w:t>
      </w:r>
      <w:r>
        <w:rPr>
          <w:sz w:val="24"/>
          <w:szCs w:val="24"/>
        </w:rPr>
        <w:t>i</w:t>
      </w:r>
      <w:r>
        <w:rPr>
          <w:spacing w:val="1"/>
          <w:sz w:val="24"/>
          <w:szCs w:val="24"/>
        </w:rPr>
        <w:t>t</w:t>
      </w:r>
      <w:r>
        <w:rPr>
          <w:sz w:val="24"/>
          <w:szCs w:val="24"/>
        </w:rPr>
        <w:t>.  T</w:t>
      </w:r>
      <w:r>
        <w:rPr>
          <w:spacing w:val="2"/>
          <w:sz w:val="24"/>
          <w:szCs w:val="24"/>
        </w:rPr>
        <w:t>h</w:t>
      </w:r>
      <w:r>
        <w:rPr>
          <w:sz w:val="24"/>
          <w:szCs w:val="24"/>
        </w:rPr>
        <w:t>e</w:t>
      </w:r>
      <w:r>
        <w:rPr>
          <w:spacing w:val="59"/>
          <w:sz w:val="24"/>
          <w:szCs w:val="24"/>
        </w:rPr>
        <w:t xml:space="preserve"> </w:t>
      </w:r>
      <w:r>
        <w:rPr>
          <w:spacing w:val="-1"/>
          <w:sz w:val="24"/>
          <w:szCs w:val="24"/>
        </w:rPr>
        <w:t>a</w:t>
      </w:r>
      <w:r>
        <w:rPr>
          <w:sz w:val="24"/>
          <w:szCs w:val="24"/>
        </w:rPr>
        <w:t>dm</w:t>
      </w:r>
      <w:r>
        <w:rPr>
          <w:spacing w:val="1"/>
          <w:sz w:val="24"/>
          <w:szCs w:val="24"/>
        </w:rPr>
        <w:t>i</w:t>
      </w:r>
      <w:r>
        <w:rPr>
          <w:spacing w:val="2"/>
          <w:sz w:val="24"/>
          <w:szCs w:val="24"/>
        </w:rPr>
        <w:t>n</w:t>
      </w:r>
      <w:r>
        <w:rPr>
          <w:sz w:val="24"/>
          <w:szCs w:val="24"/>
        </w:rPr>
        <w:t>is</w:t>
      </w:r>
      <w:r>
        <w:rPr>
          <w:spacing w:val="1"/>
          <w:sz w:val="24"/>
          <w:szCs w:val="24"/>
        </w:rPr>
        <w:t>t</w:t>
      </w:r>
      <w:r>
        <w:rPr>
          <w:sz w:val="24"/>
          <w:szCs w:val="24"/>
        </w:rPr>
        <w:t>r</w:t>
      </w:r>
      <w:r>
        <w:rPr>
          <w:spacing w:val="-2"/>
          <w:sz w:val="24"/>
          <w:szCs w:val="24"/>
        </w:rPr>
        <w:t>a</w:t>
      </w:r>
      <w:r w:rsidR="00866963">
        <w:rPr>
          <w:sz w:val="24"/>
          <w:szCs w:val="24"/>
        </w:rPr>
        <w:t xml:space="preserve">tor is </w:t>
      </w:r>
      <w:r>
        <w:rPr>
          <w:spacing w:val="-1"/>
          <w:sz w:val="24"/>
          <w:szCs w:val="24"/>
        </w:rPr>
        <w:t>e</w:t>
      </w:r>
      <w:r>
        <w:rPr>
          <w:spacing w:val="2"/>
          <w:sz w:val="24"/>
          <w:szCs w:val="24"/>
        </w:rPr>
        <w:t>x</w:t>
      </w:r>
      <w:r>
        <w:rPr>
          <w:sz w:val="24"/>
          <w:szCs w:val="24"/>
        </w:rPr>
        <w:t>p</w:t>
      </w:r>
      <w:r>
        <w:rPr>
          <w:spacing w:val="-1"/>
          <w:sz w:val="24"/>
          <w:szCs w:val="24"/>
        </w:rPr>
        <w:t>ec</w:t>
      </w:r>
      <w:r>
        <w:rPr>
          <w:sz w:val="24"/>
          <w:szCs w:val="24"/>
        </w:rPr>
        <w:t xml:space="preserve">ted </w:t>
      </w:r>
      <w:r w:rsidR="00866963">
        <w:rPr>
          <w:sz w:val="24"/>
          <w:szCs w:val="24"/>
        </w:rPr>
        <w:t>to</w:t>
      </w:r>
      <w:r>
        <w:rPr>
          <w:spacing w:val="3"/>
          <w:sz w:val="24"/>
          <w:szCs w:val="24"/>
        </w:rPr>
        <w:t xml:space="preserve"> </w:t>
      </w:r>
      <w:r>
        <w:rPr>
          <w:sz w:val="24"/>
          <w:szCs w:val="24"/>
        </w:rPr>
        <w:t>be f</w:t>
      </w:r>
      <w:r>
        <w:rPr>
          <w:spacing w:val="-2"/>
          <w:sz w:val="24"/>
          <w:szCs w:val="24"/>
        </w:rPr>
        <w:t>a</w:t>
      </w:r>
      <w:r>
        <w:rPr>
          <w:sz w:val="24"/>
          <w:szCs w:val="24"/>
        </w:rPr>
        <w:t>m</w:t>
      </w:r>
      <w:r>
        <w:rPr>
          <w:spacing w:val="1"/>
          <w:sz w:val="24"/>
          <w:szCs w:val="24"/>
        </w:rPr>
        <w:t>i</w:t>
      </w:r>
      <w:r>
        <w:rPr>
          <w:sz w:val="24"/>
          <w:szCs w:val="24"/>
        </w:rPr>
        <w:t>l</w:t>
      </w:r>
      <w:r>
        <w:rPr>
          <w:spacing w:val="1"/>
          <w:sz w:val="24"/>
          <w:szCs w:val="24"/>
        </w:rPr>
        <w:t>i</w:t>
      </w:r>
      <w:r>
        <w:rPr>
          <w:spacing w:val="-1"/>
          <w:sz w:val="24"/>
          <w:szCs w:val="24"/>
        </w:rPr>
        <w:t>a</w:t>
      </w:r>
      <w:r>
        <w:rPr>
          <w:sz w:val="24"/>
          <w:szCs w:val="24"/>
        </w:rPr>
        <w:t>r  with the in</w:t>
      </w:r>
      <w:r>
        <w:rPr>
          <w:spacing w:val="1"/>
          <w:sz w:val="24"/>
          <w:szCs w:val="24"/>
        </w:rPr>
        <w:t>t</w:t>
      </w:r>
      <w:r>
        <w:rPr>
          <w:spacing w:val="-1"/>
          <w:sz w:val="24"/>
          <w:szCs w:val="24"/>
        </w:rPr>
        <w:t>e</w:t>
      </w:r>
      <w:r>
        <w:rPr>
          <w:spacing w:val="1"/>
          <w:sz w:val="24"/>
          <w:szCs w:val="24"/>
        </w:rPr>
        <w:t>r</w:t>
      </w:r>
      <w:r>
        <w:rPr>
          <w:sz w:val="24"/>
          <w:szCs w:val="24"/>
        </w:rPr>
        <w:t>f</w:t>
      </w:r>
      <w:r>
        <w:rPr>
          <w:spacing w:val="-2"/>
          <w:sz w:val="24"/>
          <w:szCs w:val="24"/>
        </w:rPr>
        <w:t>a</w:t>
      </w:r>
      <w:r>
        <w:rPr>
          <w:spacing w:val="-1"/>
          <w:sz w:val="24"/>
          <w:szCs w:val="24"/>
        </w:rPr>
        <w:t>c</w:t>
      </w:r>
      <w:r w:rsidR="00866963">
        <w:rPr>
          <w:sz w:val="24"/>
          <w:szCs w:val="24"/>
        </w:rPr>
        <w:t xml:space="preserve">e </w:t>
      </w:r>
      <w:r>
        <w:rPr>
          <w:spacing w:val="2"/>
          <w:sz w:val="24"/>
          <w:szCs w:val="24"/>
        </w:rPr>
        <w:t>o</w:t>
      </w:r>
      <w:r w:rsidR="00866963">
        <w:rPr>
          <w:sz w:val="24"/>
          <w:szCs w:val="24"/>
        </w:rPr>
        <w:t xml:space="preserve">f </w:t>
      </w:r>
      <w:r>
        <w:rPr>
          <w:sz w:val="24"/>
          <w:szCs w:val="24"/>
        </w:rPr>
        <w:t>the te</w:t>
      </w:r>
      <w:r>
        <w:rPr>
          <w:spacing w:val="-1"/>
          <w:sz w:val="24"/>
          <w:szCs w:val="24"/>
        </w:rPr>
        <w:t>c</w:t>
      </w:r>
      <w:r>
        <w:rPr>
          <w:sz w:val="24"/>
          <w:szCs w:val="24"/>
        </w:rPr>
        <w:t>h sup</w:t>
      </w:r>
      <w:r>
        <w:rPr>
          <w:spacing w:val="2"/>
          <w:sz w:val="24"/>
          <w:szCs w:val="24"/>
        </w:rPr>
        <w:t>p</w:t>
      </w:r>
      <w:r>
        <w:rPr>
          <w:sz w:val="24"/>
          <w:szCs w:val="24"/>
        </w:rPr>
        <w:t>o</w:t>
      </w:r>
      <w:r>
        <w:rPr>
          <w:spacing w:val="-1"/>
          <w:sz w:val="24"/>
          <w:szCs w:val="24"/>
        </w:rPr>
        <w:t>r</w:t>
      </w:r>
      <w:r>
        <w:rPr>
          <w:sz w:val="24"/>
          <w:szCs w:val="24"/>
        </w:rPr>
        <w:t xml:space="preserve">t </w:t>
      </w:r>
      <w:r>
        <w:rPr>
          <w:spacing w:val="2"/>
          <w:sz w:val="24"/>
          <w:szCs w:val="24"/>
        </w:rPr>
        <w:t>s</w:t>
      </w:r>
      <w:r>
        <w:rPr>
          <w:spacing w:val="-5"/>
          <w:sz w:val="24"/>
          <w:szCs w:val="24"/>
        </w:rPr>
        <w:t>y</w:t>
      </w:r>
      <w:r>
        <w:rPr>
          <w:sz w:val="24"/>
          <w:szCs w:val="24"/>
        </w:rPr>
        <w:t>stem</w:t>
      </w:r>
      <w:r w:rsidR="00EA5B02">
        <w:rPr>
          <w:sz w:val="24"/>
          <w:szCs w:val="24"/>
        </w:rPr>
        <w:t>.</w:t>
      </w:r>
    </w:p>
    <w:p w:rsidR="00E77085" w:rsidRPr="00EA5B02" w:rsidRDefault="00E77085" w:rsidP="00E77085">
      <w:pPr>
        <w:spacing w:after="1560" w:line="360" w:lineRule="auto"/>
        <w:ind w:left="-864" w:right="1296" w:firstLine="720"/>
        <w:jc w:val="both"/>
        <w:rPr>
          <w:sz w:val="28"/>
          <w:szCs w:val="28"/>
        </w:rPr>
        <w:sectPr w:rsidR="00E77085" w:rsidRPr="00EA5B02" w:rsidSect="004B1855">
          <w:type w:val="nextColumn"/>
          <w:pgSz w:w="12240" w:h="15840"/>
          <w:pgMar w:top="1440" w:right="1440" w:bottom="1440" w:left="2160" w:header="582" w:footer="0" w:gutter="0"/>
          <w:cols w:space="720"/>
        </w:sectPr>
      </w:pPr>
      <w:r w:rsidRPr="00E77085">
        <w:rPr>
          <w:noProof/>
          <w:sz w:val="24"/>
          <w:szCs w:val="24"/>
        </w:rPr>
        <w:drawing>
          <wp:inline distT="0" distB="0" distL="0" distR="0" wp14:anchorId="1FAC5843" wp14:editId="6F0AB923">
            <wp:extent cx="5486400" cy="4133215"/>
            <wp:effectExtent l="0" t="0" r="0" b="635"/>
            <wp:docPr id="2097228" name="Picture 2097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228" name="Picture 2097227"/>
                    <pic:cNvPicPr>
                      <a:picLocks/>
                    </pic:cNvPicPr>
                  </pic:nvPicPr>
                  <pic:blipFill>
                    <a:blip r:embed="rId19"/>
                    <a:stretch>
                      <a:fillRect/>
                    </a:stretch>
                  </pic:blipFill>
                  <pic:spPr>
                    <a:xfrm>
                      <a:off x="0" y="0"/>
                      <a:ext cx="5486400" cy="4133215"/>
                    </a:xfrm>
                    <a:prstGeom prst="rect">
                      <a:avLst/>
                    </a:prstGeom>
                  </pic:spPr>
                </pic:pic>
              </a:graphicData>
            </a:graphic>
          </wp:inline>
        </w:drawing>
      </w:r>
    </w:p>
    <w:p w:rsidR="004F7125" w:rsidRDefault="004F7125" w:rsidP="004F7125">
      <w:pPr>
        <w:spacing w:after="620"/>
        <w:ind w:right="1296"/>
        <w:jc w:val="center"/>
        <w:rPr>
          <w:b/>
          <w:sz w:val="32"/>
          <w:szCs w:val="32"/>
        </w:rPr>
      </w:pPr>
      <w:r>
        <w:rPr>
          <w:b/>
          <w:sz w:val="32"/>
          <w:szCs w:val="32"/>
        </w:rPr>
        <w:lastRenderedPageBreak/>
        <w:t xml:space="preserve">EAR(EYE ASPECT RATIO) </w:t>
      </w:r>
    </w:p>
    <w:p w:rsidR="00BE06E0" w:rsidRPr="004F7125" w:rsidRDefault="00866963" w:rsidP="004F7125">
      <w:pPr>
        <w:spacing w:after="620"/>
        <w:ind w:right="1296"/>
        <w:jc w:val="center"/>
        <w:rPr>
          <w:b/>
          <w:sz w:val="32"/>
          <w:szCs w:val="32"/>
        </w:rPr>
      </w:pPr>
      <w:r>
        <w:rPr>
          <w:b/>
          <w:sz w:val="32"/>
          <w:szCs w:val="32"/>
        </w:rPr>
        <w:t>ALOGORITHM CALCULA</w:t>
      </w:r>
      <w:r w:rsidR="004F7125">
        <w:rPr>
          <w:b/>
          <w:sz w:val="32"/>
          <w:szCs w:val="32"/>
        </w:rPr>
        <w:t>TION</w:t>
      </w:r>
    </w:p>
    <w:p w:rsidR="00BE06E0" w:rsidRDefault="00BE06E0" w:rsidP="00B25791">
      <w:pPr>
        <w:spacing w:after="620"/>
        <w:ind w:right="1296"/>
        <w:rPr>
          <w:b/>
          <w:sz w:val="24"/>
          <w:szCs w:val="24"/>
        </w:rPr>
      </w:pPr>
    </w:p>
    <w:p w:rsidR="00BE06E0" w:rsidRDefault="004F7125" w:rsidP="00B25791">
      <w:pPr>
        <w:spacing w:after="620"/>
        <w:ind w:right="1296"/>
        <w:rPr>
          <w:b/>
          <w:sz w:val="24"/>
          <w:szCs w:val="24"/>
        </w:rPr>
      </w:pPr>
      <w:r>
        <w:rPr>
          <w:noProof/>
        </w:rPr>
        <w:drawing>
          <wp:inline distT="0" distB="0" distL="0" distR="0" wp14:anchorId="3CC5F171" wp14:editId="12C4F3E1">
            <wp:extent cx="5486400" cy="1329690"/>
            <wp:effectExtent l="0" t="0" r="0" b="3810"/>
            <wp:docPr id="209715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5" name="Content Placeholder 4"/>
                    <pic:cNvPicPr>
                      <a:picLocks noGrp="1" noChangeAspect="1"/>
                    </pic:cNvPicPr>
                  </pic:nvPicPr>
                  <pic:blipFill>
                    <a:blip r:embed="rId20"/>
                    <a:stretch>
                      <a:fillRect/>
                    </a:stretch>
                  </pic:blipFill>
                  <pic:spPr>
                    <a:xfrm>
                      <a:off x="0" y="0"/>
                      <a:ext cx="5486400" cy="1329690"/>
                    </a:xfrm>
                    <a:prstGeom prst="rect">
                      <a:avLst/>
                    </a:prstGeom>
                  </pic:spPr>
                </pic:pic>
              </a:graphicData>
            </a:graphic>
          </wp:inline>
        </w:drawing>
      </w:r>
      <w:r w:rsidR="00BE06E0">
        <w:rPr>
          <w:noProof/>
        </w:rPr>
        <mc:AlternateContent>
          <mc:Choice Requires="wps">
            <w:drawing>
              <wp:anchor distT="0" distB="0" distL="114300" distR="114300" simplePos="0" relativeHeight="251655680" behindDoc="0" locked="0" layoutInCell="1" allowOverlap="1" wp14:anchorId="5CC760A4" wp14:editId="67D36D2F">
                <wp:simplePos x="0" y="0"/>
                <wp:positionH relativeFrom="column">
                  <wp:posOffset>-1371600</wp:posOffset>
                </wp:positionH>
                <wp:positionV relativeFrom="paragraph">
                  <wp:posOffset>-914400</wp:posOffset>
                </wp:positionV>
                <wp:extent cx="8623662" cy="1325563"/>
                <wp:effectExtent l="0" t="0" r="0" b="0"/>
                <wp:wrapNone/>
                <wp:docPr id="104859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623662" cy="1325563"/>
                        </a:xfrm>
                        <a:prstGeom prst="rect">
                          <a:avLst/>
                        </a:prstGeom>
                      </wps:spPr>
                      <wps:txbx>
                        <w:txbxContent>
                          <w:p w:rsidR="00955304" w:rsidRDefault="00955304" w:rsidP="00BE06E0">
                            <w:pPr>
                              <w:rPr>
                                <w:rFonts w:eastAsiaTheme="majorEastAsia"/>
                                <w:b/>
                                <w:sz w:val="32"/>
                                <w:szCs w:val="32"/>
                              </w:rPr>
                            </w:pPr>
                          </w:p>
                          <w:p w:rsidR="00955304" w:rsidRPr="00BE06E0" w:rsidRDefault="00955304" w:rsidP="00BE06E0">
                            <w:pPr>
                              <w:jc w:val="center"/>
                              <w:rPr>
                                <w:b/>
                                <w:sz w:val="32"/>
                                <w:szCs w:val="32"/>
                              </w:rPr>
                            </w:pPr>
                          </w:p>
                        </w:txbxContent>
                      </wps:txbx>
                      <wps:bodyPr vert="horz" lIns="91440" tIns="45720" rIns="91440" bIns="45720" rtlCol="0" anchor="ctr">
                        <a:normAutofit/>
                      </wps:bodyPr>
                    </wps:wsp>
                  </a:graphicData>
                </a:graphic>
              </wp:anchor>
            </w:drawing>
          </mc:Choice>
          <mc:Fallback>
            <w:pict>
              <v:rect w14:anchorId="5CC760A4" id="Title 1" o:spid="_x0000_s1026" style="position:absolute;margin-left:-108pt;margin-top:-1in;width:679.05pt;height:104.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" filled="f" stroked="f">
                <v:path arrowok="t"/>
                <o:lock v:ext="edit" grouping="t"/>
                <v:textbox>
                  <w:txbxContent>
                    <w:p w:rsidR="00955304" w:rsidRDefault="00955304" w:rsidP="00BE06E0">
                      <w:pPr>
                        <w:rPr>
                          <w:rFonts w:eastAsiaTheme="majorEastAsia"/>
                          <w:b/>
                          <w:sz w:val="32"/>
                          <w:szCs w:val="32"/>
                        </w:rPr>
                      </w:pPr>
                    </w:p>
                    <w:p w:rsidR="00955304" w:rsidRPr="00BE06E0" w:rsidRDefault="00955304" w:rsidP="00BE06E0">
                      <w:pPr>
                        <w:jc w:val="center"/>
                        <w:rPr>
                          <w:b/>
                          <w:sz w:val="32"/>
                          <w:szCs w:val="32"/>
                        </w:rPr>
                      </w:pPr>
                    </w:p>
                  </w:txbxContent>
                </v:textbox>
              </v:rect>
            </w:pict>
          </mc:Fallback>
        </mc:AlternateContent>
      </w:r>
    </w:p>
    <w:p w:rsidR="00BE06E0" w:rsidRPr="00866963" w:rsidRDefault="00687C16" w:rsidP="00866963">
      <w:pPr>
        <w:spacing w:after="620"/>
        <w:ind w:right="1296"/>
        <w:jc w:val="center"/>
        <w:rPr>
          <w:sz w:val="24"/>
          <w:szCs w:val="24"/>
        </w:rPr>
      </w:pPr>
      <w:r>
        <w:rPr>
          <w:b/>
          <w:sz w:val="24"/>
          <w:szCs w:val="24"/>
        </w:rPr>
        <w:t>Figure .2.</w:t>
      </w:r>
      <w:r w:rsidR="00866963" w:rsidRPr="00866963">
        <w:rPr>
          <w:b/>
          <w:sz w:val="24"/>
          <w:szCs w:val="24"/>
        </w:rPr>
        <w:t>1</w:t>
      </w:r>
      <w:r w:rsidR="00866963">
        <w:rPr>
          <w:sz w:val="24"/>
          <w:szCs w:val="24"/>
        </w:rPr>
        <w:t>. EAR Algorithm Calculation</w:t>
      </w:r>
    </w:p>
    <w:p w:rsidR="00BE06E0" w:rsidRDefault="00BE06E0" w:rsidP="00B25791">
      <w:pPr>
        <w:spacing w:after="620"/>
        <w:ind w:right="1296"/>
        <w:rPr>
          <w:b/>
          <w:sz w:val="24"/>
          <w:szCs w:val="24"/>
        </w:rPr>
      </w:pPr>
    </w:p>
    <w:p w:rsidR="00BE06E0" w:rsidRPr="00866963" w:rsidRDefault="00BE06E0" w:rsidP="00866963">
      <w:pPr>
        <w:rPr>
          <w:b/>
          <w:sz w:val="24"/>
          <w:szCs w:val="24"/>
        </w:rPr>
      </w:pPr>
      <w:r>
        <w:rPr>
          <w:b/>
          <w:sz w:val="24"/>
          <w:szCs w:val="24"/>
        </w:rPr>
        <w:br w:type="page"/>
      </w:r>
    </w:p>
    <w:p w:rsidR="00BE06E0" w:rsidRDefault="00BE06E0" w:rsidP="00BE06E0">
      <w:pPr>
        <w:rPr>
          <w:b/>
          <w:sz w:val="24"/>
          <w:szCs w:val="24"/>
        </w:rPr>
      </w:pPr>
      <w:r w:rsidRPr="00B25791">
        <w:rPr>
          <w:b/>
          <w:sz w:val="24"/>
          <w:szCs w:val="24"/>
        </w:rPr>
        <w:lastRenderedPageBreak/>
        <w:t>2.2.2 User Classes and Characteristics</w:t>
      </w:r>
    </w:p>
    <w:p w:rsidR="00BE06E0" w:rsidRPr="00BE06E0" w:rsidRDefault="00BE06E0" w:rsidP="00BE06E0">
      <w:pPr>
        <w:rPr>
          <w:sz w:val="24"/>
          <w:szCs w:val="24"/>
        </w:rPr>
      </w:pPr>
      <w:r w:rsidRPr="00B25791">
        <w:rPr>
          <w:b/>
          <w:sz w:val="24"/>
          <w:szCs w:val="24"/>
        </w:rPr>
        <w:t xml:space="preserve"> </w:t>
      </w:r>
    </w:p>
    <w:p w:rsidR="004F7125" w:rsidRDefault="00B25791" w:rsidP="00BE06E0">
      <w:pPr>
        <w:spacing w:after="620" w:line="259" w:lineRule="auto"/>
        <w:ind w:right="1411"/>
        <w:jc w:val="both"/>
        <w:rPr>
          <w:b/>
          <w:sz w:val="24"/>
          <w:szCs w:val="24"/>
        </w:rPr>
      </w:pPr>
      <w:r w:rsidRPr="00B25791">
        <w:rPr>
          <w:b/>
          <w:sz w:val="24"/>
          <w:szCs w:val="24"/>
        </w:rPr>
        <w:t xml:space="preserve"> </w:t>
      </w:r>
      <w:r w:rsidRPr="00BE06E0">
        <w:rPr>
          <w:b/>
          <w:sz w:val="24"/>
          <w:szCs w:val="24"/>
        </w:rPr>
        <w:t xml:space="preserve">Complete:- </w:t>
      </w:r>
    </w:p>
    <w:p w:rsidR="00B25791" w:rsidRPr="00BE06E0" w:rsidRDefault="00B25791" w:rsidP="00BE06E0">
      <w:pPr>
        <w:spacing w:after="620" w:line="259" w:lineRule="auto"/>
        <w:ind w:right="1411"/>
        <w:jc w:val="both"/>
        <w:rPr>
          <w:b/>
          <w:sz w:val="24"/>
          <w:szCs w:val="24"/>
        </w:rPr>
      </w:pPr>
      <w:r w:rsidRPr="00B25791">
        <w:rPr>
          <w:sz w:val="24"/>
          <w:szCs w:val="24"/>
        </w:rPr>
        <w:t xml:space="preserve"> </w:t>
      </w:r>
      <w:r w:rsidR="00BE06E0">
        <w:rPr>
          <w:sz w:val="24"/>
          <w:szCs w:val="24"/>
        </w:rPr>
        <w:tab/>
      </w:r>
      <w:r w:rsidRPr="00B25791">
        <w:rPr>
          <w:sz w:val="24"/>
          <w:szCs w:val="24"/>
        </w:rPr>
        <w:t xml:space="preserve">Complete requirements specification is precisely define all the real world situations that will be encountered and the capability‟s responses to them. It will not include situations that will not be encountered or capability features. </w:t>
      </w:r>
    </w:p>
    <w:p w:rsidR="00B25791" w:rsidRPr="00BE06E0" w:rsidRDefault="00B25791" w:rsidP="00BE06E0">
      <w:pPr>
        <w:spacing w:after="620" w:line="259" w:lineRule="auto"/>
        <w:ind w:right="1411"/>
        <w:jc w:val="both"/>
        <w:rPr>
          <w:b/>
          <w:sz w:val="24"/>
          <w:szCs w:val="24"/>
        </w:rPr>
      </w:pPr>
      <w:r w:rsidRPr="00B25791">
        <w:rPr>
          <w:b/>
          <w:sz w:val="24"/>
          <w:szCs w:val="24"/>
        </w:rPr>
        <w:t xml:space="preserve"> </w:t>
      </w:r>
      <w:r w:rsidRPr="00BE06E0">
        <w:rPr>
          <w:b/>
          <w:sz w:val="24"/>
          <w:szCs w:val="24"/>
        </w:rPr>
        <w:t xml:space="preserve">Consistent:- </w:t>
      </w:r>
    </w:p>
    <w:p w:rsidR="00B25791" w:rsidRPr="00B25791" w:rsidRDefault="00B25791" w:rsidP="00B25791">
      <w:pPr>
        <w:spacing w:after="620" w:line="247" w:lineRule="auto"/>
        <w:ind w:right="1411"/>
        <w:jc w:val="both"/>
        <w:rPr>
          <w:sz w:val="24"/>
          <w:szCs w:val="24"/>
        </w:rPr>
      </w:pPr>
      <w:r w:rsidRPr="00B25791">
        <w:rPr>
          <w:sz w:val="24"/>
          <w:szCs w:val="24"/>
        </w:rPr>
        <w:t xml:space="preserve"> </w:t>
      </w:r>
      <w:r w:rsidRPr="00B25791">
        <w:rPr>
          <w:sz w:val="24"/>
          <w:szCs w:val="24"/>
        </w:rPr>
        <w:tab/>
        <w:t xml:space="preserve">System functions and performance level is compatible and with required quality features (reliability, safety, security, etc.) It will not contradict the utility of the system. For example, the only aircraft that is totally safe is one that cannot be started, contains no fuel or other liquids, and is securely tied down. </w:t>
      </w:r>
    </w:p>
    <w:p w:rsidR="00B25791" w:rsidRPr="00B25791" w:rsidRDefault="00B25791" w:rsidP="00B25791">
      <w:pPr>
        <w:spacing w:after="620" w:line="259" w:lineRule="auto"/>
        <w:ind w:right="1411"/>
        <w:jc w:val="both"/>
        <w:rPr>
          <w:b/>
          <w:sz w:val="24"/>
          <w:szCs w:val="24"/>
        </w:rPr>
      </w:pPr>
      <w:r w:rsidRPr="00B25791">
        <w:rPr>
          <w:sz w:val="24"/>
          <w:szCs w:val="24"/>
        </w:rPr>
        <w:t xml:space="preserve"> </w:t>
      </w:r>
      <w:r w:rsidRPr="00B25791">
        <w:rPr>
          <w:b/>
          <w:sz w:val="24"/>
          <w:szCs w:val="24"/>
        </w:rPr>
        <w:t xml:space="preserve">Modifiable:- </w:t>
      </w:r>
    </w:p>
    <w:p w:rsidR="00B25791" w:rsidRPr="00B25791" w:rsidRDefault="00B25791" w:rsidP="00866963">
      <w:pPr>
        <w:spacing w:after="620"/>
        <w:ind w:right="1411" w:firstLine="720"/>
        <w:jc w:val="both"/>
        <w:rPr>
          <w:sz w:val="24"/>
          <w:szCs w:val="24"/>
        </w:rPr>
      </w:pPr>
      <w:r w:rsidRPr="00B25791">
        <w:rPr>
          <w:sz w:val="24"/>
          <w:szCs w:val="24"/>
        </w:rPr>
        <w:t xml:space="preserve">Related concerns are grouped together and unrelated concerns are separated.  </w:t>
      </w:r>
    </w:p>
    <w:p w:rsidR="00BE06E0" w:rsidRDefault="00B25791" w:rsidP="00BE06E0">
      <w:pPr>
        <w:pStyle w:val="Heading4"/>
        <w:numPr>
          <w:ilvl w:val="0"/>
          <w:numId w:val="0"/>
        </w:numPr>
        <w:spacing w:before="0" w:after="620"/>
        <w:ind w:right="1411"/>
        <w:jc w:val="both"/>
        <w:rPr>
          <w:rFonts w:ascii="Times New Roman" w:hAnsi="Times New Roman" w:cs="Times New Roman"/>
          <w:sz w:val="24"/>
          <w:szCs w:val="24"/>
        </w:rPr>
      </w:pPr>
      <w:r w:rsidRPr="00B25791">
        <w:rPr>
          <w:rFonts w:ascii="Times New Roman" w:hAnsi="Times New Roman" w:cs="Times New Roman"/>
          <w:sz w:val="24"/>
          <w:szCs w:val="24"/>
        </w:rPr>
        <w:t xml:space="preserve">Traceable:- </w:t>
      </w:r>
    </w:p>
    <w:p w:rsidR="00B25791" w:rsidRPr="00BE06E0" w:rsidRDefault="00B25791" w:rsidP="00866963">
      <w:pPr>
        <w:pStyle w:val="Heading4"/>
        <w:numPr>
          <w:ilvl w:val="0"/>
          <w:numId w:val="0"/>
        </w:numPr>
        <w:spacing w:before="0" w:after="620"/>
        <w:ind w:right="1411" w:firstLine="720"/>
        <w:jc w:val="both"/>
        <w:rPr>
          <w:rFonts w:ascii="Times New Roman" w:hAnsi="Times New Roman" w:cs="Times New Roman"/>
          <w:b w:val="0"/>
          <w:sz w:val="24"/>
          <w:szCs w:val="24"/>
        </w:rPr>
      </w:pPr>
      <w:r w:rsidRPr="00BE06E0">
        <w:rPr>
          <w:rFonts w:ascii="Times New Roman" w:hAnsi="Times New Roman" w:cs="Times New Roman"/>
          <w:b w:val="0"/>
          <w:sz w:val="24"/>
          <w:szCs w:val="24"/>
        </w:rPr>
        <w:t xml:space="preserve">Each requirement stated within the SRS document is uniquely identified to achieve traceability. Uniqueness is facilitated by the use of a consistent and logical scheme for assigning identification to each specification statement within the requirements document. </w:t>
      </w:r>
    </w:p>
    <w:p w:rsidR="00BE06E0" w:rsidRDefault="00BE06E0" w:rsidP="00B70518">
      <w:pPr>
        <w:spacing w:after="620"/>
        <w:ind w:right="1296"/>
        <w:jc w:val="both"/>
        <w:rPr>
          <w:b/>
          <w:sz w:val="24"/>
          <w:szCs w:val="24"/>
        </w:rPr>
      </w:pPr>
    </w:p>
    <w:p w:rsidR="00BE06E0" w:rsidRDefault="00BE06E0" w:rsidP="00B70518">
      <w:pPr>
        <w:spacing w:after="620"/>
        <w:ind w:right="1296"/>
        <w:jc w:val="both"/>
        <w:rPr>
          <w:b/>
          <w:sz w:val="24"/>
          <w:szCs w:val="24"/>
        </w:rPr>
      </w:pPr>
    </w:p>
    <w:p w:rsidR="00A76EFE" w:rsidRDefault="002A4821" w:rsidP="00B70518">
      <w:pPr>
        <w:spacing w:after="620"/>
        <w:ind w:right="1296"/>
        <w:jc w:val="both"/>
        <w:rPr>
          <w:sz w:val="24"/>
          <w:szCs w:val="24"/>
        </w:rPr>
      </w:pPr>
      <w:r>
        <w:rPr>
          <w:b/>
          <w:sz w:val="24"/>
          <w:szCs w:val="24"/>
        </w:rPr>
        <w:lastRenderedPageBreak/>
        <w:t>2.2.3 D</w:t>
      </w:r>
      <w:r>
        <w:rPr>
          <w:b/>
          <w:spacing w:val="-1"/>
          <w:sz w:val="24"/>
          <w:szCs w:val="24"/>
        </w:rPr>
        <w:t>e</w:t>
      </w:r>
      <w:r>
        <w:rPr>
          <w:b/>
          <w:sz w:val="24"/>
          <w:szCs w:val="24"/>
        </w:rPr>
        <w:t>sign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z w:val="24"/>
          <w:szCs w:val="24"/>
        </w:rPr>
        <w:t>I</w:t>
      </w:r>
      <w:r>
        <w:rPr>
          <w:b/>
          <w:spacing w:val="-3"/>
          <w:sz w:val="24"/>
          <w:szCs w:val="24"/>
        </w:rPr>
        <w:t>m</w:t>
      </w:r>
      <w:r>
        <w:rPr>
          <w:b/>
          <w:spacing w:val="1"/>
          <w:sz w:val="24"/>
          <w:szCs w:val="24"/>
        </w:rPr>
        <w:t>p</w:t>
      </w:r>
      <w:r>
        <w:rPr>
          <w:b/>
          <w:sz w:val="24"/>
          <w:szCs w:val="24"/>
        </w:rPr>
        <w:t>le</w:t>
      </w:r>
      <w:r>
        <w:rPr>
          <w:b/>
          <w:spacing w:val="-1"/>
          <w:sz w:val="24"/>
          <w:szCs w:val="24"/>
        </w:rPr>
        <w:t>me</w:t>
      </w:r>
      <w:r>
        <w:rPr>
          <w:b/>
          <w:spacing w:val="1"/>
          <w:sz w:val="24"/>
          <w:szCs w:val="24"/>
        </w:rPr>
        <w:t>n</w:t>
      </w:r>
      <w:r>
        <w:rPr>
          <w:b/>
          <w:sz w:val="24"/>
          <w:szCs w:val="24"/>
        </w:rPr>
        <w:t>ta</w:t>
      </w:r>
      <w:r>
        <w:rPr>
          <w:b/>
          <w:spacing w:val="-1"/>
          <w:sz w:val="24"/>
          <w:szCs w:val="24"/>
        </w:rPr>
        <w:t>t</w:t>
      </w:r>
      <w:r>
        <w:rPr>
          <w:b/>
          <w:sz w:val="24"/>
          <w:szCs w:val="24"/>
        </w:rPr>
        <w:t>ion</w:t>
      </w:r>
      <w:r>
        <w:rPr>
          <w:b/>
          <w:spacing w:val="1"/>
          <w:sz w:val="24"/>
          <w:szCs w:val="24"/>
        </w:rPr>
        <w:t xml:space="preserve"> </w:t>
      </w:r>
      <w:r>
        <w:rPr>
          <w:b/>
          <w:sz w:val="24"/>
          <w:szCs w:val="24"/>
        </w:rPr>
        <w:t>Const</w:t>
      </w:r>
      <w:r>
        <w:rPr>
          <w:b/>
          <w:spacing w:val="-2"/>
          <w:sz w:val="24"/>
          <w:szCs w:val="24"/>
        </w:rPr>
        <w:t>r</w:t>
      </w:r>
      <w:r>
        <w:rPr>
          <w:b/>
          <w:sz w:val="24"/>
          <w:szCs w:val="24"/>
        </w:rPr>
        <w:t>ai</w:t>
      </w:r>
      <w:r>
        <w:rPr>
          <w:b/>
          <w:spacing w:val="1"/>
          <w:sz w:val="24"/>
          <w:szCs w:val="24"/>
        </w:rPr>
        <w:t>n</w:t>
      </w:r>
      <w:r>
        <w:rPr>
          <w:b/>
          <w:sz w:val="24"/>
          <w:szCs w:val="24"/>
        </w:rPr>
        <w:t>ts</w:t>
      </w:r>
    </w:p>
    <w:p w:rsidR="00A76EFE" w:rsidRDefault="002A4821" w:rsidP="00B70518">
      <w:pPr>
        <w:spacing w:after="620"/>
        <w:ind w:right="1296" w:firstLine="1440"/>
        <w:jc w:val="both"/>
        <w:rPr>
          <w:sz w:val="24"/>
          <w:szCs w:val="24"/>
        </w:rPr>
      </w:pPr>
      <w:r>
        <w:rPr>
          <w:sz w:val="24"/>
          <w:szCs w:val="24"/>
        </w:rPr>
        <w:t>The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e</w:t>
      </w:r>
      <w:r>
        <w:rPr>
          <w:sz w:val="24"/>
          <w:szCs w:val="24"/>
        </w:rPr>
        <w:t>st</w:t>
      </w:r>
      <w:r>
        <w:rPr>
          <w:spacing w:val="3"/>
          <w:sz w:val="24"/>
          <w:szCs w:val="24"/>
        </w:rPr>
        <w:t xml:space="preserve"> </w:t>
      </w:r>
      <w:r>
        <w:rPr>
          <w:sz w:val="24"/>
          <w:szCs w:val="24"/>
        </w:rPr>
        <w:t>in</w:t>
      </w:r>
      <w:r>
        <w:rPr>
          <w:spacing w:val="5"/>
          <w:sz w:val="24"/>
          <w:szCs w:val="24"/>
        </w:rPr>
        <w:t xml:space="preserve"> </w:t>
      </w:r>
      <w:r>
        <w:rPr>
          <w:spacing w:val="-1"/>
          <w:sz w:val="24"/>
          <w:szCs w:val="24"/>
        </w:rPr>
        <w:t>e</w:t>
      </w:r>
      <w:r>
        <w:rPr>
          <w:sz w:val="24"/>
          <w:szCs w:val="24"/>
        </w:rPr>
        <w:t>quipp</w:t>
      </w:r>
      <w:r>
        <w:rPr>
          <w:spacing w:val="1"/>
          <w:sz w:val="24"/>
          <w:szCs w:val="24"/>
        </w:rPr>
        <w:t>i</w:t>
      </w:r>
      <w:r>
        <w:rPr>
          <w:sz w:val="24"/>
          <w:szCs w:val="24"/>
        </w:rPr>
        <w:t xml:space="preserve">ng </w:t>
      </w:r>
      <w:r>
        <w:rPr>
          <w:spacing w:val="2"/>
          <w:sz w:val="24"/>
          <w:szCs w:val="24"/>
        </w:rPr>
        <w:t>v</w:t>
      </w:r>
      <w:r>
        <w:rPr>
          <w:spacing w:val="-1"/>
          <w:sz w:val="24"/>
          <w:szCs w:val="24"/>
        </w:rPr>
        <w:t>e</w:t>
      </w:r>
      <w:r>
        <w:rPr>
          <w:sz w:val="24"/>
          <w:szCs w:val="24"/>
        </w:rPr>
        <w:t>hicl</w:t>
      </w:r>
      <w:r>
        <w:rPr>
          <w:spacing w:val="-1"/>
          <w:sz w:val="24"/>
          <w:szCs w:val="24"/>
        </w:rPr>
        <w:t>e</w:t>
      </w:r>
      <w:r>
        <w:rPr>
          <w:sz w:val="24"/>
          <w:szCs w:val="24"/>
        </w:rPr>
        <w:t>s with</w:t>
      </w:r>
      <w:r>
        <w:rPr>
          <w:spacing w:val="2"/>
          <w:sz w:val="24"/>
          <w:szCs w:val="24"/>
        </w:rPr>
        <w:t xml:space="preserve"> </w:t>
      </w:r>
      <w:r>
        <w:rPr>
          <w:sz w:val="24"/>
          <w:szCs w:val="24"/>
        </w:rPr>
        <w:t>d</w:t>
      </w:r>
      <w:r>
        <w:rPr>
          <w:spacing w:val="-1"/>
          <w:sz w:val="24"/>
          <w:szCs w:val="24"/>
        </w:rPr>
        <w:t>r</w:t>
      </w:r>
      <w:r>
        <w:rPr>
          <w:sz w:val="24"/>
          <w:szCs w:val="24"/>
        </w:rPr>
        <w:t>iver d</w:t>
      </w:r>
      <w:r>
        <w:rPr>
          <w:spacing w:val="-1"/>
          <w:sz w:val="24"/>
          <w:szCs w:val="24"/>
        </w:rPr>
        <w:t>r</w:t>
      </w:r>
      <w:r>
        <w:rPr>
          <w:sz w:val="24"/>
          <w:szCs w:val="24"/>
        </w:rPr>
        <w:t>owsin</w:t>
      </w:r>
      <w:r>
        <w:rPr>
          <w:spacing w:val="-1"/>
          <w:sz w:val="24"/>
          <w:szCs w:val="24"/>
        </w:rPr>
        <w:t>e</w:t>
      </w:r>
      <w:r>
        <w:rPr>
          <w:sz w:val="24"/>
          <w:szCs w:val="24"/>
        </w:rPr>
        <w:t>ss</w:t>
      </w:r>
      <w:r>
        <w:rPr>
          <w:spacing w:val="4"/>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ms</w:t>
      </w:r>
      <w:r>
        <w:rPr>
          <w:spacing w:val="2"/>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b</w:t>
      </w:r>
      <w:r>
        <w:rPr>
          <w:spacing w:val="-1"/>
          <w:sz w:val="24"/>
          <w:szCs w:val="24"/>
        </w:rPr>
        <w:t>ee</w:t>
      </w:r>
      <w:r>
        <w:rPr>
          <w:sz w:val="24"/>
          <w:szCs w:val="24"/>
        </w:rPr>
        <w:t>n mo</w:t>
      </w:r>
      <w:r>
        <w:rPr>
          <w:spacing w:val="1"/>
          <w:sz w:val="24"/>
          <w:szCs w:val="24"/>
        </w:rPr>
        <w:t>t</w:t>
      </w:r>
      <w:r>
        <w:rPr>
          <w:sz w:val="24"/>
          <w:szCs w:val="24"/>
        </w:rPr>
        <w:t>ivat</w:t>
      </w:r>
      <w:r>
        <w:rPr>
          <w:spacing w:val="-1"/>
          <w:sz w:val="24"/>
          <w:szCs w:val="24"/>
        </w:rPr>
        <w:t>e</w:t>
      </w:r>
      <w:r>
        <w:rPr>
          <w:sz w:val="24"/>
          <w:szCs w:val="24"/>
        </w:rPr>
        <w:t>d</w:t>
      </w:r>
      <w:r>
        <w:rPr>
          <w:spacing w:val="38"/>
          <w:sz w:val="24"/>
          <w:szCs w:val="24"/>
        </w:rPr>
        <w:t xml:space="preserve"> </w:t>
      </w:r>
      <w:r>
        <w:rPr>
          <w:spacing w:val="2"/>
          <w:sz w:val="24"/>
          <w:szCs w:val="24"/>
        </w:rPr>
        <w:t>b</w:t>
      </w:r>
      <w:r>
        <w:rPr>
          <w:sz w:val="24"/>
          <w:szCs w:val="24"/>
        </w:rPr>
        <w:t>y</w:t>
      </w:r>
      <w:r>
        <w:rPr>
          <w:spacing w:val="33"/>
          <w:sz w:val="24"/>
          <w:szCs w:val="24"/>
        </w:rPr>
        <w:t xml:space="preserve"> </w:t>
      </w:r>
      <w:r>
        <w:rPr>
          <w:spacing w:val="-1"/>
          <w:sz w:val="24"/>
          <w:szCs w:val="24"/>
        </w:rPr>
        <w:t>a</w:t>
      </w:r>
      <w:r>
        <w:rPr>
          <w:sz w:val="24"/>
          <w:szCs w:val="24"/>
        </w:rPr>
        <w:t>l</w:t>
      </w:r>
      <w:r>
        <w:rPr>
          <w:spacing w:val="2"/>
          <w:sz w:val="24"/>
          <w:szCs w:val="24"/>
        </w:rPr>
        <w:t>a</w:t>
      </w:r>
      <w:r>
        <w:rPr>
          <w:sz w:val="24"/>
          <w:szCs w:val="24"/>
        </w:rPr>
        <w:t>rming</w:t>
      </w:r>
      <w:r>
        <w:rPr>
          <w:spacing w:val="36"/>
          <w:sz w:val="24"/>
          <w:szCs w:val="24"/>
        </w:rPr>
        <w:t xml:space="preserve"> </w:t>
      </w:r>
      <w:r>
        <w:rPr>
          <w:spacing w:val="2"/>
          <w:sz w:val="24"/>
          <w:szCs w:val="24"/>
        </w:rPr>
        <w:t>s</w:t>
      </w:r>
      <w:r>
        <w:rPr>
          <w:sz w:val="24"/>
          <w:szCs w:val="24"/>
        </w:rPr>
        <w:t>tatis</w:t>
      </w:r>
      <w:r>
        <w:rPr>
          <w:spacing w:val="1"/>
          <w:sz w:val="24"/>
          <w:szCs w:val="24"/>
        </w:rPr>
        <w:t>t</w:t>
      </w:r>
      <w:r>
        <w:rPr>
          <w:sz w:val="24"/>
          <w:szCs w:val="24"/>
        </w:rPr>
        <w:t>ics,</w:t>
      </w:r>
      <w:r>
        <w:rPr>
          <w:spacing w:val="38"/>
          <w:sz w:val="24"/>
          <w:szCs w:val="24"/>
        </w:rPr>
        <w:t xml:space="preserve"> </w:t>
      </w:r>
      <w:r>
        <w:rPr>
          <w:sz w:val="24"/>
          <w:szCs w:val="24"/>
        </w:rPr>
        <w:t>such</w:t>
      </w:r>
      <w:r>
        <w:rPr>
          <w:spacing w:val="37"/>
          <w:sz w:val="24"/>
          <w:szCs w:val="24"/>
        </w:rPr>
        <w:t xml:space="preserve"> </w:t>
      </w:r>
      <w:r>
        <w:rPr>
          <w:spacing w:val="-1"/>
          <w:sz w:val="24"/>
          <w:szCs w:val="24"/>
        </w:rPr>
        <w:t>a</w:t>
      </w:r>
      <w:r>
        <w:rPr>
          <w:sz w:val="24"/>
          <w:szCs w:val="24"/>
        </w:rPr>
        <w:t>s</w:t>
      </w:r>
      <w:r>
        <w:rPr>
          <w:spacing w:val="38"/>
          <w:sz w:val="24"/>
          <w:szCs w:val="24"/>
        </w:rPr>
        <w:t xml:space="preserve"> </w:t>
      </w:r>
      <w:r>
        <w:rPr>
          <w:sz w:val="24"/>
          <w:szCs w:val="24"/>
        </w:rPr>
        <w:t>the</w:t>
      </w:r>
      <w:r>
        <w:rPr>
          <w:spacing w:val="38"/>
          <w:sz w:val="24"/>
          <w:szCs w:val="24"/>
        </w:rPr>
        <w:t xml:space="preserve"> </w:t>
      </w:r>
      <w:r>
        <w:rPr>
          <w:sz w:val="24"/>
          <w:szCs w:val="24"/>
        </w:rPr>
        <w:t>2013</w:t>
      </w:r>
    </w:p>
    <w:p w:rsidR="00A76EFE" w:rsidRDefault="002A4821" w:rsidP="00B70518">
      <w:pPr>
        <w:spacing w:after="620"/>
        <w:ind w:right="1296"/>
        <w:jc w:val="both"/>
        <w:rPr>
          <w:sz w:val="24"/>
          <w:szCs w:val="24"/>
        </w:rPr>
      </w:pPr>
      <w:r>
        <w:rPr>
          <w:spacing w:val="-18"/>
          <w:sz w:val="24"/>
          <w:szCs w:val="24"/>
        </w:rPr>
        <w:t>W</w:t>
      </w:r>
      <w:r>
        <w:rPr>
          <w:sz w:val="24"/>
          <w:szCs w:val="24"/>
        </w:rPr>
        <w:t>o</w:t>
      </w:r>
      <w:r>
        <w:rPr>
          <w:spacing w:val="-1"/>
          <w:sz w:val="24"/>
          <w:szCs w:val="24"/>
        </w:rPr>
        <w:t>r</w:t>
      </w:r>
      <w:r>
        <w:rPr>
          <w:sz w:val="24"/>
          <w:szCs w:val="24"/>
        </w:rPr>
        <w:t>ld</w:t>
      </w:r>
      <w:r>
        <w:rPr>
          <w:spacing w:val="3"/>
          <w:sz w:val="24"/>
          <w:szCs w:val="24"/>
        </w:rPr>
        <w:t xml:space="preserve"> </w:t>
      </w:r>
      <w:r>
        <w:rPr>
          <w:sz w:val="24"/>
          <w:szCs w:val="24"/>
        </w:rPr>
        <w:t>H</w:t>
      </w:r>
      <w:r>
        <w:rPr>
          <w:spacing w:val="-1"/>
          <w:sz w:val="24"/>
          <w:szCs w:val="24"/>
        </w:rPr>
        <w:t>ea</w:t>
      </w:r>
      <w:r>
        <w:rPr>
          <w:sz w:val="24"/>
          <w:szCs w:val="24"/>
        </w:rPr>
        <w:t>l</w:t>
      </w:r>
      <w:r>
        <w:rPr>
          <w:spacing w:val="1"/>
          <w:sz w:val="24"/>
          <w:szCs w:val="24"/>
        </w:rPr>
        <w:t>t</w:t>
      </w:r>
      <w:r>
        <w:rPr>
          <w:sz w:val="24"/>
          <w:szCs w:val="24"/>
        </w:rPr>
        <w:t>h</w:t>
      </w:r>
      <w:r>
        <w:rPr>
          <w:spacing w:val="2"/>
          <w:sz w:val="24"/>
          <w:szCs w:val="24"/>
        </w:rPr>
        <w:t xml:space="preserve"> </w:t>
      </w:r>
      <w:r>
        <w:rPr>
          <w:sz w:val="24"/>
          <w:szCs w:val="24"/>
        </w:rPr>
        <w:t>O</w:t>
      </w:r>
      <w:r>
        <w:rPr>
          <w:spacing w:val="-4"/>
          <w:sz w:val="24"/>
          <w:szCs w:val="24"/>
        </w:rPr>
        <w:t>r</w:t>
      </w:r>
      <w:r>
        <w:rPr>
          <w:sz w:val="24"/>
          <w:szCs w:val="24"/>
        </w:rPr>
        <w:t>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r</w:t>
      </w:r>
      <w:r>
        <w:rPr>
          <w:spacing w:val="-2"/>
          <w:sz w:val="24"/>
          <w:szCs w:val="24"/>
        </w:rPr>
        <w:t>e</w:t>
      </w:r>
      <w:r>
        <w:rPr>
          <w:sz w:val="24"/>
          <w:szCs w:val="24"/>
        </w:rPr>
        <w:t>port</w:t>
      </w:r>
      <w:r>
        <w:rPr>
          <w:spacing w:val="2"/>
          <w:sz w:val="24"/>
          <w:szCs w:val="24"/>
        </w:rPr>
        <w:t xml:space="preserve"> </w:t>
      </w:r>
      <w:r>
        <w:rPr>
          <w:sz w:val="24"/>
          <w:szCs w:val="24"/>
        </w:rPr>
        <w:t>stati</w:t>
      </w:r>
      <w:r>
        <w:rPr>
          <w:spacing w:val="3"/>
          <w:sz w:val="24"/>
          <w:szCs w:val="24"/>
        </w:rPr>
        <w:t>n</w:t>
      </w:r>
      <w:r>
        <w:rPr>
          <w:sz w:val="24"/>
          <w:szCs w:val="24"/>
        </w:rPr>
        <w:t>g that</w:t>
      </w:r>
      <w:r>
        <w:rPr>
          <w:spacing w:val="2"/>
          <w:sz w:val="24"/>
          <w:szCs w:val="24"/>
        </w:rPr>
        <w:t xml:space="preserve"> </w:t>
      </w:r>
      <w:r>
        <w:rPr>
          <w:sz w:val="24"/>
          <w:szCs w:val="24"/>
        </w:rPr>
        <w:t>1</w:t>
      </w:r>
      <w:r>
        <w:rPr>
          <w:spacing w:val="2"/>
          <w:sz w:val="24"/>
          <w:szCs w:val="24"/>
        </w:rPr>
        <w:t>.</w:t>
      </w:r>
      <w:r>
        <w:rPr>
          <w:sz w:val="24"/>
          <w:szCs w:val="24"/>
        </w:rPr>
        <w:t>24 m</w:t>
      </w:r>
      <w:r>
        <w:rPr>
          <w:spacing w:val="1"/>
          <w:sz w:val="24"/>
          <w:szCs w:val="24"/>
        </w:rPr>
        <w:t>i</w:t>
      </w:r>
      <w:r>
        <w:rPr>
          <w:sz w:val="24"/>
          <w:szCs w:val="24"/>
        </w:rPr>
        <w:t>l</w:t>
      </w:r>
      <w:r>
        <w:rPr>
          <w:spacing w:val="1"/>
          <w:sz w:val="24"/>
          <w:szCs w:val="24"/>
        </w:rPr>
        <w:t>l</w:t>
      </w:r>
      <w:r>
        <w:rPr>
          <w:sz w:val="24"/>
          <w:szCs w:val="24"/>
        </w:rPr>
        <w:t>ion</w:t>
      </w:r>
      <w:r>
        <w:rPr>
          <w:spacing w:val="1"/>
          <w:sz w:val="24"/>
          <w:szCs w:val="24"/>
        </w:rPr>
        <w:t xml:space="preserve"> </w:t>
      </w:r>
      <w:r>
        <w:rPr>
          <w:sz w:val="24"/>
          <w:szCs w:val="24"/>
        </w:rPr>
        <w:t>p</w:t>
      </w:r>
      <w:r>
        <w:rPr>
          <w:spacing w:val="-1"/>
          <w:sz w:val="24"/>
          <w:szCs w:val="24"/>
        </w:rPr>
        <w:t>e</w:t>
      </w:r>
      <w:r>
        <w:rPr>
          <w:sz w:val="24"/>
          <w:szCs w:val="24"/>
        </w:rPr>
        <w:t>ople die</w:t>
      </w:r>
      <w:r>
        <w:rPr>
          <w:spacing w:val="2"/>
          <w:sz w:val="24"/>
          <w:szCs w:val="24"/>
        </w:rPr>
        <w:t xml:space="preserve"> </w:t>
      </w:r>
      <w:r>
        <w:rPr>
          <w:spacing w:val="-2"/>
          <w:sz w:val="24"/>
          <w:szCs w:val="24"/>
        </w:rPr>
        <w:t>o</w:t>
      </w:r>
      <w:r>
        <w:rPr>
          <w:sz w:val="24"/>
          <w:szCs w:val="24"/>
        </w:rPr>
        <w:t>n</w:t>
      </w:r>
      <w:r>
        <w:rPr>
          <w:spacing w:val="1"/>
          <w:sz w:val="24"/>
          <w:szCs w:val="24"/>
        </w:rPr>
        <w:t xml:space="preserve"> </w:t>
      </w:r>
      <w:r>
        <w:rPr>
          <w:sz w:val="24"/>
          <w:szCs w:val="24"/>
        </w:rPr>
        <w:t>the ro</w:t>
      </w:r>
      <w:r>
        <w:rPr>
          <w:spacing w:val="-2"/>
          <w:sz w:val="24"/>
          <w:szCs w:val="24"/>
        </w:rPr>
        <w:t>a</w:t>
      </w:r>
      <w:r>
        <w:rPr>
          <w:sz w:val="24"/>
          <w:szCs w:val="24"/>
        </w:rPr>
        <w:t>d</w:t>
      </w:r>
      <w:r>
        <w:rPr>
          <w:spacing w:val="1"/>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w:t>
      </w:r>
      <w:r>
        <w:rPr>
          <w:spacing w:val="1"/>
          <w:sz w:val="24"/>
          <w:szCs w:val="24"/>
        </w:rPr>
        <w:t xml:space="preserve"> </w:t>
      </w:r>
      <w:r>
        <w:rPr>
          <w:spacing w:val="-2"/>
          <w:sz w:val="24"/>
          <w:szCs w:val="24"/>
        </w:rPr>
        <w:t>y</w:t>
      </w:r>
      <w:r>
        <w:rPr>
          <w:spacing w:val="-1"/>
          <w:sz w:val="24"/>
          <w:szCs w:val="24"/>
        </w:rPr>
        <w:t>ea</w:t>
      </w:r>
      <w:r>
        <w:rPr>
          <w:sz w:val="24"/>
          <w:szCs w:val="24"/>
        </w:rPr>
        <w:t xml:space="preserve">r </w:t>
      </w:r>
      <w:r>
        <w:rPr>
          <w:spacing w:val="-1"/>
          <w:sz w:val="24"/>
          <w:szCs w:val="24"/>
        </w:rPr>
        <w:t>a</w:t>
      </w:r>
      <w:r>
        <w:rPr>
          <w:sz w:val="24"/>
          <w:szCs w:val="24"/>
        </w:rPr>
        <w:t>ppro</w:t>
      </w:r>
      <w:r>
        <w:rPr>
          <w:spacing w:val="1"/>
          <w:sz w:val="24"/>
          <w:szCs w:val="24"/>
        </w:rPr>
        <w:t>x</w:t>
      </w:r>
      <w:r>
        <w:rPr>
          <w:sz w:val="24"/>
          <w:szCs w:val="24"/>
        </w:rPr>
        <w:t>i</w:t>
      </w:r>
      <w:r>
        <w:rPr>
          <w:spacing w:val="1"/>
          <w:sz w:val="24"/>
          <w:szCs w:val="24"/>
        </w:rPr>
        <w:t>m</w:t>
      </w:r>
      <w:r>
        <w:rPr>
          <w:spacing w:val="-1"/>
          <w:sz w:val="24"/>
          <w:szCs w:val="24"/>
        </w:rPr>
        <w:t>a</w:t>
      </w:r>
      <w:r>
        <w:rPr>
          <w:sz w:val="24"/>
          <w:szCs w:val="24"/>
        </w:rPr>
        <w:t>te</w:t>
      </w:r>
      <w:r>
        <w:rPr>
          <w:spacing w:val="2"/>
          <w:sz w:val="24"/>
          <w:szCs w:val="24"/>
        </w:rPr>
        <w:t>l</w:t>
      </w:r>
      <w:r>
        <w:rPr>
          <w:sz w:val="24"/>
          <w:szCs w:val="24"/>
        </w:rPr>
        <w:t>y 6%</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1"/>
          <w:sz w:val="24"/>
          <w:szCs w:val="24"/>
        </w:rPr>
        <w:t>a</w:t>
      </w:r>
      <w:r>
        <w:rPr>
          <w:sz w:val="24"/>
          <w:szCs w:val="24"/>
        </w:rPr>
        <w:t>ll</w:t>
      </w:r>
      <w:r>
        <w:rPr>
          <w:spacing w:val="8"/>
          <w:sz w:val="24"/>
          <w:szCs w:val="24"/>
        </w:rPr>
        <w:t xml:space="preserve"> </w:t>
      </w:r>
      <w:r>
        <w:rPr>
          <w:sz w:val="24"/>
          <w:szCs w:val="24"/>
        </w:rPr>
        <w:t>the</w:t>
      </w:r>
      <w:r>
        <w:rPr>
          <w:spacing w:val="4"/>
          <w:sz w:val="24"/>
          <w:szCs w:val="24"/>
        </w:rPr>
        <w:t xml:space="preserve"> </w:t>
      </w:r>
      <w:r>
        <w:rPr>
          <w:spacing w:val="-1"/>
          <w:sz w:val="24"/>
          <w:szCs w:val="24"/>
        </w:rPr>
        <w:t>a</w:t>
      </w:r>
      <w:r>
        <w:rPr>
          <w:spacing w:val="1"/>
          <w:sz w:val="24"/>
          <w:szCs w:val="24"/>
        </w:rPr>
        <w:t>c</w:t>
      </w:r>
      <w:r>
        <w:rPr>
          <w:spacing w:val="-1"/>
          <w:sz w:val="24"/>
          <w:szCs w:val="24"/>
        </w:rPr>
        <w:t>c</w:t>
      </w:r>
      <w:r>
        <w:rPr>
          <w:sz w:val="24"/>
          <w:szCs w:val="24"/>
        </w:rPr>
        <w:t>idents</w:t>
      </w:r>
      <w:r>
        <w:rPr>
          <w:spacing w:val="5"/>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1"/>
          <w:sz w:val="24"/>
          <w:szCs w:val="24"/>
        </w:rPr>
        <w:t>c</w:t>
      </w:r>
      <w:r>
        <w:rPr>
          <w:spacing w:val="-1"/>
          <w:sz w:val="24"/>
          <w:szCs w:val="24"/>
        </w:rPr>
        <w:t>a</w:t>
      </w:r>
      <w:r>
        <w:rPr>
          <w:sz w:val="24"/>
          <w:szCs w:val="24"/>
        </w:rPr>
        <w:t>used</w:t>
      </w:r>
      <w:r>
        <w:rPr>
          <w:spacing w:val="6"/>
          <w:sz w:val="24"/>
          <w:szCs w:val="24"/>
        </w:rPr>
        <w:t xml:space="preserve"> </w:t>
      </w:r>
      <w:r>
        <w:rPr>
          <w:spacing w:val="2"/>
          <w:sz w:val="24"/>
          <w:szCs w:val="24"/>
        </w:rPr>
        <w:t>b</w:t>
      </w:r>
      <w:r>
        <w:rPr>
          <w:sz w:val="24"/>
          <w:szCs w:val="24"/>
        </w:rPr>
        <w:t>y d</w:t>
      </w:r>
      <w:r>
        <w:rPr>
          <w:spacing w:val="-1"/>
          <w:sz w:val="24"/>
          <w:szCs w:val="24"/>
        </w:rPr>
        <w:t>r</w:t>
      </w:r>
      <w:r>
        <w:rPr>
          <w:sz w:val="24"/>
          <w:szCs w:val="24"/>
        </w:rPr>
        <w:t>ive</w:t>
      </w:r>
      <w:r>
        <w:rPr>
          <w:spacing w:val="-1"/>
          <w:sz w:val="24"/>
          <w:szCs w:val="24"/>
        </w:rPr>
        <w:t>r</w:t>
      </w:r>
      <w:r>
        <w:rPr>
          <w:sz w:val="24"/>
          <w:szCs w:val="24"/>
        </w:rPr>
        <w:t>s</w:t>
      </w:r>
      <w:r>
        <w:rPr>
          <w:spacing w:val="5"/>
          <w:sz w:val="24"/>
          <w:szCs w:val="24"/>
        </w:rPr>
        <w:t xml:space="preserve"> </w:t>
      </w:r>
      <w:r>
        <w:rPr>
          <w:sz w:val="24"/>
          <w:szCs w:val="24"/>
        </w:rPr>
        <w:t>d</w:t>
      </w:r>
      <w:r>
        <w:rPr>
          <w:spacing w:val="-1"/>
          <w:sz w:val="24"/>
          <w:szCs w:val="24"/>
        </w:rPr>
        <w:t>r</w:t>
      </w:r>
      <w:r>
        <w:rPr>
          <w:sz w:val="24"/>
          <w:szCs w:val="24"/>
        </w:rPr>
        <w:t>iv</w:t>
      </w:r>
      <w:r>
        <w:rPr>
          <w:spacing w:val="1"/>
          <w:sz w:val="24"/>
          <w:szCs w:val="24"/>
        </w:rPr>
        <w:t>i</w:t>
      </w:r>
      <w:r>
        <w:rPr>
          <w:spacing w:val="2"/>
          <w:sz w:val="24"/>
          <w:szCs w:val="24"/>
        </w:rPr>
        <w:t>n</w:t>
      </w:r>
      <w:r>
        <w:rPr>
          <w:sz w:val="24"/>
          <w:szCs w:val="24"/>
        </w:rPr>
        <w:t>g</w:t>
      </w:r>
      <w:r>
        <w:rPr>
          <w:spacing w:val="3"/>
          <w:sz w:val="24"/>
          <w:szCs w:val="24"/>
        </w:rPr>
        <w:t xml:space="preserve"> </w:t>
      </w:r>
      <w:r>
        <w:rPr>
          <w:sz w:val="24"/>
          <w:szCs w:val="24"/>
        </w:rPr>
        <w:t>in</w:t>
      </w:r>
      <w:r>
        <w:rPr>
          <w:spacing w:val="8"/>
          <w:sz w:val="24"/>
          <w:szCs w:val="24"/>
        </w:rPr>
        <w:t xml:space="preserve"> </w:t>
      </w:r>
      <w:r>
        <w:rPr>
          <w:sz w:val="24"/>
          <w:szCs w:val="24"/>
        </w:rPr>
        <w:t>a</w:t>
      </w:r>
      <w:r>
        <w:rPr>
          <w:spacing w:val="4"/>
          <w:sz w:val="24"/>
          <w:szCs w:val="24"/>
        </w:rPr>
        <w:t xml:space="preserve"> </w:t>
      </w:r>
      <w:r>
        <w:rPr>
          <w:sz w:val="24"/>
          <w:szCs w:val="24"/>
        </w:rPr>
        <w:t>d</w:t>
      </w:r>
      <w:r>
        <w:rPr>
          <w:spacing w:val="-1"/>
          <w:sz w:val="24"/>
          <w:szCs w:val="24"/>
        </w:rPr>
        <w:t>r</w:t>
      </w:r>
      <w:r>
        <w:rPr>
          <w:spacing w:val="2"/>
          <w:sz w:val="24"/>
          <w:szCs w:val="24"/>
        </w:rPr>
        <w:t>o</w:t>
      </w:r>
      <w:r>
        <w:rPr>
          <w:sz w:val="24"/>
          <w:szCs w:val="24"/>
        </w:rPr>
        <w:t>w</w:t>
      </w:r>
      <w:r>
        <w:rPr>
          <w:spacing w:val="2"/>
          <w:sz w:val="24"/>
          <w:szCs w:val="24"/>
        </w:rPr>
        <w:t>s</w:t>
      </w:r>
      <w:r>
        <w:rPr>
          <w:sz w:val="24"/>
          <w:szCs w:val="24"/>
        </w:rPr>
        <w:t>y sta</w:t>
      </w:r>
      <w:r>
        <w:rPr>
          <w:spacing w:val="2"/>
          <w:sz w:val="24"/>
          <w:szCs w:val="24"/>
        </w:rPr>
        <w:t>t</w:t>
      </w:r>
      <w:r>
        <w:rPr>
          <w:sz w:val="24"/>
          <w:szCs w:val="24"/>
        </w:rPr>
        <w:t>e</w:t>
      </w:r>
      <w:r>
        <w:rPr>
          <w:spacing w:val="4"/>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most</w:t>
      </w:r>
      <w:r>
        <w:rPr>
          <w:spacing w:val="6"/>
          <w:sz w:val="24"/>
          <w:szCs w:val="24"/>
        </w:rPr>
        <w:t xml:space="preserve"> </w:t>
      </w:r>
      <w:r>
        <w:rPr>
          <w:sz w:val="24"/>
          <w:szCs w:val="24"/>
        </w:rPr>
        <w:t>of</w:t>
      </w:r>
      <w:r>
        <w:rPr>
          <w:spacing w:val="4"/>
          <w:sz w:val="24"/>
          <w:szCs w:val="24"/>
        </w:rPr>
        <w:t xml:space="preserve"> </w:t>
      </w:r>
      <w:r>
        <w:rPr>
          <w:spacing w:val="3"/>
          <w:sz w:val="24"/>
          <w:szCs w:val="24"/>
        </w:rPr>
        <w:t>t</w:t>
      </w:r>
      <w:r>
        <w:rPr>
          <w:sz w:val="24"/>
          <w:szCs w:val="24"/>
        </w:rPr>
        <w:t xml:space="preserve">he </w:t>
      </w:r>
      <w:r>
        <w:rPr>
          <w:spacing w:val="-1"/>
          <w:sz w:val="24"/>
          <w:szCs w:val="24"/>
        </w:rPr>
        <w:t>acc</w:t>
      </w:r>
      <w:r>
        <w:rPr>
          <w:sz w:val="24"/>
          <w:szCs w:val="24"/>
        </w:rPr>
        <w:t xml:space="preserve">idents of this </w:t>
      </w:r>
      <w:r>
        <w:rPr>
          <w:spacing w:val="5"/>
          <w:sz w:val="24"/>
          <w:szCs w:val="24"/>
        </w:rPr>
        <w:t>t</w:t>
      </w:r>
      <w:r>
        <w:rPr>
          <w:spacing w:val="-5"/>
          <w:sz w:val="24"/>
          <w:szCs w:val="24"/>
        </w:rPr>
        <w:t>y</w:t>
      </w:r>
      <w:r>
        <w:rPr>
          <w:sz w:val="24"/>
          <w:szCs w:val="24"/>
        </w:rPr>
        <w:t>pe</w:t>
      </w:r>
      <w:r>
        <w:rPr>
          <w:spacing w:val="-1"/>
          <w:sz w:val="24"/>
          <w:szCs w:val="24"/>
        </w:rPr>
        <w:t xml:space="preserve"> </w:t>
      </w:r>
      <w:r>
        <w:rPr>
          <w:spacing w:val="1"/>
          <w:sz w:val="24"/>
          <w:szCs w:val="24"/>
        </w:rPr>
        <w:t>r</w:t>
      </w:r>
      <w:r>
        <w:rPr>
          <w:spacing w:val="-1"/>
          <w:sz w:val="24"/>
          <w:szCs w:val="24"/>
        </w:rPr>
        <w:t>e</w:t>
      </w:r>
      <w:r>
        <w:rPr>
          <w:spacing w:val="2"/>
          <w:sz w:val="24"/>
          <w:szCs w:val="24"/>
        </w:rPr>
        <w:t>s</w:t>
      </w:r>
      <w:r>
        <w:rPr>
          <w:sz w:val="24"/>
          <w:szCs w:val="24"/>
        </w:rPr>
        <w:t>ult</w:t>
      </w:r>
      <w:r>
        <w:rPr>
          <w:spacing w:val="1"/>
          <w:sz w:val="24"/>
          <w:szCs w:val="24"/>
        </w:rPr>
        <w:t xml:space="preserve"> </w:t>
      </w:r>
      <w:r>
        <w:rPr>
          <w:sz w:val="24"/>
          <w:szCs w:val="24"/>
        </w:rPr>
        <w:t>in f</w:t>
      </w:r>
      <w:r>
        <w:rPr>
          <w:spacing w:val="-1"/>
          <w:sz w:val="24"/>
          <w:szCs w:val="24"/>
        </w:rPr>
        <w:t>a</w:t>
      </w:r>
      <w:r>
        <w:rPr>
          <w:sz w:val="24"/>
          <w:szCs w:val="24"/>
        </w:rPr>
        <w:t>tali</w:t>
      </w:r>
      <w:r>
        <w:rPr>
          <w:spacing w:val="1"/>
          <w:sz w:val="24"/>
          <w:szCs w:val="24"/>
        </w:rPr>
        <w:t>t</w:t>
      </w:r>
      <w:r>
        <w:rPr>
          <w:sz w:val="24"/>
          <w:szCs w:val="24"/>
        </w:rPr>
        <w:t>ies.</w:t>
      </w:r>
    </w:p>
    <w:p w:rsidR="008973C8" w:rsidRDefault="002A4821" w:rsidP="00B70518">
      <w:pPr>
        <w:spacing w:after="620"/>
        <w:ind w:right="1296"/>
        <w:jc w:val="both"/>
        <w:rPr>
          <w:sz w:val="24"/>
          <w:szCs w:val="24"/>
        </w:rPr>
      </w:pPr>
      <w:r>
        <w:rPr>
          <w:spacing w:val="1"/>
          <w:sz w:val="24"/>
          <w:szCs w:val="24"/>
        </w:rPr>
        <w:t>S</w:t>
      </w:r>
      <w:r>
        <w:rPr>
          <w:sz w:val="24"/>
          <w:szCs w:val="24"/>
        </w:rPr>
        <w:t>ome</w:t>
      </w:r>
      <w:r>
        <w:rPr>
          <w:spacing w:val="1"/>
          <w:sz w:val="24"/>
          <w:szCs w:val="24"/>
        </w:rPr>
        <w:t xml:space="preserve"> </w:t>
      </w:r>
      <w:r>
        <w:rPr>
          <w:sz w:val="24"/>
          <w:szCs w:val="24"/>
        </w:rPr>
        <w:t>of the</w:t>
      </w:r>
      <w:r>
        <w:rPr>
          <w:spacing w:val="1"/>
          <w:sz w:val="24"/>
          <w:szCs w:val="24"/>
        </w:rPr>
        <w:t xml:space="preserve"> </w:t>
      </w:r>
      <w:r>
        <w:rPr>
          <w:sz w:val="24"/>
          <w:szCs w:val="24"/>
        </w:rPr>
        <w:t>l</w:t>
      </w:r>
      <w:r>
        <w:rPr>
          <w:spacing w:val="1"/>
          <w:sz w:val="24"/>
          <w:szCs w:val="24"/>
        </w:rPr>
        <w:t>i</w:t>
      </w:r>
      <w:r>
        <w:rPr>
          <w:sz w:val="24"/>
          <w:szCs w:val="24"/>
        </w:rPr>
        <w:t>m</w:t>
      </w:r>
      <w:r>
        <w:rPr>
          <w:spacing w:val="1"/>
          <w:sz w:val="24"/>
          <w:szCs w:val="24"/>
        </w:rPr>
        <w:t>i</w:t>
      </w:r>
      <w:r>
        <w:rPr>
          <w:sz w:val="24"/>
          <w:szCs w:val="24"/>
        </w:rPr>
        <w:t>tatio</w:t>
      </w:r>
      <w:r>
        <w:rPr>
          <w:spacing w:val="-2"/>
          <w:sz w:val="24"/>
          <w:szCs w:val="24"/>
        </w:rPr>
        <w:t>n</w:t>
      </w:r>
      <w:r>
        <w:rPr>
          <w:sz w:val="24"/>
          <w:szCs w:val="24"/>
        </w:rPr>
        <w:t>s:</w:t>
      </w:r>
      <w:r>
        <w:rPr>
          <w:spacing w:val="2"/>
          <w:sz w:val="24"/>
          <w:szCs w:val="24"/>
        </w:rPr>
        <w:t xml:space="preserve"> </w:t>
      </w:r>
      <w:r>
        <w:rPr>
          <w:sz w:val="24"/>
          <w:szCs w:val="24"/>
        </w:rPr>
        <w:t>A</w:t>
      </w:r>
      <w:r>
        <w:rPr>
          <w:spacing w:val="-1"/>
          <w:sz w:val="24"/>
          <w:szCs w:val="24"/>
        </w:rPr>
        <w:t>cc</w:t>
      </w:r>
      <w:r>
        <w:rPr>
          <w:sz w:val="24"/>
          <w:szCs w:val="24"/>
        </w:rPr>
        <w:t>u</w:t>
      </w:r>
      <w:r>
        <w:rPr>
          <w:spacing w:val="-1"/>
          <w:sz w:val="24"/>
          <w:szCs w:val="24"/>
        </w:rPr>
        <w:t>r</w:t>
      </w:r>
      <w:r>
        <w:rPr>
          <w:spacing w:val="1"/>
          <w:sz w:val="24"/>
          <w:szCs w:val="24"/>
        </w:rPr>
        <w:t>ac</w:t>
      </w:r>
      <w:r>
        <w:rPr>
          <w:spacing w:val="-19"/>
          <w:sz w:val="24"/>
          <w:szCs w:val="24"/>
        </w:rPr>
        <w:t>y</w:t>
      </w:r>
      <w:r>
        <w:rPr>
          <w:sz w:val="24"/>
          <w:szCs w:val="24"/>
        </w:rPr>
        <w:t>,</w:t>
      </w:r>
      <w:r>
        <w:rPr>
          <w:spacing w:val="1"/>
          <w:sz w:val="24"/>
          <w:szCs w:val="24"/>
        </w:rPr>
        <w:t xml:space="preserve"> </w:t>
      </w:r>
      <w:r>
        <w:rPr>
          <w:sz w:val="24"/>
          <w:szCs w:val="24"/>
        </w:rPr>
        <w:t>Robustn</w:t>
      </w:r>
      <w:r>
        <w:rPr>
          <w:spacing w:val="-1"/>
          <w:sz w:val="24"/>
          <w:szCs w:val="24"/>
        </w:rPr>
        <w:t>e</w:t>
      </w:r>
      <w:r>
        <w:rPr>
          <w:spacing w:val="2"/>
          <w:sz w:val="24"/>
          <w:szCs w:val="24"/>
        </w:rPr>
        <w:t>s</w:t>
      </w:r>
      <w:r>
        <w:rPr>
          <w:sz w:val="24"/>
          <w:szCs w:val="24"/>
        </w:rPr>
        <w:t xml:space="preserve">s, </w:t>
      </w:r>
      <w:r>
        <w:rPr>
          <w:spacing w:val="-3"/>
          <w:sz w:val="24"/>
          <w:szCs w:val="24"/>
        </w:rPr>
        <w:t>L</w:t>
      </w:r>
      <w:r>
        <w:rPr>
          <w:spacing w:val="3"/>
          <w:sz w:val="24"/>
          <w:szCs w:val="24"/>
        </w:rPr>
        <w:t>i</w:t>
      </w:r>
      <w:r>
        <w:rPr>
          <w:spacing w:val="-2"/>
          <w:sz w:val="24"/>
          <w:szCs w:val="24"/>
        </w:rPr>
        <w:t>g</w:t>
      </w:r>
      <w:r>
        <w:rPr>
          <w:sz w:val="24"/>
          <w:szCs w:val="24"/>
        </w:rPr>
        <w:t>ht</w:t>
      </w:r>
      <w:r>
        <w:rPr>
          <w:spacing w:val="1"/>
          <w:sz w:val="24"/>
          <w:szCs w:val="24"/>
        </w:rPr>
        <w:t>i</w:t>
      </w:r>
      <w:r>
        <w:rPr>
          <w:sz w:val="24"/>
          <w:szCs w:val="24"/>
        </w:rPr>
        <w:t>ng Condi</w:t>
      </w:r>
      <w:r>
        <w:rPr>
          <w:spacing w:val="1"/>
          <w:sz w:val="24"/>
          <w:szCs w:val="24"/>
        </w:rPr>
        <w:t>t</w:t>
      </w:r>
      <w:r>
        <w:rPr>
          <w:sz w:val="24"/>
          <w:szCs w:val="24"/>
        </w:rPr>
        <w:t>ions,</w:t>
      </w:r>
      <w:r>
        <w:rPr>
          <w:spacing w:val="3"/>
          <w:sz w:val="24"/>
          <w:szCs w:val="24"/>
        </w:rPr>
        <w:t xml:space="preserve"> </w:t>
      </w:r>
      <w:r>
        <w:rPr>
          <w:sz w:val="24"/>
          <w:szCs w:val="24"/>
        </w:rPr>
        <w:t>C</w:t>
      </w:r>
      <w:r>
        <w:rPr>
          <w:spacing w:val="-1"/>
          <w:sz w:val="24"/>
          <w:szCs w:val="24"/>
        </w:rPr>
        <w:t>a</w:t>
      </w:r>
      <w:r>
        <w:rPr>
          <w:sz w:val="24"/>
          <w:szCs w:val="24"/>
        </w:rPr>
        <w:t>me</w:t>
      </w:r>
      <w:r>
        <w:rPr>
          <w:spacing w:val="-1"/>
          <w:sz w:val="24"/>
          <w:szCs w:val="24"/>
        </w:rPr>
        <w:t>r</w:t>
      </w:r>
      <w:r>
        <w:rPr>
          <w:sz w:val="24"/>
          <w:szCs w:val="24"/>
        </w:rPr>
        <w:t>a</w:t>
      </w:r>
      <w:r>
        <w:rPr>
          <w:spacing w:val="2"/>
          <w:sz w:val="24"/>
          <w:szCs w:val="24"/>
        </w:rPr>
        <w:t xml:space="preserve"> </w:t>
      </w:r>
      <w:r>
        <w:rPr>
          <w:sz w:val="24"/>
          <w:szCs w:val="24"/>
        </w:rPr>
        <w:t>Motion,</w:t>
      </w:r>
      <w:r>
        <w:rPr>
          <w:spacing w:val="3"/>
          <w:sz w:val="24"/>
          <w:szCs w:val="24"/>
        </w:rPr>
        <w:t xml:space="preserve"> </w:t>
      </w:r>
      <w:r>
        <w:rPr>
          <w:sz w:val="24"/>
          <w:szCs w:val="24"/>
        </w:rPr>
        <w:t>R</w:t>
      </w:r>
      <w:r>
        <w:rPr>
          <w:spacing w:val="-1"/>
          <w:sz w:val="24"/>
          <w:szCs w:val="24"/>
        </w:rPr>
        <w:t>e</w:t>
      </w:r>
      <w:r>
        <w:rPr>
          <w:spacing w:val="4"/>
          <w:sz w:val="24"/>
          <w:szCs w:val="24"/>
        </w:rPr>
        <w:t>l</w:t>
      </w:r>
      <w:r>
        <w:rPr>
          <w:spacing w:val="-1"/>
          <w:sz w:val="24"/>
          <w:szCs w:val="24"/>
        </w:rPr>
        <w:t>a</w:t>
      </w:r>
      <w:r>
        <w:rPr>
          <w:spacing w:val="3"/>
          <w:sz w:val="24"/>
          <w:szCs w:val="24"/>
        </w:rPr>
        <w:t>t</w:t>
      </w:r>
      <w:r>
        <w:rPr>
          <w:sz w:val="24"/>
          <w:szCs w:val="24"/>
        </w:rPr>
        <w:t xml:space="preserve">ive </w:t>
      </w:r>
      <w:r>
        <w:rPr>
          <w:spacing w:val="1"/>
          <w:sz w:val="24"/>
          <w:szCs w:val="24"/>
        </w:rPr>
        <w:t>P</w:t>
      </w:r>
      <w:r>
        <w:rPr>
          <w:sz w:val="24"/>
          <w:szCs w:val="24"/>
        </w:rPr>
        <w:t>osi</w:t>
      </w:r>
      <w:r>
        <w:rPr>
          <w:spacing w:val="1"/>
          <w:sz w:val="24"/>
          <w:szCs w:val="24"/>
        </w:rPr>
        <w:t>t</w:t>
      </w:r>
      <w:r>
        <w:rPr>
          <w:sz w:val="24"/>
          <w:szCs w:val="24"/>
        </w:rPr>
        <w:t>ion</w:t>
      </w:r>
      <w:r>
        <w:rPr>
          <w:spacing w:val="1"/>
          <w:sz w:val="24"/>
          <w:szCs w:val="24"/>
        </w:rPr>
        <w:t>i</w:t>
      </w:r>
      <w:r>
        <w:rPr>
          <w:sz w:val="24"/>
          <w:szCs w:val="24"/>
        </w:rPr>
        <w:t>ng</w:t>
      </w:r>
      <w:r>
        <w:rPr>
          <w:spacing w:val="-2"/>
          <w:sz w:val="24"/>
          <w:szCs w:val="24"/>
        </w:rPr>
        <w:t xml:space="preserve"> </w:t>
      </w:r>
      <w:r>
        <w:rPr>
          <w:sz w:val="24"/>
          <w:szCs w:val="24"/>
        </w:rPr>
        <w:t xml:space="preserve">of </w:t>
      </w:r>
      <w:r>
        <w:rPr>
          <w:spacing w:val="-1"/>
          <w:sz w:val="24"/>
          <w:szCs w:val="24"/>
        </w:rPr>
        <w:t>De</w:t>
      </w:r>
      <w:r>
        <w:rPr>
          <w:sz w:val="24"/>
          <w:szCs w:val="24"/>
        </w:rPr>
        <w:t>vic</w:t>
      </w:r>
      <w:r>
        <w:rPr>
          <w:spacing w:val="-1"/>
          <w:sz w:val="24"/>
          <w:szCs w:val="24"/>
        </w:rPr>
        <w:t>e</w:t>
      </w:r>
      <w:r>
        <w:rPr>
          <w:sz w:val="24"/>
          <w:szCs w:val="24"/>
        </w:rPr>
        <w:t xml:space="preserve">, </w:t>
      </w:r>
      <w:r>
        <w:rPr>
          <w:spacing w:val="2"/>
          <w:sz w:val="24"/>
          <w:szCs w:val="24"/>
        </w:rPr>
        <w:t>D</w:t>
      </w:r>
      <w:r>
        <w:rPr>
          <w:sz w:val="24"/>
          <w:szCs w:val="24"/>
        </w:rPr>
        <w:t>riv</w:t>
      </w:r>
      <w:r>
        <w:rPr>
          <w:spacing w:val="-1"/>
          <w:sz w:val="24"/>
          <w:szCs w:val="24"/>
        </w:rPr>
        <w:t>e</w:t>
      </w:r>
      <w:r>
        <w:rPr>
          <w:sz w:val="24"/>
          <w:szCs w:val="24"/>
        </w:rPr>
        <w:t>r Coop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sidR="00B25791">
        <w:rPr>
          <w:sz w:val="24"/>
          <w:szCs w:val="24"/>
        </w:rPr>
        <w:t>on.</w:t>
      </w:r>
    </w:p>
    <w:p w:rsidR="00C07861" w:rsidRDefault="002A4821" w:rsidP="00B70518">
      <w:pPr>
        <w:spacing w:after="620"/>
        <w:ind w:right="1296"/>
        <w:rPr>
          <w:sz w:val="24"/>
          <w:szCs w:val="24"/>
        </w:rPr>
      </w:pPr>
      <w:r>
        <w:rPr>
          <w:b/>
          <w:sz w:val="24"/>
          <w:szCs w:val="24"/>
        </w:rPr>
        <w:t>2.2.4</w:t>
      </w:r>
      <w:r>
        <w:rPr>
          <w:b/>
          <w:spacing w:val="-14"/>
          <w:sz w:val="24"/>
          <w:szCs w:val="24"/>
        </w:rPr>
        <w:t xml:space="preserve"> </w:t>
      </w:r>
      <w:r>
        <w:rPr>
          <w:b/>
          <w:sz w:val="24"/>
          <w:szCs w:val="24"/>
        </w:rPr>
        <w:t>Ass</w:t>
      </w:r>
      <w:r>
        <w:rPr>
          <w:b/>
          <w:spacing w:val="1"/>
          <w:sz w:val="24"/>
          <w:szCs w:val="24"/>
        </w:rPr>
        <w:t>u</w:t>
      </w:r>
      <w:r>
        <w:rPr>
          <w:b/>
          <w:spacing w:val="-3"/>
          <w:sz w:val="24"/>
          <w:szCs w:val="24"/>
        </w:rPr>
        <w:t>m</w:t>
      </w:r>
      <w:r>
        <w:rPr>
          <w:b/>
          <w:spacing w:val="1"/>
          <w:sz w:val="24"/>
          <w:szCs w:val="24"/>
        </w:rPr>
        <w:t>p</w:t>
      </w:r>
      <w:r>
        <w:rPr>
          <w:b/>
          <w:sz w:val="24"/>
          <w:szCs w:val="24"/>
        </w:rPr>
        <w:t>tions</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z w:val="24"/>
          <w:szCs w:val="24"/>
        </w:rPr>
        <w:t>ies</w:t>
      </w:r>
    </w:p>
    <w:p w:rsidR="00C07861" w:rsidRDefault="002A4821" w:rsidP="00C07861">
      <w:pPr>
        <w:spacing w:after="620"/>
        <w:ind w:right="1296"/>
        <w:rPr>
          <w:sz w:val="24"/>
          <w:szCs w:val="24"/>
        </w:rPr>
      </w:pPr>
      <w:r>
        <w:rPr>
          <w:b/>
          <w:spacing w:val="-1"/>
          <w:sz w:val="28"/>
          <w:szCs w:val="28"/>
        </w:rPr>
        <w:t>A</w:t>
      </w:r>
      <w:r>
        <w:rPr>
          <w:b/>
          <w:spacing w:val="1"/>
          <w:sz w:val="28"/>
          <w:szCs w:val="28"/>
        </w:rPr>
        <w:t>ss</w:t>
      </w:r>
      <w:r>
        <w:rPr>
          <w:b/>
          <w:sz w:val="28"/>
          <w:szCs w:val="28"/>
        </w:rPr>
        <w:t>u</w:t>
      </w:r>
      <w:r>
        <w:rPr>
          <w:b/>
          <w:spacing w:val="-4"/>
          <w:sz w:val="28"/>
          <w:szCs w:val="28"/>
        </w:rPr>
        <w:t>m</w:t>
      </w:r>
      <w:r>
        <w:rPr>
          <w:b/>
          <w:sz w:val="28"/>
          <w:szCs w:val="28"/>
        </w:rPr>
        <w:t>pt</w:t>
      </w:r>
      <w:r>
        <w:rPr>
          <w:b/>
          <w:spacing w:val="1"/>
          <w:sz w:val="28"/>
          <w:szCs w:val="28"/>
        </w:rPr>
        <w:t>io</w:t>
      </w:r>
      <w:r>
        <w:rPr>
          <w:b/>
          <w:spacing w:val="-3"/>
          <w:sz w:val="28"/>
          <w:szCs w:val="28"/>
        </w:rPr>
        <w:t>n</w:t>
      </w:r>
      <w:r>
        <w:rPr>
          <w:b/>
          <w:spacing w:val="1"/>
          <w:sz w:val="28"/>
          <w:szCs w:val="28"/>
        </w:rPr>
        <w:t>s</w:t>
      </w:r>
      <w:r>
        <w:rPr>
          <w:b/>
          <w:sz w:val="28"/>
          <w:szCs w:val="28"/>
        </w:rPr>
        <w:t>:</w:t>
      </w:r>
    </w:p>
    <w:p w:rsidR="00C07861"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pacing w:val="1"/>
          <w:sz w:val="24"/>
          <w:szCs w:val="24"/>
        </w:rPr>
        <w:t>S</w:t>
      </w:r>
      <w:r>
        <w:rPr>
          <w:sz w:val="24"/>
          <w:szCs w:val="24"/>
        </w:rPr>
        <w:t>le</w:t>
      </w:r>
      <w:r>
        <w:rPr>
          <w:spacing w:val="-1"/>
          <w:sz w:val="24"/>
          <w:szCs w:val="24"/>
        </w:rPr>
        <w:t>e</w:t>
      </w:r>
      <w:r>
        <w:rPr>
          <w:sz w:val="24"/>
          <w:szCs w:val="24"/>
        </w:rPr>
        <w:t>p</w:t>
      </w:r>
      <w:r>
        <w:rPr>
          <w:spacing w:val="-1"/>
          <w:sz w:val="24"/>
          <w:szCs w:val="24"/>
        </w:rPr>
        <w:t>-</w:t>
      </w:r>
      <w:r>
        <w:rPr>
          <w:sz w:val="24"/>
          <w:szCs w:val="24"/>
        </w:rPr>
        <w:t>d</w:t>
      </w:r>
      <w:r>
        <w:rPr>
          <w:spacing w:val="-1"/>
          <w:sz w:val="24"/>
          <w:szCs w:val="24"/>
        </w:rPr>
        <w:t>e</w:t>
      </w:r>
      <w:r>
        <w:rPr>
          <w:sz w:val="24"/>
          <w:szCs w:val="24"/>
        </w:rPr>
        <w:t>p</w:t>
      </w:r>
      <w:r>
        <w:rPr>
          <w:spacing w:val="-1"/>
          <w:sz w:val="24"/>
          <w:szCs w:val="24"/>
        </w:rPr>
        <w:t>r</w:t>
      </w:r>
      <w:r>
        <w:rPr>
          <w:sz w:val="24"/>
          <w:szCs w:val="24"/>
        </w:rPr>
        <w:t>ived</w:t>
      </w:r>
      <w:r>
        <w:rPr>
          <w:spacing w:val="52"/>
          <w:sz w:val="24"/>
          <w:szCs w:val="24"/>
        </w:rPr>
        <w:t xml:space="preserve"> </w:t>
      </w:r>
      <w:r>
        <w:rPr>
          <w:sz w:val="24"/>
          <w:szCs w:val="24"/>
        </w:rPr>
        <w:t>or</w:t>
      </w:r>
      <w:r>
        <w:rPr>
          <w:spacing w:val="52"/>
          <w:sz w:val="24"/>
          <w:szCs w:val="24"/>
        </w:rPr>
        <w:t xml:space="preserve"> </w:t>
      </w:r>
      <w:r>
        <w:rPr>
          <w:spacing w:val="1"/>
          <w:sz w:val="24"/>
          <w:szCs w:val="24"/>
        </w:rPr>
        <w:t>f</w:t>
      </w:r>
      <w:r>
        <w:rPr>
          <w:spacing w:val="-1"/>
          <w:sz w:val="24"/>
          <w:szCs w:val="24"/>
        </w:rPr>
        <w:t>a</w:t>
      </w:r>
      <w:r>
        <w:rPr>
          <w:sz w:val="24"/>
          <w:szCs w:val="24"/>
        </w:rPr>
        <w:t>t</w:t>
      </w:r>
      <w:r>
        <w:rPr>
          <w:spacing w:val="1"/>
          <w:sz w:val="24"/>
          <w:szCs w:val="24"/>
        </w:rPr>
        <w:t>i</w:t>
      </w:r>
      <w:r>
        <w:rPr>
          <w:spacing w:val="-2"/>
          <w:sz w:val="24"/>
          <w:szCs w:val="24"/>
        </w:rPr>
        <w:t>g</w:t>
      </w:r>
      <w:r>
        <w:rPr>
          <w:spacing w:val="2"/>
          <w:sz w:val="24"/>
          <w:szCs w:val="24"/>
        </w:rPr>
        <w:t>u</w:t>
      </w:r>
      <w:r>
        <w:rPr>
          <w:spacing w:val="-1"/>
          <w:sz w:val="24"/>
          <w:szCs w:val="24"/>
        </w:rPr>
        <w:t>e</w:t>
      </w:r>
      <w:r>
        <w:rPr>
          <w:sz w:val="24"/>
          <w:szCs w:val="24"/>
        </w:rPr>
        <w:t>d</w:t>
      </w:r>
      <w:r>
        <w:rPr>
          <w:spacing w:val="53"/>
          <w:sz w:val="24"/>
          <w:szCs w:val="24"/>
        </w:rPr>
        <w:t xml:space="preserve"> </w:t>
      </w:r>
      <w:r>
        <w:rPr>
          <w:sz w:val="24"/>
          <w:szCs w:val="24"/>
        </w:rPr>
        <w:t>(six</w:t>
      </w:r>
      <w:r>
        <w:rPr>
          <w:spacing w:val="55"/>
          <w:sz w:val="24"/>
          <w:szCs w:val="24"/>
        </w:rPr>
        <w:t xml:space="preserve"> </w:t>
      </w:r>
      <w:r>
        <w:rPr>
          <w:sz w:val="24"/>
          <w:szCs w:val="24"/>
        </w:rPr>
        <w:t>hours of</w:t>
      </w:r>
      <w:r>
        <w:rPr>
          <w:spacing w:val="-1"/>
          <w:sz w:val="24"/>
          <w:szCs w:val="24"/>
        </w:rPr>
        <w:t xml:space="preserve"> </w:t>
      </w:r>
      <w:r>
        <w:rPr>
          <w:sz w:val="24"/>
          <w:szCs w:val="24"/>
        </w:rPr>
        <w:t>sle</w:t>
      </w:r>
      <w:r>
        <w:rPr>
          <w:spacing w:val="-1"/>
          <w:sz w:val="24"/>
          <w:szCs w:val="24"/>
        </w:rPr>
        <w:t>e</w:t>
      </w:r>
      <w:r>
        <w:rPr>
          <w:sz w:val="24"/>
          <w:szCs w:val="24"/>
        </w:rPr>
        <w:t>p or less tripl</w:t>
      </w:r>
      <w:r>
        <w:rPr>
          <w:spacing w:val="-1"/>
          <w:sz w:val="24"/>
          <w:szCs w:val="24"/>
        </w:rPr>
        <w:t>e</w:t>
      </w:r>
      <w:r>
        <w:rPr>
          <w:sz w:val="24"/>
          <w:szCs w:val="24"/>
        </w:rPr>
        <w:t>s</w:t>
      </w:r>
      <w:r>
        <w:rPr>
          <w:spacing w:val="5"/>
          <w:sz w:val="24"/>
          <w:szCs w:val="24"/>
        </w:rPr>
        <w:t xml:space="preserve"> </w:t>
      </w:r>
      <w:r>
        <w:rPr>
          <w:spacing w:val="-5"/>
          <w:sz w:val="24"/>
          <w:szCs w:val="24"/>
        </w:rPr>
        <w:t>y</w:t>
      </w:r>
      <w:r>
        <w:rPr>
          <w:spacing w:val="2"/>
          <w:sz w:val="24"/>
          <w:szCs w:val="24"/>
        </w:rPr>
        <w:t>o</w:t>
      </w:r>
      <w:r>
        <w:rPr>
          <w:sz w:val="24"/>
          <w:szCs w:val="24"/>
        </w:rPr>
        <w:t>ur</w:t>
      </w:r>
      <w:r>
        <w:rPr>
          <w:spacing w:val="-1"/>
          <w:sz w:val="24"/>
          <w:szCs w:val="24"/>
        </w:rPr>
        <w:t xml:space="preserve"> r</w:t>
      </w:r>
      <w:r>
        <w:rPr>
          <w:sz w:val="24"/>
          <w:szCs w:val="24"/>
        </w:rPr>
        <w:t>isk)</w:t>
      </w:r>
    </w:p>
    <w:p w:rsidR="00C07861"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w:t>
      </w:r>
      <w:r>
        <w:rPr>
          <w:spacing w:val="-1"/>
          <w:sz w:val="24"/>
          <w:szCs w:val="24"/>
        </w:rPr>
        <w:t>r</w:t>
      </w:r>
      <w:r>
        <w:rPr>
          <w:sz w:val="24"/>
          <w:szCs w:val="24"/>
        </w:rPr>
        <w:t>iv</w:t>
      </w:r>
      <w:r>
        <w:rPr>
          <w:spacing w:val="1"/>
          <w:sz w:val="24"/>
          <w:szCs w:val="24"/>
        </w:rPr>
        <w:t>i</w:t>
      </w:r>
      <w:r>
        <w:rPr>
          <w:sz w:val="24"/>
          <w:szCs w:val="24"/>
        </w:rPr>
        <w:t>ng</w:t>
      </w:r>
      <w:r>
        <w:rPr>
          <w:spacing w:val="-2"/>
          <w:sz w:val="24"/>
          <w:szCs w:val="24"/>
        </w:rPr>
        <w:t xml:space="preserve"> </w:t>
      </w:r>
      <w:r>
        <w:rPr>
          <w:sz w:val="24"/>
          <w:szCs w:val="24"/>
        </w:rPr>
        <w:t>lo</w:t>
      </w:r>
      <w:r>
        <w:rPr>
          <w:spacing w:val="3"/>
          <w:sz w:val="24"/>
          <w:szCs w:val="24"/>
        </w:rPr>
        <w:t>n</w:t>
      </w:r>
      <w:r>
        <w:rPr>
          <w:spacing w:val="-2"/>
          <w:sz w:val="24"/>
          <w:szCs w:val="24"/>
        </w:rPr>
        <w:t>g</w:t>
      </w:r>
      <w:r>
        <w:rPr>
          <w:spacing w:val="1"/>
          <w:sz w:val="24"/>
          <w:szCs w:val="24"/>
        </w:rPr>
        <w:t>e</w:t>
      </w:r>
      <w:r>
        <w:rPr>
          <w:sz w:val="24"/>
          <w:szCs w:val="24"/>
        </w:rPr>
        <w:t>r th</w:t>
      </w:r>
      <w:r>
        <w:rPr>
          <w:spacing w:val="-1"/>
          <w:sz w:val="24"/>
          <w:szCs w:val="24"/>
        </w:rPr>
        <w:t>a</w:t>
      </w:r>
      <w:r>
        <w:rPr>
          <w:sz w:val="24"/>
          <w:szCs w:val="24"/>
        </w:rPr>
        <w:t>n 100</w:t>
      </w:r>
      <w:r>
        <w:rPr>
          <w:spacing w:val="2"/>
          <w:sz w:val="24"/>
          <w:szCs w:val="24"/>
        </w:rPr>
        <w:t xml:space="preserve"> </w:t>
      </w:r>
      <w:r>
        <w:rPr>
          <w:sz w:val="24"/>
          <w:szCs w:val="24"/>
        </w:rPr>
        <w:t>m</w:t>
      </w:r>
      <w:r>
        <w:rPr>
          <w:spacing w:val="1"/>
          <w:sz w:val="24"/>
          <w:szCs w:val="24"/>
        </w:rPr>
        <w:t>i</w:t>
      </w:r>
      <w:r>
        <w:rPr>
          <w:sz w:val="24"/>
          <w:szCs w:val="24"/>
        </w:rPr>
        <w:t>les or</w:t>
      </w:r>
      <w:r>
        <w:rPr>
          <w:spacing w:val="-1"/>
          <w:sz w:val="24"/>
          <w:szCs w:val="24"/>
        </w:rPr>
        <w:t xml:space="preserve"> </w:t>
      </w:r>
      <w:r>
        <w:rPr>
          <w:sz w:val="24"/>
          <w:szCs w:val="24"/>
        </w:rPr>
        <w:t xml:space="preserve">two hours </w:t>
      </w:r>
      <w:r>
        <w:rPr>
          <w:spacing w:val="-1"/>
          <w:sz w:val="24"/>
          <w:szCs w:val="24"/>
        </w:rPr>
        <w:t>w</w:t>
      </w:r>
      <w:r>
        <w:rPr>
          <w:sz w:val="24"/>
          <w:szCs w:val="24"/>
        </w:rPr>
        <w:t>i</w:t>
      </w:r>
      <w:r>
        <w:rPr>
          <w:spacing w:val="1"/>
          <w:sz w:val="24"/>
          <w:szCs w:val="24"/>
        </w:rPr>
        <w:t>t</w:t>
      </w:r>
      <w:r>
        <w:rPr>
          <w:sz w:val="24"/>
          <w:szCs w:val="24"/>
        </w:rPr>
        <w:t xml:space="preserve">hout   </w:t>
      </w:r>
      <w:r>
        <w:rPr>
          <w:spacing w:val="54"/>
          <w:sz w:val="24"/>
          <w:szCs w:val="24"/>
        </w:rPr>
        <w:t xml:space="preserve"> </w:t>
      </w:r>
      <w:r>
        <w:rPr>
          <w:sz w:val="24"/>
          <w:szCs w:val="24"/>
        </w:rPr>
        <w:t>p</w:t>
      </w:r>
      <w:r>
        <w:rPr>
          <w:spacing w:val="-1"/>
          <w:sz w:val="24"/>
          <w:szCs w:val="24"/>
        </w:rPr>
        <w:t>r</w:t>
      </w:r>
      <w:r>
        <w:rPr>
          <w:sz w:val="24"/>
          <w:szCs w:val="24"/>
        </w:rPr>
        <w:t>op</w:t>
      </w:r>
      <w:r>
        <w:rPr>
          <w:spacing w:val="-1"/>
          <w:sz w:val="24"/>
          <w:szCs w:val="24"/>
        </w:rPr>
        <w:t>e</w:t>
      </w:r>
      <w:r>
        <w:rPr>
          <w:sz w:val="24"/>
          <w:szCs w:val="24"/>
        </w:rPr>
        <w:t xml:space="preserve">r </w:t>
      </w:r>
      <w:r>
        <w:rPr>
          <w:spacing w:val="1"/>
          <w:sz w:val="24"/>
          <w:szCs w:val="24"/>
        </w:rPr>
        <w:t>r</w:t>
      </w:r>
      <w:r>
        <w:rPr>
          <w:spacing w:val="-1"/>
          <w:sz w:val="24"/>
          <w:szCs w:val="24"/>
        </w:rPr>
        <w:t>e</w:t>
      </w:r>
      <w:r>
        <w:rPr>
          <w:sz w:val="24"/>
          <w:szCs w:val="24"/>
        </w:rPr>
        <w:t>st br</w:t>
      </w:r>
      <w:r>
        <w:rPr>
          <w:spacing w:val="-1"/>
          <w:sz w:val="24"/>
          <w:szCs w:val="24"/>
        </w:rPr>
        <w:t>ea</w:t>
      </w:r>
      <w:r>
        <w:rPr>
          <w:sz w:val="24"/>
          <w:szCs w:val="24"/>
        </w:rPr>
        <w:t>ks</w:t>
      </w:r>
    </w:p>
    <w:p w:rsidR="00C07861"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w:t>
      </w:r>
      <w:r>
        <w:rPr>
          <w:spacing w:val="-1"/>
          <w:sz w:val="24"/>
          <w:szCs w:val="24"/>
        </w:rPr>
        <w:t>r</w:t>
      </w:r>
      <w:r>
        <w:rPr>
          <w:sz w:val="24"/>
          <w:szCs w:val="24"/>
        </w:rPr>
        <w:t>iv</w:t>
      </w:r>
      <w:r>
        <w:rPr>
          <w:spacing w:val="1"/>
          <w:sz w:val="24"/>
          <w:szCs w:val="24"/>
        </w:rPr>
        <w:t>i</w:t>
      </w:r>
      <w:r>
        <w:rPr>
          <w:sz w:val="24"/>
          <w:szCs w:val="24"/>
        </w:rPr>
        <w:t>ng</w:t>
      </w:r>
      <w:r>
        <w:rPr>
          <w:spacing w:val="-2"/>
          <w:sz w:val="24"/>
          <w:szCs w:val="24"/>
        </w:rPr>
        <w:t xml:space="preserve"> </w:t>
      </w:r>
      <w:r>
        <w:rPr>
          <w:spacing w:val="-1"/>
          <w:sz w:val="24"/>
          <w:szCs w:val="24"/>
        </w:rPr>
        <w:t>a</w:t>
      </w:r>
      <w:r>
        <w:rPr>
          <w:sz w:val="24"/>
          <w:szCs w:val="24"/>
        </w:rPr>
        <w:t>lo</w:t>
      </w:r>
      <w:r>
        <w:rPr>
          <w:spacing w:val="3"/>
          <w:sz w:val="24"/>
          <w:szCs w:val="24"/>
        </w:rPr>
        <w:t>n</w:t>
      </w:r>
      <w:r>
        <w:rPr>
          <w:sz w:val="24"/>
          <w:szCs w:val="24"/>
        </w:rPr>
        <w:t>e — h</w:t>
      </w:r>
      <w:r>
        <w:rPr>
          <w:spacing w:val="-1"/>
          <w:sz w:val="24"/>
          <w:szCs w:val="24"/>
        </w:rPr>
        <w:t>a</w:t>
      </w:r>
      <w:r>
        <w:rPr>
          <w:sz w:val="24"/>
          <w:szCs w:val="24"/>
        </w:rPr>
        <w:t>vi</w:t>
      </w:r>
      <w:r>
        <w:rPr>
          <w:spacing w:val="3"/>
          <w:sz w:val="24"/>
          <w:szCs w:val="24"/>
        </w:rPr>
        <w:t>n</w:t>
      </w:r>
      <w:r>
        <w:rPr>
          <w:sz w:val="24"/>
          <w:szCs w:val="24"/>
        </w:rPr>
        <w:t>g a</w:t>
      </w:r>
      <w:r>
        <w:rPr>
          <w:spacing w:val="-1"/>
          <w:sz w:val="24"/>
          <w:szCs w:val="24"/>
        </w:rPr>
        <w:t xml:space="preserve"> c</w:t>
      </w:r>
      <w:r>
        <w:rPr>
          <w:sz w:val="24"/>
          <w:szCs w:val="24"/>
        </w:rPr>
        <w:t xml:space="preserve">ompanion </w:t>
      </w:r>
      <w:r>
        <w:rPr>
          <w:spacing w:val="-1"/>
          <w:sz w:val="24"/>
          <w:szCs w:val="24"/>
        </w:rPr>
        <w:t>ca</w:t>
      </w:r>
      <w:r>
        <w:rPr>
          <w:sz w:val="24"/>
          <w:szCs w:val="24"/>
        </w:rPr>
        <w:t>n h</w:t>
      </w:r>
      <w:r>
        <w:rPr>
          <w:spacing w:val="-1"/>
          <w:sz w:val="24"/>
          <w:szCs w:val="24"/>
        </w:rPr>
        <w:t>e</w:t>
      </w:r>
      <w:r>
        <w:rPr>
          <w:sz w:val="24"/>
          <w:szCs w:val="24"/>
        </w:rPr>
        <w:t>lp</w:t>
      </w:r>
      <w:r>
        <w:rPr>
          <w:spacing w:val="5"/>
          <w:sz w:val="24"/>
          <w:szCs w:val="24"/>
        </w:rPr>
        <w:t xml:space="preserve"> </w:t>
      </w:r>
      <w:r>
        <w:rPr>
          <w:spacing w:val="-5"/>
          <w:sz w:val="24"/>
          <w:szCs w:val="24"/>
        </w:rPr>
        <w:t>y</w:t>
      </w:r>
      <w:r>
        <w:rPr>
          <w:sz w:val="24"/>
          <w:szCs w:val="24"/>
        </w:rPr>
        <w:t>ou st</w:t>
      </w:r>
      <w:r>
        <w:rPr>
          <w:spacing w:val="4"/>
          <w:sz w:val="24"/>
          <w:szCs w:val="24"/>
        </w:rPr>
        <w:t>a</w:t>
      </w:r>
      <w:r>
        <w:rPr>
          <w:sz w:val="24"/>
          <w:szCs w:val="24"/>
        </w:rPr>
        <w:t>y</w:t>
      </w:r>
      <w:r>
        <w:rPr>
          <w:spacing w:val="-5"/>
          <w:sz w:val="24"/>
          <w:szCs w:val="24"/>
        </w:rPr>
        <w:t xml:space="preserve"> </w:t>
      </w:r>
      <w:r>
        <w:rPr>
          <w:spacing w:val="-1"/>
          <w:sz w:val="24"/>
          <w:szCs w:val="24"/>
        </w:rPr>
        <w:t>a</w:t>
      </w:r>
      <w:r>
        <w:rPr>
          <w:spacing w:val="3"/>
          <w:sz w:val="24"/>
          <w:szCs w:val="24"/>
        </w:rPr>
        <w:t>l</w:t>
      </w:r>
      <w:r>
        <w:rPr>
          <w:spacing w:val="-1"/>
          <w:sz w:val="24"/>
          <w:szCs w:val="24"/>
        </w:rPr>
        <w:t>e</w:t>
      </w:r>
      <w:r>
        <w:rPr>
          <w:sz w:val="24"/>
          <w:szCs w:val="24"/>
        </w:rPr>
        <w:t>rt</w:t>
      </w:r>
    </w:p>
    <w:p w:rsidR="00C07861"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w:t>
      </w:r>
      <w:r>
        <w:rPr>
          <w:spacing w:val="-1"/>
          <w:sz w:val="24"/>
          <w:szCs w:val="24"/>
        </w:rPr>
        <w:t>r</w:t>
      </w:r>
      <w:r>
        <w:rPr>
          <w:sz w:val="24"/>
          <w:szCs w:val="24"/>
        </w:rPr>
        <w:t>iv</w:t>
      </w:r>
      <w:r>
        <w:rPr>
          <w:spacing w:val="1"/>
          <w:sz w:val="24"/>
          <w:szCs w:val="24"/>
        </w:rPr>
        <w:t>i</w:t>
      </w:r>
      <w:r>
        <w:rPr>
          <w:sz w:val="24"/>
          <w:szCs w:val="24"/>
        </w:rPr>
        <w:t>ng</w:t>
      </w:r>
      <w:r>
        <w:rPr>
          <w:spacing w:val="-2"/>
          <w:sz w:val="24"/>
          <w:szCs w:val="24"/>
        </w:rPr>
        <w:t xml:space="preserve"> </w:t>
      </w:r>
      <w:r>
        <w:rPr>
          <w:sz w:val="24"/>
          <w:szCs w:val="24"/>
        </w:rPr>
        <w:t>thro</w:t>
      </w:r>
      <w:r>
        <w:rPr>
          <w:spacing w:val="2"/>
          <w:sz w:val="24"/>
          <w:szCs w:val="24"/>
        </w:rPr>
        <w:t>u</w:t>
      </w:r>
      <w:r>
        <w:rPr>
          <w:spacing w:val="-2"/>
          <w:sz w:val="24"/>
          <w:szCs w:val="24"/>
        </w:rPr>
        <w:t>g</w:t>
      </w:r>
      <w:r>
        <w:rPr>
          <w:sz w:val="24"/>
          <w:szCs w:val="24"/>
        </w:rPr>
        <w:t>h the n</w:t>
      </w:r>
      <w:r>
        <w:rPr>
          <w:spacing w:val="2"/>
          <w:sz w:val="24"/>
          <w:szCs w:val="24"/>
        </w:rPr>
        <w:t>i</w:t>
      </w:r>
      <w:r>
        <w:rPr>
          <w:spacing w:val="-2"/>
          <w:sz w:val="24"/>
          <w:szCs w:val="24"/>
        </w:rPr>
        <w:t>g</w:t>
      </w:r>
      <w:r>
        <w:rPr>
          <w:spacing w:val="2"/>
          <w:sz w:val="24"/>
          <w:szCs w:val="24"/>
        </w:rPr>
        <w:t>h</w:t>
      </w:r>
      <w:r>
        <w:rPr>
          <w:sz w:val="24"/>
          <w:szCs w:val="24"/>
        </w:rPr>
        <w:t xml:space="preserve">t, </w:t>
      </w:r>
      <w:r>
        <w:rPr>
          <w:spacing w:val="1"/>
          <w:sz w:val="24"/>
          <w:szCs w:val="24"/>
        </w:rPr>
        <w:t>m</w:t>
      </w:r>
      <w:r>
        <w:rPr>
          <w:sz w:val="24"/>
          <w:szCs w:val="24"/>
        </w:rPr>
        <w:t>i</w:t>
      </w:r>
      <w:r>
        <w:rPr>
          <w:spacing w:val="2"/>
          <w:sz w:val="24"/>
          <w:szCs w:val="24"/>
        </w:rPr>
        <w:t>d</w:t>
      </w:r>
      <w:r>
        <w:rPr>
          <w:sz w:val="24"/>
          <w:szCs w:val="24"/>
        </w:rPr>
        <w:t xml:space="preserve">- </w:t>
      </w:r>
      <w:r>
        <w:rPr>
          <w:spacing w:val="-1"/>
          <w:sz w:val="24"/>
          <w:szCs w:val="24"/>
        </w:rPr>
        <w:t>a</w:t>
      </w:r>
      <w:r>
        <w:rPr>
          <w:sz w:val="24"/>
          <w:szCs w:val="24"/>
        </w:rPr>
        <w:t>ft</w:t>
      </w:r>
      <w:r>
        <w:rPr>
          <w:spacing w:val="-1"/>
          <w:sz w:val="24"/>
          <w:szCs w:val="24"/>
        </w:rPr>
        <w:t>e</w:t>
      </w:r>
      <w:r>
        <w:rPr>
          <w:sz w:val="24"/>
          <w:szCs w:val="24"/>
        </w:rPr>
        <w:t>rnoon</w:t>
      </w:r>
      <w:r>
        <w:rPr>
          <w:spacing w:val="-1"/>
          <w:sz w:val="24"/>
          <w:szCs w:val="24"/>
        </w:rPr>
        <w:t xml:space="preserve"> </w:t>
      </w:r>
      <w:r>
        <w:rPr>
          <w:sz w:val="24"/>
          <w:szCs w:val="24"/>
        </w:rPr>
        <w:t>or</w:t>
      </w:r>
      <w:r>
        <w:rPr>
          <w:spacing w:val="1"/>
          <w:sz w:val="24"/>
          <w:szCs w:val="24"/>
        </w:rPr>
        <w:t xml:space="preserve"> </w:t>
      </w:r>
      <w:r>
        <w:rPr>
          <w:sz w:val="24"/>
          <w:szCs w:val="24"/>
        </w:rPr>
        <w:t>wh</w:t>
      </w:r>
      <w:r>
        <w:rPr>
          <w:spacing w:val="-1"/>
          <w:sz w:val="24"/>
          <w:szCs w:val="24"/>
        </w:rPr>
        <w:t>e</w:t>
      </w:r>
      <w:r>
        <w:rPr>
          <w:sz w:val="24"/>
          <w:szCs w:val="24"/>
        </w:rPr>
        <w:t>n</w:t>
      </w:r>
      <w:r>
        <w:rPr>
          <w:spacing w:val="5"/>
          <w:sz w:val="24"/>
          <w:szCs w:val="24"/>
        </w:rPr>
        <w:t xml:space="preserve"> </w:t>
      </w:r>
      <w:r>
        <w:rPr>
          <w:spacing w:val="-5"/>
          <w:sz w:val="24"/>
          <w:szCs w:val="24"/>
        </w:rPr>
        <w:t>y</w:t>
      </w:r>
      <w:r>
        <w:rPr>
          <w:sz w:val="24"/>
          <w:szCs w:val="24"/>
        </w:rPr>
        <w:t xml:space="preserve">ou </w:t>
      </w:r>
      <w:r>
        <w:rPr>
          <w:spacing w:val="2"/>
          <w:sz w:val="24"/>
          <w:szCs w:val="24"/>
        </w:rPr>
        <w:t>w</w:t>
      </w:r>
      <w:r>
        <w:rPr>
          <w:sz w:val="24"/>
          <w:szCs w:val="24"/>
        </w:rPr>
        <w:t>ould norm</w:t>
      </w:r>
      <w:r>
        <w:rPr>
          <w:spacing w:val="-1"/>
          <w:sz w:val="24"/>
          <w:szCs w:val="24"/>
        </w:rPr>
        <w:t>a</w:t>
      </w:r>
      <w:r>
        <w:rPr>
          <w:sz w:val="24"/>
          <w:szCs w:val="24"/>
        </w:rPr>
        <w:t>l</w:t>
      </w:r>
      <w:r>
        <w:rPr>
          <w:spacing w:val="3"/>
          <w:sz w:val="24"/>
          <w:szCs w:val="24"/>
        </w:rPr>
        <w:t>l</w:t>
      </w:r>
      <w:r>
        <w:rPr>
          <w:sz w:val="24"/>
          <w:szCs w:val="24"/>
        </w:rPr>
        <w:t>y</w:t>
      </w:r>
      <w:r>
        <w:rPr>
          <w:spacing w:val="55"/>
          <w:sz w:val="24"/>
          <w:szCs w:val="24"/>
        </w:rPr>
        <w:t xml:space="preserve"> </w:t>
      </w:r>
      <w:r>
        <w:rPr>
          <w:sz w:val="24"/>
          <w:szCs w:val="24"/>
        </w:rPr>
        <w:t>be</w:t>
      </w:r>
      <w:r>
        <w:rPr>
          <w:spacing w:val="1"/>
          <w:sz w:val="24"/>
          <w:szCs w:val="24"/>
        </w:rPr>
        <w:t xml:space="preserve"> </w:t>
      </w:r>
      <w:r>
        <w:rPr>
          <w:spacing w:val="-1"/>
          <w:sz w:val="24"/>
          <w:szCs w:val="24"/>
        </w:rPr>
        <w:t>a</w:t>
      </w:r>
      <w:r>
        <w:rPr>
          <w:sz w:val="24"/>
          <w:szCs w:val="24"/>
        </w:rPr>
        <w:t>sle</w:t>
      </w:r>
      <w:r>
        <w:rPr>
          <w:spacing w:val="-1"/>
          <w:sz w:val="24"/>
          <w:szCs w:val="24"/>
        </w:rPr>
        <w:t>e</w:t>
      </w:r>
      <w:r>
        <w:rPr>
          <w:sz w:val="24"/>
          <w:szCs w:val="24"/>
        </w:rPr>
        <w:t>p</w:t>
      </w:r>
    </w:p>
    <w:p w:rsidR="008973C8"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pacing w:val="-17"/>
          <w:sz w:val="24"/>
          <w:szCs w:val="24"/>
        </w:rPr>
        <w:t>T</w:t>
      </w:r>
      <w:r>
        <w:rPr>
          <w:spacing w:val="-1"/>
          <w:sz w:val="24"/>
          <w:szCs w:val="24"/>
        </w:rPr>
        <w:t>a</w:t>
      </w:r>
      <w:r>
        <w:rPr>
          <w:sz w:val="24"/>
          <w:szCs w:val="24"/>
        </w:rPr>
        <w:t>king</w:t>
      </w:r>
      <w:r>
        <w:rPr>
          <w:spacing w:val="-2"/>
          <w:sz w:val="24"/>
          <w:szCs w:val="24"/>
        </w:rPr>
        <w:t xml:space="preserve"> </w:t>
      </w:r>
      <w:r>
        <w:rPr>
          <w:spacing w:val="2"/>
          <w:sz w:val="24"/>
          <w:szCs w:val="24"/>
        </w:rPr>
        <w:t>s</w:t>
      </w:r>
      <w:r>
        <w:rPr>
          <w:spacing w:val="-1"/>
          <w:sz w:val="24"/>
          <w:szCs w:val="24"/>
        </w:rPr>
        <w:t>e</w:t>
      </w:r>
      <w:r>
        <w:rPr>
          <w:sz w:val="24"/>
          <w:szCs w:val="24"/>
        </w:rPr>
        <w:t>d</w:t>
      </w:r>
      <w:r>
        <w:rPr>
          <w:spacing w:val="-1"/>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medi</w:t>
      </w:r>
      <w:r>
        <w:rPr>
          <w:spacing w:val="-1"/>
          <w:sz w:val="24"/>
          <w:szCs w:val="24"/>
        </w:rPr>
        <w:t>ca</w:t>
      </w:r>
      <w:r>
        <w:rPr>
          <w:sz w:val="24"/>
          <w:szCs w:val="24"/>
        </w:rPr>
        <w:t>t</w:t>
      </w:r>
      <w:r>
        <w:rPr>
          <w:spacing w:val="3"/>
          <w:sz w:val="24"/>
          <w:szCs w:val="24"/>
        </w:rPr>
        <w:t>i</w:t>
      </w:r>
      <w:r>
        <w:rPr>
          <w:sz w:val="24"/>
          <w:szCs w:val="24"/>
        </w:rPr>
        <w:t>ons (</w:t>
      </w:r>
      <w:r>
        <w:rPr>
          <w:spacing w:val="-1"/>
          <w:sz w:val="24"/>
          <w:szCs w:val="24"/>
        </w:rPr>
        <w:t>e</w:t>
      </w:r>
      <w:r>
        <w:rPr>
          <w:spacing w:val="2"/>
          <w:sz w:val="24"/>
          <w:szCs w:val="24"/>
        </w:rPr>
        <w:t>.</w:t>
      </w:r>
      <w:r>
        <w:rPr>
          <w:spacing w:val="-2"/>
          <w:sz w:val="24"/>
          <w:szCs w:val="24"/>
        </w:rPr>
        <w:t>g</w:t>
      </w:r>
      <w:r>
        <w:rPr>
          <w:sz w:val="24"/>
          <w:szCs w:val="24"/>
        </w:rPr>
        <w:t xml:space="preserve">., </w:t>
      </w:r>
      <w:r>
        <w:rPr>
          <w:spacing w:val="-1"/>
          <w:sz w:val="24"/>
          <w:szCs w:val="24"/>
        </w:rPr>
        <w:t>a</w:t>
      </w:r>
      <w:r>
        <w:rPr>
          <w:sz w:val="24"/>
          <w:szCs w:val="24"/>
        </w:rPr>
        <w:t>nt</w:t>
      </w:r>
      <w:r>
        <w:rPr>
          <w:spacing w:val="1"/>
          <w:sz w:val="24"/>
          <w:szCs w:val="24"/>
        </w:rPr>
        <w:t>i</w:t>
      </w:r>
      <w:r>
        <w:rPr>
          <w:sz w:val="24"/>
          <w:szCs w:val="24"/>
        </w:rPr>
        <w:t>d</w:t>
      </w:r>
      <w:r>
        <w:rPr>
          <w:spacing w:val="-1"/>
          <w:sz w:val="24"/>
          <w:szCs w:val="24"/>
        </w:rPr>
        <w:t>e</w:t>
      </w:r>
      <w:r>
        <w:rPr>
          <w:sz w:val="24"/>
          <w:szCs w:val="24"/>
        </w:rPr>
        <w:t>p</w:t>
      </w:r>
      <w:r>
        <w:rPr>
          <w:spacing w:val="-1"/>
          <w:sz w:val="24"/>
          <w:szCs w:val="24"/>
        </w:rPr>
        <w:t>re</w:t>
      </w:r>
      <w:r>
        <w:rPr>
          <w:sz w:val="24"/>
          <w:szCs w:val="24"/>
        </w:rPr>
        <w:t>ssants,</w:t>
      </w:r>
      <w:r>
        <w:rPr>
          <w:spacing w:val="37"/>
          <w:sz w:val="24"/>
          <w:szCs w:val="24"/>
        </w:rPr>
        <w:t xml:space="preserve"> </w:t>
      </w:r>
      <w:r>
        <w:rPr>
          <w:spacing w:val="-1"/>
          <w:sz w:val="24"/>
          <w:szCs w:val="24"/>
        </w:rPr>
        <w:t>c</w:t>
      </w:r>
      <w:r>
        <w:rPr>
          <w:sz w:val="24"/>
          <w:szCs w:val="24"/>
        </w:rPr>
        <w:t xml:space="preserve">old </w:t>
      </w:r>
      <w:r>
        <w:rPr>
          <w:spacing w:val="1"/>
          <w:sz w:val="24"/>
          <w:szCs w:val="24"/>
        </w:rPr>
        <w:t>t</w:t>
      </w:r>
      <w:r>
        <w:rPr>
          <w:spacing w:val="-1"/>
          <w:sz w:val="24"/>
          <w:szCs w:val="24"/>
        </w:rPr>
        <w:t>a</w:t>
      </w:r>
      <w:r>
        <w:rPr>
          <w:sz w:val="24"/>
          <w:szCs w:val="24"/>
        </w:rPr>
        <w:t xml:space="preserve">blets, </w:t>
      </w:r>
      <w:r>
        <w:rPr>
          <w:spacing w:val="-1"/>
          <w:sz w:val="24"/>
          <w:szCs w:val="24"/>
        </w:rPr>
        <w:t>a</w:t>
      </w:r>
      <w:r>
        <w:rPr>
          <w:sz w:val="24"/>
          <w:szCs w:val="24"/>
        </w:rPr>
        <w:t>nt</w:t>
      </w:r>
      <w:r>
        <w:rPr>
          <w:spacing w:val="1"/>
          <w:sz w:val="24"/>
          <w:szCs w:val="24"/>
        </w:rPr>
        <w:t>i</w:t>
      </w:r>
      <w:r>
        <w:rPr>
          <w:sz w:val="24"/>
          <w:szCs w:val="24"/>
        </w:rPr>
        <w:t>his</w:t>
      </w:r>
      <w:r>
        <w:rPr>
          <w:spacing w:val="1"/>
          <w:sz w:val="24"/>
          <w:szCs w:val="24"/>
        </w:rPr>
        <w:t>t</w:t>
      </w:r>
      <w:r>
        <w:rPr>
          <w:spacing w:val="-1"/>
          <w:sz w:val="24"/>
          <w:szCs w:val="24"/>
        </w:rPr>
        <w:t>a</w:t>
      </w:r>
      <w:r>
        <w:rPr>
          <w:sz w:val="24"/>
          <w:szCs w:val="24"/>
        </w:rPr>
        <w:t>m</w:t>
      </w:r>
      <w:r>
        <w:rPr>
          <w:spacing w:val="1"/>
          <w:sz w:val="24"/>
          <w:szCs w:val="24"/>
        </w:rPr>
        <w:t>i</w:t>
      </w:r>
      <w:r>
        <w:rPr>
          <w:sz w:val="24"/>
          <w:szCs w:val="24"/>
        </w:rPr>
        <w:t>n</w:t>
      </w:r>
      <w:r>
        <w:rPr>
          <w:spacing w:val="-1"/>
          <w:sz w:val="24"/>
          <w:szCs w:val="24"/>
        </w:rPr>
        <w:t>e</w:t>
      </w:r>
      <w:r>
        <w:rPr>
          <w:sz w:val="24"/>
          <w:szCs w:val="24"/>
        </w:rPr>
        <w:t>s)</w:t>
      </w:r>
    </w:p>
    <w:p w:rsidR="00C07861" w:rsidRDefault="002A4821" w:rsidP="00C07861">
      <w:pPr>
        <w:spacing w:after="620"/>
        <w:ind w:right="1296"/>
        <w:rPr>
          <w:sz w:val="24"/>
          <w:szCs w:val="24"/>
        </w:rPr>
      </w:pPr>
      <w:r>
        <w:rPr>
          <w:rFonts w:ascii="Symbol" w:eastAsia="Symbol" w:hAnsi="Symbol" w:cs="Symbol"/>
          <w:sz w:val="32"/>
          <w:szCs w:val="32"/>
        </w:rPr>
        <w:lastRenderedPageBreak/>
        <w:t></w:t>
      </w:r>
      <w:r>
        <w:rPr>
          <w:spacing w:val="-79"/>
          <w:sz w:val="32"/>
          <w:szCs w:val="32"/>
        </w:rPr>
        <w:t xml:space="preserve"> </w:t>
      </w:r>
      <w:r>
        <w:rPr>
          <w:sz w:val="32"/>
          <w:szCs w:val="32"/>
        </w:rPr>
        <w:tab/>
      </w:r>
      <w:r>
        <w:rPr>
          <w:spacing w:val="1"/>
          <w:sz w:val="24"/>
          <w:szCs w:val="24"/>
        </w:rPr>
        <w:t>S</w:t>
      </w:r>
      <w:r>
        <w:rPr>
          <w:sz w:val="24"/>
          <w:szCs w:val="24"/>
        </w:rPr>
        <w:t>u</w:t>
      </w:r>
      <w:r>
        <w:rPr>
          <w:spacing w:val="-6"/>
          <w:sz w:val="24"/>
          <w:szCs w:val="24"/>
        </w:rPr>
        <w:t>f</w:t>
      </w:r>
      <w:r>
        <w:rPr>
          <w:sz w:val="24"/>
          <w:szCs w:val="24"/>
        </w:rPr>
        <w:t>f</w:t>
      </w:r>
      <w:r>
        <w:rPr>
          <w:spacing w:val="-2"/>
          <w:sz w:val="24"/>
          <w:szCs w:val="24"/>
        </w:rPr>
        <w:t>e</w:t>
      </w:r>
      <w:r>
        <w:rPr>
          <w:sz w:val="24"/>
          <w:szCs w:val="24"/>
        </w:rPr>
        <w:t>ri</w:t>
      </w:r>
      <w:r>
        <w:rPr>
          <w:spacing w:val="2"/>
          <w:sz w:val="24"/>
          <w:szCs w:val="24"/>
        </w:rPr>
        <w:t>n</w:t>
      </w:r>
      <w:r>
        <w:rPr>
          <w:sz w:val="24"/>
          <w:szCs w:val="24"/>
        </w:rPr>
        <w:t>g</w:t>
      </w:r>
      <w:r>
        <w:rPr>
          <w:spacing w:val="-2"/>
          <w:sz w:val="24"/>
          <w:szCs w:val="24"/>
        </w:rPr>
        <w:t xml:space="preserve"> </w:t>
      </w:r>
      <w:r>
        <w:rPr>
          <w:spacing w:val="1"/>
          <w:sz w:val="24"/>
          <w:szCs w:val="24"/>
        </w:rPr>
        <w:t>f</w:t>
      </w:r>
      <w:r>
        <w:rPr>
          <w:sz w:val="24"/>
          <w:szCs w:val="24"/>
        </w:rPr>
        <w:t>rom inso</w:t>
      </w:r>
      <w:r>
        <w:rPr>
          <w:spacing w:val="1"/>
          <w:sz w:val="24"/>
          <w:szCs w:val="24"/>
        </w:rPr>
        <w:t>m</w:t>
      </w:r>
      <w:r>
        <w:rPr>
          <w:sz w:val="24"/>
          <w:szCs w:val="24"/>
        </w:rPr>
        <w:t>nia or</w:t>
      </w:r>
      <w:r>
        <w:rPr>
          <w:spacing w:val="-1"/>
          <w:sz w:val="24"/>
          <w:szCs w:val="24"/>
        </w:rPr>
        <w:t xml:space="preserve"> </w:t>
      </w:r>
      <w:r>
        <w:rPr>
          <w:sz w:val="24"/>
          <w:szCs w:val="24"/>
        </w:rPr>
        <w:t>poor qu</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r>
        <w:rPr>
          <w:spacing w:val="-5"/>
          <w:sz w:val="24"/>
          <w:szCs w:val="24"/>
        </w:rPr>
        <w:t xml:space="preserve"> </w:t>
      </w:r>
      <w:r>
        <w:rPr>
          <w:sz w:val="24"/>
          <w:szCs w:val="24"/>
        </w:rPr>
        <w:t>sle</w:t>
      </w:r>
      <w:r>
        <w:rPr>
          <w:spacing w:val="-1"/>
          <w:sz w:val="24"/>
          <w:szCs w:val="24"/>
        </w:rPr>
        <w:t>e</w:t>
      </w:r>
      <w:r>
        <w:rPr>
          <w:sz w:val="24"/>
          <w:szCs w:val="24"/>
        </w:rPr>
        <w:t>p</w:t>
      </w:r>
    </w:p>
    <w:p w:rsidR="00A76EFE" w:rsidRDefault="002A4821" w:rsidP="00C07861">
      <w:pPr>
        <w:spacing w:after="620"/>
        <w:ind w:right="1296"/>
        <w:rPr>
          <w:sz w:val="24"/>
          <w:szCs w:val="24"/>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w:t>
      </w:r>
      <w:r>
        <w:rPr>
          <w:spacing w:val="-1"/>
          <w:sz w:val="24"/>
          <w:szCs w:val="24"/>
        </w:rPr>
        <w:t>r</w:t>
      </w:r>
      <w:r>
        <w:rPr>
          <w:sz w:val="24"/>
          <w:szCs w:val="24"/>
        </w:rPr>
        <w:t>ink</w:t>
      </w:r>
      <w:r>
        <w:rPr>
          <w:spacing w:val="1"/>
          <w:sz w:val="24"/>
          <w:szCs w:val="24"/>
        </w:rPr>
        <w:t>i</w:t>
      </w:r>
      <w:r>
        <w:rPr>
          <w:sz w:val="24"/>
          <w:szCs w:val="24"/>
        </w:rPr>
        <w:t xml:space="preserve">ng </w:t>
      </w:r>
      <w:r>
        <w:rPr>
          <w:spacing w:val="-1"/>
          <w:sz w:val="24"/>
          <w:szCs w:val="24"/>
        </w:rPr>
        <w:t>e</w:t>
      </w:r>
      <w:r>
        <w:rPr>
          <w:sz w:val="24"/>
          <w:szCs w:val="24"/>
        </w:rPr>
        <w:t>v</w:t>
      </w:r>
      <w:r>
        <w:rPr>
          <w:spacing w:val="-1"/>
          <w:sz w:val="24"/>
          <w:szCs w:val="24"/>
        </w:rPr>
        <w:t>e</w:t>
      </w:r>
      <w:r>
        <w:rPr>
          <w:sz w:val="24"/>
          <w:szCs w:val="24"/>
        </w:rPr>
        <w:t>n sm</w:t>
      </w:r>
      <w:r>
        <w:rPr>
          <w:spacing w:val="-1"/>
          <w:sz w:val="24"/>
          <w:szCs w:val="24"/>
        </w:rPr>
        <w:t>a</w:t>
      </w:r>
      <w:r>
        <w:rPr>
          <w:sz w:val="24"/>
          <w:szCs w:val="24"/>
        </w:rPr>
        <w:t>ll</w:t>
      </w:r>
      <w:r>
        <w:rPr>
          <w:spacing w:val="1"/>
          <w:sz w:val="24"/>
          <w:szCs w:val="24"/>
        </w:rPr>
        <w:t xml:space="preserve"> </w:t>
      </w:r>
      <w:r>
        <w:rPr>
          <w:spacing w:val="-1"/>
          <w:sz w:val="24"/>
          <w:szCs w:val="24"/>
        </w:rPr>
        <w:t>a</w:t>
      </w:r>
      <w:r>
        <w:rPr>
          <w:sz w:val="24"/>
          <w:szCs w:val="24"/>
        </w:rPr>
        <w:t>m</w:t>
      </w:r>
      <w:r>
        <w:rPr>
          <w:spacing w:val="3"/>
          <w:sz w:val="24"/>
          <w:szCs w:val="24"/>
        </w:rPr>
        <w:t>o</w:t>
      </w:r>
      <w:r>
        <w:rPr>
          <w:sz w:val="24"/>
          <w:szCs w:val="24"/>
        </w:rPr>
        <w:t xml:space="preserve">unts of </w:t>
      </w:r>
      <w:r>
        <w:rPr>
          <w:spacing w:val="-1"/>
          <w:sz w:val="24"/>
          <w:szCs w:val="24"/>
        </w:rPr>
        <w:t>a</w:t>
      </w:r>
      <w:r>
        <w:rPr>
          <w:sz w:val="24"/>
          <w:szCs w:val="24"/>
        </w:rPr>
        <w:t>lcohol</w:t>
      </w:r>
    </w:p>
    <w:p w:rsidR="00C07861" w:rsidRDefault="002A4821" w:rsidP="00C07861">
      <w:pPr>
        <w:spacing w:after="620"/>
        <w:ind w:right="1296"/>
        <w:rPr>
          <w:sz w:val="28"/>
          <w:szCs w:val="28"/>
        </w:rPr>
      </w:pPr>
      <w:r>
        <w:rPr>
          <w:b/>
          <w:spacing w:val="-1"/>
          <w:sz w:val="28"/>
          <w:szCs w:val="28"/>
        </w:rPr>
        <w:t>D</w:t>
      </w:r>
      <w:r>
        <w:rPr>
          <w:b/>
          <w:sz w:val="28"/>
          <w:szCs w:val="28"/>
        </w:rPr>
        <w:t>ependen</w:t>
      </w:r>
      <w:r>
        <w:rPr>
          <w:b/>
          <w:spacing w:val="-3"/>
          <w:sz w:val="28"/>
          <w:szCs w:val="28"/>
        </w:rPr>
        <w:t>c</w:t>
      </w:r>
      <w:r>
        <w:rPr>
          <w:b/>
          <w:spacing w:val="1"/>
          <w:sz w:val="28"/>
          <w:szCs w:val="28"/>
        </w:rPr>
        <w:t>i</w:t>
      </w:r>
      <w:r>
        <w:rPr>
          <w:b/>
          <w:sz w:val="28"/>
          <w:szCs w:val="28"/>
        </w:rPr>
        <w:t>e</w:t>
      </w:r>
      <w:r>
        <w:rPr>
          <w:b/>
          <w:spacing w:val="-1"/>
          <w:sz w:val="28"/>
          <w:szCs w:val="28"/>
        </w:rPr>
        <w:t>s</w:t>
      </w:r>
      <w:r>
        <w:rPr>
          <w:b/>
          <w:sz w:val="28"/>
          <w:szCs w:val="28"/>
        </w:rPr>
        <w:t>:</w:t>
      </w:r>
    </w:p>
    <w:p w:rsidR="008973C8" w:rsidRDefault="002A4821" w:rsidP="008973C8">
      <w:pPr>
        <w:spacing w:after="620"/>
        <w:ind w:right="1296"/>
        <w:rPr>
          <w:sz w:val="28"/>
          <w:szCs w:val="28"/>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Di</w:t>
      </w:r>
      <w:r>
        <w:rPr>
          <w:spacing w:val="-6"/>
          <w:sz w:val="24"/>
          <w:szCs w:val="24"/>
        </w:rPr>
        <w:t>f</w:t>
      </w:r>
      <w:r>
        <w:rPr>
          <w:sz w:val="24"/>
          <w:szCs w:val="24"/>
        </w:rPr>
        <w:t>fi</w:t>
      </w:r>
      <w:r>
        <w:rPr>
          <w:spacing w:val="-1"/>
          <w:sz w:val="24"/>
          <w:szCs w:val="24"/>
        </w:rPr>
        <w:t>c</w:t>
      </w:r>
      <w:r>
        <w:rPr>
          <w:sz w:val="24"/>
          <w:szCs w:val="24"/>
        </w:rPr>
        <w:t>ul</w:t>
      </w:r>
      <w:r>
        <w:rPr>
          <w:spacing w:val="6"/>
          <w:sz w:val="24"/>
          <w:szCs w:val="24"/>
        </w:rPr>
        <w:t>t</w:t>
      </w:r>
      <w:r>
        <w:rPr>
          <w:sz w:val="24"/>
          <w:szCs w:val="24"/>
        </w:rPr>
        <w:t>y</w:t>
      </w:r>
      <w:r>
        <w:rPr>
          <w:spacing w:val="-5"/>
          <w:sz w:val="24"/>
          <w:szCs w:val="24"/>
        </w:rPr>
        <w:t xml:space="preserve"> </w:t>
      </w:r>
      <w:r>
        <w:rPr>
          <w:spacing w:val="-1"/>
          <w:sz w:val="24"/>
          <w:szCs w:val="24"/>
        </w:rPr>
        <w:t>f</w:t>
      </w:r>
      <w:r>
        <w:rPr>
          <w:sz w:val="24"/>
          <w:szCs w:val="24"/>
        </w:rPr>
        <w:t>o</w:t>
      </w:r>
      <w:r>
        <w:rPr>
          <w:spacing w:val="-1"/>
          <w:sz w:val="24"/>
          <w:szCs w:val="24"/>
        </w:rPr>
        <w:t>c</w:t>
      </w:r>
      <w:r>
        <w:rPr>
          <w:sz w:val="24"/>
          <w:szCs w:val="24"/>
        </w:rPr>
        <w:t>usi</w:t>
      </w:r>
      <w:r>
        <w:rPr>
          <w:spacing w:val="3"/>
          <w:sz w:val="24"/>
          <w:szCs w:val="24"/>
        </w:rPr>
        <w:t>n</w:t>
      </w:r>
      <w:r>
        <w:rPr>
          <w:spacing w:val="-2"/>
          <w:sz w:val="24"/>
          <w:szCs w:val="24"/>
        </w:rPr>
        <w:t>g</w:t>
      </w:r>
      <w:r>
        <w:rPr>
          <w:sz w:val="24"/>
          <w:szCs w:val="24"/>
        </w:rPr>
        <w:t xml:space="preserve">, </w:t>
      </w:r>
      <w:r>
        <w:rPr>
          <w:spacing w:val="1"/>
          <w:sz w:val="24"/>
          <w:szCs w:val="24"/>
        </w:rPr>
        <w:t>f</w:t>
      </w:r>
      <w:r>
        <w:rPr>
          <w:sz w:val="24"/>
          <w:szCs w:val="24"/>
        </w:rPr>
        <w:t>r</w:t>
      </w:r>
      <w:r>
        <w:rPr>
          <w:spacing w:val="-2"/>
          <w:sz w:val="24"/>
          <w:szCs w:val="24"/>
        </w:rPr>
        <w:t>e</w:t>
      </w:r>
      <w:r>
        <w:rPr>
          <w:sz w:val="24"/>
          <w:szCs w:val="24"/>
        </w:rPr>
        <w:t>q</w:t>
      </w:r>
      <w:r>
        <w:rPr>
          <w:spacing w:val="2"/>
          <w:sz w:val="24"/>
          <w:szCs w:val="24"/>
        </w:rPr>
        <w:t>u</w:t>
      </w:r>
      <w:r>
        <w:rPr>
          <w:spacing w:val="-1"/>
          <w:sz w:val="24"/>
          <w:szCs w:val="24"/>
        </w:rPr>
        <w:t>e</w:t>
      </w:r>
      <w:r>
        <w:rPr>
          <w:sz w:val="24"/>
          <w:szCs w:val="24"/>
        </w:rPr>
        <w:t>nt b</w:t>
      </w:r>
      <w:r>
        <w:rPr>
          <w:spacing w:val="1"/>
          <w:sz w:val="24"/>
          <w:szCs w:val="24"/>
        </w:rPr>
        <w:t>l</w:t>
      </w:r>
      <w:r>
        <w:rPr>
          <w:sz w:val="24"/>
          <w:szCs w:val="24"/>
        </w:rPr>
        <w:t>ink</w:t>
      </w:r>
      <w:r>
        <w:rPr>
          <w:spacing w:val="1"/>
          <w:sz w:val="24"/>
          <w:szCs w:val="24"/>
        </w:rPr>
        <w:t>i</w:t>
      </w:r>
      <w:r>
        <w:rPr>
          <w:sz w:val="24"/>
          <w:szCs w:val="24"/>
        </w:rPr>
        <w:t>ng or</w:t>
      </w:r>
      <w:r>
        <w:rPr>
          <w:spacing w:val="-1"/>
          <w:sz w:val="24"/>
          <w:szCs w:val="24"/>
        </w:rPr>
        <w:t xml:space="preserve"> </w:t>
      </w:r>
      <w:r>
        <w:rPr>
          <w:sz w:val="24"/>
          <w:szCs w:val="24"/>
        </w:rPr>
        <w:t>h</w:t>
      </w:r>
      <w:r>
        <w:rPr>
          <w:spacing w:val="-1"/>
          <w:sz w:val="24"/>
          <w:szCs w:val="24"/>
        </w:rPr>
        <w:t>ea</w:t>
      </w:r>
      <w:r>
        <w:rPr>
          <w:spacing w:val="5"/>
          <w:sz w:val="24"/>
          <w:szCs w:val="24"/>
        </w:rPr>
        <w:t>v</w:t>
      </w:r>
      <w:r>
        <w:rPr>
          <w:sz w:val="24"/>
          <w:szCs w:val="24"/>
        </w:rPr>
        <w:t>y</w:t>
      </w:r>
      <w:r>
        <w:rPr>
          <w:spacing w:val="56"/>
          <w:sz w:val="24"/>
          <w:szCs w:val="24"/>
        </w:rPr>
        <w:t xml:space="preserve"> </w:t>
      </w:r>
      <w:r>
        <w:rPr>
          <w:spacing w:val="4"/>
          <w:sz w:val="24"/>
          <w:szCs w:val="24"/>
        </w:rPr>
        <w:t>e</w:t>
      </w:r>
      <w:r>
        <w:rPr>
          <w:spacing w:val="-5"/>
          <w:sz w:val="24"/>
          <w:szCs w:val="24"/>
        </w:rPr>
        <w:t>y</w:t>
      </w:r>
      <w:r>
        <w:rPr>
          <w:sz w:val="24"/>
          <w:szCs w:val="24"/>
        </w:rPr>
        <w:t>e</w:t>
      </w:r>
      <w:r>
        <w:rPr>
          <w:spacing w:val="2"/>
          <w:sz w:val="24"/>
          <w:szCs w:val="24"/>
        </w:rPr>
        <w:t xml:space="preserve"> </w:t>
      </w:r>
      <w:r>
        <w:rPr>
          <w:sz w:val="24"/>
          <w:szCs w:val="24"/>
        </w:rPr>
        <w:t>l</w:t>
      </w:r>
      <w:r>
        <w:rPr>
          <w:spacing w:val="1"/>
          <w:sz w:val="24"/>
          <w:szCs w:val="24"/>
        </w:rPr>
        <w:t>i</w:t>
      </w:r>
      <w:r>
        <w:rPr>
          <w:sz w:val="24"/>
          <w:szCs w:val="24"/>
        </w:rPr>
        <w:t>ds</w:t>
      </w:r>
    </w:p>
    <w:p w:rsidR="008973C8" w:rsidRDefault="002A4821" w:rsidP="008973C8">
      <w:pPr>
        <w:spacing w:after="620"/>
        <w:ind w:right="1296"/>
        <w:rPr>
          <w:sz w:val="28"/>
          <w:szCs w:val="28"/>
        </w:rPr>
      </w:pPr>
      <w:r>
        <w:rPr>
          <w:rFonts w:ascii="Symbol" w:eastAsia="Symbol" w:hAnsi="Symbol" w:cs="Symbol"/>
          <w:sz w:val="32"/>
          <w:szCs w:val="32"/>
        </w:rPr>
        <w:t></w:t>
      </w:r>
      <w:r>
        <w:rPr>
          <w:spacing w:val="-79"/>
          <w:sz w:val="32"/>
          <w:szCs w:val="32"/>
        </w:rPr>
        <w:t xml:space="preserve"> </w:t>
      </w:r>
      <w:r>
        <w:rPr>
          <w:sz w:val="32"/>
          <w:szCs w:val="32"/>
        </w:rPr>
        <w:tab/>
      </w:r>
      <w:r>
        <w:rPr>
          <w:spacing w:val="-24"/>
          <w:sz w:val="24"/>
          <w:szCs w:val="24"/>
        </w:rPr>
        <w:t>Y</w:t>
      </w:r>
      <w:r>
        <w:rPr>
          <w:spacing w:val="-1"/>
          <w:sz w:val="24"/>
          <w:szCs w:val="24"/>
        </w:rPr>
        <w:t>a</w:t>
      </w:r>
      <w:r>
        <w:rPr>
          <w:sz w:val="24"/>
          <w:szCs w:val="24"/>
        </w:rPr>
        <w:t>wni</w:t>
      </w:r>
      <w:r>
        <w:rPr>
          <w:spacing w:val="2"/>
          <w:sz w:val="24"/>
          <w:szCs w:val="24"/>
        </w:rPr>
        <w:t>n</w:t>
      </w:r>
      <w:r>
        <w:rPr>
          <w:sz w:val="24"/>
          <w:szCs w:val="24"/>
        </w:rPr>
        <w:t>g</w:t>
      </w:r>
      <w:r>
        <w:rPr>
          <w:spacing w:val="-2"/>
          <w:sz w:val="24"/>
          <w:szCs w:val="24"/>
        </w:rPr>
        <w:t xml:space="preserve"> </w:t>
      </w:r>
      <w:r>
        <w:rPr>
          <w:spacing w:val="-1"/>
          <w:sz w:val="24"/>
          <w:szCs w:val="24"/>
        </w:rPr>
        <w:t>re</w:t>
      </w:r>
      <w:r>
        <w:rPr>
          <w:spacing w:val="2"/>
          <w:sz w:val="24"/>
          <w:szCs w:val="24"/>
        </w:rPr>
        <w:t>p</w:t>
      </w:r>
      <w:r>
        <w:rPr>
          <w:spacing w:val="-1"/>
          <w:sz w:val="24"/>
          <w:szCs w:val="24"/>
        </w:rPr>
        <w:t>ea</w:t>
      </w:r>
      <w:r>
        <w:rPr>
          <w:sz w:val="24"/>
          <w:szCs w:val="24"/>
        </w:rPr>
        <w:t>ted</w:t>
      </w:r>
      <w:r>
        <w:rPr>
          <w:spacing w:val="5"/>
          <w:sz w:val="24"/>
          <w:szCs w:val="24"/>
        </w:rPr>
        <w:t>l</w:t>
      </w:r>
      <w:r>
        <w:rPr>
          <w:sz w:val="24"/>
          <w:szCs w:val="24"/>
        </w:rPr>
        <w:t>y</w:t>
      </w:r>
      <w:r>
        <w:rPr>
          <w:spacing w:val="-5"/>
          <w:sz w:val="24"/>
          <w:szCs w:val="24"/>
        </w:rPr>
        <w:t xml:space="preserve"> </w:t>
      </w:r>
      <w:r>
        <w:rPr>
          <w:sz w:val="24"/>
          <w:szCs w:val="24"/>
        </w:rPr>
        <w:t>or</w:t>
      </w:r>
      <w:r>
        <w:rPr>
          <w:spacing w:val="1"/>
          <w:sz w:val="24"/>
          <w:szCs w:val="24"/>
        </w:rPr>
        <w:t xml:space="preserve"> </w:t>
      </w:r>
      <w:r>
        <w:rPr>
          <w:sz w:val="24"/>
          <w:szCs w:val="24"/>
        </w:rPr>
        <w:t>r</w:t>
      </w:r>
      <w:r>
        <w:rPr>
          <w:spacing w:val="1"/>
          <w:sz w:val="24"/>
          <w:szCs w:val="24"/>
        </w:rPr>
        <w:t>u</w:t>
      </w:r>
      <w:r>
        <w:rPr>
          <w:sz w:val="24"/>
          <w:szCs w:val="24"/>
        </w:rPr>
        <w:t>bbing</w:t>
      </w:r>
      <w:r>
        <w:rPr>
          <w:spacing w:val="3"/>
          <w:sz w:val="24"/>
          <w:szCs w:val="24"/>
        </w:rPr>
        <w:t xml:space="preserve"> </w:t>
      </w:r>
      <w:r>
        <w:rPr>
          <w:spacing w:val="-5"/>
          <w:sz w:val="24"/>
          <w:szCs w:val="24"/>
        </w:rPr>
        <w:t>y</w:t>
      </w:r>
      <w:r>
        <w:rPr>
          <w:sz w:val="24"/>
          <w:szCs w:val="24"/>
        </w:rPr>
        <w:t xml:space="preserve">our </w:t>
      </w:r>
      <w:r>
        <w:rPr>
          <w:spacing w:val="1"/>
          <w:sz w:val="24"/>
          <w:szCs w:val="24"/>
        </w:rPr>
        <w:t>e</w:t>
      </w:r>
      <w:r>
        <w:rPr>
          <w:spacing w:val="-5"/>
          <w:sz w:val="24"/>
          <w:szCs w:val="24"/>
        </w:rPr>
        <w:t>y</w:t>
      </w:r>
      <w:r>
        <w:rPr>
          <w:spacing w:val="1"/>
          <w:sz w:val="24"/>
          <w:szCs w:val="24"/>
        </w:rPr>
        <w:t>e</w:t>
      </w:r>
      <w:r>
        <w:rPr>
          <w:sz w:val="24"/>
          <w:szCs w:val="24"/>
        </w:rPr>
        <w:t>s</w:t>
      </w:r>
    </w:p>
    <w:p w:rsidR="00F57C8F" w:rsidRDefault="002A4821" w:rsidP="00F57C8F">
      <w:pPr>
        <w:spacing w:after="620"/>
        <w:ind w:right="1296"/>
        <w:rPr>
          <w:sz w:val="28"/>
          <w:szCs w:val="28"/>
        </w:rPr>
      </w:pPr>
      <w:r>
        <w:rPr>
          <w:rFonts w:ascii="Symbol" w:eastAsia="Symbol" w:hAnsi="Symbol" w:cs="Symbol"/>
          <w:sz w:val="32"/>
          <w:szCs w:val="32"/>
        </w:rPr>
        <w:t></w:t>
      </w:r>
      <w:r w:rsidR="00F57C8F">
        <w:rPr>
          <w:sz w:val="32"/>
          <w:szCs w:val="32"/>
        </w:rPr>
        <w:t xml:space="preserve"> </w:t>
      </w:r>
      <w:r>
        <w:rPr>
          <w:spacing w:val="-10"/>
          <w:sz w:val="24"/>
          <w:szCs w:val="24"/>
        </w:rPr>
        <w:t>T</w:t>
      </w:r>
      <w:r>
        <w:rPr>
          <w:sz w:val="24"/>
          <w:szCs w:val="24"/>
        </w:rPr>
        <w:t>rouble</w:t>
      </w:r>
      <w:r>
        <w:rPr>
          <w:spacing w:val="-1"/>
          <w:sz w:val="24"/>
          <w:szCs w:val="24"/>
        </w:rPr>
        <w:t xml:space="preserve"> </w:t>
      </w:r>
      <w:r>
        <w:rPr>
          <w:sz w:val="24"/>
          <w:szCs w:val="24"/>
        </w:rPr>
        <w:t>k</w:t>
      </w:r>
      <w:r>
        <w:rPr>
          <w:spacing w:val="1"/>
          <w:sz w:val="24"/>
          <w:szCs w:val="24"/>
        </w:rPr>
        <w:t>e</w:t>
      </w:r>
      <w:r>
        <w:rPr>
          <w:spacing w:val="-1"/>
          <w:sz w:val="24"/>
          <w:szCs w:val="24"/>
        </w:rPr>
        <w:t>e</w:t>
      </w:r>
      <w:r>
        <w:rPr>
          <w:sz w:val="24"/>
          <w:szCs w:val="24"/>
        </w:rPr>
        <w:t>pi</w:t>
      </w:r>
      <w:r>
        <w:rPr>
          <w:spacing w:val="3"/>
          <w:sz w:val="24"/>
          <w:szCs w:val="24"/>
        </w:rPr>
        <w:t>n</w:t>
      </w:r>
      <w:r>
        <w:rPr>
          <w:sz w:val="24"/>
          <w:szCs w:val="24"/>
        </w:rPr>
        <w:t>g</w:t>
      </w:r>
      <w:r>
        <w:rPr>
          <w:spacing w:val="2"/>
          <w:sz w:val="24"/>
          <w:szCs w:val="24"/>
        </w:rPr>
        <w:t xml:space="preserve"> </w:t>
      </w:r>
      <w:r>
        <w:rPr>
          <w:spacing w:val="-5"/>
          <w:sz w:val="24"/>
          <w:szCs w:val="24"/>
        </w:rPr>
        <w:t>y</w:t>
      </w:r>
      <w:r>
        <w:rPr>
          <w:sz w:val="24"/>
          <w:szCs w:val="24"/>
        </w:rPr>
        <w:t xml:space="preserve">our </w:t>
      </w:r>
      <w:r>
        <w:rPr>
          <w:spacing w:val="-1"/>
          <w:sz w:val="24"/>
          <w:szCs w:val="24"/>
        </w:rPr>
        <w:t>h</w:t>
      </w:r>
      <w:r>
        <w:rPr>
          <w:spacing w:val="1"/>
          <w:sz w:val="24"/>
          <w:szCs w:val="24"/>
        </w:rPr>
        <w:t>e</w:t>
      </w:r>
      <w:r>
        <w:rPr>
          <w:spacing w:val="-1"/>
          <w:sz w:val="24"/>
          <w:szCs w:val="24"/>
        </w:rPr>
        <w:t>a</w:t>
      </w:r>
      <w:r>
        <w:rPr>
          <w:sz w:val="24"/>
          <w:szCs w:val="24"/>
        </w:rPr>
        <w:t>d up</w:t>
      </w:r>
    </w:p>
    <w:p w:rsidR="00F57C8F" w:rsidRDefault="002A4821" w:rsidP="00F57C8F">
      <w:pPr>
        <w:spacing w:after="620"/>
        <w:ind w:right="1296"/>
        <w:rPr>
          <w:sz w:val="28"/>
          <w:szCs w:val="28"/>
        </w:rPr>
      </w:pPr>
      <w:r>
        <w:rPr>
          <w:rFonts w:ascii="Symbol" w:eastAsia="Symbol" w:hAnsi="Symbol" w:cs="Symbol"/>
          <w:sz w:val="32"/>
          <w:szCs w:val="32"/>
        </w:rPr>
        <w:t></w:t>
      </w:r>
      <w:r>
        <w:rPr>
          <w:spacing w:val="-79"/>
          <w:sz w:val="32"/>
          <w:szCs w:val="32"/>
        </w:rPr>
        <w:t xml:space="preserve"> </w:t>
      </w:r>
      <w:r>
        <w:rPr>
          <w:sz w:val="32"/>
          <w:szCs w:val="32"/>
        </w:rPr>
        <w:tab/>
      </w:r>
      <w:r>
        <w:rPr>
          <w:sz w:val="24"/>
          <w:szCs w:val="24"/>
        </w:rPr>
        <w:t>D</w:t>
      </w:r>
      <w:r>
        <w:rPr>
          <w:spacing w:val="-1"/>
          <w:sz w:val="24"/>
          <w:szCs w:val="24"/>
        </w:rPr>
        <w:t>r</w:t>
      </w:r>
      <w:r>
        <w:rPr>
          <w:sz w:val="24"/>
          <w:szCs w:val="24"/>
        </w:rPr>
        <w:t>ifting</w:t>
      </w:r>
      <w:r>
        <w:rPr>
          <w:spacing w:val="-2"/>
          <w:sz w:val="24"/>
          <w:szCs w:val="24"/>
        </w:rPr>
        <w:t xml:space="preserve"> </w:t>
      </w:r>
      <w:r>
        <w:rPr>
          <w:spacing w:val="1"/>
          <w:sz w:val="24"/>
          <w:szCs w:val="24"/>
        </w:rPr>
        <w:t>f</w:t>
      </w:r>
      <w:r>
        <w:rPr>
          <w:sz w:val="24"/>
          <w:szCs w:val="24"/>
        </w:rPr>
        <w:t>rom</w:t>
      </w:r>
      <w:r>
        <w:rPr>
          <w:spacing w:val="4"/>
          <w:sz w:val="24"/>
          <w:szCs w:val="24"/>
        </w:rPr>
        <w:t xml:space="preserve"> </w:t>
      </w:r>
      <w:r>
        <w:rPr>
          <w:spacing w:val="-5"/>
          <w:sz w:val="24"/>
          <w:szCs w:val="24"/>
        </w:rPr>
        <w:t>y</w:t>
      </w:r>
      <w:r>
        <w:rPr>
          <w:sz w:val="24"/>
          <w:szCs w:val="24"/>
        </w:rPr>
        <w:t>our l</w:t>
      </w:r>
      <w:r>
        <w:rPr>
          <w:spacing w:val="-1"/>
          <w:sz w:val="24"/>
          <w:szCs w:val="24"/>
        </w:rPr>
        <w:t>a</w:t>
      </w:r>
      <w:r>
        <w:rPr>
          <w:sz w:val="24"/>
          <w:szCs w:val="24"/>
        </w:rPr>
        <w:t>n</w:t>
      </w:r>
      <w:r>
        <w:rPr>
          <w:spacing w:val="-1"/>
          <w:sz w:val="24"/>
          <w:szCs w:val="24"/>
        </w:rPr>
        <w:t>e</w:t>
      </w:r>
      <w:r>
        <w:rPr>
          <w:sz w:val="24"/>
          <w:szCs w:val="24"/>
        </w:rPr>
        <w:t xml:space="preserve">, </w:t>
      </w:r>
      <w:r>
        <w:rPr>
          <w:spacing w:val="3"/>
          <w:sz w:val="24"/>
          <w:szCs w:val="24"/>
        </w:rPr>
        <w:t>t</w:t>
      </w:r>
      <w:r>
        <w:rPr>
          <w:spacing w:val="-1"/>
          <w:sz w:val="24"/>
          <w:szCs w:val="24"/>
        </w:rPr>
        <w:t>a</w:t>
      </w:r>
      <w:r>
        <w:rPr>
          <w:sz w:val="24"/>
          <w:szCs w:val="24"/>
        </w:rPr>
        <w:t>i</w:t>
      </w:r>
      <w:r>
        <w:rPr>
          <w:spacing w:val="1"/>
          <w:sz w:val="24"/>
          <w:szCs w:val="24"/>
        </w:rPr>
        <w:t>l</w:t>
      </w:r>
      <w:r>
        <w:rPr>
          <w:spacing w:val="-2"/>
          <w:sz w:val="24"/>
          <w:szCs w:val="24"/>
        </w:rPr>
        <w:t>g</w:t>
      </w:r>
      <w:r>
        <w:rPr>
          <w:spacing w:val="-1"/>
          <w:sz w:val="24"/>
          <w:szCs w:val="24"/>
        </w:rPr>
        <w:t>a</w:t>
      </w:r>
      <w:r>
        <w:rPr>
          <w:sz w:val="24"/>
          <w:szCs w:val="24"/>
        </w:rPr>
        <w:t>t</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or hi</w:t>
      </w:r>
      <w:r>
        <w:rPr>
          <w:spacing w:val="1"/>
          <w:sz w:val="24"/>
          <w:szCs w:val="24"/>
        </w:rPr>
        <w:t>t</w:t>
      </w:r>
      <w:r>
        <w:rPr>
          <w:sz w:val="24"/>
          <w:szCs w:val="24"/>
        </w:rPr>
        <w:t>t</w:t>
      </w:r>
      <w:r>
        <w:rPr>
          <w:spacing w:val="1"/>
          <w:sz w:val="24"/>
          <w:szCs w:val="24"/>
        </w:rPr>
        <w:t>i</w:t>
      </w:r>
      <w:r>
        <w:rPr>
          <w:sz w:val="24"/>
          <w:szCs w:val="24"/>
        </w:rPr>
        <w:t>ng</w:t>
      </w:r>
      <w:r>
        <w:rPr>
          <w:spacing w:val="-2"/>
          <w:sz w:val="24"/>
          <w:szCs w:val="24"/>
        </w:rPr>
        <w:t xml:space="preserve"> </w:t>
      </w:r>
      <w:r>
        <w:rPr>
          <w:sz w:val="24"/>
          <w:szCs w:val="24"/>
        </w:rPr>
        <w:t>a</w:t>
      </w:r>
      <w:r>
        <w:rPr>
          <w:spacing w:val="48"/>
          <w:sz w:val="24"/>
          <w:szCs w:val="24"/>
        </w:rPr>
        <w:t xml:space="preserve"> </w:t>
      </w:r>
      <w:r>
        <w:rPr>
          <w:sz w:val="24"/>
          <w:szCs w:val="24"/>
        </w:rPr>
        <w:t>should</w:t>
      </w:r>
      <w:r>
        <w:rPr>
          <w:spacing w:val="-1"/>
          <w:sz w:val="24"/>
          <w:szCs w:val="24"/>
        </w:rPr>
        <w:t>e</w:t>
      </w:r>
      <w:r>
        <w:rPr>
          <w:sz w:val="24"/>
          <w:szCs w:val="24"/>
        </w:rPr>
        <w:t xml:space="preserve">r </w:t>
      </w:r>
      <w:r>
        <w:rPr>
          <w:spacing w:val="-1"/>
          <w:sz w:val="24"/>
          <w:szCs w:val="24"/>
        </w:rPr>
        <w:t>r</w:t>
      </w:r>
      <w:r>
        <w:rPr>
          <w:sz w:val="24"/>
          <w:szCs w:val="24"/>
        </w:rPr>
        <w:t>umb</w:t>
      </w:r>
      <w:r>
        <w:rPr>
          <w:spacing w:val="1"/>
          <w:sz w:val="24"/>
          <w:szCs w:val="24"/>
        </w:rPr>
        <w:t>l</w:t>
      </w:r>
      <w:r>
        <w:rPr>
          <w:sz w:val="24"/>
          <w:szCs w:val="24"/>
        </w:rPr>
        <w:t>e</w:t>
      </w:r>
      <w:r>
        <w:rPr>
          <w:spacing w:val="-1"/>
          <w:sz w:val="24"/>
          <w:szCs w:val="24"/>
        </w:rPr>
        <w:t xml:space="preserve"> </w:t>
      </w:r>
      <w:r>
        <w:rPr>
          <w:sz w:val="24"/>
          <w:szCs w:val="24"/>
        </w:rPr>
        <w:t>strip</w:t>
      </w:r>
    </w:p>
    <w:p w:rsidR="00F57C8F" w:rsidRDefault="002A4821" w:rsidP="00B70518">
      <w:pPr>
        <w:spacing w:after="620"/>
        <w:ind w:right="1296"/>
        <w:rPr>
          <w:sz w:val="24"/>
          <w:szCs w:val="24"/>
        </w:rPr>
      </w:pPr>
      <w:r>
        <w:rPr>
          <w:rFonts w:ascii="Symbol" w:eastAsia="Symbol" w:hAnsi="Symbol" w:cs="Symbol"/>
          <w:sz w:val="32"/>
          <w:szCs w:val="32"/>
        </w:rPr>
        <w:t></w:t>
      </w:r>
      <w:r w:rsidR="00F57C8F">
        <w:rPr>
          <w:sz w:val="32"/>
          <w:szCs w:val="32"/>
        </w:rPr>
        <w:t xml:space="preserve"> </w:t>
      </w:r>
      <w:r>
        <w:rPr>
          <w:spacing w:val="-1"/>
          <w:sz w:val="24"/>
          <w:szCs w:val="24"/>
        </w:rPr>
        <w:t>Fee</w:t>
      </w:r>
      <w:r>
        <w:rPr>
          <w:sz w:val="24"/>
          <w:szCs w:val="24"/>
        </w:rPr>
        <w:t>l</w:t>
      </w:r>
      <w:r>
        <w:rPr>
          <w:spacing w:val="1"/>
          <w:sz w:val="24"/>
          <w:szCs w:val="24"/>
        </w:rPr>
        <w:t>i</w:t>
      </w:r>
      <w:r>
        <w:rPr>
          <w:spacing w:val="2"/>
          <w:sz w:val="24"/>
          <w:szCs w:val="24"/>
        </w:rPr>
        <w:t>n</w:t>
      </w:r>
      <w:r>
        <w:rPr>
          <w:sz w:val="24"/>
          <w:szCs w:val="24"/>
        </w:rPr>
        <w:t>g</w:t>
      </w:r>
      <w:r>
        <w:rPr>
          <w:spacing w:val="-2"/>
          <w:sz w:val="24"/>
          <w:szCs w:val="24"/>
        </w:rPr>
        <w:t xml:space="preserve"> </w:t>
      </w:r>
      <w:r>
        <w:rPr>
          <w:spacing w:val="1"/>
          <w:sz w:val="24"/>
          <w:szCs w:val="24"/>
        </w:rPr>
        <w:t>r</w:t>
      </w:r>
      <w:r>
        <w:rPr>
          <w:spacing w:val="-1"/>
          <w:sz w:val="24"/>
          <w:szCs w:val="24"/>
        </w:rPr>
        <w:t>e</w:t>
      </w:r>
      <w:r>
        <w:rPr>
          <w:sz w:val="24"/>
          <w:szCs w:val="24"/>
        </w:rPr>
        <w:t>st</w:t>
      </w:r>
      <w:r>
        <w:rPr>
          <w:spacing w:val="1"/>
          <w:sz w:val="24"/>
          <w:szCs w:val="24"/>
        </w:rPr>
        <w:t>l</w:t>
      </w:r>
      <w:r>
        <w:rPr>
          <w:spacing w:val="-1"/>
          <w:sz w:val="24"/>
          <w:szCs w:val="24"/>
        </w:rPr>
        <w:t>e</w:t>
      </w:r>
      <w:r>
        <w:rPr>
          <w:sz w:val="24"/>
          <w:szCs w:val="24"/>
        </w:rPr>
        <w:t>ss and i</w:t>
      </w:r>
      <w:r>
        <w:rPr>
          <w:spacing w:val="-1"/>
          <w:sz w:val="24"/>
          <w:szCs w:val="24"/>
        </w:rPr>
        <w:t>r</w:t>
      </w:r>
      <w:r>
        <w:rPr>
          <w:sz w:val="24"/>
          <w:szCs w:val="24"/>
        </w:rPr>
        <w:t>rit</w:t>
      </w:r>
      <w:r>
        <w:rPr>
          <w:spacing w:val="1"/>
          <w:sz w:val="24"/>
          <w:szCs w:val="24"/>
        </w:rPr>
        <w:t>a</w:t>
      </w:r>
      <w:r>
        <w:rPr>
          <w:sz w:val="24"/>
          <w:szCs w:val="24"/>
        </w:rPr>
        <w:t>ble</w:t>
      </w:r>
    </w:p>
    <w:p w:rsidR="0091239C" w:rsidRDefault="002A4821" w:rsidP="00B70518">
      <w:pPr>
        <w:spacing w:after="620"/>
        <w:ind w:right="1296"/>
        <w:rPr>
          <w:sz w:val="24"/>
          <w:szCs w:val="24"/>
        </w:rPr>
      </w:pPr>
      <w:r>
        <w:rPr>
          <w:b/>
          <w:sz w:val="24"/>
          <w:szCs w:val="24"/>
        </w:rPr>
        <w:t>2.2.5 Ex</w:t>
      </w:r>
      <w:r>
        <w:rPr>
          <w:b/>
          <w:spacing w:val="-1"/>
          <w:sz w:val="24"/>
          <w:szCs w:val="24"/>
        </w:rPr>
        <w:t>ter</w:t>
      </w:r>
      <w:r>
        <w:rPr>
          <w:b/>
          <w:spacing w:val="1"/>
          <w:sz w:val="24"/>
          <w:szCs w:val="24"/>
        </w:rPr>
        <w:t>n</w:t>
      </w:r>
      <w:r>
        <w:rPr>
          <w:b/>
          <w:sz w:val="24"/>
          <w:szCs w:val="24"/>
        </w:rPr>
        <w:t>al 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r>
        <w:rPr>
          <w:b/>
          <w:spacing w:val="1"/>
          <w:sz w:val="24"/>
          <w:szCs w:val="24"/>
        </w:rPr>
        <w:t xml:space="preserve"> </w:t>
      </w:r>
      <w:r>
        <w:rPr>
          <w:b/>
          <w:sz w:val="24"/>
          <w:szCs w:val="24"/>
        </w:rPr>
        <w:t>R</w:t>
      </w:r>
      <w:r>
        <w:rPr>
          <w:b/>
          <w:spacing w:val="-1"/>
          <w:sz w:val="24"/>
          <w:szCs w:val="24"/>
        </w:rPr>
        <w:t>e</w:t>
      </w:r>
      <w:r>
        <w:rPr>
          <w:b/>
          <w:spacing w:val="1"/>
          <w:sz w:val="24"/>
          <w:szCs w:val="24"/>
        </w:rPr>
        <w:t>qu</w:t>
      </w:r>
      <w:r>
        <w:rPr>
          <w:b/>
          <w:sz w:val="24"/>
          <w:szCs w:val="24"/>
        </w:rPr>
        <w:t>ir</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ts</w:t>
      </w:r>
    </w:p>
    <w:p w:rsidR="00A76EFE" w:rsidRPr="0091239C" w:rsidRDefault="002A4821" w:rsidP="00B70518">
      <w:pPr>
        <w:spacing w:after="620"/>
        <w:ind w:right="1296"/>
        <w:rPr>
          <w:sz w:val="24"/>
          <w:szCs w:val="24"/>
        </w:rPr>
      </w:pPr>
      <w:r w:rsidRPr="0091239C">
        <w:rPr>
          <w:b/>
          <w:sz w:val="24"/>
          <w:szCs w:val="24"/>
        </w:rPr>
        <w:t>2.2.5.1 Us</w:t>
      </w:r>
      <w:r w:rsidRPr="0091239C">
        <w:rPr>
          <w:b/>
          <w:spacing w:val="-1"/>
          <w:sz w:val="24"/>
          <w:szCs w:val="24"/>
        </w:rPr>
        <w:t>e</w:t>
      </w:r>
      <w:r w:rsidRPr="0091239C">
        <w:rPr>
          <w:b/>
          <w:sz w:val="24"/>
          <w:szCs w:val="24"/>
        </w:rPr>
        <w:t>r I</w:t>
      </w:r>
      <w:r w:rsidRPr="0091239C">
        <w:rPr>
          <w:b/>
          <w:spacing w:val="1"/>
          <w:sz w:val="24"/>
          <w:szCs w:val="24"/>
        </w:rPr>
        <w:t>n</w:t>
      </w:r>
      <w:r w:rsidRPr="0091239C">
        <w:rPr>
          <w:b/>
          <w:sz w:val="24"/>
          <w:szCs w:val="24"/>
        </w:rPr>
        <w:t>ter</w:t>
      </w:r>
      <w:r w:rsidRPr="0091239C">
        <w:rPr>
          <w:b/>
          <w:spacing w:val="-1"/>
          <w:sz w:val="24"/>
          <w:szCs w:val="24"/>
        </w:rPr>
        <w:t>f</w:t>
      </w:r>
      <w:r w:rsidRPr="0091239C">
        <w:rPr>
          <w:b/>
          <w:sz w:val="24"/>
          <w:szCs w:val="24"/>
        </w:rPr>
        <w:t>a</w:t>
      </w:r>
      <w:r w:rsidRPr="0091239C">
        <w:rPr>
          <w:b/>
          <w:spacing w:val="-1"/>
          <w:sz w:val="24"/>
          <w:szCs w:val="24"/>
        </w:rPr>
        <w:t>ce</w:t>
      </w:r>
      <w:r w:rsidRPr="0091239C">
        <w:rPr>
          <w:b/>
          <w:sz w:val="24"/>
          <w:szCs w:val="24"/>
        </w:rPr>
        <w:t>s</w:t>
      </w:r>
    </w:p>
    <w:p w:rsidR="00A76EFE" w:rsidRDefault="002A4821" w:rsidP="00B70518">
      <w:pPr>
        <w:spacing w:after="620"/>
        <w:ind w:right="1296" w:firstLine="708"/>
        <w:rPr>
          <w:sz w:val="24"/>
          <w:szCs w:val="24"/>
        </w:rPr>
      </w:pPr>
      <w:r>
        <w:rPr>
          <w:sz w:val="24"/>
          <w:szCs w:val="24"/>
        </w:rPr>
        <w:t>The</w:t>
      </w:r>
      <w:r>
        <w:rPr>
          <w:spacing w:val="-1"/>
          <w:sz w:val="24"/>
          <w:szCs w:val="24"/>
        </w:rPr>
        <w:t xml:space="preserve"> </w:t>
      </w:r>
      <w:r>
        <w:rPr>
          <w:spacing w:val="3"/>
          <w:sz w:val="24"/>
          <w:szCs w:val="24"/>
        </w:rPr>
        <w:t>S</w:t>
      </w:r>
      <w:r>
        <w:rPr>
          <w:spacing w:val="-5"/>
          <w:sz w:val="24"/>
          <w:szCs w:val="24"/>
        </w:rPr>
        <w:t>y</w:t>
      </w:r>
      <w:r>
        <w:rPr>
          <w:sz w:val="24"/>
          <w:szCs w:val="24"/>
        </w:rPr>
        <w:t xml:space="preserve">stem </w:t>
      </w:r>
      <w:r>
        <w:rPr>
          <w:spacing w:val="2"/>
          <w:sz w:val="24"/>
          <w:szCs w:val="24"/>
        </w:rPr>
        <w:t>r</w:t>
      </w:r>
      <w:r>
        <w:rPr>
          <w:spacing w:val="-1"/>
          <w:sz w:val="24"/>
          <w:szCs w:val="24"/>
        </w:rPr>
        <w:t>e</w:t>
      </w:r>
      <w:r>
        <w:rPr>
          <w:sz w:val="24"/>
          <w:szCs w:val="24"/>
        </w:rPr>
        <w:t>quir</w:t>
      </w:r>
      <w:r>
        <w:rPr>
          <w:spacing w:val="-1"/>
          <w:sz w:val="24"/>
          <w:szCs w:val="24"/>
        </w:rPr>
        <w:t>e</w:t>
      </w:r>
      <w:r>
        <w:rPr>
          <w:sz w:val="24"/>
          <w:szCs w:val="24"/>
        </w:rPr>
        <w:t>s the</w:t>
      </w:r>
      <w:r>
        <w:rPr>
          <w:spacing w:val="2"/>
          <w:sz w:val="24"/>
          <w:szCs w:val="24"/>
        </w:rPr>
        <w:t xml:space="preserve"> </w:t>
      </w:r>
      <w:r>
        <w:rPr>
          <w:sz w:val="24"/>
          <w:szCs w:val="24"/>
        </w:rPr>
        <w:t>r</w:t>
      </w:r>
      <w:r>
        <w:rPr>
          <w:spacing w:val="-2"/>
          <w:sz w:val="24"/>
          <w:szCs w:val="24"/>
        </w:rPr>
        <w:t>a</w:t>
      </w:r>
      <w:r>
        <w:rPr>
          <w:sz w:val="24"/>
          <w:szCs w:val="24"/>
        </w:rPr>
        <w:t>spbe</w:t>
      </w:r>
      <w:r>
        <w:rPr>
          <w:spacing w:val="1"/>
          <w:sz w:val="24"/>
          <w:szCs w:val="24"/>
        </w:rPr>
        <w:t>r</w:t>
      </w:r>
      <w:r>
        <w:rPr>
          <w:spacing w:val="4"/>
          <w:sz w:val="24"/>
          <w:szCs w:val="24"/>
        </w:rPr>
        <w:t>r</w:t>
      </w:r>
      <w:r>
        <w:rPr>
          <w:sz w:val="24"/>
          <w:szCs w:val="24"/>
        </w:rPr>
        <w:t>y</w:t>
      </w:r>
      <w:r>
        <w:rPr>
          <w:spacing w:val="-3"/>
          <w:sz w:val="24"/>
          <w:szCs w:val="24"/>
        </w:rPr>
        <w:t xml:space="preserve"> </w:t>
      </w:r>
      <w:r>
        <w:rPr>
          <w:spacing w:val="1"/>
          <w:sz w:val="24"/>
          <w:szCs w:val="24"/>
        </w:rPr>
        <w:t>P</w:t>
      </w:r>
      <w:r>
        <w:rPr>
          <w:sz w:val="24"/>
          <w:szCs w:val="24"/>
        </w:rPr>
        <w:t>i and a w</w:t>
      </w:r>
      <w:r>
        <w:rPr>
          <w:spacing w:val="-1"/>
          <w:sz w:val="24"/>
          <w:szCs w:val="24"/>
        </w:rPr>
        <w:t>e</w:t>
      </w:r>
      <w:r>
        <w:rPr>
          <w:sz w:val="24"/>
          <w:szCs w:val="24"/>
        </w:rPr>
        <w:t>b</w:t>
      </w:r>
      <w:r>
        <w:rPr>
          <w:spacing w:val="-1"/>
          <w:sz w:val="24"/>
          <w:szCs w:val="24"/>
        </w:rPr>
        <w:t>ca</w:t>
      </w:r>
      <w:r>
        <w:rPr>
          <w:sz w:val="24"/>
          <w:szCs w:val="24"/>
        </w:rPr>
        <w:t>m</w:t>
      </w:r>
      <w:r>
        <w:rPr>
          <w:spacing w:val="3"/>
          <w:sz w:val="24"/>
          <w:szCs w:val="24"/>
        </w:rPr>
        <w:t xml:space="preserve"> </w:t>
      </w:r>
      <w:r>
        <w:rPr>
          <w:spacing w:val="-1"/>
          <w:sz w:val="24"/>
          <w:szCs w:val="24"/>
        </w:rPr>
        <w:t>a</w:t>
      </w:r>
      <w:r>
        <w:rPr>
          <w:sz w:val="24"/>
          <w:szCs w:val="24"/>
        </w:rPr>
        <w:t xml:space="preserve">s </w:t>
      </w:r>
      <w:r>
        <w:rPr>
          <w:spacing w:val="-1"/>
          <w:sz w:val="24"/>
          <w:szCs w:val="24"/>
        </w:rPr>
        <w:t>a</w:t>
      </w:r>
      <w:r>
        <w:rPr>
          <w:sz w:val="24"/>
          <w:szCs w:val="24"/>
        </w:rPr>
        <w:t>n in</w:t>
      </w:r>
      <w:r>
        <w:rPr>
          <w:spacing w:val="1"/>
          <w:sz w:val="24"/>
          <w:szCs w:val="24"/>
        </w:rPr>
        <w:t>t</w:t>
      </w:r>
      <w:r>
        <w:rPr>
          <w:spacing w:val="-1"/>
          <w:sz w:val="24"/>
          <w:szCs w:val="24"/>
        </w:rPr>
        <w:t>e</w:t>
      </w:r>
      <w:r>
        <w:rPr>
          <w:sz w:val="24"/>
          <w:szCs w:val="24"/>
        </w:rPr>
        <w:t>r</w:t>
      </w:r>
      <w:r>
        <w:rPr>
          <w:spacing w:val="1"/>
          <w:sz w:val="24"/>
          <w:szCs w:val="24"/>
        </w:rPr>
        <w:t>f</w:t>
      </w:r>
      <w:r>
        <w:rPr>
          <w:spacing w:val="-1"/>
          <w:sz w:val="24"/>
          <w:szCs w:val="24"/>
        </w:rPr>
        <w:t>a</w:t>
      </w:r>
      <w:r>
        <w:rPr>
          <w:spacing w:val="1"/>
          <w:sz w:val="24"/>
          <w:szCs w:val="24"/>
        </w:rPr>
        <w:t>c</w:t>
      </w:r>
      <w:r>
        <w:rPr>
          <w:sz w:val="24"/>
          <w:szCs w:val="24"/>
        </w:rPr>
        <w:t>e</w:t>
      </w:r>
      <w:r>
        <w:rPr>
          <w:spacing w:val="-1"/>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the us</w:t>
      </w:r>
      <w:r>
        <w:rPr>
          <w:spacing w:val="1"/>
          <w:sz w:val="24"/>
          <w:szCs w:val="24"/>
        </w:rPr>
        <w:t>e</w:t>
      </w:r>
      <w:r>
        <w:rPr>
          <w:spacing w:val="-15"/>
          <w:sz w:val="24"/>
          <w:szCs w:val="24"/>
        </w:rPr>
        <w:t>r</w:t>
      </w:r>
      <w:r>
        <w:rPr>
          <w:sz w:val="24"/>
          <w:szCs w:val="24"/>
        </w:rPr>
        <w:t>.</w:t>
      </w:r>
      <w:r>
        <w:rPr>
          <w:spacing w:val="-5"/>
          <w:sz w:val="24"/>
          <w:szCs w:val="24"/>
        </w:rPr>
        <w:t xml:space="preserve"> </w:t>
      </w:r>
      <w:r>
        <w:rPr>
          <w:sz w:val="24"/>
          <w:szCs w:val="24"/>
        </w:rPr>
        <w:t>The</w:t>
      </w:r>
      <w:r>
        <w:rPr>
          <w:spacing w:val="1"/>
          <w:sz w:val="24"/>
          <w:szCs w:val="24"/>
        </w:rPr>
        <w:t xml:space="preserve"> </w:t>
      </w:r>
      <w:r>
        <w:rPr>
          <w:spacing w:val="-1"/>
          <w:sz w:val="24"/>
          <w:szCs w:val="24"/>
        </w:rPr>
        <w:t>ca</w:t>
      </w:r>
      <w:r>
        <w:rPr>
          <w:sz w:val="24"/>
          <w:szCs w:val="24"/>
        </w:rPr>
        <w:t>m</w:t>
      </w:r>
      <w:r>
        <w:rPr>
          <w:spacing w:val="2"/>
          <w:sz w:val="24"/>
          <w:szCs w:val="24"/>
        </w:rPr>
        <w:t>e</w:t>
      </w:r>
      <w:r>
        <w:rPr>
          <w:sz w:val="24"/>
          <w:szCs w:val="24"/>
        </w:rPr>
        <w:t>ra will</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 xml:space="preserve">t </w:t>
      </w:r>
      <w:r>
        <w:rPr>
          <w:spacing w:val="1"/>
          <w:sz w:val="24"/>
          <w:szCs w:val="24"/>
        </w:rPr>
        <w:t>t</w:t>
      </w:r>
      <w:r>
        <w:rPr>
          <w:sz w:val="24"/>
          <w:szCs w:val="24"/>
        </w:rPr>
        <w:t>he</w:t>
      </w:r>
      <w:r>
        <w:rPr>
          <w:spacing w:val="-1"/>
          <w:sz w:val="24"/>
          <w:szCs w:val="24"/>
        </w:rPr>
        <w:t xml:space="preserve"> f</w:t>
      </w:r>
      <w:r>
        <w:rPr>
          <w:spacing w:val="1"/>
          <w:sz w:val="24"/>
          <w:szCs w:val="24"/>
        </w:rPr>
        <w:t>a</w:t>
      </w:r>
      <w:r>
        <w:rPr>
          <w:spacing w:val="-1"/>
          <w:sz w:val="24"/>
          <w:szCs w:val="24"/>
        </w:rPr>
        <w:t>c</w:t>
      </w:r>
      <w:r>
        <w:rPr>
          <w:sz w:val="24"/>
          <w:szCs w:val="24"/>
        </w:rPr>
        <w:t>e</w:t>
      </w:r>
      <w:r>
        <w:rPr>
          <w:spacing w:val="-1"/>
          <w:sz w:val="24"/>
          <w:szCs w:val="24"/>
        </w:rPr>
        <w:t xml:space="preserve"> a</w:t>
      </w:r>
      <w:r>
        <w:rPr>
          <w:sz w:val="24"/>
          <w:szCs w:val="24"/>
        </w:rPr>
        <w:t>nd i</w:t>
      </w:r>
      <w:r>
        <w:rPr>
          <w:spacing w:val="3"/>
          <w:sz w:val="24"/>
          <w:szCs w:val="24"/>
        </w:rPr>
        <w:t>t</w:t>
      </w:r>
      <w:r>
        <w:rPr>
          <w:sz w:val="24"/>
          <w:szCs w:val="24"/>
        </w:rPr>
        <w:t>s f</w:t>
      </w:r>
      <w:r>
        <w:rPr>
          <w:spacing w:val="-1"/>
          <w:sz w:val="24"/>
          <w:szCs w:val="24"/>
        </w:rPr>
        <w:t>ea</w:t>
      </w:r>
      <w:r>
        <w:rPr>
          <w:sz w:val="24"/>
          <w:szCs w:val="24"/>
        </w:rPr>
        <w:t>tur</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nd b</w:t>
      </w:r>
      <w:r>
        <w:rPr>
          <w:spacing w:val="-1"/>
          <w:sz w:val="24"/>
          <w:szCs w:val="24"/>
        </w:rPr>
        <w:t>a</w:t>
      </w:r>
      <w:r>
        <w:rPr>
          <w:spacing w:val="2"/>
          <w:sz w:val="24"/>
          <w:szCs w:val="24"/>
        </w:rPr>
        <w:t>s</w:t>
      </w:r>
      <w:r>
        <w:rPr>
          <w:sz w:val="24"/>
          <w:szCs w:val="24"/>
        </w:rPr>
        <w:t>e</w:t>
      </w:r>
      <w:r>
        <w:rPr>
          <w:spacing w:val="1"/>
          <w:sz w:val="24"/>
          <w:szCs w:val="24"/>
        </w:rPr>
        <w:t xml:space="preserve"> </w:t>
      </w:r>
      <w:r>
        <w:rPr>
          <w:sz w:val="24"/>
          <w:szCs w:val="24"/>
        </w:rPr>
        <w:t xml:space="preserve">on the </w:t>
      </w:r>
      <w:r>
        <w:rPr>
          <w:spacing w:val="-1"/>
          <w:sz w:val="24"/>
          <w:szCs w:val="24"/>
        </w:rPr>
        <w:t>a</w:t>
      </w:r>
      <w:r>
        <w:rPr>
          <w:sz w:val="24"/>
          <w:szCs w:val="24"/>
        </w:rPr>
        <w:t>l</w:t>
      </w:r>
      <w:r>
        <w:rPr>
          <w:spacing w:val="-2"/>
          <w:sz w:val="24"/>
          <w:szCs w:val="24"/>
        </w:rPr>
        <w:t>g</w:t>
      </w:r>
      <w:r>
        <w:rPr>
          <w:sz w:val="24"/>
          <w:szCs w:val="24"/>
        </w:rPr>
        <w:t>o</w:t>
      </w:r>
      <w:r>
        <w:rPr>
          <w:spacing w:val="-1"/>
          <w:sz w:val="24"/>
          <w:szCs w:val="24"/>
        </w:rPr>
        <w:t>r</w:t>
      </w:r>
      <w:r>
        <w:rPr>
          <w:sz w:val="24"/>
          <w:szCs w:val="24"/>
        </w:rPr>
        <w:t>i</w:t>
      </w:r>
      <w:r>
        <w:rPr>
          <w:spacing w:val="1"/>
          <w:sz w:val="24"/>
          <w:szCs w:val="24"/>
        </w:rPr>
        <w:t>t</w:t>
      </w:r>
      <w:r>
        <w:rPr>
          <w:sz w:val="24"/>
          <w:szCs w:val="24"/>
        </w:rPr>
        <w:t xml:space="preserve">hm, </w:t>
      </w:r>
      <w:r>
        <w:rPr>
          <w:spacing w:val="1"/>
          <w:sz w:val="24"/>
          <w:szCs w:val="24"/>
        </w:rPr>
        <w:t>i</w:t>
      </w:r>
      <w:r>
        <w:rPr>
          <w:sz w:val="24"/>
          <w:szCs w:val="24"/>
        </w:rPr>
        <w:t>t wi</w:t>
      </w:r>
      <w:r>
        <w:rPr>
          <w:spacing w:val="1"/>
          <w:sz w:val="24"/>
          <w:szCs w:val="24"/>
        </w:rPr>
        <w:t>l</w:t>
      </w:r>
      <w:r>
        <w:rPr>
          <w:sz w:val="24"/>
          <w:szCs w:val="24"/>
        </w:rPr>
        <w:t>l be bu</w:t>
      </w:r>
      <w:r>
        <w:rPr>
          <w:spacing w:val="1"/>
          <w:sz w:val="24"/>
          <w:szCs w:val="24"/>
        </w:rPr>
        <w:t>z</w:t>
      </w:r>
      <w:r>
        <w:rPr>
          <w:spacing w:val="-1"/>
          <w:sz w:val="24"/>
          <w:szCs w:val="24"/>
        </w:rPr>
        <w:t>z</w:t>
      </w:r>
      <w:r>
        <w:rPr>
          <w:sz w:val="24"/>
          <w:szCs w:val="24"/>
        </w:rPr>
        <w:t>ering</w:t>
      </w:r>
      <w:r>
        <w:rPr>
          <w:spacing w:val="-3"/>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a</w:t>
      </w:r>
      <w:r>
        <w:rPr>
          <w:sz w:val="24"/>
          <w:szCs w:val="24"/>
        </w:rPr>
        <w:t>l</w:t>
      </w:r>
      <w:r>
        <w:rPr>
          <w:spacing w:val="2"/>
          <w:sz w:val="24"/>
          <w:szCs w:val="24"/>
        </w:rPr>
        <w:t>a</w:t>
      </w:r>
      <w:r>
        <w:rPr>
          <w:sz w:val="24"/>
          <w:szCs w:val="24"/>
        </w:rPr>
        <w:t>rm.</w:t>
      </w:r>
    </w:p>
    <w:p w:rsidR="0091239C" w:rsidRDefault="002A4821" w:rsidP="00F57C8F">
      <w:pPr>
        <w:spacing w:after="620"/>
        <w:ind w:right="1296" w:firstLine="55"/>
        <w:rPr>
          <w:sz w:val="24"/>
          <w:szCs w:val="24"/>
        </w:rPr>
      </w:pPr>
      <w:r>
        <w:rPr>
          <w:sz w:val="24"/>
          <w:szCs w:val="24"/>
        </w:rPr>
        <w:t>The</w:t>
      </w:r>
      <w:r>
        <w:rPr>
          <w:spacing w:val="-1"/>
          <w:sz w:val="24"/>
          <w:szCs w:val="24"/>
        </w:rPr>
        <w:t xml:space="preserve"> f</w:t>
      </w:r>
      <w:r>
        <w:rPr>
          <w:sz w:val="24"/>
          <w:szCs w:val="24"/>
        </w:rPr>
        <w:t>ol</w:t>
      </w:r>
      <w:r>
        <w:rPr>
          <w:spacing w:val="1"/>
          <w:sz w:val="24"/>
          <w:szCs w:val="24"/>
        </w:rPr>
        <w:t>l</w:t>
      </w:r>
      <w:r>
        <w:rPr>
          <w:sz w:val="24"/>
          <w:szCs w:val="24"/>
        </w:rPr>
        <w:t>owi</w:t>
      </w:r>
      <w:r>
        <w:rPr>
          <w:spacing w:val="2"/>
          <w:sz w:val="24"/>
          <w:szCs w:val="24"/>
        </w:rPr>
        <w:t>n</w:t>
      </w:r>
      <w:r>
        <w:rPr>
          <w:sz w:val="24"/>
          <w:szCs w:val="24"/>
        </w:rPr>
        <w:t>g</w:t>
      </w:r>
      <w:r>
        <w:rPr>
          <w:spacing w:val="-2"/>
          <w:sz w:val="24"/>
          <w:szCs w:val="24"/>
        </w:rPr>
        <w:t xml:space="preserve"> </w:t>
      </w:r>
      <w:r>
        <w:rPr>
          <w:sz w:val="24"/>
          <w:szCs w:val="24"/>
        </w:rPr>
        <w:t>i</w:t>
      </w:r>
      <w:r>
        <w:rPr>
          <w:spacing w:val="1"/>
          <w:sz w:val="24"/>
          <w:szCs w:val="24"/>
        </w:rPr>
        <w:t>ma</w:t>
      </w:r>
      <w:r>
        <w:rPr>
          <w:spacing w:val="-2"/>
          <w:sz w:val="24"/>
          <w:szCs w:val="24"/>
        </w:rPr>
        <w:t>g</w:t>
      </w:r>
      <w:r>
        <w:rPr>
          <w:spacing w:val="-1"/>
          <w:sz w:val="24"/>
          <w:szCs w:val="24"/>
        </w:rPr>
        <w:t>e</w:t>
      </w:r>
      <w:r>
        <w:rPr>
          <w:sz w:val="24"/>
          <w:szCs w:val="24"/>
        </w:rPr>
        <w:t xml:space="preserve">s </w:t>
      </w:r>
      <w:r>
        <w:rPr>
          <w:spacing w:val="2"/>
          <w:sz w:val="24"/>
          <w:szCs w:val="24"/>
        </w:rPr>
        <w:t>w</w:t>
      </w:r>
      <w:r>
        <w:rPr>
          <w:sz w:val="24"/>
          <w:szCs w:val="24"/>
        </w:rPr>
        <w:t>i</w:t>
      </w:r>
      <w:r>
        <w:rPr>
          <w:spacing w:val="1"/>
          <w:sz w:val="24"/>
          <w:szCs w:val="24"/>
        </w:rPr>
        <w:t>l</w:t>
      </w:r>
      <w:r>
        <w:rPr>
          <w:sz w:val="24"/>
          <w:szCs w:val="24"/>
        </w:rPr>
        <w:t>l show</w:t>
      </w:r>
      <w:r>
        <w:rPr>
          <w:spacing w:val="-1"/>
          <w:sz w:val="24"/>
          <w:szCs w:val="24"/>
        </w:rPr>
        <w:t>ca</w:t>
      </w:r>
      <w:r>
        <w:rPr>
          <w:sz w:val="24"/>
          <w:szCs w:val="24"/>
        </w:rPr>
        <w:t>se</w:t>
      </w:r>
      <w:r>
        <w:rPr>
          <w:spacing w:val="-1"/>
          <w:sz w:val="24"/>
          <w:szCs w:val="24"/>
        </w:rPr>
        <w:t xml:space="preserve"> </w:t>
      </w:r>
      <w:r>
        <w:rPr>
          <w:sz w:val="24"/>
          <w:szCs w:val="24"/>
        </w:rPr>
        <w:t>the us</w:t>
      </w:r>
      <w:r>
        <w:rPr>
          <w:spacing w:val="-1"/>
          <w:sz w:val="24"/>
          <w:szCs w:val="24"/>
        </w:rPr>
        <w:t>e</w:t>
      </w:r>
      <w:r>
        <w:rPr>
          <w:sz w:val="24"/>
          <w:szCs w:val="24"/>
        </w:rPr>
        <w:t>r in</w:t>
      </w:r>
      <w:r>
        <w:rPr>
          <w:spacing w:val="1"/>
          <w:sz w:val="24"/>
          <w:szCs w:val="24"/>
        </w:rPr>
        <w:t>t</w:t>
      </w:r>
      <w:r>
        <w:rPr>
          <w:spacing w:val="-1"/>
          <w:sz w:val="24"/>
          <w:szCs w:val="24"/>
        </w:rPr>
        <w:t>e</w:t>
      </w:r>
      <w:r>
        <w:rPr>
          <w:sz w:val="24"/>
          <w:szCs w:val="24"/>
        </w:rPr>
        <w:t>r</w:t>
      </w:r>
      <w:r>
        <w:rPr>
          <w:spacing w:val="-1"/>
          <w:sz w:val="24"/>
          <w:szCs w:val="24"/>
        </w:rPr>
        <w:t>fa</w:t>
      </w:r>
      <w:r>
        <w:rPr>
          <w:spacing w:val="1"/>
          <w:sz w:val="24"/>
          <w:szCs w:val="24"/>
        </w:rPr>
        <w:t>c</w:t>
      </w:r>
      <w:r>
        <w:rPr>
          <w:sz w:val="24"/>
          <w:szCs w:val="24"/>
        </w:rPr>
        <w:t>e</w:t>
      </w:r>
      <w:r>
        <w:rPr>
          <w:spacing w:val="-1"/>
          <w:sz w:val="24"/>
          <w:szCs w:val="24"/>
        </w:rPr>
        <w:t xml:space="preserve"> a</w:t>
      </w:r>
      <w:r>
        <w:rPr>
          <w:sz w:val="24"/>
          <w:szCs w:val="24"/>
        </w:rPr>
        <w:t>nd i</w:t>
      </w:r>
      <w:r>
        <w:rPr>
          <w:spacing w:val="1"/>
          <w:sz w:val="24"/>
          <w:szCs w:val="24"/>
        </w:rPr>
        <w:t>t</w:t>
      </w:r>
      <w:r>
        <w:rPr>
          <w:sz w:val="24"/>
          <w:szCs w:val="24"/>
        </w:rPr>
        <w:t>s in</w:t>
      </w:r>
      <w:r>
        <w:rPr>
          <w:spacing w:val="1"/>
          <w:sz w:val="24"/>
          <w:szCs w:val="24"/>
        </w:rPr>
        <w:t>t</w:t>
      </w:r>
      <w:r>
        <w:rPr>
          <w:spacing w:val="-1"/>
          <w:sz w:val="24"/>
          <w:szCs w:val="24"/>
        </w:rPr>
        <w:t>e</w:t>
      </w:r>
      <w:r>
        <w:rPr>
          <w:sz w:val="24"/>
          <w:szCs w:val="24"/>
        </w:rPr>
        <w:t>rn</w:t>
      </w:r>
      <w:r>
        <w:rPr>
          <w:spacing w:val="-2"/>
          <w:sz w:val="24"/>
          <w:szCs w:val="24"/>
        </w:rPr>
        <w:t>a</w:t>
      </w:r>
      <w:r>
        <w:rPr>
          <w:sz w:val="24"/>
          <w:szCs w:val="24"/>
        </w:rPr>
        <w:t xml:space="preserve">l </w:t>
      </w:r>
      <w:r>
        <w:rPr>
          <w:spacing w:val="3"/>
          <w:sz w:val="24"/>
          <w:szCs w:val="24"/>
        </w:rPr>
        <w:t>i</w:t>
      </w:r>
      <w:r>
        <w:rPr>
          <w:sz w:val="24"/>
          <w:szCs w:val="24"/>
        </w:rPr>
        <w:t>mp</w:t>
      </w:r>
      <w:r>
        <w:rPr>
          <w:spacing w:val="1"/>
          <w:sz w:val="24"/>
          <w:szCs w:val="24"/>
        </w:rPr>
        <w:t>l</w:t>
      </w:r>
      <w:r>
        <w:rPr>
          <w:spacing w:val="-1"/>
          <w:sz w:val="24"/>
          <w:szCs w:val="24"/>
        </w:rPr>
        <w:t>e</w:t>
      </w:r>
      <w:r>
        <w:rPr>
          <w:sz w:val="24"/>
          <w:szCs w:val="24"/>
        </w:rPr>
        <w:t>ment</w:t>
      </w:r>
      <w:r>
        <w:rPr>
          <w:spacing w:val="-1"/>
          <w:sz w:val="24"/>
          <w:szCs w:val="24"/>
        </w:rPr>
        <w:t>a</w:t>
      </w:r>
      <w:r>
        <w:rPr>
          <w:sz w:val="24"/>
          <w:szCs w:val="24"/>
        </w:rPr>
        <w:t>t</w:t>
      </w:r>
      <w:r>
        <w:rPr>
          <w:spacing w:val="1"/>
          <w:sz w:val="24"/>
          <w:szCs w:val="24"/>
        </w:rPr>
        <w:t>i</w:t>
      </w:r>
      <w:r>
        <w:rPr>
          <w:sz w:val="24"/>
          <w:szCs w:val="24"/>
        </w:rPr>
        <w:t>on.</w:t>
      </w:r>
    </w:p>
    <w:p w:rsidR="00F57C8F" w:rsidRDefault="009B15AF" w:rsidP="003E3AB8">
      <w:pPr>
        <w:spacing w:before="1440" w:after="1080"/>
        <w:ind w:left="-720" w:right="1152" w:firstLine="55"/>
        <w:rPr>
          <w:sz w:val="24"/>
          <w:szCs w:val="24"/>
        </w:rPr>
      </w:pPr>
      <w:r>
        <w:rPr>
          <w:rFonts w:ascii="Calibri" w:eastAsia="Calibri" w:hAnsi="Calibri" w:cs="Calibri"/>
          <w:noProof/>
          <w:sz w:val="22"/>
        </w:rPr>
        <w:lastRenderedPageBreak/>
        <mc:AlternateContent>
          <mc:Choice Requires="wpg">
            <w:drawing>
              <wp:inline distT="0" distB="0" distL="0" distR="0" wp14:anchorId="7FC4115D" wp14:editId="1FDB1D97">
                <wp:extent cx="2190750" cy="3384804"/>
                <wp:effectExtent l="0" t="0" r="0" b="6350"/>
                <wp:docPr id="32729" name="Group 32729"/>
                <wp:cNvGraphicFramePr/>
                <a:graphic xmlns:a="http://schemas.openxmlformats.org/drawingml/2006/main">
                  <a:graphicData uri="http://schemas.microsoft.com/office/word/2010/wordprocessingGroup">
                    <wpg:wgp>
                      <wpg:cNvGrpSpPr/>
                      <wpg:grpSpPr>
                        <a:xfrm>
                          <a:off x="0" y="0"/>
                          <a:ext cx="2190750" cy="3384804"/>
                          <a:chOff x="0" y="0"/>
                          <a:chExt cx="2162556" cy="3384804"/>
                        </a:xfrm>
                      </wpg:grpSpPr>
                      <pic:pic xmlns:pic="http://schemas.openxmlformats.org/drawingml/2006/picture">
                        <pic:nvPicPr>
                          <pic:cNvPr id="43730" name="Picture 43730"/>
                          <pic:cNvPicPr/>
                        </pic:nvPicPr>
                        <pic:blipFill>
                          <a:blip r:embed="rId21"/>
                          <a:stretch>
                            <a:fillRect/>
                          </a:stretch>
                        </pic:blipFill>
                        <pic:spPr>
                          <a:xfrm>
                            <a:off x="3048" y="2186432"/>
                            <a:ext cx="2154936" cy="1197864"/>
                          </a:xfrm>
                          <a:prstGeom prst="rect">
                            <a:avLst/>
                          </a:prstGeom>
                        </pic:spPr>
                      </pic:pic>
                      <pic:pic xmlns:pic="http://schemas.openxmlformats.org/drawingml/2006/picture">
                        <pic:nvPicPr>
                          <pic:cNvPr id="1290" name="Picture 1290"/>
                          <pic:cNvPicPr/>
                        </pic:nvPicPr>
                        <pic:blipFill>
                          <a:blip r:embed="rId22"/>
                          <a:stretch>
                            <a:fillRect/>
                          </a:stretch>
                        </pic:blipFill>
                        <pic:spPr>
                          <a:xfrm>
                            <a:off x="9779" y="0"/>
                            <a:ext cx="2143125" cy="2143125"/>
                          </a:xfrm>
                          <a:prstGeom prst="rect">
                            <a:avLst/>
                          </a:prstGeom>
                        </pic:spPr>
                      </pic:pic>
                    </wpg:wgp>
                  </a:graphicData>
                </a:graphic>
              </wp:inline>
            </w:drawing>
          </mc:Choice>
          <mc:Fallback>
            <w:pict>
              <v:group w14:anchorId="4000D224" id="Group 32729" o:spid="_x0000_s1026" style="width:172.5pt;height:266.5pt;mso-position-horizontal-relative:char;mso-position-vertical-relative:line" coordsize="21625,338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730" o:spid="_x0000_s1027" type="#_x0000_t75" style="position:absolute;left:30;top:21864;width:21549;height:11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tOivGAAAA3gAAAA8AAABkcnMvZG93bnJldi54bWxEj81qwkAUhfeC7zBcwV2dWINK6iiiWEs3&#10;Yuqmu0vmmoRm7qQz0xjf3lkUXB7OH99q05tGdOR8bVnBdJKAIC6srrlUcPk6vCxB+ICssbFMCu7k&#10;YbMeDlaYaXvjM3V5KEUcYZ+hgiqENpPSFxUZ9BPbEkfvap3BEKUrpXZ4i+Omka9JMpcGa44PFba0&#10;q6j4yf+Mgv31knbzo/52h+XuN31v5T3/PCk1HvXbNxCB+vAM/7c/tIJ0tphFgIgTUUC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06K8YAAADeAAAADwAAAAAAAAAAAAAA&#10;AACfAgAAZHJzL2Rvd25yZXYueG1sUEsFBgAAAAAEAAQA9wAAAJIDAAAAAA==&#10;">
                  <v:imagedata r:id="rId23" o:title=""/>
                </v:shape>
                <v:shape id="Picture 1290" o:spid="_x0000_s1028" type="#_x0000_t75" style="position:absolute;left:97;width:21432;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LgTrGAAAA3QAAAA8AAABkcnMvZG93bnJldi54bWxEj0FLw0AQhe9C/8MyBW92Y6Haxm5LKSpF&#10;vDQWz0N2zAazs2F3TaK/3jkI3mZ4b977ZruffKcGiqkNbOB2UYAiroNtuTFweXu6WYNKGdliF5gM&#10;fFOC/W52tcXShpHPNFS5URLCqUQDLue+1DrVjjymReiJRfsI0WOWNTbaRhwl3Hd6WRR32mPL0uCw&#10;p6Oj+rP68gbiy+W+eh1/NquzXT263r+fxuHZmOv5dHgAlWnK/+a/65MV/OVG+OUbGUH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AuBOsYAAADdAAAADwAAAAAAAAAAAAAA&#10;AACfAgAAZHJzL2Rvd25yZXYueG1sUEsFBgAAAAAEAAQA9wAAAJIDAAAAAA==&#10;">
                  <v:imagedata r:id="rId24" o:title=""/>
                </v:shape>
                <w10:anchorlock/>
              </v:group>
            </w:pict>
          </mc:Fallback>
        </mc:AlternateContent>
      </w:r>
      <w:r w:rsidR="0091239C">
        <w:rPr>
          <w:noProof/>
        </w:rPr>
        <w:drawing>
          <wp:inline distT="0" distB="0" distL="0" distR="0" wp14:anchorId="53A890EA" wp14:editId="04CC5108">
            <wp:extent cx="2686049" cy="15525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9" b="10447"/>
                    <a:stretch/>
                  </pic:blipFill>
                  <pic:spPr bwMode="auto">
                    <a:xfrm>
                      <a:off x="0" y="0"/>
                      <a:ext cx="2710237" cy="1566556"/>
                    </a:xfrm>
                    <a:prstGeom prst="rect">
                      <a:avLst/>
                    </a:prstGeom>
                    <a:noFill/>
                    <a:ln>
                      <a:noFill/>
                    </a:ln>
                    <a:extLst>
                      <a:ext uri="{53640926-AAD7-44D8-BBD7-CCE9431645EC}">
                        <a14:shadowObscured xmlns:a14="http://schemas.microsoft.com/office/drawing/2010/main"/>
                      </a:ext>
                    </a:extLst>
                  </pic:spPr>
                </pic:pic>
              </a:graphicData>
            </a:graphic>
          </wp:inline>
        </w:drawing>
      </w:r>
    </w:p>
    <w:p w:rsidR="00F57C8F" w:rsidRDefault="009B15AF" w:rsidP="009B15AF">
      <w:pPr>
        <w:ind w:left="1440" w:firstLine="720"/>
        <w:rPr>
          <w:sz w:val="24"/>
          <w:szCs w:val="24"/>
        </w:rPr>
      </w:pPr>
      <w:r w:rsidRPr="009B15AF">
        <w:rPr>
          <w:b/>
          <w:sz w:val="24"/>
          <w:szCs w:val="24"/>
        </w:rPr>
        <w:t>Figure 2.1</w:t>
      </w:r>
      <w:r>
        <w:rPr>
          <w:sz w:val="24"/>
          <w:szCs w:val="24"/>
        </w:rPr>
        <w:t xml:space="preserve"> Showing module 1</w:t>
      </w:r>
    </w:p>
    <w:p w:rsidR="009B15AF" w:rsidRDefault="009B15AF" w:rsidP="009B15AF">
      <w:pPr>
        <w:ind w:firstLine="720"/>
        <w:rPr>
          <w:sz w:val="24"/>
          <w:szCs w:val="24"/>
        </w:rPr>
      </w:pPr>
    </w:p>
    <w:p w:rsidR="009B15AF" w:rsidRPr="00F57C8F" w:rsidRDefault="009B15AF" w:rsidP="009B15AF">
      <w:pPr>
        <w:ind w:firstLine="720"/>
        <w:rPr>
          <w:sz w:val="24"/>
          <w:szCs w:val="24"/>
        </w:rPr>
      </w:pPr>
    </w:p>
    <w:p w:rsidR="009B15AF" w:rsidRDefault="009B15AF" w:rsidP="009B15AF">
      <w:pPr>
        <w:tabs>
          <w:tab w:val="left" w:pos="1095"/>
        </w:tabs>
        <w:rPr>
          <w:sz w:val="24"/>
          <w:szCs w:val="24"/>
        </w:rPr>
      </w:pPr>
    </w:p>
    <w:p w:rsidR="00E31A97" w:rsidRPr="009B15AF" w:rsidRDefault="009B15AF" w:rsidP="009B15AF">
      <w:pPr>
        <w:tabs>
          <w:tab w:val="left" w:pos="1095"/>
        </w:tabs>
        <w:rPr>
          <w:sz w:val="24"/>
          <w:szCs w:val="24"/>
        </w:rPr>
      </w:pPr>
      <w:r>
        <w:rPr>
          <w:noProof/>
        </w:rPr>
        <w:drawing>
          <wp:anchor distT="0" distB="0" distL="114300" distR="114300" simplePos="0" relativeHeight="251656704" behindDoc="0" locked="0" layoutInCell="1" allowOverlap="1" wp14:anchorId="240D1F8F" wp14:editId="268080E6">
            <wp:simplePos x="0" y="0"/>
            <wp:positionH relativeFrom="margin">
              <wp:posOffset>-847725</wp:posOffset>
            </wp:positionH>
            <wp:positionV relativeFrom="paragraph">
              <wp:posOffset>175260</wp:posOffset>
            </wp:positionV>
            <wp:extent cx="2409825" cy="1885950"/>
            <wp:effectExtent l="0" t="0" r="9525" b="0"/>
            <wp:wrapNone/>
            <wp:docPr id="43732" name="Picture 43732"/>
            <wp:cNvGraphicFramePr/>
            <a:graphic xmlns:a="http://schemas.openxmlformats.org/drawingml/2006/main">
              <a:graphicData uri="http://schemas.openxmlformats.org/drawingml/2006/picture">
                <pic:pic xmlns:pic="http://schemas.openxmlformats.org/drawingml/2006/picture">
                  <pic:nvPicPr>
                    <pic:cNvPr id="43732" name="Picture 43732"/>
                    <pic:cNvPicPr/>
                  </pic:nvPicPr>
                  <pic:blipFill>
                    <a:blip r:embed="rId26"/>
                    <a:stretch>
                      <a:fillRect/>
                    </a:stretch>
                  </pic:blipFill>
                  <pic:spPr>
                    <a:xfrm>
                      <a:off x="0" y="0"/>
                      <a:ext cx="2409962" cy="1886057"/>
                    </a:xfrm>
                    <a:prstGeom prst="rect">
                      <a:avLst/>
                    </a:prstGeom>
                  </pic:spPr>
                </pic:pic>
              </a:graphicData>
            </a:graphic>
            <wp14:sizeRelH relativeFrom="margin">
              <wp14:pctWidth>0</wp14:pctWidth>
            </wp14:sizeRelH>
            <wp14:sizeRelV relativeFrom="margin">
              <wp14:pctHeight>0</wp14:pctHeight>
            </wp14:sizeRelV>
          </wp:anchor>
        </w:drawing>
      </w:r>
    </w:p>
    <w:p w:rsidR="00A76EFE" w:rsidRDefault="003E3AB8" w:rsidP="00B70518">
      <w:pPr>
        <w:spacing w:after="620" w:line="200" w:lineRule="exact"/>
        <w:ind w:right="1296"/>
      </w:pPr>
      <w:r>
        <w:rPr>
          <w:noProof/>
        </w:rPr>
        <w:drawing>
          <wp:anchor distT="0" distB="0" distL="114300" distR="114300" simplePos="0" relativeHeight="251657728" behindDoc="0" locked="0" layoutInCell="1" allowOverlap="1" wp14:anchorId="0648AF1B" wp14:editId="2D724D7E">
            <wp:simplePos x="0" y="0"/>
            <wp:positionH relativeFrom="margin">
              <wp:align>right</wp:align>
            </wp:positionH>
            <wp:positionV relativeFrom="paragraph">
              <wp:posOffset>9525</wp:posOffset>
            </wp:positionV>
            <wp:extent cx="3647590" cy="1609725"/>
            <wp:effectExtent l="0" t="0" r="0" b="0"/>
            <wp:wrapNone/>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rotWithShape="1">
                    <a:blip r:embed="rId27"/>
                    <a:srcRect b="15472"/>
                    <a:stretch/>
                  </pic:blipFill>
                  <pic:spPr bwMode="auto">
                    <a:xfrm>
                      <a:off x="0" y="0"/>
                      <a:ext cx="3648075" cy="16099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6EFE" w:rsidRDefault="003E3AB8" w:rsidP="003E3AB8">
      <w:pPr>
        <w:tabs>
          <w:tab w:val="left" w:pos="4260"/>
        </w:tabs>
        <w:spacing w:after="620" w:line="200" w:lineRule="exact"/>
        <w:ind w:right="1296"/>
      </w:pPr>
      <w:r>
        <w:tab/>
      </w:r>
    </w:p>
    <w:p w:rsidR="00A76EFE" w:rsidRDefault="00A76EFE" w:rsidP="00B70518">
      <w:pPr>
        <w:spacing w:after="620"/>
        <w:ind w:right="1296"/>
      </w:pPr>
    </w:p>
    <w:p w:rsidR="00A76EFE" w:rsidRDefault="00A76EFE" w:rsidP="00B70518">
      <w:pPr>
        <w:spacing w:after="620" w:line="160" w:lineRule="exact"/>
        <w:ind w:right="1296"/>
        <w:rPr>
          <w:sz w:val="17"/>
          <w:szCs w:val="17"/>
        </w:rPr>
      </w:pPr>
    </w:p>
    <w:p w:rsidR="00A76EFE" w:rsidRDefault="002A4821" w:rsidP="003E3AB8">
      <w:pPr>
        <w:spacing w:after="620"/>
        <w:ind w:left="1440" w:right="1296" w:firstLine="720"/>
        <w:rPr>
          <w:sz w:val="24"/>
          <w:szCs w:val="24"/>
        </w:rPr>
        <w:sectPr w:rsidR="00A76EFE" w:rsidSect="004B1855">
          <w:type w:val="nextColumn"/>
          <w:pgSz w:w="12240" w:h="15840"/>
          <w:pgMar w:top="1440" w:right="1440" w:bottom="1440" w:left="2160" w:header="582" w:footer="0" w:gutter="0"/>
          <w:cols w:space="720"/>
        </w:sectPr>
      </w:pPr>
      <w:r>
        <w:rPr>
          <w:b/>
          <w:spacing w:val="-3"/>
          <w:sz w:val="24"/>
          <w:szCs w:val="24"/>
        </w:rPr>
        <w:t>F</w:t>
      </w:r>
      <w:r>
        <w:rPr>
          <w:b/>
          <w:sz w:val="24"/>
          <w:szCs w:val="24"/>
        </w:rPr>
        <w:t>ig</w:t>
      </w:r>
      <w:r>
        <w:rPr>
          <w:b/>
          <w:spacing w:val="1"/>
          <w:sz w:val="24"/>
          <w:szCs w:val="24"/>
        </w:rPr>
        <w:t>u</w:t>
      </w:r>
      <w:r>
        <w:rPr>
          <w:b/>
          <w:spacing w:val="-6"/>
          <w:sz w:val="24"/>
          <w:szCs w:val="24"/>
        </w:rPr>
        <w:t>r</w:t>
      </w:r>
      <w:r>
        <w:rPr>
          <w:b/>
          <w:sz w:val="24"/>
          <w:szCs w:val="24"/>
        </w:rPr>
        <w:t>e</w:t>
      </w:r>
      <w:r w:rsidR="003E3AB8">
        <w:rPr>
          <w:b/>
          <w:sz w:val="24"/>
          <w:szCs w:val="24"/>
        </w:rPr>
        <w:t xml:space="preserve"> 2.2 </w:t>
      </w:r>
      <w:r w:rsidR="003E3AB8" w:rsidRPr="003E3AB8">
        <w:rPr>
          <w:sz w:val="24"/>
          <w:szCs w:val="24"/>
        </w:rPr>
        <w:t>Showing module 2</w:t>
      </w:r>
      <w:r>
        <w:rPr>
          <w:b/>
          <w:spacing w:val="-1"/>
          <w:sz w:val="24"/>
          <w:szCs w:val="24"/>
        </w:rPr>
        <w:t xml:space="preserve"> </w:t>
      </w:r>
    </w:p>
    <w:p w:rsidR="003E3AB8" w:rsidRDefault="003E3AB8" w:rsidP="003E3AB8">
      <w:pPr>
        <w:spacing w:after="620"/>
        <w:ind w:left="-720" w:right="1296"/>
        <w:rPr>
          <w:b/>
          <w:sz w:val="24"/>
          <w:szCs w:val="24"/>
        </w:rPr>
      </w:pPr>
      <w:r>
        <w:rPr>
          <w:noProof/>
        </w:rPr>
        <w:lastRenderedPageBreak/>
        <w:drawing>
          <wp:anchor distT="0" distB="0" distL="114300" distR="114300" simplePos="0" relativeHeight="251658752" behindDoc="0" locked="0" layoutInCell="1" allowOverlap="1">
            <wp:simplePos x="0" y="0"/>
            <wp:positionH relativeFrom="column">
              <wp:posOffset>-866775</wp:posOffset>
            </wp:positionH>
            <wp:positionV relativeFrom="paragraph">
              <wp:posOffset>0</wp:posOffset>
            </wp:positionV>
            <wp:extent cx="3133725" cy="2371725"/>
            <wp:effectExtent l="0" t="0" r="9525" b="9525"/>
            <wp:wrapSquare wrapText="bothSides"/>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8">
                      <a:extLst>
                        <a:ext uri="{28A0092B-C50C-407E-A947-70E740481C1C}">
                          <a14:useLocalDpi xmlns:a14="http://schemas.microsoft.com/office/drawing/2010/main" val="0"/>
                        </a:ext>
                      </a:extLst>
                    </a:blip>
                    <a:srcRect b="14726"/>
                    <a:stretch/>
                  </pic:blipFill>
                  <pic:spPr bwMode="auto">
                    <a:xfrm>
                      <a:off x="0" y="0"/>
                      <a:ext cx="3133725"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505C9343" wp14:editId="0A8A584B">
            <wp:simplePos x="0" y="0"/>
            <wp:positionH relativeFrom="column">
              <wp:posOffset>2390775</wp:posOffset>
            </wp:positionH>
            <wp:positionV relativeFrom="paragraph">
              <wp:posOffset>0</wp:posOffset>
            </wp:positionV>
            <wp:extent cx="3392595" cy="2647950"/>
            <wp:effectExtent l="0" t="0" r="0" b="0"/>
            <wp:wrapNone/>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29"/>
                    <a:stretch>
                      <a:fillRect/>
                    </a:stretch>
                  </pic:blipFill>
                  <pic:spPr>
                    <a:xfrm>
                      <a:off x="0" y="0"/>
                      <a:ext cx="3403279" cy="2656289"/>
                    </a:xfrm>
                    <a:prstGeom prst="rect">
                      <a:avLst/>
                    </a:prstGeom>
                  </pic:spPr>
                </pic:pic>
              </a:graphicData>
            </a:graphic>
            <wp14:sizeRelV relativeFrom="margin">
              <wp14:pctHeight>0</wp14:pctHeight>
            </wp14:sizeRelV>
          </wp:anchor>
        </w:drawing>
      </w:r>
      <w:r>
        <w:rPr>
          <w:b/>
          <w:sz w:val="24"/>
          <w:szCs w:val="24"/>
        </w:rPr>
        <w:br w:type="textWrapping" w:clear="all"/>
      </w:r>
    </w:p>
    <w:p w:rsidR="003E3AB8" w:rsidRDefault="003E3AB8" w:rsidP="003E3AB8">
      <w:pPr>
        <w:spacing w:after="620"/>
        <w:ind w:left="-720" w:right="1296"/>
        <w:jc w:val="center"/>
        <w:rPr>
          <w:b/>
          <w:sz w:val="24"/>
          <w:szCs w:val="24"/>
        </w:rPr>
      </w:pPr>
      <w:r>
        <w:rPr>
          <w:b/>
          <w:sz w:val="24"/>
          <w:szCs w:val="24"/>
        </w:rPr>
        <w:t xml:space="preserve">Figure 2.3 </w:t>
      </w:r>
      <w:r w:rsidRPr="003E3AB8">
        <w:rPr>
          <w:sz w:val="24"/>
          <w:szCs w:val="24"/>
        </w:rPr>
        <w:t>showing module 3</w:t>
      </w:r>
    </w:p>
    <w:p w:rsidR="003E3AB8" w:rsidRDefault="003E3AB8" w:rsidP="00F972B4">
      <w:pPr>
        <w:spacing w:after="620"/>
        <w:ind w:right="1296"/>
        <w:rPr>
          <w:b/>
          <w:sz w:val="24"/>
          <w:szCs w:val="24"/>
        </w:rPr>
      </w:pPr>
    </w:p>
    <w:p w:rsidR="003E3AB8" w:rsidRDefault="00F972B4" w:rsidP="003E3AB8">
      <w:pPr>
        <w:spacing w:after="620"/>
        <w:ind w:left="-720" w:right="1296"/>
        <w:rPr>
          <w:b/>
          <w:sz w:val="24"/>
          <w:szCs w:val="24"/>
        </w:rPr>
      </w:pPr>
      <w:r>
        <w:rPr>
          <w:rFonts w:ascii="Calibri" w:eastAsia="Calibri" w:hAnsi="Calibri" w:cs="Calibri"/>
          <w:noProof/>
          <w:sz w:val="22"/>
        </w:rPr>
        <mc:AlternateContent>
          <mc:Choice Requires="wpg">
            <w:drawing>
              <wp:inline distT="0" distB="0" distL="0" distR="0" wp14:anchorId="342E6AD4" wp14:editId="73C5135D">
                <wp:extent cx="6648450" cy="3092450"/>
                <wp:effectExtent l="0" t="0" r="0" b="12700"/>
                <wp:docPr id="32759" name="Group 32759"/>
                <wp:cNvGraphicFramePr/>
                <a:graphic xmlns:a="http://schemas.openxmlformats.org/drawingml/2006/main">
                  <a:graphicData uri="http://schemas.microsoft.com/office/word/2010/wordprocessingGroup">
                    <wpg:wgp>
                      <wpg:cNvGrpSpPr/>
                      <wpg:grpSpPr>
                        <a:xfrm>
                          <a:off x="0" y="0"/>
                          <a:ext cx="6648450" cy="3092450"/>
                          <a:chOff x="0" y="0"/>
                          <a:chExt cx="3827145" cy="3092450"/>
                        </a:xfrm>
                      </wpg:grpSpPr>
                      <wps:wsp>
                        <wps:cNvPr id="1400" name="Rectangle 1400"/>
                        <wps:cNvSpPr/>
                        <wps:spPr>
                          <a:xfrm>
                            <a:off x="204470" y="1539748"/>
                            <a:ext cx="673554" cy="189937"/>
                          </a:xfrm>
                          <a:prstGeom prst="rect">
                            <a:avLst/>
                          </a:prstGeom>
                          <a:ln>
                            <a:noFill/>
                          </a:ln>
                        </wps:spPr>
                        <wps:txbx>
                          <w:txbxContent>
                            <w:p w:rsidR="00955304" w:rsidRDefault="00955304" w:rsidP="00F972B4">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401" name="Rectangle 1401"/>
                        <wps:cNvSpPr/>
                        <wps:spPr>
                          <a:xfrm>
                            <a:off x="710438" y="1539748"/>
                            <a:ext cx="42144" cy="189937"/>
                          </a:xfrm>
                          <a:prstGeom prst="rect">
                            <a:avLst/>
                          </a:prstGeom>
                          <a:ln>
                            <a:noFill/>
                          </a:ln>
                        </wps:spPr>
                        <wps:txbx>
                          <w:txbxContent>
                            <w:p w:rsidR="00955304" w:rsidRDefault="00955304" w:rsidP="00F972B4">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402" name="Rectangle 1402"/>
                        <wps:cNvSpPr/>
                        <wps:spPr>
                          <a:xfrm>
                            <a:off x="204470" y="1748536"/>
                            <a:ext cx="42144" cy="189937"/>
                          </a:xfrm>
                          <a:prstGeom prst="rect">
                            <a:avLst/>
                          </a:prstGeom>
                          <a:ln>
                            <a:noFill/>
                          </a:ln>
                        </wps:spPr>
                        <wps:txbx>
                          <w:txbxContent>
                            <w:p w:rsidR="00955304" w:rsidRDefault="00955304" w:rsidP="00F972B4">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403" name="Rectangle 1403"/>
                        <wps:cNvSpPr/>
                        <wps:spPr>
                          <a:xfrm>
                            <a:off x="654050" y="1935836"/>
                            <a:ext cx="1520190"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4" name="Rectangle 1404"/>
                        <wps:cNvSpPr/>
                        <wps:spPr>
                          <a:xfrm>
                            <a:off x="1797304" y="1935836"/>
                            <a:ext cx="50673"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5" name="Rectangle 1405"/>
                        <wps:cNvSpPr/>
                        <wps:spPr>
                          <a:xfrm>
                            <a:off x="654050" y="2124812"/>
                            <a:ext cx="50673"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6" name="Rectangle 1406"/>
                        <wps:cNvSpPr/>
                        <wps:spPr>
                          <a:xfrm>
                            <a:off x="654050" y="2312264"/>
                            <a:ext cx="50673"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7" name="Rectangle 1407"/>
                        <wps:cNvSpPr/>
                        <wps:spPr>
                          <a:xfrm>
                            <a:off x="654050" y="2499716"/>
                            <a:ext cx="50673"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8" name="Rectangle 1408"/>
                        <wps:cNvSpPr/>
                        <wps:spPr>
                          <a:xfrm>
                            <a:off x="654050" y="2687422"/>
                            <a:ext cx="50673"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09" name="Rectangle 1409"/>
                        <wps:cNvSpPr/>
                        <wps:spPr>
                          <a:xfrm>
                            <a:off x="654050" y="2874874"/>
                            <a:ext cx="1520190"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wps:wsp>
                        <wps:cNvPr id="1410" name="Rectangle 1410"/>
                        <wps:cNvSpPr/>
                        <wps:spPr>
                          <a:xfrm>
                            <a:off x="1797304" y="2874874"/>
                            <a:ext cx="101346" cy="224380"/>
                          </a:xfrm>
                          <a:prstGeom prst="rect">
                            <a:avLst/>
                          </a:prstGeom>
                          <a:ln>
                            <a:noFill/>
                          </a:ln>
                        </wps:spPr>
                        <wps:txbx>
                          <w:txbxContent>
                            <w:p w:rsidR="00955304" w:rsidRDefault="00955304" w:rsidP="00F972B4">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1436" name="Picture 1436"/>
                          <pic:cNvPicPr/>
                        </pic:nvPicPr>
                        <pic:blipFill>
                          <a:blip r:embed="rId30"/>
                          <a:stretch>
                            <a:fillRect/>
                          </a:stretch>
                        </pic:blipFill>
                        <pic:spPr>
                          <a:xfrm>
                            <a:off x="0" y="0"/>
                            <a:ext cx="3827145" cy="3092450"/>
                          </a:xfrm>
                          <a:prstGeom prst="rect">
                            <a:avLst/>
                          </a:prstGeom>
                        </pic:spPr>
                      </pic:pic>
                    </wpg:wgp>
                  </a:graphicData>
                </a:graphic>
              </wp:inline>
            </w:drawing>
          </mc:Choice>
          <mc:Fallback>
            <w:pict>
              <v:group w14:anchorId="342E6AD4" id="Group 32759" o:spid="_x0000_s1027" style="width:523.5pt;height:243.5pt;mso-position-horizontal-relative:char;mso-position-vertical-relative:line" coordsize="38271,30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">
                <v:rect id="Rectangle 1400" o:spid="_x0000_s1028" style="position:absolute;left:2044;top:15397;width:673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GkMcA&#10;AADdAAAADwAAAGRycy9kb3ducmV2LnhtbESPQWvCQBCF7wX/wzJCb3WjlK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kBpDHAAAA3QAAAA8AAAAAAAAAAAAAAAAAmAIAAGRy&#10;cy9kb3ducmV2LnhtbFBLBQYAAAAABAAEAPUAAACMAwAAAAA=&#10;" filled="f" stroked="f">
                  <v:textbox inset="0,0,0,0">
                    <w:txbxContent>
                      <w:p w:rsidR="00955304" w:rsidRDefault="00955304" w:rsidP="00F972B4">
                        <w:pPr>
                          <w:spacing w:after="160" w:line="259" w:lineRule="auto"/>
                        </w:pPr>
                        <w:r>
                          <w:rPr>
                            <w:rFonts w:ascii="Calibri" w:eastAsia="Calibri" w:hAnsi="Calibri" w:cs="Calibri"/>
                            <w:sz w:val="22"/>
                          </w:rPr>
                          <w:t xml:space="preserve">                </w:t>
                        </w:r>
                      </w:p>
                    </w:txbxContent>
                  </v:textbox>
                </v:rect>
                <v:rect id="Rectangle 1401" o:spid="_x0000_s1029" style="position:absolute;left:7104;top:1539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jC8IA&#10;AADdAAAADwAAAGRycy9kb3ducmV2LnhtbERPS4vCMBC+C/6HMII3TRUR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KMLwgAAAN0AAAAPAAAAAAAAAAAAAAAAAJgCAABkcnMvZG93&#10;bnJldi54bWxQSwUGAAAAAAQABAD1AAAAhwMAAAAA&#10;" filled="f" stroked="f">
                  <v:textbox inset="0,0,0,0">
                    <w:txbxContent>
                      <w:p w:rsidR="00955304" w:rsidRDefault="00955304" w:rsidP="00F972B4">
                        <w:pPr>
                          <w:spacing w:after="160" w:line="259" w:lineRule="auto"/>
                        </w:pPr>
                        <w:r>
                          <w:rPr>
                            <w:rFonts w:ascii="Calibri" w:eastAsia="Calibri" w:hAnsi="Calibri" w:cs="Calibri"/>
                            <w:sz w:val="22"/>
                          </w:rPr>
                          <w:t xml:space="preserve"> </w:t>
                        </w:r>
                      </w:p>
                    </w:txbxContent>
                  </v:textbox>
                </v:rect>
                <v:rect id="Rectangle 1402" o:spid="_x0000_s1030" style="position:absolute;left:2044;top:1748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9fMMA&#10;AADdAAAADwAAAGRycy9kb3ducmV2LnhtbERPTYvCMBC9C/sfwix403RlEa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9fMMAAADdAAAADwAAAAAAAAAAAAAAAACYAgAAZHJzL2Rv&#10;d25yZXYueG1sUEsFBgAAAAAEAAQA9QAAAIgDAAAAAA==&#10;" filled="f" stroked="f">
                  <v:textbox inset="0,0,0,0">
                    <w:txbxContent>
                      <w:p w:rsidR="00955304" w:rsidRDefault="00955304" w:rsidP="00F972B4">
                        <w:pPr>
                          <w:spacing w:after="160" w:line="259" w:lineRule="auto"/>
                        </w:pPr>
                        <w:r>
                          <w:rPr>
                            <w:rFonts w:ascii="Calibri" w:eastAsia="Calibri" w:hAnsi="Calibri" w:cs="Calibri"/>
                            <w:sz w:val="22"/>
                          </w:rPr>
                          <w:t xml:space="preserve"> </w:t>
                        </w:r>
                      </w:p>
                    </w:txbxContent>
                  </v:textbox>
                </v:rect>
                <v:rect id="Rectangle 1403" o:spid="_x0000_s1031" style="position:absolute;left:6540;top:19358;width:152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Y58UA&#10;AADdAAAADwAAAGRycy9kb3ducmV2LnhtbERPS2vCQBC+F/oflil4q5tqKTF1FfFBcqxGsL0N2WkS&#10;mp0N2dWk/nq3UPA2H99z5svBNOJCnastK3gZRyCIC6trLhUc891zDMJ5ZI2NZVLwSw6Wi8eHOSba&#10;9ryny8GXIoSwS1BB5X2bSOmKigy6sW2JA/dtO4M+wK6UusM+hJtGTqLoTRqsOTRU2NK6ouLncDYK&#10;0rhdfWb22pfN9is9fZxmm3zmlRo9Dat3EJ4Gfxf/uzMd5r9G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jnxQAAAN0AAAAPAAAAAAAAAAAAAAAAAJgCAABkcnMv&#10;ZG93bnJldi54bWxQSwUGAAAAAAQABAD1AAAAigMAAAAA&#10;" filled="f" stroked="f">
                  <v:textbox inset="0,0,0,0">
                    <w:txbxContent>
                      <w:p w:rsidR="00955304" w:rsidRDefault="00955304" w:rsidP="00F972B4">
                        <w:pPr>
                          <w:spacing w:after="160" w:line="259" w:lineRule="auto"/>
                        </w:pPr>
                        <w:r>
                          <w:rPr>
                            <w:b/>
                          </w:rPr>
                          <w:t xml:space="preserve">                              </w:t>
                        </w:r>
                      </w:p>
                    </w:txbxContent>
                  </v:textbox>
                </v:rect>
                <v:rect id="Rectangle 1404" o:spid="_x0000_s1032" style="position:absolute;left:17973;top:1935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Ak8QA&#10;AADdAAAADwAAAGRycy9kb3ducmV2LnhtbERPTWvCQBC9F/wPywi9NRtL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fAJPEAAAA3QAAAA8AAAAAAAAAAAAAAAAAmAIAAGRycy9k&#10;b3ducmV2LnhtbFBLBQYAAAAABAAEAPUAAACJAwAAAAA=&#10;" filled="f" stroked="f">
                  <v:textbox inset="0,0,0,0">
                    <w:txbxContent>
                      <w:p w:rsidR="00955304" w:rsidRDefault="00955304" w:rsidP="00F972B4">
                        <w:pPr>
                          <w:spacing w:after="160" w:line="259" w:lineRule="auto"/>
                        </w:pPr>
                        <w:r>
                          <w:rPr>
                            <w:b/>
                          </w:rPr>
                          <w:t xml:space="preserve"> </w:t>
                        </w:r>
                      </w:p>
                    </w:txbxContent>
                  </v:textbox>
                </v:rect>
                <v:rect id="Rectangle 1405" o:spid="_x0000_s1033" style="position:absolute;left:6540;top:2124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lCMUA&#10;AADdAAAADwAAAGRycy9kb3ducmV2LnhtbERPS2vCQBC+F/oflil4q5uK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UIxQAAAN0AAAAPAAAAAAAAAAAAAAAAAJgCAABkcnMv&#10;ZG93bnJldi54bWxQSwUGAAAAAAQABAD1AAAAigMAAAAA&#10;" filled="f" stroked="f">
                  <v:textbox inset="0,0,0,0">
                    <w:txbxContent>
                      <w:p w:rsidR="00955304" w:rsidRDefault="00955304" w:rsidP="00F972B4">
                        <w:pPr>
                          <w:spacing w:after="160" w:line="259" w:lineRule="auto"/>
                        </w:pPr>
                        <w:r>
                          <w:rPr>
                            <w:b/>
                          </w:rPr>
                          <w:t xml:space="preserve"> </w:t>
                        </w:r>
                      </w:p>
                    </w:txbxContent>
                  </v:textbox>
                </v:rect>
                <v:rect id="Rectangle 1406" o:spid="_x0000_s1034" style="position:absolute;left:6540;top:2312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7f8QA&#10;AADdAAAADwAAAGRycy9kb3ducmV2LnhtbERPTWvCQBC9F/oflin01mxaim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BO3/EAAAA3QAAAA8AAAAAAAAAAAAAAAAAmAIAAGRycy9k&#10;b3ducmV2LnhtbFBLBQYAAAAABAAEAPUAAACJAwAAAAA=&#10;" filled="f" stroked="f">
                  <v:textbox inset="0,0,0,0">
                    <w:txbxContent>
                      <w:p w:rsidR="00955304" w:rsidRDefault="00955304" w:rsidP="00F972B4">
                        <w:pPr>
                          <w:spacing w:after="160" w:line="259" w:lineRule="auto"/>
                        </w:pPr>
                        <w:r>
                          <w:rPr>
                            <w:b/>
                          </w:rPr>
                          <w:t xml:space="preserve"> </w:t>
                        </w:r>
                      </w:p>
                    </w:txbxContent>
                  </v:textbox>
                </v:rect>
                <v:rect id="Rectangle 1407" o:spid="_x0000_s1035" style="position:absolute;left:6540;top:2499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e5MUA&#10;AADdAAAADwAAAGRycy9kb3ducmV2LnhtbERPS2vCQBC+F/oflil4q5uK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7kxQAAAN0AAAAPAAAAAAAAAAAAAAAAAJgCAABkcnMv&#10;ZG93bnJldi54bWxQSwUGAAAAAAQABAD1AAAAigMAAAAA&#10;" filled="f" stroked="f">
                  <v:textbox inset="0,0,0,0">
                    <w:txbxContent>
                      <w:p w:rsidR="00955304" w:rsidRDefault="00955304" w:rsidP="00F972B4">
                        <w:pPr>
                          <w:spacing w:after="160" w:line="259" w:lineRule="auto"/>
                        </w:pPr>
                        <w:r>
                          <w:rPr>
                            <w:b/>
                          </w:rPr>
                          <w:t xml:space="preserve"> </w:t>
                        </w:r>
                      </w:p>
                    </w:txbxContent>
                  </v:textbox>
                </v:rect>
                <v:rect id="Rectangle 1408" o:spid="_x0000_s1036" style="position:absolute;left:6540;top:2687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KlscA&#10;AADdAAAADwAAAGRycy9kb3ducmV2LnhtbESPQWvCQBCF7wX/wzJCb3Wjl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SCpbHAAAA3QAAAA8AAAAAAAAAAAAAAAAAmAIAAGRy&#10;cy9kb3ducmV2LnhtbFBLBQYAAAAABAAEAPUAAACMAwAAAAA=&#10;" filled="f" stroked="f">
                  <v:textbox inset="0,0,0,0">
                    <w:txbxContent>
                      <w:p w:rsidR="00955304" w:rsidRDefault="00955304" w:rsidP="00F972B4">
                        <w:pPr>
                          <w:spacing w:after="160" w:line="259" w:lineRule="auto"/>
                        </w:pPr>
                        <w:r>
                          <w:rPr>
                            <w:b/>
                          </w:rPr>
                          <w:t xml:space="preserve"> </w:t>
                        </w:r>
                      </w:p>
                    </w:txbxContent>
                  </v:textbox>
                </v:rect>
                <v:rect id="Rectangle 1409" o:spid="_x0000_s1037" style="position:absolute;left:6540;top:28748;width:152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vDcMA&#10;AADdAAAADwAAAGRycy9kb3ducmV2LnhtbERPS4vCMBC+L/gfwgje1lQR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6vDcMAAADdAAAADwAAAAAAAAAAAAAAAACYAgAAZHJzL2Rv&#10;d25yZXYueG1sUEsFBgAAAAAEAAQA9QAAAIgDAAAAAA==&#10;" filled="f" stroked="f">
                  <v:textbox inset="0,0,0,0">
                    <w:txbxContent>
                      <w:p w:rsidR="00955304" w:rsidRDefault="00955304" w:rsidP="00F972B4">
                        <w:pPr>
                          <w:spacing w:after="160" w:line="259" w:lineRule="auto"/>
                        </w:pPr>
                        <w:r>
                          <w:rPr>
                            <w:b/>
                          </w:rPr>
                          <w:t xml:space="preserve">                              </w:t>
                        </w:r>
                      </w:p>
                    </w:txbxContent>
                  </v:textbox>
                </v:rect>
                <v:rect id="Rectangle 1410" o:spid="_x0000_s1038" style="position:absolute;left:17973;top:2874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Tc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QTcYAAADdAAAADwAAAAAAAAAAAAAAAACYAgAAZHJz&#10;L2Rvd25yZXYueG1sUEsFBgAAAAAEAAQA9QAAAIsDAAAAAA==&#10;" filled="f" stroked="f">
                  <v:textbox inset="0,0,0,0">
                    <w:txbxContent>
                      <w:p w:rsidR="00955304" w:rsidRDefault="00955304" w:rsidP="00F972B4">
                        <w:pPr>
                          <w:spacing w:after="160" w:line="259" w:lineRule="auto"/>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6" o:spid="_x0000_s1039" type="#_x0000_t75" style="position:absolute;width:38271;height:30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g5zDAAAA3QAAAA8AAABkcnMvZG93bnJldi54bWxET0trwkAQvhf8D8sIvdWND9ISXUUCQm9V&#10;66HHITsmabOzITuatL++Kwje5uN7zmozuEZdqQu1ZwPTSQKKuPC25tLA6XP38gYqCLLFxjMZ+KUA&#10;m/XoaYWZ9T0f6HqUUsUQDhkaqETaTOtQVOQwTHxLHLmz7xxKhF2pbYd9DHeNniVJqh3WHBsqbCmv&#10;qPg5XpyBZt67j6/Tt9T7/DWVvfSL/G9rzPN42C5BCQ3yEN/d7zbOX8xTuH0TT9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eDnMMAAADdAAAADwAAAAAAAAAAAAAAAACf&#10;AgAAZHJzL2Rvd25yZXYueG1sUEsFBgAAAAAEAAQA9wAAAI8DAAAAAA==&#10;">
                  <v:imagedata r:id="rId31" o:title=""/>
                </v:shape>
                <w10:anchorlock/>
              </v:group>
            </w:pict>
          </mc:Fallback>
        </mc:AlternateContent>
      </w:r>
    </w:p>
    <w:p w:rsidR="003E3AB8" w:rsidRPr="009146C5" w:rsidRDefault="00F972B4" w:rsidP="009146C5">
      <w:pPr>
        <w:spacing w:after="620"/>
        <w:ind w:left="-720" w:right="1296"/>
        <w:jc w:val="center"/>
        <w:rPr>
          <w:sz w:val="24"/>
          <w:szCs w:val="24"/>
        </w:rPr>
      </w:pPr>
      <w:r>
        <w:rPr>
          <w:b/>
          <w:sz w:val="24"/>
          <w:szCs w:val="24"/>
        </w:rPr>
        <w:t xml:space="preserve">Figure 2.4 </w:t>
      </w:r>
      <w:r w:rsidRPr="00F972B4">
        <w:rPr>
          <w:sz w:val="24"/>
          <w:szCs w:val="24"/>
        </w:rPr>
        <w:t>Showing module 4</w:t>
      </w:r>
    </w:p>
    <w:p w:rsidR="009146C5" w:rsidRDefault="002A4821" w:rsidP="009146C5">
      <w:pPr>
        <w:spacing w:after="620"/>
        <w:ind w:left="-720" w:right="1296"/>
        <w:rPr>
          <w:sz w:val="24"/>
          <w:szCs w:val="24"/>
        </w:rPr>
      </w:pPr>
      <w:r w:rsidRPr="00E31A97">
        <w:rPr>
          <w:b/>
          <w:sz w:val="24"/>
          <w:szCs w:val="24"/>
        </w:rPr>
        <w:lastRenderedPageBreak/>
        <w:t>2.2.5.2 Hard</w:t>
      </w:r>
      <w:r w:rsidRPr="00E31A97">
        <w:rPr>
          <w:b/>
          <w:spacing w:val="1"/>
          <w:sz w:val="24"/>
          <w:szCs w:val="24"/>
        </w:rPr>
        <w:t>w</w:t>
      </w:r>
      <w:r w:rsidRPr="00E31A97">
        <w:rPr>
          <w:b/>
          <w:sz w:val="24"/>
          <w:szCs w:val="24"/>
        </w:rPr>
        <w:t>are In</w:t>
      </w:r>
      <w:r w:rsidRPr="00E31A97">
        <w:rPr>
          <w:b/>
          <w:spacing w:val="1"/>
          <w:sz w:val="24"/>
          <w:szCs w:val="24"/>
        </w:rPr>
        <w:t>t</w:t>
      </w:r>
      <w:r w:rsidRPr="00E31A97">
        <w:rPr>
          <w:b/>
          <w:spacing w:val="-1"/>
          <w:sz w:val="24"/>
          <w:szCs w:val="24"/>
        </w:rPr>
        <w:t>e</w:t>
      </w:r>
      <w:r w:rsidRPr="00E31A97">
        <w:rPr>
          <w:b/>
          <w:sz w:val="24"/>
          <w:szCs w:val="24"/>
        </w:rPr>
        <w:t>rfa</w:t>
      </w:r>
      <w:r w:rsidRPr="00E31A97">
        <w:rPr>
          <w:b/>
          <w:spacing w:val="-1"/>
          <w:sz w:val="24"/>
          <w:szCs w:val="24"/>
        </w:rPr>
        <w:t>ce</w:t>
      </w:r>
      <w:r w:rsidRPr="00E31A97">
        <w:rPr>
          <w:b/>
          <w:sz w:val="24"/>
          <w:szCs w:val="24"/>
        </w:rPr>
        <w:t>s</w:t>
      </w:r>
    </w:p>
    <w:p w:rsidR="009146C5" w:rsidRDefault="002A4821" w:rsidP="009146C5">
      <w:pPr>
        <w:spacing w:after="620"/>
        <w:ind w:left="-720" w:right="1296"/>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Mi</w:t>
      </w:r>
      <w:r>
        <w:rPr>
          <w:spacing w:val="-1"/>
          <w:sz w:val="24"/>
          <w:szCs w:val="24"/>
        </w:rPr>
        <w:t>c</w:t>
      </w:r>
      <w:r>
        <w:rPr>
          <w:sz w:val="24"/>
          <w:szCs w:val="24"/>
        </w:rPr>
        <w:t xml:space="preserve">ro Chip (8 </w:t>
      </w:r>
      <w:r>
        <w:rPr>
          <w:spacing w:val="-1"/>
          <w:sz w:val="24"/>
          <w:szCs w:val="24"/>
        </w:rPr>
        <w:t>G</w:t>
      </w:r>
      <w:r>
        <w:rPr>
          <w:spacing w:val="-2"/>
          <w:sz w:val="24"/>
          <w:szCs w:val="24"/>
        </w:rPr>
        <w:t>B</w:t>
      </w:r>
      <w:r>
        <w:rPr>
          <w:sz w:val="24"/>
          <w:szCs w:val="24"/>
        </w:rPr>
        <w:t>)</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spacing w:val="1"/>
          <w:position w:val="-1"/>
          <w:sz w:val="24"/>
          <w:szCs w:val="24"/>
        </w:rPr>
        <w:t>W</w:t>
      </w:r>
      <w:r>
        <w:rPr>
          <w:spacing w:val="-1"/>
          <w:position w:val="-1"/>
          <w:sz w:val="24"/>
          <w:szCs w:val="24"/>
        </w:rPr>
        <w:t>e</w:t>
      </w:r>
      <w:r>
        <w:rPr>
          <w:position w:val="-1"/>
          <w:sz w:val="24"/>
          <w:szCs w:val="24"/>
        </w:rPr>
        <w:t>b Cam</w:t>
      </w:r>
      <w:r>
        <w:rPr>
          <w:spacing w:val="-1"/>
          <w:position w:val="-1"/>
          <w:sz w:val="24"/>
          <w:szCs w:val="24"/>
        </w:rPr>
        <w:t>e</w:t>
      </w:r>
      <w:r>
        <w:rPr>
          <w:position w:val="-1"/>
          <w:sz w:val="24"/>
          <w:szCs w:val="24"/>
        </w:rPr>
        <w:t>ra</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position w:val="-1"/>
          <w:sz w:val="24"/>
          <w:szCs w:val="24"/>
        </w:rPr>
        <w:t>R</w:t>
      </w:r>
      <w:r>
        <w:rPr>
          <w:spacing w:val="-1"/>
          <w:position w:val="-1"/>
          <w:sz w:val="24"/>
          <w:szCs w:val="24"/>
        </w:rPr>
        <w:t>e</w:t>
      </w:r>
      <w:r>
        <w:rPr>
          <w:position w:val="-1"/>
          <w:sz w:val="24"/>
          <w:szCs w:val="24"/>
        </w:rPr>
        <w:t>l</w:t>
      </w:r>
      <w:r>
        <w:rPr>
          <w:spacing w:val="2"/>
          <w:position w:val="-1"/>
          <w:sz w:val="24"/>
          <w:szCs w:val="24"/>
        </w:rPr>
        <w:t>a</w:t>
      </w:r>
      <w:r>
        <w:rPr>
          <w:position w:val="-1"/>
          <w:sz w:val="24"/>
          <w:szCs w:val="24"/>
        </w:rPr>
        <w:t>y</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position w:val="-1"/>
          <w:sz w:val="24"/>
          <w:szCs w:val="24"/>
        </w:rPr>
        <w:t>Al</w:t>
      </w:r>
      <w:r>
        <w:rPr>
          <w:spacing w:val="-1"/>
          <w:position w:val="-1"/>
          <w:sz w:val="24"/>
          <w:szCs w:val="24"/>
        </w:rPr>
        <w:t>a</w:t>
      </w:r>
      <w:r>
        <w:rPr>
          <w:position w:val="-1"/>
          <w:sz w:val="24"/>
          <w:szCs w:val="24"/>
        </w:rPr>
        <w:t>rm/Vibr</w:t>
      </w:r>
      <w:r>
        <w:rPr>
          <w:spacing w:val="-1"/>
          <w:position w:val="-1"/>
          <w:sz w:val="24"/>
          <w:szCs w:val="24"/>
        </w:rPr>
        <w:t>a</w:t>
      </w:r>
      <w:r>
        <w:rPr>
          <w:position w:val="-1"/>
          <w:sz w:val="24"/>
          <w:szCs w:val="24"/>
        </w:rPr>
        <w:t>tor</w:t>
      </w:r>
    </w:p>
    <w:p w:rsidR="009146C5" w:rsidRDefault="002A4821" w:rsidP="009146C5">
      <w:pPr>
        <w:spacing w:after="620"/>
        <w:ind w:left="-720" w:right="1296"/>
        <w:rPr>
          <w:sz w:val="24"/>
          <w:szCs w:val="24"/>
        </w:rPr>
      </w:pPr>
      <w:r w:rsidRPr="00E31A97">
        <w:rPr>
          <w:b/>
          <w:sz w:val="24"/>
          <w:szCs w:val="24"/>
        </w:rPr>
        <w:t xml:space="preserve">2.2.5.3 </w:t>
      </w:r>
      <w:r w:rsidRPr="00E31A97">
        <w:rPr>
          <w:b/>
          <w:spacing w:val="1"/>
          <w:sz w:val="24"/>
          <w:szCs w:val="24"/>
        </w:rPr>
        <w:t>S</w:t>
      </w:r>
      <w:r w:rsidRPr="00E31A97">
        <w:rPr>
          <w:b/>
          <w:sz w:val="24"/>
          <w:szCs w:val="24"/>
        </w:rPr>
        <w:t>o</w:t>
      </w:r>
      <w:r w:rsidRPr="00E31A97">
        <w:rPr>
          <w:b/>
          <w:spacing w:val="-1"/>
          <w:sz w:val="24"/>
          <w:szCs w:val="24"/>
        </w:rPr>
        <w:t>f</w:t>
      </w:r>
      <w:r w:rsidRPr="00E31A97">
        <w:rPr>
          <w:b/>
          <w:sz w:val="24"/>
          <w:szCs w:val="24"/>
        </w:rPr>
        <w:t>t</w:t>
      </w:r>
      <w:r w:rsidRPr="00E31A97">
        <w:rPr>
          <w:b/>
          <w:spacing w:val="1"/>
          <w:sz w:val="24"/>
          <w:szCs w:val="24"/>
        </w:rPr>
        <w:t>w</w:t>
      </w:r>
      <w:r w:rsidRPr="00E31A97">
        <w:rPr>
          <w:b/>
          <w:sz w:val="24"/>
          <w:szCs w:val="24"/>
        </w:rPr>
        <w:t>are In</w:t>
      </w:r>
      <w:r w:rsidRPr="00E31A97">
        <w:rPr>
          <w:b/>
          <w:spacing w:val="1"/>
          <w:sz w:val="24"/>
          <w:szCs w:val="24"/>
        </w:rPr>
        <w:t>t</w:t>
      </w:r>
      <w:r w:rsidRPr="00E31A97">
        <w:rPr>
          <w:b/>
          <w:spacing w:val="-3"/>
          <w:sz w:val="24"/>
          <w:szCs w:val="24"/>
        </w:rPr>
        <w:t>e</w:t>
      </w:r>
      <w:r w:rsidRPr="00E31A97">
        <w:rPr>
          <w:b/>
          <w:sz w:val="24"/>
          <w:szCs w:val="24"/>
        </w:rPr>
        <w:t>rfa</w:t>
      </w:r>
      <w:r w:rsidRPr="00E31A97">
        <w:rPr>
          <w:b/>
          <w:spacing w:val="-1"/>
          <w:sz w:val="24"/>
          <w:szCs w:val="24"/>
        </w:rPr>
        <w:t>ce</w:t>
      </w:r>
      <w:r w:rsidRPr="00E31A97">
        <w:rPr>
          <w:b/>
          <w:sz w:val="24"/>
          <w:szCs w:val="24"/>
        </w:rPr>
        <w:t>s</w:t>
      </w:r>
    </w:p>
    <w:p w:rsidR="009146C5" w:rsidRDefault="002A4821" w:rsidP="009146C5">
      <w:pPr>
        <w:spacing w:after="620"/>
        <w:ind w:left="-720" w:right="1296"/>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pacing w:val="3"/>
          <w:sz w:val="24"/>
          <w:szCs w:val="24"/>
        </w:rPr>
        <w:t>P</w:t>
      </w:r>
      <w:r>
        <w:rPr>
          <w:spacing w:val="-7"/>
          <w:sz w:val="24"/>
          <w:szCs w:val="24"/>
        </w:rPr>
        <w:t>y</w:t>
      </w:r>
      <w:r>
        <w:rPr>
          <w:sz w:val="24"/>
          <w:szCs w:val="24"/>
        </w:rPr>
        <w:t>thon</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position w:val="-1"/>
          <w:sz w:val="24"/>
          <w:szCs w:val="24"/>
        </w:rPr>
        <w:t>Op</w:t>
      </w:r>
      <w:r>
        <w:rPr>
          <w:spacing w:val="-1"/>
          <w:position w:val="-1"/>
          <w:sz w:val="24"/>
          <w:szCs w:val="24"/>
        </w:rPr>
        <w:t>e</w:t>
      </w:r>
      <w:r>
        <w:rPr>
          <w:position w:val="-1"/>
          <w:sz w:val="24"/>
          <w:szCs w:val="24"/>
        </w:rPr>
        <w:t>nCV(Module)</w:t>
      </w:r>
    </w:p>
    <w:p w:rsidR="009146C5" w:rsidRDefault="002A4821" w:rsidP="009146C5">
      <w:pPr>
        <w:spacing w:after="620"/>
        <w:ind w:left="-720" w:right="1296"/>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Pr>
          <w:sz w:val="24"/>
          <w:szCs w:val="24"/>
        </w:rPr>
        <w:t>Num</w:t>
      </w:r>
      <w:r>
        <w:rPr>
          <w:spacing w:val="2"/>
          <w:sz w:val="24"/>
          <w:szCs w:val="24"/>
        </w:rPr>
        <w:t>p</w:t>
      </w:r>
      <w:r>
        <w:rPr>
          <w:sz w:val="24"/>
          <w:szCs w:val="24"/>
        </w:rPr>
        <w:t>y</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spacing w:val="-3"/>
          <w:position w:val="-1"/>
          <w:sz w:val="24"/>
          <w:szCs w:val="24"/>
        </w:rPr>
        <w:t>I</w:t>
      </w:r>
      <w:r>
        <w:rPr>
          <w:position w:val="-1"/>
          <w:sz w:val="24"/>
          <w:szCs w:val="24"/>
        </w:rPr>
        <w:t>mu</w:t>
      </w:r>
      <w:r>
        <w:rPr>
          <w:spacing w:val="1"/>
          <w:position w:val="-1"/>
          <w:sz w:val="24"/>
          <w:szCs w:val="24"/>
        </w:rPr>
        <w:t>t</w:t>
      </w:r>
      <w:r>
        <w:rPr>
          <w:position w:val="-1"/>
          <w:sz w:val="24"/>
          <w:szCs w:val="24"/>
        </w:rPr>
        <w:t>l</w:t>
      </w:r>
      <w:r>
        <w:rPr>
          <w:spacing w:val="1"/>
          <w:position w:val="-1"/>
          <w:sz w:val="24"/>
          <w:szCs w:val="24"/>
        </w:rPr>
        <w:t>i</w:t>
      </w:r>
      <w:r>
        <w:rPr>
          <w:position w:val="-1"/>
          <w:sz w:val="24"/>
          <w:szCs w:val="24"/>
        </w:rPr>
        <w:t>s</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position w:val="-1"/>
          <w:sz w:val="24"/>
          <w:szCs w:val="24"/>
        </w:rPr>
        <w:t>Dlib</w:t>
      </w:r>
    </w:p>
    <w:p w:rsidR="009146C5" w:rsidRDefault="002A4821" w:rsidP="009146C5">
      <w:pPr>
        <w:spacing w:after="620"/>
        <w:ind w:left="-720" w:right="1296"/>
        <w:rPr>
          <w:sz w:val="24"/>
          <w:szCs w:val="24"/>
        </w:rPr>
      </w:pPr>
      <w:r>
        <w:rPr>
          <w:rFonts w:ascii="Symbol" w:eastAsia="Symbol" w:hAnsi="Symbol" w:cs="Symbol"/>
          <w:position w:val="-1"/>
          <w:sz w:val="24"/>
          <w:szCs w:val="24"/>
        </w:rPr>
        <w:t></w:t>
      </w:r>
      <w:r>
        <w:rPr>
          <w:position w:val="-1"/>
          <w:sz w:val="24"/>
          <w:szCs w:val="24"/>
        </w:rPr>
        <w:t xml:space="preserve">   </w:t>
      </w:r>
      <w:r>
        <w:rPr>
          <w:spacing w:val="10"/>
          <w:position w:val="-1"/>
          <w:sz w:val="24"/>
          <w:szCs w:val="24"/>
        </w:rPr>
        <w:t xml:space="preserve"> </w:t>
      </w:r>
      <w:r>
        <w:rPr>
          <w:position w:val="-1"/>
          <w:sz w:val="24"/>
          <w:szCs w:val="24"/>
        </w:rPr>
        <w:t>Time</w:t>
      </w:r>
    </w:p>
    <w:p w:rsidR="009146C5" w:rsidRDefault="009146C5" w:rsidP="009146C5">
      <w:pPr>
        <w:spacing w:after="620"/>
        <w:ind w:left="-720" w:right="1296"/>
        <w:rPr>
          <w:b/>
          <w:sz w:val="24"/>
          <w:szCs w:val="24"/>
        </w:rPr>
      </w:pPr>
    </w:p>
    <w:p w:rsidR="009146C5" w:rsidRDefault="009146C5" w:rsidP="009146C5">
      <w:pPr>
        <w:spacing w:after="620"/>
        <w:ind w:left="-720" w:right="1296"/>
        <w:rPr>
          <w:b/>
          <w:sz w:val="24"/>
          <w:szCs w:val="24"/>
        </w:rPr>
      </w:pPr>
    </w:p>
    <w:p w:rsidR="009146C5" w:rsidRDefault="002A4821" w:rsidP="009146C5">
      <w:pPr>
        <w:spacing w:after="620"/>
        <w:ind w:left="-720" w:right="1296"/>
        <w:rPr>
          <w:sz w:val="24"/>
          <w:szCs w:val="24"/>
        </w:rPr>
      </w:pPr>
      <w:r>
        <w:rPr>
          <w:b/>
          <w:sz w:val="24"/>
          <w:szCs w:val="24"/>
        </w:rPr>
        <w:lastRenderedPageBreak/>
        <w:t>2.2.6</w:t>
      </w:r>
      <w:r w:rsidR="00E31A97">
        <w:rPr>
          <w:b/>
          <w:sz w:val="24"/>
          <w:szCs w:val="24"/>
        </w:rPr>
        <w:t xml:space="preserve"> </w:t>
      </w:r>
      <w:r>
        <w:rPr>
          <w:b/>
          <w:sz w:val="24"/>
          <w:szCs w:val="24"/>
        </w:rPr>
        <w:t>Oth</w:t>
      </w:r>
      <w:r>
        <w:rPr>
          <w:b/>
          <w:spacing w:val="-1"/>
          <w:sz w:val="24"/>
          <w:szCs w:val="24"/>
        </w:rPr>
        <w:t>e</w:t>
      </w:r>
      <w:r>
        <w:rPr>
          <w:b/>
          <w:sz w:val="24"/>
          <w:szCs w:val="24"/>
        </w:rPr>
        <w:t>r</w:t>
      </w:r>
      <w:r>
        <w:rPr>
          <w:b/>
          <w:spacing w:val="-1"/>
          <w:sz w:val="24"/>
          <w:szCs w:val="24"/>
        </w:rPr>
        <w:t xml:space="preserve"> </w:t>
      </w:r>
      <w:r>
        <w:rPr>
          <w:b/>
          <w:sz w:val="24"/>
          <w:szCs w:val="24"/>
        </w:rPr>
        <w:t>No</w:t>
      </w:r>
      <w:r>
        <w:rPr>
          <w:b/>
          <w:spacing w:val="1"/>
          <w:sz w:val="24"/>
          <w:szCs w:val="24"/>
        </w:rPr>
        <w:t>n</w:t>
      </w:r>
      <w:r>
        <w:rPr>
          <w:b/>
          <w:spacing w:val="2"/>
          <w:sz w:val="24"/>
          <w:szCs w:val="24"/>
        </w:rPr>
        <w:t>-</w:t>
      </w:r>
      <w:r>
        <w:rPr>
          <w:b/>
          <w:spacing w:val="-3"/>
          <w:sz w:val="24"/>
          <w:szCs w:val="24"/>
        </w:rPr>
        <w:t>F</w:t>
      </w:r>
      <w:r>
        <w:rPr>
          <w:b/>
          <w:spacing w:val="1"/>
          <w:sz w:val="24"/>
          <w:szCs w:val="24"/>
        </w:rPr>
        <w:t>un</w:t>
      </w:r>
      <w:r>
        <w:rPr>
          <w:b/>
          <w:spacing w:val="-1"/>
          <w:sz w:val="24"/>
          <w:szCs w:val="24"/>
        </w:rPr>
        <w:t>c</w:t>
      </w:r>
      <w:r>
        <w:rPr>
          <w:b/>
          <w:sz w:val="24"/>
          <w:szCs w:val="24"/>
        </w:rPr>
        <w:t>tional R</w:t>
      </w:r>
      <w:r>
        <w:rPr>
          <w:b/>
          <w:spacing w:val="-1"/>
          <w:sz w:val="24"/>
          <w:szCs w:val="24"/>
        </w:rPr>
        <w:t>e</w:t>
      </w:r>
      <w:r>
        <w:rPr>
          <w:b/>
          <w:spacing w:val="1"/>
          <w:sz w:val="24"/>
          <w:szCs w:val="24"/>
        </w:rPr>
        <w:t>qu</w:t>
      </w:r>
      <w:r>
        <w:rPr>
          <w:b/>
          <w:sz w:val="24"/>
          <w:szCs w:val="24"/>
        </w:rPr>
        <w:t>ir</w:t>
      </w:r>
      <w:r>
        <w:rPr>
          <w:b/>
          <w:spacing w:val="-1"/>
          <w:sz w:val="24"/>
          <w:szCs w:val="24"/>
        </w:rPr>
        <w:t>eme</w:t>
      </w:r>
      <w:r>
        <w:rPr>
          <w:b/>
          <w:spacing w:val="1"/>
          <w:sz w:val="24"/>
          <w:szCs w:val="24"/>
        </w:rPr>
        <w:t>n</w:t>
      </w:r>
      <w:r>
        <w:rPr>
          <w:b/>
          <w:sz w:val="24"/>
          <w:szCs w:val="24"/>
        </w:rPr>
        <w:t>ts</w:t>
      </w:r>
    </w:p>
    <w:p w:rsidR="009146C5" w:rsidRDefault="002A4821" w:rsidP="009146C5">
      <w:pPr>
        <w:spacing w:after="620"/>
        <w:ind w:left="-720" w:right="1296"/>
        <w:rPr>
          <w:sz w:val="24"/>
          <w:szCs w:val="24"/>
        </w:rPr>
      </w:pPr>
      <w:r w:rsidRPr="00E31A97">
        <w:rPr>
          <w:b/>
          <w:sz w:val="24"/>
          <w:szCs w:val="24"/>
        </w:rPr>
        <w:t>2.2.6.1 P</w:t>
      </w:r>
      <w:r w:rsidRPr="00E31A97">
        <w:rPr>
          <w:b/>
          <w:spacing w:val="-1"/>
          <w:sz w:val="24"/>
          <w:szCs w:val="24"/>
        </w:rPr>
        <w:t>e</w:t>
      </w:r>
      <w:r w:rsidRPr="00E31A97">
        <w:rPr>
          <w:b/>
          <w:sz w:val="24"/>
          <w:szCs w:val="24"/>
        </w:rPr>
        <w:t>rfor</w:t>
      </w:r>
      <w:r w:rsidRPr="00E31A97">
        <w:rPr>
          <w:b/>
          <w:spacing w:val="2"/>
          <w:sz w:val="24"/>
          <w:szCs w:val="24"/>
        </w:rPr>
        <w:t>m</w:t>
      </w:r>
      <w:r w:rsidRPr="00E31A97">
        <w:rPr>
          <w:b/>
          <w:sz w:val="24"/>
          <w:szCs w:val="24"/>
        </w:rPr>
        <w:t>a</w:t>
      </w:r>
      <w:r w:rsidRPr="00E31A97">
        <w:rPr>
          <w:b/>
          <w:spacing w:val="1"/>
          <w:sz w:val="24"/>
          <w:szCs w:val="24"/>
        </w:rPr>
        <w:t>n</w:t>
      </w:r>
      <w:r w:rsidRPr="00E31A97">
        <w:rPr>
          <w:b/>
          <w:spacing w:val="-1"/>
          <w:sz w:val="24"/>
          <w:szCs w:val="24"/>
        </w:rPr>
        <w:t>c</w:t>
      </w:r>
      <w:r w:rsidRPr="00E31A97">
        <w:rPr>
          <w:b/>
          <w:sz w:val="24"/>
          <w:szCs w:val="24"/>
        </w:rPr>
        <w:t>e</w:t>
      </w:r>
      <w:r w:rsidRPr="00E31A97">
        <w:rPr>
          <w:b/>
          <w:spacing w:val="-1"/>
          <w:sz w:val="24"/>
          <w:szCs w:val="24"/>
        </w:rPr>
        <w:t xml:space="preserve"> </w:t>
      </w:r>
      <w:r w:rsidRPr="00E31A97">
        <w:rPr>
          <w:b/>
          <w:sz w:val="24"/>
          <w:szCs w:val="24"/>
        </w:rPr>
        <w:t>R</w:t>
      </w:r>
      <w:r w:rsidRPr="00E31A97">
        <w:rPr>
          <w:b/>
          <w:spacing w:val="-1"/>
          <w:sz w:val="24"/>
          <w:szCs w:val="24"/>
        </w:rPr>
        <w:t>e</w:t>
      </w:r>
      <w:r w:rsidRPr="00E31A97">
        <w:rPr>
          <w:b/>
          <w:sz w:val="24"/>
          <w:szCs w:val="24"/>
        </w:rPr>
        <w:t>q</w:t>
      </w:r>
      <w:r w:rsidRPr="00E31A97">
        <w:rPr>
          <w:b/>
          <w:spacing w:val="1"/>
          <w:sz w:val="24"/>
          <w:szCs w:val="24"/>
        </w:rPr>
        <w:t>u</w:t>
      </w:r>
      <w:r w:rsidRPr="00E31A97">
        <w:rPr>
          <w:b/>
          <w:sz w:val="24"/>
          <w:szCs w:val="24"/>
        </w:rPr>
        <w:t>ire</w:t>
      </w:r>
      <w:r w:rsidRPr="00E31A97">
        <w:rPr>
          <w:b/>
          <w:spacing w:val="2"/>
          <w:sz w:val="24"/>
          <w:szCs w:val="24"/>
        </w:rPr>
        <w:t>m</w:t>
      </w:r>
      <w:r w:rsidRPr="00E31A97">
        <w:rPr>
          <w:b/>
          <w:spacing w:val="-1"/>
          <w:sz w:val="24"/>
          <w:szCs w:val="24"/>
        </w:rPr>
        <w:t>en</w:t>
      </w:r>
      <w:r w:rsidRPr="00E31A97">
        <w:rPr>
          <w:b/>
          <w:sz w:val="24"/>
          <w:szCs w:val="24"/>
        </w:rPr>
        <w:t>ts</w:t>
      </w:r>
    </w:p>
    <w:p w:rsidR="009146C5" w:rsidRDefault="002A4821" w:rsidP="009146C5">
      <w:pPr>
        <w:spacing w:after="620" w:line="360" w:lineRule="auto"/>
        <w:ind w:left="-720" w:right="1296" w:firstLine="720"/>
        <w:jc w:val="both"/>
        <w:rPr>
          <w:sz w:val="24"/>
          <w:szCs w:val="24"/>
        </w:rPr>
      </w:pPr>
      <w:r>
        <w:rPr>
          <w:sz w:val="24"/>
          <w:szCs w:val="24"/>
        </w:rPr>
        <w:t>The</w:t>
      </w:r>
      <w:r>
        <w:rPr>
          <w:spacing w:val="1"/>
          <w:sz w:val="24"/>
          <w:szCs w:val="24"/>
        </w:rPr>
        <w:t xml:space="preserve"> </w:t>
      </w:r>
      <w:r>
        <w:rPr>
          <w:sz w:val="24"/>
          <w:szCs w:val="24"/>
        </w:rPr>
        <w:t>softw</w:t>
      </w:r>
      <w:r>
        <w:rPr>
          <w:spacing w:val="-1"/>
          <w:sz w:val="24"/>
          <w:szCs w:val="24"/>
        </w:rPr>
        <w:t>a</w:t>
      </w:r>
      <w:r>
        <w:rPr>
          <w:sz w:val="24"/>
          <w:szCs w:val="24"/>
        </w:rPr>
        <w:t>re should</w:t>
      </w:r>
      <w:r>
        <w:rPr>
          <w:spacing w:val="4"/>
          <w:sz w:val="24"/>
          <w:szCs w:val="24"/>
        </w:rPr>
        <w:t xml:space="preserve"> </w:t>
      </w:r>
      <w:r>
        <w:rPr>
          <w:sz w:val="24"/>
          <w:szCs w:val="24"/>
        </w:rPr>
        <w:t>h</w:t>
      </w:r>
      <w:r>
        <w:rPr>
          <w:spacing w:val="-1"/>
          <w:sz w:val="24"/>
          <w:szCs w:val="24"/>
        </w:rPr>
        <w:t>a</w:t>
      </w:r>
      <w:r>
        <w:rPr>
          <w:sz w:val="24"/>
          <w:szCs w:val="24"/>
        </w:rPr>
        <w:t>ve</w:t>
      </w:r>
      <w:r>
        <w:rPr>
          <w:spacing w:val="1"/>
          <w:sz w:val="24"/>
          <w:szCs w:val="24"/>
        </w:rPr>
        <w:t xml:space="preserve"> </w:t>
      </w:r>
      <w:r>
        <w:rPr>
          <w:sz w:val="24"/>
          <w:szCs w:val="24"/>
        </w:rPr>
        <w:t>hi</w:t>
      </w:r>
      <w:r>
        <w:rPr>
          <w:spacing w:val="-2"/>
          <w:sz w:val="24"/>
          <w:szCs w:val="24"/>
        </w:rPr>
        <w:t>g</w:t>
      </w:r>
      <w:r>
        <w:rPr>
          <w:sz w:val="24"/>
          <w:szCs w:val="24"/>
        </w:rPr>
        <w:t>h 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w:t>
      </w:r>
      <w:r>
        <w:rPr>
          <w:spacing w:val="2"/>
          <w:sz w:val="24"/>
          <w:szCs w:val="24"/>
        </w:rPr>
        <w:t>n</w:t>
      </w:r>
      <w:r>
        <w:rPr>
          <w:spacing w:val="-1"/>
          <w:sz w:val="24"/>
          <w:szCs w:val="24"/>
        </w:rPr>
        <w:t>c</w:t>
      </w:r>
      <w:r>
        <w:rPr>
          <w:sz w:val="24"/>
          <w:szCs w:val="24"/>
        </w:rPr>
        <w:t>e</w:t>
      </w:r>
      <w:r>
        <w:rPr>
          <w:spacing w:val="1"/>
          <w:sz w:val="24"/>
          <w:szCs w:val="24"/>
        </w:rPr>
        <w:t xml:space="preserve"> </w:t>
      </w:r>
      <w:r>
        <w:rPr>
          <w:spacing w:val="-1"/>
          <w:sz w:val="24"/>
          <w:szCs w:val="24"/>
        </w:rPr>
        <w:t>a</w:t>
      </w:r>
      <w:r>
        <w:rPr>
          <w:sz w:val="24"/>
          <w:szCs w:val="24"/>
        </w:rPr>
        <w:t>nd low</w:t>
      </w:r>
      <w:r>
        <w:rPr>
          <w:spacing w:val="4"/>
          <w:sz w:val="24"/>
          <w:szCs w:val="24"/>
        </w:rPr>
        <w:t xml:space="preserve"> </w:t>
      </w:r>
      <w:r>
        <w:rPr>
          <w:sz w:val="24"/>
          <w:szCs w:val="24"/>
        </w:rPr>
        <w:t>f</w:t>
      </w:r>
      <w:r>
        <w:rPr>
          <w:spacing w:val="-2"/>
          <w:sz w:val="24"/>
          <w:szCs w:val="24"/>
        </w:rPr>
        <w:t>a</w:t>
      </w:r>
      <w:r>
        <w:rPr>
          <w:sz w:val="24"/>
          <w:szCs w:val="24"/>
        </w:rPr>
        <w:t>i</w:t>
      </w:r>
      <w:r>
        <w:rPr>
          <w:spacing w:val="1"/>
          <w:sz w:val="24"/>
          <w:szCs w:val="24"/>
        </w:rPr>
        <w:t>l</w:t>
      </w:r>
      <w:r>
        <w:rPr>
          <w:sz w:val="24"/>
          <w:szCs w:val="24"/>
        </w:rPr>
        <w:t>u</w:t>
      </w:r>
      <w:r>
        <w:rPr>
          <w:spacing w:val="-1"/>
          <w:sz w:val="24"/>
          <w:szCs w:val="24"/>
        </w:rPr>
        <w:t>r</w:t>
      </w:r>
      <w:r>
        <w:rPr>
          <w:sz w:val="24"/>
          <w:szCs w:val="24"/>
        </w:rPr>
        <w:t>e</w:t>
      </w:r>
      <w:r>
        <w:rPr>
          <w:spacing w:val="2"/>
          <w:sz w:val="24"/>
          <w:szCs w:val="24"/>
        </w:rPr>
        <w:t xml:space="preserve"> </w:t>
      </w:r>
      <w:r>
        <w:rPr>
          <w:sz w:val="24"/>
          <w:szCs w:val="24"/>
        </w:rPr>
        <w:t>r</w:t>
      </w:r>
      <w:r>
        <w:rPr>
          <w:spacing w:val="-2"/>
          <w:sz w:val="24"/>
          <w:szCs w:val="24"/>
        </w:rPr>
        <w:t>a</w:t>
      </w:r>
      <w:r>
        <w:rPr>
          <w:sz w:val="24"/>
          <w:szCs w:val="24"/>
        </w:rPr>
        <w:t>tes. R</w:t>
      </w:r>
      <w:r>
        <w:rPr>
          <w:spacing w:val="-1"/>
          <w:sz w:val="24"/>
          <w:szCs w:val="24"/>
        </w:rPr>
        <w:t>a</w:t>
      </w:r>
      <w:r>
        <w:rPr>
          <w:sz w:val="24"/>
          <w:szCs w:val="24"/>
        </w:rPr>
        <w:t>sp</w:t>
      </w:r>
      <w:r>
        <w:rPr>
          <w:spacing w:val="2"/>
          <w:sz w:val="24"/>
          <w:szCs w:val="24"/>
        </w:rPr>
        <w:t>b</w:t>
      </w:r>
      <w:r>
        <w:rPr>
          <w:spacing w:val="-1"/>
          <w:sz w:val="24"/>
          <w:szCs w:val="24"/>
        </w:rPr>
        <w:t>e</w:t>
      </w:r>
      <w:r>
        <w:rPr>
          <w:sz w:val="24"/>
          <w:szCs w:val="24"/>
        </w:rPr>
        <w:t>r</w:t>
      </w:r>
      <w:r>
        <w:rPr>
          <w:spacing w:val="3"/>
          <w:sz w:val="24"/>
          <w:szCs w:val="24"/>
        </w:rPr>
        <w:t>r</w:t>
      </w:r>
      <w:r>
        <w:rPr>
          <w:spacing w:val="-2"/>
          <w:sz w:val="24"/>
          <w:szCs w:val="24"/>
        </w:rPr>
        <w:t>y</w:t>
      </w:r>
      <w:r>
        <w:rPr>
          <w:spacing w:val="1"/>
          <w:sz w:val="24"/>
          <w:szCs w:val="24"/>
        </w:rPr>
        <w:t>P</w:t>
      </w:r>
      <w:r>
        <w:rPr>
          <w:sz w:val="24"/>
          <w:szCs w:val="24"/>
        </w:rPr>
        <w:t>i should</w:t>
      </w:r>
      <w:r>
        <w:rPr>
          <w:spacing w:val="1"/>
          <w:sz w:val="24"/>
          <w:szCs w:val="24"/>
        </w:rPr>
        <w:t xml:space="preserve"> </w:t>
      </w:r>
      <w:r>
        <w:rPr>
          <w:sz w:val="24"/>
          <w:szCs w:val="24"/>
        </w:rPr>
        <w:t>h</w:t>
      </w:r>
      <w:r>
        <w:rPr>
          <w:spacing w:val="-1"/>
          <w:sz w:val="24"/>
          <w:szCs w:val="24"/>
        </w:rPr>
        <w:t>a</w:t>
      </w:r>
      <w:r>
        <w:rPr>
          <w:sz w:val="24"/>
          <w:szCs w:val="24"/>
        </w:rPr>
        <w:t xml:space="preserve">ve </w:t>
      </w:r>
      <w:r>
        <w:rPr>
          <w:spacing w:val="-1"/>
          <w:sz w:val="24"/>
          <w:szCs w:val="24"/>
        </w:rPr>
        <w:t>a</w:t>
      </w:r>
      <w:r>
        <w:rPr>
          <w:sz w:val="24"/>
          <w:szCs w:val="24"/>
        </w:rPr>
        <w:t>ll</w:t>
      </w:r>
      <w:r>
        <w:rPr>
          <w:spacing w:val="2"/>
          <w:sz w:val="24"/>
          <w:szCs w:val="24"/>
        </w:rPr>
        <w:t xml:space="preserve"> </w:t>
      </w:r>
      <w:r>
        <w:rPr>
          <w:sz w:val="24"/>
          <w:szCs w:val="24"/>
        </w:rPr>
        <w:t>r</w:t>
      </w:r>
      <w:r>
        <w:rPr>
          <w:spacing w:val="-2"/>
          <w:sz w:val="24"/>
          <w:szCs w:val="24"/>
        </w:rPr>
        <w:t>e</w:t>
      </w:r>
      <w:r>
        <w:rPr>
          <w:spacing w:val="-1"/>
          <w:sz w:val="24"/>
          <w:szCs w:val="24"/>
        </w:rPr>
        <w:t>ce</w:t>
      </w:r>
      <w:r>
        <w:rPr>
          <w:sz w:val="24"/>
          <w:szCs w:val="24"/>
        </w:rPr>
        <w:t>nt</w:t>
      </w:r>
      <w:r>
        <w:rPr>
          <w:spacing w:val="1"/>
          <w:sz w:val="24"/>
          <w:szCs w:val="24"/>
        </w:rPr>
        <w:t xml:space="preserve"> </w:t>
      </w:r>
      <w:r>
        <w:rPr>
          <w:sz w:val="24"/>
          <w:szCs w:val="24"/>
        </w:rPr>
        <w:t>upd</w:t>
      </w:r>
      <w:r>
        <w:rPr>
          <w:spacing w:val="-1"/>
          <w:sz w:val="24"/>
          <w:szCs w:val="24"/>
        </w:rPr>
        <w:t>a</w:t>
      </w:r>
      <w:r>
        <w:rPr>
          <w:sz w:val="24"/>
          <w:szCs w:val="24"/>
        </w:rPr>
        <w:t>tes</w:t>
      </w:r>
      <w:r>
        <w:rPr>
          <w:spacing w:val="1"/>
          <w:sz w:val="24"/>
          <w:szCs w:val="24"/>
        </w:rPr>
        <w:t xml:space="preserve"> </w:t>
      </w:r>
      <w:r>
        <w:rPr>
          <w:sz w:val="24"/>
          <w:szCs w:val="24"/>
        </w:rPr>
        <w:t>ins</w:t>
      </w:r>
      <w:r>
        <w:rPr>
          <w:spacing w:val="1"/>
          <w:sz w:val="24"/>
          <w:szCs w:val="24"/>
        </w:rPr>
        <w:t>t</w:t>
      </w:r>
      <w:r>
        <w:rPr>
          <w:spacing w:val="-1"/>
          <w:sz w:val="24"/>
          <w:szCs w:val="24"/>
        </w:rPr>
        <w:t>a</w:t>
      </w:r>
      <w:r>
        <w:rPr>
          <w:sz w:val="24"/>
          <w:szCs w:val="24"/>
        </w:rPr>
        <w:t>l</w:t>
      </w:r>
      <w:r>
        <w:rPr>
          <w:spacing w:val="1"/>
          <w:sz w:val="24"/>
          <w:szCs w:val="24"/>
        </w:rPr>
        <w:t>l</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h</w:t>
      </w:r>
      <w:r>
        <w:rPr>
          <w:spacing w:val="-1"/>
          <w:sz w:val="24"/>
          <w:szCs w:val="24"/>
        </w:rPr>
        <w:t>a</w:t>
      </w:r>
      <w:r w:rsidR="009146C5">
        <w:rPr>
          <w:sz w:val="24"/>
          <w:szCs w:val="24"/>
        </w:rPr>
        <w:t>ve their</w:t>
      </w:r>
      <w:r>
        <w:rPr>
          <w:spacing w:val="4"/>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sidR="009146C5">
        <w:rPr>
          <w:sz w:val="24"/>
          <w:szCs w:val="24"/>
        </w:rPr>
        <w:t xml:space="preserve">y </w:t>
      </w:r>
      <w:r>
        <w:rPr>
          <w:sz w:val="24"/>
          <w:szCs w:val="24"/>
        </w:rPr>
        <w:t xml:space="preserve">not </w:t>
      </w:r>
      <w:r>
        <w:rPr>
          <w:spacing w:val="1"/>
          <w:sz w:val="24"/>
          <w:szCs w:val="24"/>
        </w:rPr>
        <w:t>c</w:t>
      </w:r>
      <w:r>
        <w:rPr>
          <w:sz w:val="24"/>
          <w:szCs w:val="24"/>
        </w:rPr>
        <w:t>ompromis</w:t>
      </w:r>
      <w:r>
        <w:rPr>
          <w:spacing w:val="-1"/>
          <w:sz w:val="24"/>
          <w:szCs w:val="24"/>
        </w:rPr>
        <w:t>e</w:t>
      </w:r>
      <w:r>
        <w:rPr>
          <w:sz w:val="24"/>
          <w:szCs w:val="24"/>
        </w:rPr>
        <w:t xml:space="preserve">d </w:t>
      </w:r>
      <w:r>
        <w:rPr>
          <w:spacing w:val="2"/>
          <w:sz w:val="24"/>
          <w:szCs w:val="24"/>
        </w:rPr>
        <w:t>b</w:t>
      </w:r>
      <w:r w:rsidR="009146C5">
        <w:rPr>
          <w:sz w:val="24"/>
          <w:szCs w:val="24"/>
        </w:rPr>
        <w:t xml:space="preserve">y </w:t>
      </w:r>
      <w:r>
        <w:rPr>
          <w:sz w:val="24"/>
          <w:szCs w:val="24"/>
        </w:rPr>
        <w:t>viru</w:t>
      </w:r>
      <w:r>
        <w:rPr>
          <w:spacing w:val="2"/>
          <w:sz w:val="24"/>
          <w:szCs w:val="24"/>
        </w:rPr>
        <w:t>s</w:t>
      </w:r>
      <w:r>
        <w:rPr>
          <w:spacing w:val="-1"/>
          <w:sz w:val="24"/>
          <w:szCs w:val="24"/>
        </w:rPr>
        <w:t>e</w:t>
      </w:r>
      <w:r>
        <w:rPr>
          <w:sz w:val="24"/>
          <w:szCs w:val="24"/>
        </w:rPr>
        <w:t>s. Ma</w:t>
      </w:r>
      <w:r>
        <w:rPr>
          <w:spacing w:val="-2"/>
          <w:sz w:val="24"/>
          <w:szCs w:val="24"/>
        </w:rPr>
        <w:t>c</w:t>
      </w:r>
      <w:r>
        <w:rPr>
          <w:sz w:val="24"/>
          <w:szCs w:val="24"/>
        </w:rPr>
        <w:t>hines</w:t>
      </w:r>
      <w:r>
        <w:rPr>
          <w:spacing w:val="1"/>
          <w:sz w:val="24"/>
          <w:szCs w:val="24"/>
        </w:rPr>
        <w:t xml:space="preserve"> </w:t>
      </w:r>
      <w:r>
        <w:rPr>
          <w:sz w:val="24"/>
          <w:szCs w:val="24"/>
        </w:rPr>
        <w:t>must</w:t>
      </w:r>
      <w:r>
        <w:rPr>
          <w:spacing w:val="2"/>
          <w:sz w:val="24"/>
          <w:szCs w:val="24"/>
        </w:rPr>
        <w:t xml:space="preserve"> </w:t>
      </w:r>
      <w:r>
        <w:rPr>
          <w:sz w:val="24"/>
          <w:szCs w:val="24"/>
        </w:rPr>
        <w:t>h</w:t>
      </w:r>
      <w:r>
        <w:rPr>
          <w:spacing w:val="-1"/>
          <w:sz w:val="24"/>
          <w:szCs w:val="24"/>
        </w:rPr>
        <w:t>a</w:t>
      </w:r>
      <w:r>
        <w:rPr>
          <w:sz w:val="24"/>
          <w:szCs w:val="24"/>
        </w:rPr>
        <w:t>ve fi</w:t>
      </w:r>
      <w:r>
        <w:rPr>
          <w:spacing w:val="1"/>
          <w:sz w:val="24"/>
          <w:szCs w:val="24"/>
        </w:rPr>
        <w:t>r</w:t>
      </w:r>
      <w:r>
        <w:rPr>
          <w:spacing w:val="-1"/>
          <w:sz w:val="24"/>
          <w:szCs w:val="24"/>
        </w:rPr>
        <w:t>e</w:t>
      </w:r>
      <w:r>
        <w:rPr>
          <w:sz w:val="24"/>
          <w:szCs w:val="24"/>
        </w:rPr>
        <w:t>w</w:t>
      </w:r>
      <w:r>
        <w:rPr>
          <w:spacing w:val="-1"/>
          <w:sz w:val="24"/>
          <w:szCs w:val="24"/>
        </w:rPr>
        <w:t>a</w:t>
      </w:r>
      <w:r>
        <w:rPr>
          <w:sz w:val="24"/>
          <w:szCs w:val="24"/>
        </w:rPr>
        <w:t>l</w:t>
      </w:r>
      <w:r>
        <w:rPr>
          <w:spacing w:val="1"/>
          <w:sz w:val="24"/>
          <w:szCs w:val="24"/>
        </w:rPr>
        <w:t>l</w:t>
      </w:r>
      <w:r>
        <w:rPr>
          <w:sz w:val="24"/>
          <w:szCs w:val="24"/>
        </w:rPr>
        <w:t>s</w:t>
      </w:r>
      <w:r>
        <w:rPr>
          <w:spacing w:val="1"/>
          <w:sz w:val="24"/>
          <w:szCs w:val="24"/>
        </w:rPr>
        <w:t xml:space="preserve"> </w:t>
      </w:r>
      <w:r>
        <w:rPr>
          <w:sz w:val="24"/>
          <w:szCs w:val="24"/>
        </w:rPr>
        <w:t>ins</w:t>
      </w:r>
      <w:r>
        <w:rPr>
          <w:spacing w:val="1"/>
          <w:sz w:val="24"/>
          <w:szCs w:val="24"/>
        </w:rPr>
        <w:t>t</w:t>
      </w:r>
      <w:r>
        <w:rPr>
          <w:spacing w:val="-1"/>
          <w:sz w:val="24"/>
          <w:szCs w:val="24"/>
        </w:rPr>
        <w:t>a</w:t>
      </w:r>
      <w:r>
        <w:rPr>
          <w:sz w:val="24"/>
          <w:szCs w:val="24"/>
        </w:rPr>
        <w:t>l</w:t>
      </w:r>
      <w:r>
        <w:rPr>
          <w:spacing w:val="1"/>
          <w:sz w:val="24"/>
          <w:szCs w:val="24"/>
        </w:rPr>
        <w:t>l</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ac</w:t>
      </w:r>
      <w:r>
        <w:rPr>
          <w:sz w:val="24"/>
          <w:szCs w:val="24"/>
        </w:rPr>
        <w:t>t</w:t>
      </w:r>
      <w:r>
        <w:rPr>
          <w:spacing w:val="1"/>
          <w:sz w:val="24"/>
          <w:szCs w:val="24"/>
        </w:rPr>
        <w:t>i</w:t>
      </w:r>
      <w:r>
        <w:rPr>
          <w:sz w:val="24"/>
          <w:szCs w:val="24"/>
        </w:rPr>
        <w:t>ve virus</w:t>
      </w:r>
      <w:r>
        <w:rPr>
          <w:spacing w:val="2"/>
          <w:sz w:val="24"/>
          <w:szCs w:val="24"/>
        </w:rPr>
        <w:t xml:space="preserve"> </w:t>
      </w:r>
      <w:r>
        <w:rPr>
          <w:sz w:val="24"/>
          <w:szCs w:val="24"/>
        </w:rPr>
        <w:t>s</w:t>
      </w:r>
      <w:r>
        <w:rPr>
          <w:spacing w:val="-1"/>
          <w:sz w:val="24"/>
          <w:szCs w:val="24"/>
        </w:rPr>
        <w:t>ca</w:t>
      </w:r>
      <w:r>
        <w:rPr>
          <w:sz w:val="24"/>
          <w:szCs w:val="24"/>
        </w:rPr>
        <w:t>nning soft</w:t>
      </w:r>
      <w:r>
        <w:rPr>
          <w:spacing w:val="2"/>
          <w:sz w:val="24"/>
          <w:szCs w:val="24"/>
        </w:rPr>
        <w:t>w</w:t>
      </w:r>
      <w:r>
        <w:rPr>
          <w:spacing w:val="-1"/>
          <w:sz w:val="24"/>
          <w:szCs w:val="24"/>
        </w:rPr>
        <w:t>a</w:t>
      </w:r>
      <w:r>
        <w:rPr>
          <w:sz w:val="24"/>
          <w:szCs w:val="24"/>
        </w:rPr>
        <w:t>re</w:t>
      </w:r>
      <w:r>
        <w:rPr>
          <w:spacing w:val="3"/>
          <w:sz w:val="24"/>
          <w:szCs w:val="24"/>
        </w:rPr>
        <w:t xml:space="preserve"> </w:t>
      </w:r>
      <w:r>
        <w:rPr>
          <w:sz w:val="24"/>
          <w:szCs w:val="24"/>
        </w:rPr>
        <w:t>in</w:t>
      </w:r>
      <w:r>
        <w:rPr>
          <w:spacing w:val="3"/>
          <w:sz w:val="24"/>
          <w:szCs w:val="24"/>
        </w:rPr>
        <w:t xml:space="preserve"> </w:t>
      </w:r>
      <w:r>
        <w:rPr>
          <w:sz w:val="24"/>
          <w:szCs w:val="24"/>
        </w:rPr>
        <w:t>usa</w:t>
      </w:r>
      <w:r>
        <w:rPr>
          <w:spacing w:val="-3"/>
          <w:sz w:val="24"/>
          <w:szCs w:val="24"/>
        </w:rPr>
        <w:t>g</w:t>
      </w:r>
      <w:r>
        <w:rPr>
          <w:spacing w:val="-1"/>
          <w:sz w:val="24"/>
          <w:szCs w:val="24"/>
        </w:rPr>
        <w:t>e</w:t>
      </w:r>
      <w:r>
        <w:rPr>
          <w:sz w:val="24"/>
          <w:szCs w:val="24"/>
        </w:rPr>
        <w:t>.</w:t>
      </w:r>
      <w:r>
        <w:rPr>
          <w:spacing w:val="2"/>
          <w:sz w:val="24"/>
          <w:szCs w:val="24"/>
        </w:rPr>
        <w:t xml:space="preserve"> </w:t>
      </w:r>
      <w:r>
        <w:rPr>
          <w:sz w:val="24"/>
          <w:szCs w:val="24"/>
        </w:rPr>
        <w:t>M</w:t>
      </w:r>
      <w:r>
        <w:rPr>
          <w:spacing w:val="1"/>
          <w:sz w:val="24"/>
          <w:szCs w:val="24"/>
        </w:rPr>
        <w:t>a</w:t>
      </w:r>
      <w:r>
        <w:rPr>
          <w:spacing w:val="-1"/>
          <w:sz w:val="24"/>
          <w:szCs w:val="24"/>
        </w:rPr>
        <w:t>c</w:t>
      </w:r>
      <w:r>
        <w:rPr>
          <w:sz w:val="24"/>
          <w:szCs w:val="24"/>
        </w:rPr>
        <w:t>hines</w:t>
      </w:r>
      <w:r>
        <w:rPr>
          <w:spacing w:val="2"/>
          <w:sz w:val="24"/>
          <w:szCs w:val="24"/>
        </w:rPr>
        <w:t xml:space="preserve"> </w:t>
      </w:r>
      <w:r>
        <w:rPr>
          <w:sz w:val="24"/>
          <w:szCs w:val="24"/>
        </w:rPr>
        <w:t>should sole</w:t>
      </w:r>
      <w:r>
        <w:rPr>
          <w:spacing w:val="2"/>
          <w:sz w:val="24"/>
          <w:szCs w:val="24"/>
        </w:rPr>
        <w:t>l</w:t>
      </w:r>
      <w:r>
        <w:rPr>
          <w:sz w:val="24"/>
          <w:szCs w:val="24"/>
        </w:rPr>
        <w:t>y</w:t>
      </w:r>
      <w:r>
        <w:rPr>
          <w:spacing w:val="-5"/>
          <w:sz w:val="24"/>
          <w:szCs w:val="24"/>
        </w:rPr>
        <w:t xml:space="preserve"> </w:t>
      </w:r>
      <w:r>
        <w:rPr>
          <w:sz w:val="24"/>
          <w:szCs w:val="24"/>
        </w:rPr>
        <w:t>be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 for</w:t>
      </w:r>
      <w:r>
        <w:rPr>
          <w:spacing w:val="1"/>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pacing w:val="2"/>
          <w:sz w:val="24"/>
          <w:szCs w:val="24"/>
        </w:rPr>
        <w:t>t</w:t>
      </w:r>
      <w:r>
        <w:rPr>
          <w:sz w:val="24"/>
          <w:szCs w:val="24"/>
        </w:rPr>
        <w:t>he</w:t>
      </w:r>
      <w:r>
        <w:rPr>
          <w:spacing w:val="-1"/>
          <w:sz w:val="24"/>
          <w:szCs w:val="24"/>
        </w:rPr>
        <w:t xml:space="preserve"> </w:t>
      </w:r>
      <w:r>
        <w:rPr>
          <w:sz w:val="24"/>
          <w:szCs w:val="24"/>
        </w:rPr>
        <w:t>softw</w:t>
      </w:r>
      <w:r>
        <w:rPr>
          <w:spacing w:val="1"/>
          <w:sz w:val="24"/>
          <w:szCs w:val="24"/>
        </w:rPr>
        <w:t>a</w:t>
      </w:r>
      <w:r>
        <w:rPr>
          <w:sz w:val="24"/>
          <w:szCs w:val="24"/>
        </w:rPr>
        <w:t>r</w:t>
      </w:r>
      <w:r>
        <w:rPr>
          <w:spacing w:val="-2"/>
          <w:sz w:val="24"/>
          <w:szCs w:val="24"/>
        </w:rPr>
        <w:t>e</w:t>
      </w:r>
      <w:r>
        <w:rPr>
          <w:sz w:val="24"/>
          <w:szCs w:val="24"/>
        </w:rPr>
        <w:t>, in or</w:t>
      </w:r>
      <w:r>
        <w:rPr>
          <w:spacing w:val="2"/>
          <w:sz w:val="24"/>
          <w:szCs w:val="24"/>
        </w:rPr>
        <w:t>d</w:t>
      </w:r>
      <w:r>
        <w:rPr>
          <w:spacing w:val="-1"/>
          <w:sz w:val="24"/>
          <w:szCs w:val="24"/>
        </w:rPr>
        <w:t>e</w:t>
      </w:r>
      <w:r w:rsidR="009146C5">
        <w:rPr>
          <w:sz w:val="24"/>
          <w:szCs w:val="24"/>
        </w:rPr>
        <w:t xml:space="preserve">r to </w:t>
      </w:r>
      <w:r>
        <w:rPr>
          <w:sz w:val="24"/>
          <w:szCs w:val="24"/>
        </w:rPr>
        <w:t>ma</w:t>
      </w:r>
      <w:r>
        <w:rPr>
          <w:spacing w:val="2"/>
          <w:sz w:val="24"/>
          <w:szCs w:val="24"/>
        </w:rPr>
        <w:t>x</w:t>
      </w:r>
      <w:r>
        <w:rPr>
          <w:spacing w:val="-2"/>
          <w:sz w:val="24"/>
          <w:szCs w:val="24"/>
        </w:rPr>
        <w:t>i</w:t>
      </w:r>
      <w:r>
        <w:rPr>
          <w:sz w:val="24"/>
          <w:szCs w:val="24"/>
        </w:rPr>
        <w:t>m</w:t>
      </w:r>
      <w:r>
        <w:rPr>
          <w:spacing w:val="1"/>
          <w:sz w:val="24"/>
          <w:szCs w:val="24"/>
        </w:rPr>
        <w:t>iz</w:t>
      </w:r>
      <w:r>
        <w:rPr>
          <w:sz w:val="24"/>
          <w:szCs w:val="24"/>
        </w:rPr>
        <w:t>e</w:t>
      </w:r>
      <w:r>
        <w:rPr>
          <w:spacing w:val="59"/>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man</w:t>
      </w:r>
      <w:r>
        <w:rPr>
          <w:spacing w:val="-1"/>
          <w:sz w:val="24"/>
          <w:szCs w:val="24"/>
        </w:rPr>
        <w:t>c</w:t>
      </w:r>
      <w:r>
        <w:rPr>
          <w:sz w:val="24"/>
          <w:szCs w:val="24"/>
        </w:rPr>
        <w:t>e</w:t>
      </w:r>
      <w:r>
        <w:rPr>
          <w:spacing w:val="59"/>
          <w:sz w:val="24"/>
          <w:szCs w:val="24"/>
        </w:rPr>
        <w:t xml:space="preserve"> </w:t>
      </w:r>
      <w:r>
        <w:rPr>
          <w:spacing w:val="-1"/>
          <w:sz w:val="24"/>
          <w:szCs w:val="24"/>
        </w:rPr>
        <w:t>a</w:t>
      </w:r>
      <w:r w:rsidR="009146C5">
        <w:rPr>
          <w:sz w:val="24"/>
          <w:szCs w:val="24"/>
        </w:rPr>
        <w:t xml:space="preserve">nd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3"/>
          <w:sz w:val="24"/>
          <w:szCs w:val="24"/>
        </w:rPr>
        <w:t>t</w:t>
      </w:r>
      <w:r>
        <w:rPr>
          <w:spacing w:val="-19"/>
          <w:sz w:val="24"/>
          <w:szCs w:val="24"/>
        </w:rPr>
        <w:t>y</w:t>
      </w:r>
      <w:r w:rsidR="009146C5">
        <w:rPr>
          <w:sz w:val="24"/>
          <w:szCs w:val="24"/>
        </w:rPr>
        <w:t xml:space="preserve">. </w:t>
      </w:r>
      <w:r>
        <w:rPr>
          <w:sz w:val="24"/>
          <w:szCs w:val="24"/>
        </w:rPr>
        <w:t>H</w:t>
      </w:r>
      <w:r>
        <w:rPr>
          <w:spacing w:val="1"/>
          <w:sz w:val="24"/>
          <w:szCs w:val="24"/>
        </w:rPr>
        <w:t>a</w:t>
      </w:r>
      <w:r>
        <w:rPr>
          <w:sz w:val="24"/>
          <w:szCs w:val="24"/>
        </w:rPr>
        <w:t>rd</w:t>
      </w:r>
      <w:r>
        <w:rPr>
          <w:spacing w:val="1"/>
          <w:sz w:val="24"/>
          <w:szCs w:val="24"/>
        </w:rPr>
        <w:t>w</w:t>
      </w:r>
      <w:r>
        <w:rPr>
          <w:spacing w:val="-1"/>
          <w:sz w:val="24"/>
          <w:szCs w:val="24"/>
        </w:rPr>
        <w:t>a</w:t>
      </w:r>
      <w:r>
        <w:rPr>
          <w:sz w:val="24"/>
          <w:szCs w:val="24"/>
        </w:rPr>
        <w:t xml:space="preserve">re </w:t>
      </w:r>
      <w:r>
        <w:rPr>
          <w:spacing w:val="-1"/>
          <w:sz w:val="24"/>
          <w:szCs w:val="24"/>
        </w:rPr>
        <w:t>c</w:t>
      </w:r>
      <w:r>
        <w:rPr>
          <w:sz w:val="24"/>
          <w:szCs w:val="24"/>
        </w:rPr>
        <w:t>omponents</w:t>
      </w:r>
      <w:r>
        <w:rPr>
          <w:spacing w:val="2"/>
          <w:sz w:val="24"/>
          <w:szCs w:val="24"/>
        </w:rPr>
        <w:t xml:space="preserve"> </w:t>
      </w:r>
      <w:r>
        <w:rPr>
          <w:sz w:val="24"/>
          <w:szCs w:val="24"/>
        </w:rPr>
        <w:t>l</w:t>
      </w:r>
      <w:r>
        <w:rPr>
          <w:spacing w:val="1"/>
          <w:sz w:val="24"/>
          <w:szCs w:val="24"/>
        </w:rPr>
        <w:t>i</w:t>
      </w:r>
      <w:r>
        <w:rPr>
          <w:sz w:val="24"/>
          <w:szCs w:val="24"/>
        </w:rPr>
        <w:t>k</w:t>
      </w:r>
      <w:r>
        <w:rPr>
          <w:spacing w:val="-1"/>
          <w:sz w:val="24"/>
          <w:szCs w:val="24"/>
        </w:rPr>
        <w:t>e</w:t>
      </w:r>
      <w:r>
        <w:rPr>
          <w:sz w:val="24"/>
          <w:szCs w:val="24"/>
        </w:rPr>
        <w:t>,</w:t>
      </w:r>
      <w:r>
        <w:rPr>
          <w:spacing w:val="2"/>
          <w:sz w:val="24"/>
          <w:szCs w:val="24"/>
        </w:rPr>
        <w:t xml:space="preserve"> </w:t>
      </w:r>
      <w:r>
        <w:rPr>
          <w:sz w:val="24"/>
          <w:szCs w:val="24"/>
        </w:rPr>
        <w:t>C</w:t>
      </w:r>
      <w:r>
        <w:rPr>
          <w:spacing w:val="-1"/>
          <w:sz w:val="24"/>
          <w:szCs w:val="24"/>
        </w:rPr>
        <w:t>a</w:t>
      </w:r>
      <w:r>
        <w:rPr>
          <w:sz w:val="24"/>
          <w:szCs w:val="24"/>
        </w:rPr>
        <w:t>me</w:t>
      </w:r>
      <w:r>
        <w:rPr>
          <w:spacing w:val="-1"/>
          <w:sz w:val="24"/>
          <w:szCs w:val="24"/>
        </w:rPr>
        <w:t>r</w:t>
      </w:r>
      <w:r>
        <w:rPr>
          <w:sz w:val="24"/>
          <w:szCs w:val="24"/>
        </w:rPr>
        <w:t>a</w:t>
      </w:r>
      <w:r>
        <w:rPr>
          <w:spacing w:val="1"/>
          <w:sz w:val="24"/>
          <w:szCs w:val="24"/>
        </w:rPr>
        <w:t xml:space="preserve"> </w:t>
      </w:r>
      <w:r>
        <w:rPr>
          <w:sz w:val="24"/>
          <w:szCs w:val="24"/>
        </w:rPr>
        <w:t>should</w:t>
      </w:r>
      <w:r>
        <w:rPr>
          <w:spacing w:val="2"/>
          <w:sz w:val="24"/>
          <w:szCs w:val="24"/>
        </w:rPr>
        <w:t xml:space="preserve"> </w:t>
      </w:r>
      <w:r>
        <w:rPr>
          <w:sz w:val="24"/>
          <w:szCs w:val="24"/>
        </w:rPr>
        <w:t>be</w:t>
      </w:r>
      <w:r>
        <w:rPr>
          <w:spacing w:val="1"/>
          <w:sz w:val="24"/>
          <w:szCs w:val="24"/>
        </w:rPr>
        <w:t xml:space="preserve"> </w:t>
      </w:r>
      <w:r>
        <w:rPr>
          <w:sz w:val="24"/>
          <w:szCs w:val="24"/>
        </w:rPr>
        <w:t>r</w:t>
      </w:r>
      <w:r>
        <w:rPr>
          <w:spacing w:val="-2"/>
          <w:sz w:val="24"/>
          <w:szCs w:val="24"/>
        </w:rPr>
        <w:t>a</w:t>
      </w:r>
      <w:r>
        <w:rPr>
          <w:sz w:val="24"/>
          <w:szCs w:val="24"/>
        </w:rPr>
        <w:t>n</w:t>
      </w:r>
      <w:r>
        <w:rPr>
          <w:spacing w:val="-2"/>
          <w:sz w:val="24"/>
          <w:szCs w:val="24"/>
        </w:rPr>
        <w:t>g</w:t>
      </w:r>
      <w:r>
        <w:rPr>
          <w:sz w:val="24"/>
          <w:szCs w:val="24"/>
        </w:rPr>
        <w:t>i</w:t>
      </w:r>
      <w:r>
        <w:rPr>
          <w:spacing w:val="3"/>
          <w:sz w:val="24"/>
          <w:szCs w:val="24"/>
        </w:rPr>
        <w:t>n</w:t>
      </w:r>
      <w:r>
        <w:rPr>
          <w:sz w:val="24"/>
          <w:szCs w:val="24"/>
        </w:rPr>
        <w:t>g w</w:t>
      </w:r>
      <w:r>
        <w:rPr>
          <w:spacing w:val="2"/>
          <w:sz w:val="24"/>
          <w:szCs w:val="24"/>
        </w:rPr>
        <w:t>i</w:t>
      </w:r>
      <w:r>
        <w:rPr>
          <w:sz w:val="24"/>
          <w:szCs w:val="24"/>
        </w:rPr>
        <w:t>th hi</w:t>
      </w:r>
      <w:r>
        <w:rPr>
          <w:spacing w:val="-2"/>
          <w:sz w:val="24"/>
          <w:szCs w:val="24"/>
        </w:rPr>
        <w:t>g</w:t>
      </w:r>
      <w:r>
        <w:rPr>
          <w:sz w:val="24"/>
          <w:szCs w:val="24"/>
        </w:rPr>
        <w:t>h</w:t>
      </w:r>
      <w:r>
        <w:rPr>
          <w:spacing w:val="5"/>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pacing w:val="5"/>
          <w:sz w:val="24"/>
          <w:szCs w:val="24"/>
        </w:rPr>
        <w:t>t</w:t>
      </w:r>
      <w:r>
        <w:rPr>
          <w:sz w:val="24"/>
          <w:szCs w:val="24"/>
        </w:rPr>
        <w:t>y to</w:t>
      </w:r>
      <w:r>
        <w:rPr>
          <w:spacing w:val="5"/>
          <w:sz w:val="24"/>
          <w:szCs w:val="24"/>
        </w:rPr>
        <w:t xml:space="preserve"> </w:t>
      </w:r>
      <w:r>
        <w:rPr>
          <w:sz w:val="24"/>
          <w:szCs w:val="24"/>
        </w:rPr>
        <w:t>ul</w:t>
      </w:r>
      <w:r>
        <w:rPr>
          <w:spacing w:val="1"/>
          <w:sz w:val="24"/>
          <w:szCs w:val="24"/>
        </w:rPr>
        <w:t>t</w:t>
      </w:r>
      <w:r>
        <w:rPr>
          <w:sz w:val="24"/>
          <w:szCs w:val="24"/>
        </w:rPr>
        <w:t>ra</w:t>
      </w:r>
      <w:r>
        <w:rPr>
          <w:spacing w:val="5"/>
          <w:sz w:val="24"/>
          <w:szCs w:val="24"/>
        </w:rPr>
        <w:t xml:space="preserve"> </w:t>
      </w:r>
      <w:r>
        <w:rPr>
          <w:sz w:val="24"/>
          <w:szCs w:val="24"/>
        </w:rPr>
        <w:t>hd</w:t>
      </w:r>
      <w:r>
        <w:rPr>
          <w:spacing w:val="7"/>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pacing w:val="3"/>
          <w:sz w:val="24"/>
          <w:szCs w:val="24"/>
        </w:rPr>
        <w:t>t</w:t>
      </w:r>
      <w:r>
        <w:rPr>
          <w:sz w:val="24"/>
          <w:szCs w:val="24"/>
        </w:rPr>
        <w:t>y f</w:t>
      </w:r>
      <w:r>
        <w:rPr>
          <w:spacing w:val="1"/>
          <w:sz w:val="24"/>
          <w:szCs w:val="24"/>
        </w:rPr>
        <w:t>o</w:t>
      </w:r>
      <w:r>
        <w:rPr>
          <w:sz w:val="24"/>
          <w:szCs w:val="24"/>
        </w:rPr>
        <w:t>r</w:t>
      </w:r>
      <w:r>
        <w:rPr>
          <w:spacing w:val="4"/>
          <w:sz w:val="24"/>
          <w:szCs w:val="24"/>
        </w:rPr>
        <w:t xml:space="preserve"> </w:t>
      </w:r>
      <w:r>
        <w:rPr>
          <w:sz w:val="24"/>
          <w:szCs w:val="24"/>
        </w:rPr>
        <w:t>b</w:t>
      </w:r>
      <w:r>
        <w:rPr>
          <w:spacing w:val="-1"/>
          <w:sz w:val="24"/>
          <w:szCs w:val="24"/>
        </w:rPr>
        <w:t>e</w:t>
      </w:r>
      <w:r>
        <w:rPr>
          <w:sz w:val="24"/>
          <w:szCs w:val="24"/>
        </w:rPr>
        <w:t>t</w:t>
      </w:r>
      <w:r>
        <w:rPr>
          <w:spacing w:val="1"/>
          <w:sz w:val="24"/>
          <w:szCs w:val="24"/>
        </w:rPr>
        <w:t>t</w:t>
      </w:r>
      <w:r>
        <w:rPr>
          <w:spacing w:val="-1"/>
          <w:sz w:val="24"/>
          <w:szCs w:val="24"/>
        </w:rPr>
        <w:t>e</w:t>
      </w:r>
      <w:r>
        <w:rPr>
          <w:sz w:val="24"/>
          <w:szCs w:val="24"/>
        </w:rPr>
        <w:t>r</w:t>
      </w:r>
      <w:r>
        <w:rPr>
          <w:spacing w:val="6"/>
          <w:sz w:val="24"/>
          <w:szCs w:val="24"/>
        </w:rPr>
        <w:t xml:space="preserve"> </w:t>
      </w:r>
      <w:r>
        <w:rPr>
          <w:sz w:val="24"/>
          <w:szCs w:val="24"/>
        </w:rPr>
        <w:t>vis</w:t>
      </w:r>
      <w:r>
        <w:rPr>
          <w:spacing w:val="1"/>
          <w:sz w:val="24"/>
          <w:szCs w:val="24"/>
        </w:rPr>
        <w:t>i</w:t>
      </w:r>
      <w:r>
        <w:rPr>
          <w:sz w:val="24"/>
          <w:szCs w:val="24"/>
        </w:rPr>
        <w:t>on</w:t>
      </w:r>
      <w:r>
        <w:rPr>
          <w:spacing w:val="5"/>
          <w:sz w:val="24"/>
          <w:szCs w:val="24"/>
        </w:rPr>
        <w:t xml:space="preserve"> </w:t>
      </w:r>
      <w:r>
        <w:rPr>
          <w:sz w:val="24"/>
          <w:szCs w:val="24"/>
        </w:rPr>
        <w:t>on d</w:t>
      </w:r>
      <w:r>
        <w:rPr>
          <w:spacing w:val="-1"/>
          <w:sz w:val="24"/>
          <w:szCs w:val="24"/>
        </w:rPr>
        <w:t>r</w:t>
      </w:r>
      <w:r>
        <w:rPr>
          <w:sz w:val="24"/>
          <w:szCs w:val="24"/>
        </w:rPr>
        <w:t>ive</w:t>
      </w:r>
      <w:r>
        <w:rPr>
          <w:spacing w:val="-16"/>
          <w:sz w:val="24"/>
          <w:szCs w:val="24"/>
        </w:rPr>
        <w:t>r</w:t>
      </w:r>
      <w:r>
        <w:rPr>
          <w:sz w:val="24"/>
          <w:szCs w:val="24"/>
        </w:rPr>
        <w:t>.</w:t>
      </w:r>
    </w:p>
    <w:p w:rsidR="00A76EFE" w:rsidRPr="00E31A97" w:rsidRDefault="002A4821" w:rsidP="009146C5">
      <w:pPr>
        <w:spacing w:after="620" w:line="360" w:lineRule="auto"/>
        <w:ind w:left="-720" w:right="1296" w:firstLine="720"/>
        <w:jc w:val="both"/>
        <w:rPr>
          <w:sz w:val="24"/>
          <w:szCs w:val="24"/>
        </w:rPr>
      </w:pPr>
      <w:r w:rsidRPr="00E31A97">
        <w:rPr>
          <w:b/>
          <w:sz w:val="24"/>
          <w:szCs w:val="24"/>
        </w:rPr>
        <w:t xml:space="preserve">2.2.6.2 </w:t>
      </w:r>
      <w:r w:rsidRPr="00E31A97">
        <w:rPr>
          <w:b/>
          <w:spacing w:val="1"/>
          <w:sz w:val="24"/>
          <w:szCs w:val="24"/>
        </w:rPr>
        <w:t>S</w:t>
      </w:r>
      <w:r w:rsidRPr="00E31A97">
        <w:rPr>
          <w:b/>
          <w:spacing w:val="-1"/>
          <w:sz w:val="24"/>
          <w:szCs w:val="24"/>
        </w:rPr>
        <w:t>ec</w:t>
      </w:r>
      <w:r w:rsidRPr="00E31A97">
        <w:rPr>
          <w:b/>
          <w:spacing w:val="1"/>
          <w:sz w:val="24"/>
          <w:szCs w:val="24"/>
        </w:rPr>
        <w:t>u</w:t>
      </w:r>
      <w:r w:rsidRPr="00E31A97">
        <w:rPr>
          <w:b/>
          <w:sz w:val="24"/>
          <w:szCs w:val="24"/>
        </w:rPr>
        <w:t>ri</w:t>
      </w:r>
      <w:r w:rsidRPr="00E31A97">
        <w:rPr>
          <w:b/>
          <w:spacing w:val="1"/>
          <w:sz w:val="24"/>
          <w:szCs w:val="24"/>
        </w:rPr>
        <w:t>t</w:t>
      </w:r>
      <w:r w:rsidRPr="00E31A97">
        <w:rPr>
          <w:b/>
          <w:sz w:val="24"/>
          <w:szCs w:val="24"/>
        </w:rPr>
        <w:t>y</w:t>
      </w:r>
      <w:r w:rsidRPr="00E31A97">
        <w:rPr>
          <w:b/>
          <w:spacing w:val="-1"/>
          <w:sz w:val="24"/>
          <w:szCs w:val="24"/>
        </w:rPr>
        <w:t xml:space="preserve"> </w:t>
      </w:r>
      <w:r w:rsidRPr="00E31A97">
        <w:rPr>
          <w:b/>
          <w:sz w:val="24"/>
          <w:szCs w:val="24"/>
        </w:rPr>
        <w:t>R</w:t>
      </w:r>
      <w:r w:rsidRPr="00E31A97">
        <w:rPr>
          <w:b/>
          <w:spacing w:val="-1"/>
          <w:sz w:val="24"/>
          <w:szCs w:val="24"/>
        </w:rPr>
        <w:t>e</w:t>
      </w:r>
      <w:r w:rsidRPr="00E31A97">
        <w:rPr>
          <w:b/>
          <w:sz w:val="24"/>
          <w:szCs w:val="24"/>
        </w:rPr>
        <w:t>q</w:t>
      </w:r>
      <w:r w:rsidRPr="00E31A97">
        <w:rPr>
          <w:b/>
          <w:spacing w:val="1"/>
          <w:sz w:val="24"/>
          <w:szCs w:val="24"/>
        </w:rPr>
        <w:t>u</w:t>
      </w:r>
      <w:r w:rsidRPr="00E31A97">
        <w:rPr>
          <w:b/>
          <w:sz w:val="24"/>
          <w:szCs w:val="24"/>
        </w:rPr>
        <w:t>ire</w:t>
      </w:r>
      <w:r w:rsidRPr="00E31A97">
        <w:rPr>
          <w:b/>
          <w:spacing w:val="2"/>
          <w:sz w:val="24"/>
          <w:szCs w:val="24"/>
        </w:rPr>
        <w:t>m</w:t>
      </w:r>
      <w:r w:rsidRPr="00E31A97">
        <w:rPr>
          <w:b/>
          <w:spacing w:val="-1"/>
          <w:sz w:val="24"/>
          <w:szCs w:val="24"/>
        </w:rPr>
        <w:t>e</w:t>
      </w:r>
      <w:r w:rsidRPr="00E31A97">
        <w:rPr>
          <w:b/>
          <w:spacing w:val="1"/>
          <w:sz w:val="24"/>
          <w:szCs w:val="24"/>
        </w:rPr>
        <w:t>n</w:t>
      </w:r>
      <w:r w:rsidRPr="00E31A97">
        <w:rPr>
          <w:b/>
          <w:sz w:val="24"/>
          <w:szCs w:val="24"/>
        </w:rPr>
        <w:t>ts</w:t>
      </w:r>
    </w:p>
    <w:p w:rsidR="00A76EFE" w:rsidRDefault="002A4821" w:rsidP="00B70518">
      <w:pPr>
        <w:spacing w:after="620"/>
        <w:ind w:right="1296" w:firstLine="1260"/>
        <w:jc w:val="both"/>
        <w:rPr>
          <w:sz w:val="24"/>
          <w:szCs w:val="24"/>
        </w:rPr>
      </w:pPr>
      <w:r>
        <w:rPr>
          <w:sz w:val="24"/>
          <w:szCs w:val="24"/>
        </w:rPr>
        <w:t>The</w:t>
      </w:r>
      <w:r>
        <w:rPr>
          <w:spacing w:val="6"/>
          <w:sz w:val="24"/>
          <w:szCs w:val="24"/>
        </w:rPr>
        <w:t xml:space="preserve"> </w:t>
      </w:r>
      <w:r>
        <w:rPr>
          <w:sz w:val="24"/>
          <w:szCs w:val="24"/>
        </w:rPr>
        <w:t>d</w:t>
      </w:r>
      <w:r>
        <w:rPr>
          <w:spacing w:val="-1"/>
          <w:sz w:val="24"/>
          <w:szCs w:val="24"/>
        </w:rPr>
        <w:t>a</w:t>
      </w:r>
      <w:r>
        <w:rPr>
          <w:sz w:val="24"/>
          <w:szCs w:val="24"/>
        </w:rPr>
        <w:t>ta</w:t>
      </w:r>
      <w:r>
        <w:rPr>
          <w:spacing w:val="6"/>
          <w:sz w:val="24"/>
          <w:szCs w:val="24"/>
        </w:rPr>
        <w:t xml:space="preserve"> </w:t>
      </w:r>
      <w:r>
        <w:rPr>
          <w:sz w:val="24"/>
          <w:szCs w:val="24"/>
        </w:rPr>
        <w:t>that</w:t>
      </w:r>
      <w:r>
        <w:rPr>
          <w:spacing w:val="7"/>
          <w:sz w:val="24"/>
          <w:szCs w:val="24"/>
        </w:rPr>
        <w:t xml:space="preserve"> </w:t>
      </w:r>
      <w:r>
        <w:rPr>
          <w:sz w:val="24"/>
          <w:szCs w:val="24"/>
        </w:rPr>
        <w:t>is</w:t>
      </w:r>
      <w:r>
        <w:rPr>
          <w:spacing w:val="8"/>
          <w:sz w:val="24"/>
          <w:szCs w:val="24"/>
        </w:rPr>
        <w:t xml:space="preserve"> </w:t>
      </w:r>
      <w:r>
        <w:rPr>
          <w:sz w:val="24"/>
          <w:szCs w:val="24"/>
        </w:rPr>
        <w:t>r</w:t>
      </w:r>
      <w:r>
        <w:rPr>
          <w:spacing w:val="-2"/>
          <w:sz w:val="24"/>
          <w:szCs w:val="24"/>
        </w:rPr>
        <w:t>e</w:t>
      </w:r>
      <w:r>
        <w:rPr>
          <w:spacing w:val="-1"/>
          <w:sz w:val="24"/>
          <w:szCs w:val="24"/>
        </w:rPr>
        <w:t>c</w:t>
      </w:r>
      <w:r>
        <w:rPr>
          <w:sz w:val="24"/>
          <w:szCs w:val="24"/>
        </w:rPr>
        <w:t>ogni</w:t>
      </w:r>
      <w:r>
        <w:rPr>
          <w:spacing w:val="2"/>
          <w:sz w:val="24"/>
          <w:szCs w:val="24"/>
        </w:rPr>
        <w:t>z</w:t>
      </w:r>
      <w:r>
        <w:rPr>
          <w:spacing w:val="-1"/>
          <w:sz w:val="24"/>
          <w:szCs w:val="24"/>
        </w:rPr>
        <w:t>e</w:t>
      </w:r>
      <w:r>
        <w:rPr>
          <w:sz w:val="24"/>
          <w:szCs w:val="24"/>
        </w:rPr>
        <w:t>d</w:t>
      </w:r>
      <w:r>
        <w:rPr>
          <w:spacing w:val="7"/>
          <w:sz w:val="24"/>
          <w:szCs w:val="24"/>
        </w:rPr>
        <w:t xml:space="preserve"> </w:t>
      </w:r>
      <w:r>
        <w:rPr>
          <w:spacing w:val="2"/>
          <w:sz w:val="24"/>
          <w:szCs w:val="24"/>
        </w:rPr>
        <w:t>b</w:t>
      </w:r>
      <w:r>
        <w:rPr>
          <w:sz w:val="24"/>
          <w:szCs w:val="24"/>
        </w:rPr>
        <w:t xml:space="preserve">y the </w:t>
      </w:r>
      <w:r>
        <w:rPr>
          <w:spacing w:val="2"/>
          <w:sz w:val="24"/>
          <w:szCs w:val="24"/>
        </w:rPr>
        <w:t>s</w:t>
      </w:r>
      <w:r>
        <w:rPr>
          <w:spacing w:val="-5"/>
          <w:sz w:val="24"/>
          <w:szCs w:val="24"/>
        </w:rPr>
        <w:t>y</w:t>
      </w:r>
      <w:r>
        <w:rPr>
          <w:sz w:val="24"/>
          <w:szCs w:val="24"/>
        </w:rPr>
        <w:t>stem</w:t>
      </w:r>
      <w:r>
        <w:rPr>
          <w:spacing w:val="2"/>
          <w:sz w:val="24"/>
          <w:szCs w:val="24"/>
        </w:rPr>
        <w:t xml:space="preserve"> </w:t>
      </w:r>
      <w:r>
        <w:rPr>
          <w:sz w:val="24"/>
          <w:szCs w:val="24"/>
        </w:rPr>
        <w:t>sho</w:t>
      </w:r>
      <w:r>
        <w:rPr>
          <w:spacing w:val="1"/>
          <w:sz w:val="24"/>
          <w:szCs w:val="24"/>
        </w:rPr>
        <w:t>u</w:t>
      </w:r>
      <w:r>
        <w:rPr>
          <w:sz w:val="24"/>
          <w:szCs w:val="24"/>
        </w:rPr>
        <w:t>ld</w:t>
      </w:r>
      <w:r>
        <w:rPr>
          <w:spacing w:val="3"/>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sto</w:t>
      </w:r>
      <w:r>
        <w:rPr>
          <w:spacing w:val="2"/>
          <w:sz w:val="24"/>
          <w:szCs w:val="24"/>
        </w:rPr>
        <w:t>r</w:t>
      </w:r>
      <w:r>
        <w:rPr>
          <w:spacing w:val="-1"/>
          <w:sz w:val="24"/>
          <w:szCs w:val="24"/>
        </w:rPr>
        <w:t>e</w:t>
      </w:r>
      <w:r>
        <w:rPr>
          <w:sz w:val="24"/>
          <w:szCs w:val="24"/>
        </w:rPr>
        <w:t>d</w:t>
      </w:r>
      <w:r>
        <w:rPr>
          <w:spacing w:val="2"/>
          <w:sz w:val="24"/>
          <w:szCs w:val="24"/>
        </w:rPr>
        <w:t xml:space="preserve"> </w:t>
      </w:r>
      <w:r>
        <w:rPr>
          <w:sz w:val="24"/>
          <w:szCs w:val="24"/>
        </w:rPr>
        <w:t>in</w:t>
      </w:r>
      <w:r>
        <w:rPr>
          <w:spacing w:val="3"/>
          <w:sz w:val="24"/>
          <w:szCs w:val="24"/>
        </w:rPr>
        <w:t xml:space="preserve"> </w:t>
      </w:r>
      <w:r>
        <w:rPr>
          <w:spacing w:val="-1"/>
          <w:sz w:val="24"/>
          <w:szCs w:val="24"/>
        </w:rPr>
        <w:t>a</w:t>
      </w:r>
      <w:r>
        <w:rPr>
          <w:spacing w:val="5"/>
          <w:sz w:val="24"/>
          <w:szCs w:val="24"/>
        </w:rPr>
        <w:t>n</w:t>
      </w:r>
      <w:r>
        <w:rPr>
          <w:sz w:val="24"/>
          <w:szCs w:val="24"/>
        </w:rPr>
        <w:t>y d</w:t>
      </w:r>
      <w:r>
        <w:rPr>
          <w:spacing w:val="-1"/>
          <w:sz w:val="24"/>
          <w:szCs w:val="24"/>
        </w:rPr>
        <w:t>e</w:t>
      </w:r>
      <w:r>
        <w:rPr>
          <w:sz w:val="24"/>
          <w:szCs w:val="24"/>
        </w:rPr>
        <w:t>vi</w:t>
      </w:r>
      <w:r>
        <w:rPr>
          <w:spacing w:val="2"/>
          <w:sz w:val="24"/>
          <w:szCs w:val="24"/>
        </w:rPr>
        <w:t>c</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 xml:space="preserve">it </w:t>
      </w:r>
      <w:r>
        <w:rPr>
          <w:spacing w:val="-1"/>
          <w:sz w:val="24"/>
          <w:szCs w:val="24"/>
        </w:rPr>
        <w:t>c</w:t>
      </w:r>
      <w:r>
        <w:rPr>
          <w:sz w:val="24"/>
          <w:szCs w:val="24"/>
        </w:rPr>
        <w:t>ompromis</w:t>
      </w:r>
      <w:r>
        <w:rPr>
          <w:spacing w:val="-1"/>
          <w:sz w:val="24"/>
          <w:szCs w:val="24"/>
        </w:rPr>
        <w:t>e</w:t>
      </w:r>
      <w:r>
        <w:rPr>
          <w:sz w:val="24"/>
          <w:szCs w:val="24"/>
        </w:rPr>
        <w:t>s</w:t>
      </w:r>
      <w:r>
        <w:rPr>
          <w:spacing w:val="2"/>
          <w:sz w:val="24"/>
          <w:szCs w:val="24"/>
        </w:rPr>
        <w:t xml:space="preserve"> </w:t>
      </w:r>
      <w:r>
        <w:rPr>
          <w:sz w:val="24"/>
          <w:szCs w:val="24"/>
        </w:rPr>
        <w:t>the</w:t>
      </w:r>
      <w:r>
        <w:rPr>
          <w:spacing w:val="1"/>
          <w:sz w:val="24"/>
          <w:szCs w:val="24"/>
        </w:rPr>
        <w:t xml:space="preserve"> </w:t>
      </w:r>
      <w:r>
        <w:rPr>
          <w:spacing w:val="2"/>
          <w:sz w:val="24"/>
          <w:szCs w:val="24"/>
        </w:rPr>
        <w:t>d</w:t>
      </w:r>
      <w:r>
        <w:rPr>
          <w:spacing w:val="-1"/>
          <w:sz w:val="24"/>
          <w:szCs w:val="24"/>
        </w:rPr>
        <w:t>a</w:t>
      </w:r>
      <w:r>
        <w:rPr>
          <w:sz w:val="24"/>
          <w:szCs w:val="24"/>
        </w:rPr>
        <w:t>ta</w:t>
      </w:r>
      <w:r>
        <w:rPr>
          <w:spacing w:val="4"/>
          <w:sz w:val="24"/>
          <w:szCs w:val="24"/>
        </w:rPr>
        <w:t xml:space="preserve"> </w:t>
      </w:r>
      <w:r>
        <w:rPr>
          <w:sz w:val="24"/>
          <w:szCs w:val="24"/>
        </w:rPr>
        <w:t>p</w:t>
      </w:r>
      <w:r>
        <w:rPr>
          <w:spacing w:val="-1"/>
          <w:sz w:val="24"/>
          <w:szCs w:val="24"/>
        </w:rPr>
        <w:t>r</w:t>
      </w:r>
      <w:r>
        <w:rPr>
          <w:sz w:val="24"/>
          <w:szCs w:val="24"/>
        </w:rPr>
        <w:t>iva</w:t>
      </w:r>
      <w:r>
        <w:rPr>
          <w:spacing w:val="3"/>
          <w:sz w:val="24"/>
          <w:szCs w:val="24"/>
        </w:rPr>
        <w:t>c</w:t>
      </w:r>
      <w:r>
        <w:rPr>
          <w:sz w:val="24"/>
          <w:szCs w:val="24"/>
        </w:rPr>
        <w:t>y of</w:t>
      </w:r>
      <w:r>
        <w:rPr>
          <w:spacing w:val="1"/>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r</w:t>
      </w:r>
      <w:r>
        <w:rPr>
          <w:sz w:val="24"/>
          <w:szCs w:val="24"/>
        </w:rPr>
        <w:t>i</w:t>
      </w:r>
      <w:r>
        <w:rPr>
          <w:spacing w:val="3"/>
          <w:sz w:val="24"/>
          <w:szCs w:val="24"/>
        </w:rPr>
        <w:t>v</w:t>
      </w:r>
      <w:r>
        <w:rPr>
          <w:spacing w:val="-1"/>
          <w:sz w:val="24"/>
          <w:szCs w:val="24"/>
        </w:rPr>
        <w:t>e</w:t>
      </w:r>
      <w:r>
        <w:rPr>
          <w:sz w:val="24"/>
          <w:szCs w:val="24"/>
        </w:rPr>
        <w:t>rs. R</w:t>
      </w:r>
      <w:r>
        <w:rPr>
          <w:spacing w:val="-1"/>
          <w:sz w:val="24"/>
          <w:szCs w:val="24"/>
        </w:rPr>
        <w:t>a</w:t>
      </w:r>
      <w:r>
        <w:rPr>
          <w:sz w:val="24"/>
          <w:szCs w:val="24"/>
        </w:rPr>
        <w:t>spbe</w:t>
      </w:r>
      <w:r>
        <w:rPr>
          <w:spacing w:val="-1"/>
          <w:sz w:val="24"/>
          <w:szCs w:val="24"/>
        </w:rPr>
        <w:t>r</w:t>
      </w:r>
      <w:r>
        <w:rPr>
          <w:spacing w:val="4"/>
          <w:sz w:val="24"/>
          <w:szCs w:val="24"/>
        </w:rPr>
        <w:t>r</w:t>
      </w:r>
      <w:r>
        <w:rPr>
          <w:spacing w:val="-5"/>
          <w:sz w:val="24"/>
          <w:szCs w:val="24"/>
        </w:rPr>
        <w:t>y</w:t>
      </w:r>
      <w:r>
        <w:rPr>
          <w:spacing w:val="1"/>
          <w:sz w:val="24"/>
          <w:szCs w:val="24"/>
        </w:rPr>
        <w:t>P</w:t>
      </w:r>
      <w:r>
        <w:rPr>
          <w:sz w:val="24"/>
          <w:szCs w:val="24"/>
        </w:rPr>
        <w:t>i should h</w:t>
      </w:r>
      <w:r>
        <w:rPr>
          <w:spacing w:val="-1"/>
          <w:sz w:val="24"/>
          <w:szCs w:val="24"/>
        </w:rPr>
        <w:t>a</w:t>
      </w:r>
      <w:r>
        <w:rPr>
          <w:sz w:val="24"/>
          <w:szCs w:val="24"/>
        </w:rPr>
        <w:t>ve</w:t>
      </w:r>
      <w:r>
        <w:rPr>
          <w:spacing w:val="1"/>
          <w:sz w:val="24"/>
          <w:szCs w:val="24"/>
        </w:rPr>
        <w:t xml:space="preserve"> </w:t>
      </w:r>
      <w:r>
        <w:rPr>
          <w:spacing w:val="-1"/>
          <w:sz w:val="24"/>
          <w:szCs w:val="24"/>
        </w:rPr>
        <w:t>a</w:t>
      </w:r>
      <w:r>
        <w:rPr>
          <w:sz w:val="24"/>
          <w:szCs w:val="24"/>
        </w:rPr>
        <w:t>ll r</w:t>
      </w:r>
      <w:r>
        <w:rPr>
          <w:spacing w:val="-2"/>
          <w:sz w:val="24"/>
          <w:szCs w:val="24"/>
        </w:rPr>
        <w:t>e</w:t>
      </w:r>
      <w:r>
        <w:rPr>
          <w:spacing w:val="-1"/>
          <w:sz w:val="24"/>
          <w:szCs w:val="24"/>
        </w:rPr>
        <w:t>ce</w:t>
      </w:r>
      <w:r>
        <w:rPr>
          <w:sz w:val="24"/>
          <w:szCs w:val="24"/>
        </w:rPr>
        <w:t>nt upd</w:t>
      </w:r>
      <w:r>
        <w:rPr>
          <w:spacing w:val="-1"/>
          <w:sz w:val="24"/>
          <w:szCs w:val="24"/>
        </w:rPr>
        <w:t>a</w:t>
      </w:r>
      <w:r>
        <w:rPr>
          <w:spacing w:val="3"/>
          <w:sz w:val="24"/>
          <w:szCs w:val="24"/>
        </w:rPr>
        <w:t>t</w:t>
      </w:r>
      <w:r>
        <w:rPr>
          <w:spacing w:val="-1"/>
          <w:sz w:val="24"/>
          <w:szCs w:val="24"/>
        </w:rPr>
        <w:t>e</w:t>
      </w:r>
      <w:r>
        <w:rPr>
          <w:sz w:val="24"/>
          <w:szCs w:val="24"/>
        </w:rPr>
        <w:t>s ins</w:t>
      </w:r>
      <w:r>
        <w:rPr>
          <w:spacing w:val="1"/>
          <w:sz w:val="24"/>
          <w:szCs w:val="24"/>
        </w:rPr>
        <w:t>t</w:t>
      </w:r>
      <w:r>
        <w:rPr>
          <w:spacing w:val="-1"/>
          <w:sz w:val="24"/>
          <w:szCs w:val="24"/>
        </w:rPr>
        <w:t>a</w:t>
      </w:r>
      <w:r>
        <w:rPr>
          <w:sz w:val="24"/>
          <w:szCs w:val="24"/>
        </w:rPr>
        <w:t>l</w:t>
      </w:r>
      <w:r>
        <w:rPr>
          <w:spacing w:val="1"/>
          <w:sz w:val="24"/>
          <w:szCs w:val="24"/>
        </w:rPr>
        <w:t>l</w:t>
      </w:r>
      <w:r>
        <w:rPr>
          <w:spacing w:val="-1"/>
          <w:sz w:val="24"/>
          <w:szCs w:val="24"/>
        </w:rPr>
        <w:t>e</w:t>
      </w:r>
      <w:r>
        <w:rPr>
          <w:sz w:val="24"/>
          <w:szCs w:val="24"/>
        </w:rPr>
        <w:t xml:space="preserve">d, </w:t>
      </w:r>
      <w:r>
        <w:rPr>
          <w:spacing w:val="-1"/>
          <w:sz w:val="24"/>
          <w:szCs w:val="24"/>
        </w:rPr>
        <w:t>a</w:t>
      </w:r>
      <w:r>
        <w:rPr>
          <w:sz w:val="24"/>
          <w:szCs w:val="24"/>
        </w:rPr>
        <w:t>nd h</w:t>
      </w:r>
      <w:r>
        <w:rPr>
          <w:spacing w:val="-1"/>
          <w:sz w:val="24"/>
          <w:szCs w:val="24"/>
        </w:rPr>
        <w:t>a</w:t>
      </w:r>
      <w:r>
        <w:rPr>
          <w:sz w:val="24"/>
          <w:szCs w:val="24"/>
        </w:rPr>
        <w:t>ve</w:t>
      </w:r>
      <w:r>
        <w:rPr>
          <w:spacing w:val="-1"/>
          <w:sz w:val="24"/>
          <w:szCs w:val="24"/>
        </w:rPr>
        <w:t xml:space="preserve"> </w:t>
      </w:r>
      <w:r>
        <w:rPr>
          <w:sz w:val="24"/>
          <w:szCs w:val="24"/>
        </w:rPr>
        <w:t>their</w:t>
      </w:r>
      <w:r>
        <w:rPr>
          <w:spacing w:val="-1"/>
          <w:sz w:val="24"/>
          <w:szCs w:val="24"/>
        </w:rPr>
        <w:t xml:space="preserve"> </w:t>
      </w:r>
      <w:r>
        <w:rPr>
          <w:spacing w:val="2"/>
          <w:sz w:val="24"/>
          <w:szCs w:val="24"/>
        </w:rPr>
        <w:t>s</w:t>
      </w:r>
      <w:r>
        <w:rPr>
          <w:spacing w:val="-1"/>
          <w:sz w:val="24"/>
          <w:szCs w:val="24"/>
        </w:rPr>
        <w:t>ec</w:t>
      </w:r>
      <w:r>
        <w:rPr>
          <w:sz w:val="24"/>
          <w:szCs w:val="24"/>
        </w:rPr>
        <w:t>u</w:t>
      </w:r>
      <w:r>
        <w:rPr>
          <w:spacing w:val="-1"/>
          <w:sz w:val="24"/>
          <w:szCs w:val="24"/>
        </w:rPr>
        <w:t>r</w:t>
      </w:r>
      <w:r>
        <w:rPr>
          <w:sz w:val="24"/>
          <w:szCs w:val="24"/>
        </w:rPr>
        <w:t>i</w:t>
      </w:r>
      <w:r>
        <w:rPr>
          <w:spacing w:val="6"/>
          <w:sz w:val="24"/>
          <w:szCs w:val="24"/>
        </w:rPr>
        <w:t>t</w:t>
      </w:r>
      <w:r>
        <w:rPr>
          <w:sz w:val="24"/>
          <w:szCs w:val="24"/>
        </w:rPr>
        <w:t>y</w:t>
      </w:r>
      <w:r>
        <w:rPr>
          <w:spacing w:val="-5"/>
          <w:sz w:val="24"/>
          <w:szCs w:val="24"/>
        </w:rPr>
        <w:t xml:space="preserve"> </w:t>
      </w:r>
      <w:r>
        <w:rPr>
          <w:spacing w:val="2"/>
          <w:sz w:val="24"/>
          <w:szCs w:val="24"/>
        </w:rPr>
        <w:t>n</w:t>
      </w:r>
      <w:r>
        <w:rPr>
          <w:sz w:val="24"/>
          <w:szCs w:val="24"/>
        </w:rPr>
        <w:t>ot comp</w:t>
      </w:r>
      <w:r>
        <w:rPr>
          <w:spacing w:val="-1"/>
          <w:sz w:val="24"/>
          <w:szCs w:val="24"/>
        </w:rPr>
        <w:t>r</w:t>
      </w:r>
      <w:r>
        <w:rPr>
          <w:sz w:val="24"/>
          <w:szCs w:val="24"/>
        </w:rPr>
        <w:t>om</w:t>
      </w:r>
      <w:r>
        <w:rPr>
          <w:spacing w:val="1"/>
          <w:sz w:val="24"/>
          <w:szCs w:val="24"/>
        </w:rPr>
        <w:t>i</w:t>
      </w:r>
      <w:r>
        <w:rPr>
          <w:sz w:val="24"/>
          <w:szCs w:val="24"/>
        </w:rPr>
        <w:t>s</w:t>
      </w:r>
      <w:r>
        <w:rPr>
          <w:spacing w:val="-1"/>
          <w:sz w:val="24"/>
          <w:szCs w:val="24"/>
        </w:rPr>
        <w:t>e</w:t>
      </w:r>
      <w:r>
        <w:rPr>
          <w:sz w:val="24"/>
          <w:szCs w:val="24"/>
        </w:rPr>
        <w:t xml:space="preserve">d </w:t>
      </w:r>
      <w:r>
        <w:rPr>
          <w:spacing w:val="2"/>
          <w:sz w:val="24"/>
          <w:szCs w:val="24"/>
        </w:rPr>
        <w:t>b</w:t>
      </w:r>
      <w:r>
        <w:rPr>
          <w:sz w:val="24"/>
          <w:szCs w:val="24"/>
        </w:rPr>
        <w:t>y</w:t>
      </w:r>
      <w:r>
        <w:rPr>
          <w:spacing w:val="-5"/>
          <w:sz w:val="24"/>
          <w:szCs w:val="24"/>
        </w:rPr>
        <w:t xml:space="preserve"> </w:t>
      </w:r>
      <w:r>
        <w:rPr>
          <w:sz w:val="24"/>
          <w:szCs w:val="24"/>
        </w:rPr>
        <w:t>viru</w:t>
      </w:r>
      <w:r>
        <w:rPr>
          <w:spacing w:val="2"/>
          <w:sz w:val="24"/>
          <w:szCs w:val="24"/>
        </w:rPr>
        <w:t>s</w:t>
      </w:r>
      <w:r>
        <w:rPr>
          <w:spacing w:val="-1"/>
          <w:sz w:val="24"/>
          <w:szCs w:val="24"/>
        </w:rPr>
        <w:t>e</w:t>
      </w:r>
      <w:r>
        <w:rPr>
          <w:sz w:val="24"/>
          <w:szCs w:val="24"/>
        </w:rPr>
        <w:t>s.</w:t>
      </w:r>
    </w:p>
    <w:p w:rsidR="00A76EFE" w:rsidRDefault="002A4821" w:rsidP="00B70518">
      <w:pPr>
        <w:spacing w:after="620"/>
        <w:ind w:right="1296"/>
        <w:rPr>
          <w:sz w:val="24"/>
          <w:szCs w:val="24"/>
        </w:rPr>
      </w:pPr>
      <w:r>
        <w:rPr>
          <w:b/>
          <w:sz w:val="24"/>
          <w:szCs w:val="24"/>
        </w:rPr>
        <w:t xml:space="preserve">2.2.6.3 </w:t>
      </w:r>
      <w:r>
        <w:rPr>
          <w:b/>
          <w:spacing w:val="1"/>
          <w:sz w:val="24"/>
          <w:szCs w:val="24"/>
        </w:rPr>
        <w:t>S</w:t>
      </w:r>
      <w:r>
        <w:rPr>
          <w:b/>
          <w:sz w:val="24"/>
          <w:szCs w:val="24"/>
        </w:rPr>
        <w:t>o</w:t>
      </w:r>
      <w:r>
        <w:rPr>
          <w:b/>
          <w:spacing w:val="1"/>
          <w:sz w:val="24"/>
          <w:szCs w:val="24"/>
        </w:rPr>
        <w:t>f</w:t>
      </w:r>
      <w:r>
        <w:rPr>
          <w:b/>
          <w:spacing w:val="-3"/>
          <w:sz w:val="24"/>
          <w:szCs w:val="24"/>
        </w:rPr>
        <w:t>t</w:t>
      </w:r>
      <w:r>
        <w:rPr>
          <w:b/>
          <w:spacing w:val="2"/>
          <w:sz w:val="24"/>
          <w:szCs w:val="24"/>
        </w:rPr>
        <w:t>w</w:t>
      </w:r>
      <w:r>
        <w:rPr>
          <w:b/>
          <w:sz w:val="24"/>
          <w:szCs w:val="24"/>
        </w:rPr>
        <w:t>a</w:t>
      </w:r>
      <w:r>
        <w:rPr>
          <w:b/>
          <w:spacing w:val="-1"/>
          <w:sz w:val="24"/>
          <w:szCs w:val="24"/>
        </w:rPr>
        <w:t>r</w:t>
      </w:r>
      <w:r>
        <w:rPr>
          <w:b/>
          <w:sz w:val="24"/>
          <w:szCs w:val="24"/>
        </w:rPr>
        <w:t>e</w:t>
      </w:r>
      <w:r>
        <w:rPr>
          <w:b/>
          <w:spacing w:val="-1"/>
          <w:sz w:val="24"/>
          <w:szCs w:val="24"/>
        </w:rPr>
        <w:t xml:space="preserve"> </w:t>
      </w:r>
      <w:r>
        <w:rPr>
          <w:b/>
          <w:sz w:val="24"/>
          <w:szCs w:val="24"/>
        </w:rPr>
        <w:t>Q</w:t>
      </w:r>
      <w:r>
        <w:rPr>
          <w:b/>
          <w:spacing w:val="1"/>
          <w:sz w:val="24"/>
          <w:szCs w:val="24"/>
        </w:rPr>
        <w:t>u</w:t>
      </w:r>
      <w:r>
        <w:rPr>
          <w:b/>
          <w:sz w:val="24"/>
          <w:szCs w:val="24"/>
        </w:rPr>
        <w:t>al</w:t>
      </w:r>
      <w:r>
        <w:rPr>
          <w:b/>
          <w:spacing w:val="1"/>
          <w:sz w:val="24"/>
          <w:szCs w:val="24"/>
        </w:rPr>
        <w:t>i</w:t>
      </w:r>
      <w:r>
        <w:rPr>
          <w:b/>
          <w:sz w:val="24"/>
          <w:szCs w:val="24"/>
        </w:rPr>
        <w:t xml:space="preserve">ty </w:t>
      </w:r>
      <w:r>
        <w:rPr>
          <w:b/>
          <w:spacing w:val="-1"/>
          <w:sz w:val="24"/>
          <w:szCs w:val="24"/>
        </w:rPr>
        <w:t>A</w:t>
      </w:r>
      <w:r>
        <w:rPr>
          <w:b/>
          <w:sz w:val="24"/>
          <w:szCs w:val="24"/>
        </w:rPr>
        <w:t>t</w:t>
      </w:r>
      <w:r>
        <w:rPr>
          <w:b/>
          <w:spacing w:val="-1"/>
          <w:sz w:val="24"/>
          <w:szCs w:val="24"/>
        </w:rPr>
        <w:t>tr</w:t>
      </w:r>
      <w:r>
        <w:rPr>
          <w:b/>
          <w:sz w:val="24"/>
          <w:szCs w:val="24"/>
        </w:rPr>
        <w:t>i</w:t>
      </w:r>
      <w:r>
        <w:rPr>
          <w:b/>
          <w:spacing w:val="1"/>
          <w:sz w:val="24"/>
          <w:szCs w:val="24"/>
        </w:rPr>
        <w:t>bu</w:t>
      </w:r>
      <w:r>
        <w:rPr>
          <w:b/>
          <w:sz w:val="24"/>
          <w:szCs w:val="24"/>
        </w:rPr>
        <w:t>t</w:t>
      </w:r>
      <w:r>
        <w:rPr>
          <w:b/>
          <w:spacing w:val="-2"/>
          <w:sz w:val="24"/>
          <w:szCs w:val="24"/>
        </w:rPr>
        <w:t>e</w:t>
      </w:r>
      <w:r>
        <w:rPr>
          <w:b/>
          <w:sz w:val="24"/>
          <w:szCs w:val="24"/>
        </w:rPr>
        <w:t>s</w:t>
      </w:r>
    </w:p>
    <w:p w:rsidR="00A76EFE" w:rsidRDefault="002A4821" w:rsidP="00B70518">
      <w:pPr>
        <w:spacing w:after="620"/>
        <w:ind w:right="1296" w:firstLine="1260"/>
        <w:jc w:val="both"/>
        <w:rPr>
          <w:sz w:val="24"/>
          <w:szCs w:val="24"/>
        </w:rPr>
        <w:sectPr w:rsidR="00A76EFE" w:rsidSect="004B1855">
          <w:type w:val="nextColumn"/>
          <w:pgSz w:w="12240" w:h="15840"/>
          <w:pgMar w:top="1440" w:right="1440" w:bottom="1440" w:left="2160" w:header="582" w:footer="0" w:gutter="0"/>
          <w:cols w:space="720"/>
        </w:sectPr>
      </w:pPr>
      <w:r>
        <w:rPr>
          <w:spacing w:val="-1"/>
          <w:sz w:val="24"/>
          <w:szCs w:val="24"/>
        </w:rPr>
        <w:t>F</w:t>
      </w:r>
      <w:r>
        <w:rPr>
          <w:sz w:val="24"/>
          <w:szCs w:val="24"/>
        </w:rPr>
        <w:t>le</w:t>
      </w:r>
      <w:r>
        <w:rPr>
          <w:spacing w:val="2"/>
          <w:sz w:val="24"/>
          <w:szCs w:val="24"/>
        </w:rPr>
        <w:t>x</w:t>
      </w:r>
      <w:r>
        <w:rPr>
          <w:sz w:val="24"/>
          <w:szCs w:val="24"/>
        </w:rPr>
        <w:t>ib</w:t>
      </w:r>
      <w:r>
        <w:rPr>
          <w:spacing w:val="1"/>
          <w:sz w:val="24"/>
          <w:szCs w:val="24"/>
        </w:rPr>
        <w:t>i</w:t>
      </w:r>
      <w:r>
        <w:rPr>
          <w:sz w:val="24"/>
          <w:szCs w:val="24"/>
        </w:rPr>
        <w:t>l</w:t>
      </w:r>
      <w:r>
        <w:rPr>
          <w:spacing w:val="1"/>
          <w:sz w:val="24"/>
          <w:szCs w:val="24"/>
        </w:rPr>
        <w:t>i</w:t>
      </w:r>
      <w:r>
        <w:rPr>
          <w:sz w:val="24"/>
          <w:szCs w:val="24"/>
        </w:rPr>
        <w:t>t</w:t>
      </w:r>
      <w:r>
        <w:rPr>
          <w:spacing w:val="-21"/>
          <w:sz w:val="24"/>
          <w:szCs w:val="24"/>
        </w:rPr>
        <w:t>y</w:t>
      </w:r>
      <w:r>
        <w:rPr>
          <w:sz w:val="24"/>
          <w:szCs w:val="24"/>
        </w:rPr>
        <w:t xml:space="preserve">, </w:t>
      </w:r>
      <w:r>
        <w:rPr>
          <w:spacing w:val="1"/>
          <w:sz w:val="24"/>
          <w:szCs w:val="24"/>
        </w:rPr>
        <w:t>r</w:t>
      </w:r>
      <w:r>
        <w:rPr>
          <w:spacing w:val="-1"/>
          <w:sz w:val="24"/>
          <w:szCs w:val="24"/>
        </w:rPr>
        <w:t>e</w:t>
      </w:r>
      <w:r>
        <w:rPr>
          <w:sz w:val="24"/>
          <w:szCs w:val="24"/>
        </w:rPr>
        <w:t>usabili</w:t>
      </w:r>
      <w:r>
        <w:rPr>
          <w:spacing w:val="3"/>
          <w:sz w:val="24"/>
          <w:szCs w:val="24"/>
        </w:rPr>
        <w:t>t</w:t>
      </w:r>
      <w:r>
        <w:rPr>
          <w:spacing w:val="-19"/>
          <w:sz w:val="24"/>
          <w:szCs w:val="24"/>
        </w:rPr>
        <w:t>y</w:t>
      </w:r>
      <w:r>
        <w:rPr>
          <w:sz w:val="24"/>
          <w:szCs w:val="24"/>
        </w:rPr>
        <w:t xml:space="preserve">, </w:t>
      </w:r>
      <w:r>
        <w:rPr>
          <w:spacing w:val="1"/>
          <w:sz w:val="24"/>
          <w:szCs w:val="24"/>
        </w:rPr>
        <w:t>r</w:t>
      </w:r>
      <w:r>
        <w:rPr>
          <w:sz w:val="24"/>
          <w:szCs w:val="24"/>
        </w:rPr>
        <w:t>obus</w:t>
      </w:r>
      <w:r>
        <w:rPr>
          <w:spacing w:val="3"/>
          <w:sz w:val="24"/>
          <w:szCs w:val="24"/>
        </w:rPr>
        <w:t>t</w:t>
      </w:r>
      <w:r>
        <w:rPr>
          <w:sz w:val="24"/>
          <w:szCs w:val="24"/>
        </w:rPr>
        <w:t>n</w:t>
      </w:r>
      <w:r>
        <w:rPr>
          <w:spacing w:val="-1"/>
          <w:sz w:val="24"/>
          <w:szCs w:val="24"/>
        </w:rPr>
        <w:t>e</w:t>
      </w:r>
      <w:r>
        <w:rPr>
          <w:sz w:val="24"/>
          <w:szCs w:val="24"/>
        </w:rPr>
        <w:t>ss,</w:t>
      </w:r>
      <w:r>
        <w:rPr>
          <w:spacing w:val="1"/>
          <w:sz w:val="24"/>
          <w:szCs w:val="24"/>
        </w:rPr>
        <w:t xml:space="preserve"> </w:t>
      </w:r>
      <w:r>
        <w:rPr>
          <w:spacing w:val="-1"/>
          <w:sz w:val="24"/>
          <w:szCs w:val="24"/>
        </w:rPr>
        <w:t>a</w:t>
      </w:r>
      <w:r>
        <w:rPr>
          <w:sz w:val="24"/>
          <w:szCs w:val="24"/>
        </w:rPr>
        <w:t>nd maintain</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 of</w:t>
      </w:r>
      <w:r>
        <w:rPr>
          <w:spacing w:val="4"/>
          <w:sz w:val="24"/>
          <w:szCs w:val="24"/>
        </w:rPr>
        <w:t xml:space="preserve"> </w:t>
      </w:r>
      <w:r>
        <w:rPr>
          <w:sz w:val="24"/>
          <w:szCs w:val="24"/>
        </w:rPr>
        <w:t>the</w:t>
      </w:r>
      <w:r>
        <w:rPr>
          <w:spacing w:val="4"/>
          <w:sz w:val="24"/>
          <w:szCs w:val="24"/>
        </w:rPr>
        <w:t xml:space="preserve"> </w:t>
      </w:r>
      <w:r>
        <w:rPr>
          <w:spacing w:val="5"/>
          <w:sz w:val="24"/>
          <w:szCs w:val="24"/>
        </w:rPr>
        <w:t>s</w:t>
      </w:r>
      <w:r>
        <w:rPr>
          <w:spacing w:val="-2"/>
          <w:sz w:val="24"/>
          <w:szCs w:val="24"/>
        </w:rPr>
        <w:t>y</w:t>
      </w:r>
      <w:r>
        <w:rPr>
          <w:sz w:val="24"/>
          <w:szCs w:val="24"/>
        </w:rPr>
        <w:t>stem</w:t>
      </w:r>
      <w:r>
        <w:rPr>
          <w:spacing w:val="5"/>
          <w:sz w:val="24"/>
          <w:szCs w:val="24"/>
        </w:rPr>
        <w:t xml:space="preserve"> </w:t>
      </w:r>
      <w:r>
        <w:rPr>
          <w:sz w:val="24"/>
          <w:szCs w:val="24"/>
        </w:rPr>
        <w:t>should</w:t>
      </w:r>
      <w:r>
        <w:rPr>
          <w:spacing w:val="5"/>
          <w:sz w:val="24"/>
          <w:szCs w:val="24"/>
        </w:rPr>
        <w:t xml:space="preserve"> </w:t>
      </w:r>
      <w:r>
        <w:rPr>
          <w:sz w:val="24"/>
          <w:szCs w:val="24"/>
        </w:rPr>
        <w:t>be</w:t>
      </w:r>
      <w:r>
        <w:rPr>
          <w:spacing w:val="4"/>
          <w:sz w:val="24"/>
          <w:szCs w:val="24"/>
        </w:rPr>
        <w:t xml:space="preserve"> </w:t>
      </w:r>
      <w:r>
        <w:rPr>
          <w:sz w:val="24"/>
          <w:szCs w:val="24"/>
        </w:rPr>
        <w:t>ma</w:t>
      </w:r>
      <w:r>
        <w:rPr>
          <w:spacing w:val="2"/>
          <w:sz w:val="24"/>
          <w:szCs w:val="24"/>
        </w:rPr>
        <w:t>x</w:t>
      </w:r>
      <w:r>
        <w:rPr>
          <w:sz w:val="24"/>
          <w:szCs w:val="24"/>
        </w:rPr>
        <w:t>i</w:t>
      </w:r>
      <w:r>
        <w:rPr>
          <w:spacing w:val="1"/>
          <w:sz w:val="24"/>
          <w:szCs w:val="24"/>
        </w:rPr>
        <w:t>m</w:t>
      </w:r>
      <w:r>
        <w:rPr>
          <w:spacing w:val="-2"/>
          <w:sz w:val="24"/>
          <w:szCs w:val="24"/>
        </w:rPr>
        <w:t>i</w:t>
      </w:r>
      <w:r>
        <w:rPr>
          <w:spacing w:val="-1"/>
          <w:sz w:val="24"/>
          <w:szCs w:val="24"/>
        </w:rPr>
        <w:t>ze</w:t>
      </w:r>
      <w:r>
        <w:rPr>
          <w:sz w:val="24"/>
          <w:szCs w:val="24"/>
        </w:rPr>
        <w:t>d, in</w:t>
      </w:r>
      <w:r>
        <w:rPr>
          <w:spacing w:val="2"/>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r to</w:t>
      </w:r>
      <w:r>
        <w:rPr>
          <w:spacing w:val="2"/>
          <w:sz w:val="24"/>
          <w:szCs w:val="24"/>
        </w:rPr>
        <w:t xml:space="preserve"> d</w:t>
      </w:r>
      <w:r>
        <w:rPr>
          <w:spacing w:val="-1"/>
          <w:sz w:val="24"/>
          <w:szCs w:val="24"/>
        </w:rPr>
        <w:t>e</w:t>
      </w:r>
      <w:r>
        <w:rPr>
          <w:sz w:val="24"/>
          <w:szCs w:val="24"/>
        </w:rPr>
        <w:t>te</w:t>
      </w:r>
      <w:r>
        <w:rPr>
          <w:spacing w:val="-1"/>
          <w:sz w:val="24"/>
          <w:szCs w:val="24"/>
        </w:rPr>
        <w:t>c</w:t>
      </w:r>
      <w:r>
        <w:rPr>
          <w:sz w:val="24"/>
          <w:szCs w:val="24"/>
        </w:rPr>
        <w:t>t</w:t>
      </w:r>
      <w:r>
        <w:rPr>
          <w:spacing w:val="2"/>
          <w:sz w:val="24"/>
          <w:szCs w:val="24"/>
        </w:rPr>
        <w:t xml:space="preserve"> </w:t>
      </w:r>
      <w:r>
        <w:rPr>
          <w:spacing w:val="-1"/>
          <w:sz w:val="24"/>
          <w:szCs w:val="24"/>
        </w:rPr>
        <w:t>a</w:t>
      </w:r>
      <w:r>
        <w:rPr>
          <w:spacing w:val="5"/>
          <w:sz w:val="24"/>
          <w:szCs w:val="24"/>
        </w:rPr>
        <w:t>n</w:t>
      </w:r>
      <w:r>
        <w:rPr>
          <w:sz w:val="24"/>
          <w:szCs w:val="24"/>
        </w:rPr>
        <w:t>y</w:t>
      </w:r>
      <w:r>
        <w:rPr>
          <w:spacing w:val="1"/>
          <w:sz w:val="24"/>
          <w:szCs w:val="24"/>
        </w:rPr>
        <w:t xml:space="preserve"> </w:t>
      </w:r>
      <w:r>
        <w:rPr>
          <w:sz w:val="24"/>
          <w:szCs w:val="24"/>
        </w:rPr>
        <w:t>kind</w:t>
      </w:r>
      <w:r>
        <w:rPr>
          <w:spacing w:val="2"/>
          <w:sz w:val="24"/>
          <w:szCs w:val="24"/>
        </w:rPr>
        <w:t xml:space="preserve"> </w:t>
      </w:r>
      <w:r>
        <w:rPr>
          <w:sz w:val="24"/>
          <w:szCs w:val="24"/>
        </w:rPr>
        <w:t>of fa</w:t>
      </w:r>
      <w:r>
        <w:rPr>
          <w:spacing w:val="-1"/>
          <w:sz w:val="24"/>
          <w:szCs w:val="24"/>
        </w:rPr>
        <w:t>c</w:t>
      </w:r>
      <w:r>
        <w:rPr>
          <w:sz w:val="24"/>
          <w:szCs w:val="24"/>
        </w:rPr>
        <w:t>e</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i</w:t>
      </w:r>
      <w:r>
        <w:rPr>
          <w:spacing w:val="1"/>
          <w:sz w:val="24"/>
          <w:szCs w:val="24"/>
        </w:rPr>
        <w:t>t</w:t>
      </w:r>
      <w:r>
        <w:rPr>
          <w:sz w:val="24"/>
          <w:szCs w:val="24"/>
        </w:rPr>
        <w:t>s</w:t>
      </w:r>
      <w:r>
        <w:rPr>
          <w:spacing w:val="1"/>
          <w:sz w:val="24"/>
          <w:szCs w:val="24"/>
        </w:rPr>
        <w:t xml:space="preserve"> </w:t>
      </w:r>
      <w:r>
        <w:rPr>
          <w:sz w:val="24"/>
          <w:szCs w:val="24"/>
        </w:rPr>
        <w:t>fa</w:t>
      </w:r>
      <w:r>
        <w:rPr>
          <w:spacing w:val="1"/>
          <w:sz w:val="24"/>
          <w:szCs w:val="24"/>
        </w:rPr>
        <w:t>c</w:t>
      </w:r>
      <w:r>
        <w:rPr>
          <w:sz w:val="24"/>
          <w:szCs w:val="24"/>
        </w:rPr>
        <w:t>ial f</w:t>
      </w:r>
      <w:r>
        <w:rPr>
          <w:spacing w:val="-2"/>
          <w:sz w:val="24"/>
          <w:szCs w:val="24"/>
        </w:rPr>
        <w:t>e</w:t>
      </w:r>
      <w:r>
        <w:rPr>
          <w:spacing w:val="-1"/>
          <w:sz w:val="24"/>
          <w:szCs w:val="24"/>
        </w:rPr>
        <w:t>a</w:t>
      </w:r>
      <w:r>
        <w:rPr>
          <w:sz w:val="24"/>
          <w:szCs w:val="24"/>
        </w:rPr>
        <w:t>tu</w:t>
      </w:r>
      <w:r>
        <w:rPr>
          <w:spacing w:val="2"/>
          <w:sz w:val="24"/>
          <w:szCs w:val="24"/>
        </w:rPr>
        <w:t>r</w:t>
      </w:r>
      <w:r>
        <w:rPr>
          <w:spacing w:val="-1"/>
          <w:sz w:val="24"/>
          <w:szCs w:val="24"/>
        </w:rPr>
        <w:t>e</w:t>
      </w:r>
      <w:r w:rsidR="00E31A97">
        <w:rPr>
          <w:sz w:val="24"/>
          <w:szCs w:val="24"/>
        </w:rPr>
        <w:t>s.</w:t>
      </w:r>
    </w:p>
    <w:p w:rsidR="00E31A97" w:rsidRDefault="00E31A97" w:rsidP="00E31A97">
      <w:pPr>
        <w:spacing w:after="620"/>
        <w:ind w:right="1296"/>
        <w:jc w:val="center"/>
        <w:rPr>
          <w:b/>
          <w:spacing w:val="-1"/>
          <w:sz w:val="28"/>
          <w:szCs w:val="28"/>
        </w:rPr>
      </w:pPr>
    </w:p>
    <w:p w:rsidR="00E31A97" w:rsidRDefault="00E31A97" w:rsidP="00E31A97">
      <w:pPr>
        <w:spacing w:after="620"/>
        <w:ind w:right="1296"/>
        <w:jc w:val="center"/>
        <w:rPr>
          <w:b/>
          <w:spacing w:val="-1"/>
          <w:sz w:val="28"/>
          <w:szCs w:val="28"/>
        </w:rPr>
      </w:pPr>
    </w:p>
    <w:p w:rsidR="00E31A97" w:rsidRDefault="00E31A97" w:rsidP="00E31A97">
      <w:pPr>
        <w:spacing w:after="620"/>
        <w:ind w:right="1296"/>
        <w:jc w:val="center"/>
        <w:rPr>
          <w:b/>
          <w:spacing w:val="-1"/>
          <w:sz w:val="28"/>
          <w:szCs w:val="28"/>
        </w:rPr>
      </w:pPr>
    </w:p>
    <w:p w:rsidR="00E31A97" w:rsidRDefault="00E31A97" w:rsidP="00E31A97">
      <w:pPr>
        <w:spacing w:after="620"/>
        <w:ind w:right="1296"/>
        <w:jc w:val="center"/>
        <w:rPr>
          <w:b/>
          <w:spacing w:val="-1"/>
          <w:sz w:val="28"/>
          <w:szCs w:val="28"/>
        </w:rPr>
      </w:pPr>
    </w:p>
    <w:p w:rsidR="00E31A97" w:rsidRDefault="002A4821" w:rsidP="00E31A97">
      <w:pPr>
        <w:spacing w:after="620"/>
        <w:ind w:right="1296"/>
        <w:jc w:val="center"/>
        <w:rPr>
          <w:b/>
          <w:sz w:val="28"/>
          <w:szCs w:val="28"/>
        </w:rPr>
      </w:pPr>
      <w:r>
        <w:rPr>
          <w:b/>
          <w:spacing w:val="-1"/>
          <w:sz w:val="28"/>
          <w:szCs w:val="28"/>
        </w:rPr>
        <w:t>C</w:t>
      </w:r>
      <w:r>
        <w:rPr>
          <w:b/>
          <w:sz w:val="28"/>
          <w:szCs w:val="28"/>
        </w:rPr>
        <w:t>H</w:t>
      </w:r>
      <w:r>
        <w:rPr>
          <w:b/>
          <w:spacing w:val="-1"/>
          <w:sz w:val="28"/>
          <w:szCs w:val="28"/>
        </w:rPr>
        <w:t>AP</w:t>
      </w:r>
      <w:r>
        <w:rPr>
          <w:b/>
          <w:spacing w:val="2"/>
          <w:sz w:val="28"/>
          <w:szCs w:val="28"/>
        </w:rPr>
        <w:t>T</w:t>
      </w:r>
      <w:r>
        <w:rPr>
          <w:b/>
          <w:sz w:val="28"/>
          <w:szCs w:val="28"/>
        </w:rPr>
        <w:t>ER</w:t>
      </w:r>
      <w:r>
        <w:rPr>
          <w:b/>
          <w:spacing w:val="-1"/>
          <w:sz w:val="28"/>
          <w:szCs w:val="28"/>
        </w:rPr>
        <w:t xml:space="preserve"> </w:t>
      </w:r>
      <w:r>
        <w:rPr>
          <w:b/>
          <w:sz w:val="28"/>
          <w:szCs w:val="28"/>
        </w:rPr>
        <w:t>3</w:t>
      </w:r>
    </w:p>
    <w:p w:rsidR="00A76EFE" w:rsidRDefault="002A4821" w:rsidP="00E31A97">
      <w:pPr>
        <w:spacing w:after="620"/>
        <w:ind w:right="1296"/>
        <w:jc w:val="center"/>
        <w:rPr>
          <w:sz w:val="28"/>
          <w:szCs w:val="28"/>
        </w:rPr>
        <w:sectPr w:rsidR="00A76EFE" w:rsidSect="004B1855">
          <w:type w:val="nextColumn"/>
          <w:pgSz w:w="12240" w:h="15840"/>
          <w:pgMar w:top="1440" w:right="1440" w:bottom="1440" w:left="2160" w:header="582" w:footer="0" w:gutter="0"/>
          <w:cols w:space="720"/>
        </w:sectPr>
      </w:pPr>
      <w:r>
        <w:rPr>
          <w:b/>
          <w:sz w:val="28"/>
          <w:szCs w:val="28"/>
        </w:rPr>
        <w:t>S</w:t>
      </w:r>
      <w:r>
        <w:rPr>
          <w:b/>
          <w:spacing w:val="-1"/>
          <w:sz w:val="28"/>
          <w:szCs w:val="28"/>
        </w:rPr>
        <w:t>Y</w:t>
      </w:r>
      <w:r>
        <w:rPr>
          <w:b/>
          <w:sz w:val="28"/>
          <w:szCs w:val="28"/>
        </w:rPr>
        <w:t>ST</w:t>
      </w:r>
      <w:r>
        <w:rPr>
          <w:b/>
          <w:spacing w:val="2"/>
          <w:sz w:val="28"/>
          <w:szCs w:val="28"/>
        </w:rPr>
        <w:t>E</w:t>
      </w:r>
      <w:r>
        <w:rPr>
          <w:b/>
          <w:sz w:val="28"/>
          <w:szCs w:val="28"/>
        </w:rPr>
        <w:t>M</w:t>
      </w:r>
      <w:r>
        <w:rPr>
          <w:b/>
          <w:spacing w:val="-1"/>
          <w:sz w:val="28"/>
          <w:szCs w:val="28"/>
        </w:rPr>
        <w:t xml:space="preserve"> </w:t>
      </w:r>
      <w:r>
        <w:rPr>
          <w:b/>
          <w:spacing w:val="-2"/>
          <w:sz w:val="28"/>
          <w:szCs w:val="28"/>
        </w:rPr>
        <w:t>D</w:t>
      </w:r>
      <w:r>
        <w:rPr>
          <w:b/>
          <w:sz w:val="28"/>
          <w:szCs w:val="28"/>
        </w:rPr>
        <w:t>ES</w:t>
      </w:r>
      <w:r>
        <w:rPr>
          <w:b/>
          <w:spacing w:val="1"/>
          <w:sz w:val="28"/>
          <w:szCs w:val="28"/>
        </w:rPr>
        <w:t>I</w:t>
      </w:r>
      <w:r w:rsidR="00E31A97">
        <w:rPr>
          <w:b/>
          <w:sz w:val="28"/>
          <w:szCs w:val="28"/>
        </w:rPr>
        <w:t>GN</w:t>
      </w:r>
    </w:p>
    <w:p w:rsidR="00A76EFE" w:rsidRPr="00E31A97" w:rsidRDefault="002A4821" w:rsidP="009146C5">
      <w:pPr>
        <w:spacing w:after="620"/>
        <w:ind w:right="1296"/>
        <w:jc w:val="center"/>
        <w:rPr>
          <w:sz w:val="32"/>
          <w:szCs w:val="32"/>
        </w:rPr>
      </w:pPr>
      <w:r>
        <w:rPr>
          <w:b/>
          <w:spacing w:val="1"/>
          <w:sz w:val="32"/>
          <w:szCs w:val="32"/>
        </w:rPr>
        <w:lastRenderedPageBreak/>
        <w:t>3</w:t>
      </w:r>
      <w:r>
        <w:rPr>
          <w:b/>
          <w:sz w:val="32"/>
          <w:szCs w:val="32"/>
        </w:rPr>
        <w:t>.</w:t>
      </w:r>
      <w:r>
        <w:rPr>
          <w:b/>
          <w:spacing w:val="-3"/>
          <w:sz w:val="32"/>
          <w:szCs w:val="32"/>
        </w:rPr>
        <w:t xml:space="preserve"> </w:t>
      </w:r>
      <w:r>
        <w:rPr>
          <w:b/>
          <w:sz w:val="32"/>
          <w:szCs w:val="32"/>
        </w:rPr>
        <w:t>SYST</w:t>
      </w:r>
      <w:r>
        <w:rPr>
          <w:b/>
          <w:spacing w:val="1"/>
          <w:sz w:val="32"/>
          <w:szCs w:val="32"/>
        </w:rPr>
        <w:t>E</w:t>
      </w:r>
      <w:r>
        <w:rPr>
          <w:b/>
          <w:sz w:val="32"/>
          <w:szCs w:val="32"/>
        </w:rPr>
        <w:t>M</w:t>
      </w:r>
      <w:r>
        <w:rPr>
          <w:b/>
          <w:spacing w:val="-13"/>
          <w:sz w:val="32"/>
          <w:szCs w:val="32"/>
        </w:rPr>
        <w:t xml:space="preserve"> </w:t>
      </w:r>
      <w:r>
        <w:rPr>
          <w:b/>
          <w:sz w:val="32"/>
          <w:szCs w:val="32"/>
        </w:rPr>
        <w:t>DE</w:t>
      </w:r>
      <w:r>
        <w:rPr>
          <w:b/>
          <w:spacing w:val="2"/>
          <w:sz w:val="32"/>
          <w:szCs w:val="32"/>
        </w:rPr>
        <w:t>S</w:t>
      </w:r>
      <w:r>
        <w:rPr>
          <w:b/>
          <w:sz w:val="32"/>
          <w:szCs w:val="32"/>
        </w:rPr>
        <w:t>IGN</w:t>
      </w:r>
    </w:p>
    <w:p w:rsidR="00A76EFE" w:rsidRDefault="002A4821" w:rsidP="002C3BE9">
      <w:pPr>
        <w:spacing w:after="620" w:line="360" w:lineRule="auto"/>
        <w:ind w:right="1296" w:firstLine="720"/>
        <w:jc w:val="both"/>
        <w:rPr>
          <w:sz w:val="24"/>
          <w:szCs w:val="24"/>
        </w:rPr>
      </w:pPr>
      <w:r>
        <w:rPr>
          <w:spacing w:val="1"/>
          <w:sz w:val="24"/>
          <w:szCs w:val="24"/>
        </w:rPr>
        <w:t>S</w:t>
      </w:r>
      <w:r>
        <w:rPr>
          <w:sz w:val="24"/>
          <w:szCs w:val="24"/>
        </w:rPr>
        <w:t>YSTEM</w:t>
      </w:r>
      <w:r>
        <w:rPr>
          <w:spacing w:val="2"/>
          <w:sz w:val="24"/>
          <w:szCs w:val="24"/>
        </w:rPr>
        <w:t xml:space="preserve"> </w:t>
      </w:r>
      <w:r>
        <w:rPr>
          <w:sz w:val="24"/>
          <w:szCs w:val="24"/>
        </w:rPr>
        <w:t>DE</w:t>
      </w:r>
      <w:r>
        <w:rPr>
          <w:spacing w:val="2"/>
          <w:sz w:val="24"/>
          <w:szCs w:val="24"/>
        </w:rPr>
        <w:t>S</w:t>
      </w:r>
      <w:r>
        <w:rPr>
          <w:spacing w:val="-6"/>
          <w:sz w:val="24"/>
          <w:szCs w:val="24"/>
        </w:rPr>
        <w:t>I</w:t>
      </w:r>
      <w:r>
        <w:rPr>
          <w:spacing w:val="2"/>
          <w:sz w:val="24"/>
          <w:szCs w:val="24"/>
        </w:rPr>
        <w:t>G</w:t>
      </w:r>
      <w:r>
        <w:rPr>
          <w:sz w:val="24"/>
          <w:szCs w:val="24"/>
        </w:rPr>
        <w:t xml:space="preserve">N </w:t>
      </w:r>
      <w:r>
        <w:rPr>
          <w:spacing w:val="2"/>
          <w:sz w:val="24"/>
          <w:szCs w:val="24"/>
        </w:rPr>
        <w:t>p</w:t>
      </w:r>
      <w:r>
        <w:rPr>
          <w:sz w:val="24"/>
          <w:szCs w:val="24"/>
        </w:rPr>
        <w:t>h</w:t>
      </w:r>
      <w:r>
        <w:rPr>
          <w:spacing w:val="-1"/>
          <w:sz w:val="24"/>
          <w:szCs w:val="24"/>
        </w:rPr>
        <w:t>a</w:t>
      </w:r>
      <w:r>
        <w:rPr>
          <w:sz w:val="24"/>
          <w:szCs w:val="24"/>
        </w:rPr>
        <w:t xml:space="preserve">se follows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sis ph</w:t>
      </w:r>
      <w:r>
        <w:rPr>
          <w:spacing w:val="-1"/>
          <w:sz w:val="24"/>
          <w:szCs w:val="24"/>
        </w:rPr>
        <w:t>a</w:t>
      </w:r>
      <w:r>
        <w:rPr>
          <w:spacing w:val="2"/>
          <w:sz w:val="24"/>
          <w:szCs w:val="24"/>
        </w:rPr>
        <w:t>s</w:t>
      </w:r>
      <w:r>
        <w:rPr>
          <w:spacing w:val="-1"/>
          <w:sz w:val="24"/>
          <w:szCs w:val="24"/>
        </w:rPr>
        <w:t>e</w:t>
      </w:r>
      <w:r>
        <w:rPr>
          <w:sz w:val="24"/>
          <w:szCs w:val="24"/>
        </w:rPr>
        <w:t>. D</w:t>
      </w:r>
      <w:r>
        <w:rPr>
          <w:spacing w:val="-1"/>
          <w:sz w:val="24"/>
          <w:szCs w:val="24"/>
        </w:rPr>
        <w:t>e</w:t>
      </w:r>
      <w:r>
        <w:rPr>
          <w:sz w:val="24"/>
          <w:szCs w:val="24"/>
        </w:rPr>
        <w:t>s</w:t>
      </w:r>
      <w:r>
        <w:rPr>
          <w:spacing w:val="3"/>
          <w:sz w:val="24"/>
          <w:szCs w:val="24"/>
        </w:rPr>
        <w:t>i</w:t>
      </w:r>
      <w:r>
        <w:rPr>
          <w:spacing w:val="-2"/>
          <w:sz w:val="24"/>
          <w:szCs w:val="24"/>
        </w:rPr>
        <w:t>g</w:t>
      </w:r>
      <w:r w:rsidR="009146C5">
        <w:rPr>
          <w:sz w:val="24"/>
          <w:szCs w:val="24"/>
        </w:rPr>
        <w:t>n</w:t>
      </w:r>
      <w:r>
        <w:rPr>
          <w:spacing w:val="4"/>
          <w:sz w:val="24"/>
          <w:szCs w:val="24"/>
        </w:rPr>
        <w:t xml:space="preserve"> </w:t>
      </w:r>
      <w:r>
        <w:rPr>
          <w:sz w:val="24"/>
          <w:szCs w:val="24"/>
        </w:rPr>
        <w:t xml:space="preserve">is </w:t>
      </w:r>
      <w:r w:rsidR="005D2A40">
        <w:rPr>
          <w:sz w:val="24"/>
          <w:szCs w:val="24"/>
        </w:rPr>
        <w:t>maintaining</w:t>
      </w:r>
      <w:r>
        <w:rPr>
          <w:sz w:val="24"/>
          <w:szCs w:val="24"/>
        </w:rPr>
        <w:t xml:space="preserve"> r</w:t>
      </w:r>
      <w:r>
        <w:rPr>
          <w:spacing w:val="-2"/>
          <w:sz w:val="24"/>
          <w:szCs w:val="24"/>
        </w:rPr>
        <w:t>e</w:t>
      </w:r>
      <w:r>
        <w:rPr>
          <w:spacing w:val="-1"/>
          <w:sz w:val="24"/>
          <w:szCs w:val="24"/>
        </w:rPr>
        <w:t>c</w:t>
      </w:r>
      <w:r>
        <w:rPr>
          <w:sz w:val="24"/>
          <w:szCs w:val="24"/>
        </w:rPr>
        <w:t>o</w:t>
      </w:r>
      <w:r>
        <w:rPr>
          <w:spacing w:val="-1"/>
          <w:sz w:val="24"/>
          <w:szCs w:val="24"/>
        </w:rPr>
        <w:t>r</w:t>
      </w:r>
      <w:r w:rsidR="005D2A40">
        <w:rPr>
          <w:sz w:val="24"/>
          <w:szCs w:val="24"/>
        </w:rPr>
        <w:t>d</w:t>
      </w:r>
      <w:r>
        <w:rPr>
          <w:spacing w:val="4"/>
          <w:sz w:val="24"/>
          <w:szCs w:val="24"/>
        </w:rPr>
        <w:t xml:space="preserve"> </w:t>
      </w:r>
      <w:r>
        <w:rPr>
          <w:sz w:val="24"/>
          <w:szCs w:val="24"/>
        </w:rPr>
        <w:t>of p</w:t>
      </w:r>
      <w:r>
        <w:rPr>
          <w:spacing w:val="-1"/>
          <w:sz w:val="24"/>
          <w:szCs w:val="24"/>
        </w:rPr>
        <w:t>r</w:t>
      </w:r>
      <w:r>
        <w:rPr>
          <w:sz w:val="24"/>
          <w:szCs w:val="24"/>
        </w:rPr>
        <w:t>oof 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3"/>
          <w:sz w:val="24"/>
          <w:szCs w:val="24"/>
        </w:rPr>
        <w:t xml:space="preserve"> </w:t>
      </w:r>
      <w:r>
        <w:rPr>
          <w:sz w:val="24"/>
          <w:szCs w:val="24"/>
        </w:rPr>
        <w:t>div</w:t>
      </w:r>
      <w:r>
        <w:rPr>
          <w:spacing w:val="1"/>
          <w:sz w:val="24"/>
          <w:szCs w:val="24"/>
        </w:rPr>
        <w:t>i</w:t>
      </w:r>
      <w:r>
        <w:rPr>
          <w:sz w:val="24"/>
          <w:szCs w:val="24"/>
        </w:rPr>
        <w:t>sions</w:t>
      </w:r>
      <w:r>
        <w:rPr>
          <w:spacing w:val="1"/>
          <w:sz w:val="24"/>
          <w:szCs w:val="24"/>
        </w:rPr>
        <w:t xml:space="preserve"> </w:t>
      </w:r>
      <w:r>
        <w:rPr>
          <w:spacing w:val="-1"/>
          <w:sz w:val="24"/>
          <w:szCs w:val="24"/>
        </w:rPr>
        <w:t>a</w:t>
      </w:r>
      <w:r>
        <w:rPr>
          <w:spacing w:val="2"/>
          <w:sz w:val="24"/>
          <w:szCs w:val="24"/>
        </w:rPr>
        <w:t>n</w:t>
      </w:r>
      <w:r>
        <w:rPr>
          <w:sz w:val="24"/>
          <w:szCs w:val="24"/>
        </w:rPr>
        <w:t>d p</w:t>
      </w:r>
      <w:r>
        <w:rPr>
          <w:spacing w:val="-1"/>
          <w:sz w:val="24"/>
          <w:szCs w:val="24"/>
        </w:rPr>
        <w:t>r</w:t>
      </w:r>
      <w:r>
        <w:rPr>
          <w:sz w:val="24"/>
          <w:szCs w:val="24"/>
        </w:rPr>
        <w:t>ovid</w:t>
      </w:r>
      <w:r>
        <w:rPr>
          <w:spacing w:val="1"/>
          <w:sz w:val="24"/>
          <w:szCs w:val="24"/>
        </w:rPr>
        <w:t>i</w:t>
      </w:r>
      <w:r>
        <w:rPr>
          <w:sz w:val="24"/>
          <w:szCs w:val="24"/>
        </w:rPr>
        <w:t>ng a</w:t>
      </w:r>
      <w:r>
        <w:rPr>
          <w:spacing w:val="2"/>
          <w:sz w:val="24"/>
          <w:szCs w:val="24"/>
        </w:rPr>
        <w:t xml:space="preserve"> </w:t>
      </w:r>
      <w:r>
        <w:rPr>
          <w:sz w:val="24"/>
          <w:szCs w:val="24"/>
        </w:rPr>
        <w:t>bluep</w:t>
      </w:r>
      <w:r>
        <w:rPr>
          <w:spacing w:val="-1"/>
          <w:sz w:val="24"/>
          <w:szCs w:val="24"/>
        </w:rPr>
        <w:t>r</w:t>
      </w:r>
      <w:r>
        <w:rPr>
          <w:sz w:val="24"/>
          <w:szCs w:val="24"/>
        </w:rPr>
        <w:t>int</w:t>
      </w:r>
      <w:r>
        <w:rPr>
          <w:spacing w:val="1"/>
          <w:sz w:val="24"/>
          <w:szCs w:val="24"/>
        </w:rPr>
        <w:t xml:space="preserve"> f</w:t>
      </w:r>
      <w:r>
        <w:rPr>
          <w:sz w:val="24"/>
          <w:szCs w:val="24"/>
        </w:rPr>
        <w:t>or the i</w:t>
      </w:r>
      <w:r>
        <w:rPr>
          <w:spacing w:val="1"/>
          <w:sz w:val="24"/>
          <w:szCs w:val="24"/>
        </w:rPr>
        <w:t>m</w:t>
      </w:r>
      <w:r>
        <w:rPr>
          <w:sz w:val="24"/>
          <w:szCs w:val="24"/>
        </w:rPr>
        <w:t>plem</w:t>
      </w:r>
      <w:r>
        <w:rPr>
          <w:spacing w:val="-1"/>
          <w:sz w:val="24"/>
          <w:szCs w:val="24"/>
        </w:rPr>
        <w:t>e</w:t>
      </w:r>
      <w:r>
        <w:rPr>
          <w:sz w:val="24"/>
          <w:szCs w:val="24"/>
        </w:rPr>
        <w:t>ntation</w:t>
      </w:r>
      <w:r>
        <w:rPr>
          <w:spacing w:val="1"/>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1"/>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 xml:space="preserve"> </w:t>
      </w:r>
      <w:r>
        <w:rPr>
          <w:sz w:val="24"/>
          <w:szCs w:val="24"/>
        </w:rPr>
        <w:t>is</w:t>
      </w:r>
      <w:r>
        <w:rPr>
          <w:spacing w:val="1"/>
          <w:sz w:val="24"/>
          <w:szCs w:val="24"/>
        </w:rPr>
        <w:t xml:space="preserve"> </w:t>
      </w:r>
      <w:r>
        <w:rPr>
          <w:sz w:val="24"/>
          <w:szCs w:val="24"/>
        </w:rPr>
        <w:t>the b</w:t>
      </w:r>
      <w:r>
        <w:rPr>
          <w:spacing w:val="-1"/>
          <w:sz w:val="24"/>
          <w:szCs w:val="24"/>
        </w:rPr>
        <w:t>r</w:t>
      </w:r>
      <w:r>
        <w:rPr>
          <w:sz w:val="24"/>
          <w:szCs w:val="24"/>
        </w:rPr>
        <w:t>id</w:t>
      </w:r>
      <w:r>
        <w:rPr>
          <w:spacing w:val="-2"/>
          <w:sz w:val="24"/>
          <w:szCs w:val="24"/>
        </w:rPr>
        <w:t>g</w:t>
      </w:r>
      <w:r>
        <w:rPr>
          <w:sz w:val="24"/>
          <w:szCs w:val="24"/>
        </w:rPr>
        <w:t>e b</w:t>
      </w:r>
      <w:r>
        <w:rPr>
          <w:spacing w:val="-1"/>
          <w:sz w:val="24"/>
          <w:szCs w:val="24"/>
        </w:rPr>
        <w:t>e</w:t>
      </w:r>
      <w:r>
        <w:rPr>
          <w:sz w:val="24"/>
          <w:szCs w:val="24"/>
        </w:rPr>
        <w:t>tw</w:t>
      </w:r>
      <w:r>
        <w:rPr>
          <w:spacing w:val="-1"/>
          <w:sz w:val="24"/>
          <w:szCs w:val="24"/>
        </w:rPr>
        <w:t>ee</w:t>
      </w:r>
      <w:r w:rsidR="005D2A40">
        <w:rPr>
          <w:sz w:val="24"/>
          <w:szCs w:val="24"/>
        </w:rPr>
        <w:t xml:space="preserve">n </w:t>
      </w:r>
      <w:r>
        <w:rPr>
          <w:spacing w:val="5"/>
          <w:sz w:val="24"/>
          <w:szCs w:val="24"/>
        </w:rPr>
        <w:t>s</w:t>
      </w:r>
      <w:r>
        <w:rPr>
          <w:spacing w:val="-5"/>
          <w:sz w:val="24"/>
          <w:szCs w:val="24"/>
        </w:rPr>
        <w:t>y</w:t>
      </w:r>
      <w:r>
        <w:rPr>
          <w:sz w:val="24"/>
          <w:szCs w:val="24"/>
        </w:rPr>
        <w:t xml:space="preserve">stem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 xml:space="preserve">sis </w:t>
      </w:r>
      <w:r>
        <w:rPr>
          <w:spacing w:val="-1"/>
          <w:sz w:val="24"/>
          <w:szCs w:val="24"/>
        </w:rPr>
        <w:t>a</w:t>
      </w:r>
      <w:r w:rsidR="005D2A40">
        <w:rPr>
          <w:sz w:val="24"/>
          <w:szCs w:val="24"/>
        </w:rPr>
        <w:t xml:space="preserve">nd </w:t>
      </w:r>
      <w:r>
        <w:rPr>
          <w:spacing w:val="5"/>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 i</w:t>
      </w:r>
      <w:r>
        <w:rPr>
          <w:spacing w:val="1"/>
          <w:sz w:val="24"/>
          <w:szCs w:val="24"/>
        </w:rPr>
        <w:t>m</w:t>
      </w:r>
      <w:r>
        <w:rPr>
          <w:sz w:val="24"/>
          <w:szCs w:val="24"/>
        </w:rPr>
        <w:t>plem</w:t>
      </w:r>
      <w:r>
        <w:rPr>
          <w:spacing w:val="-1"/>
          <w:sz w:val="24"/>
          <w:szCs w:val="24"/>
        </w:rPr>
        <w:t>e</w:t>
      </w:r>
      <w:r>
        <w:rPr>
          <w:sz w:val="24"/>
          <w:szCs w:val="24"/>
        </w:rPr>
        <w:t>ntation.</w:t>
      </w:r>
    </w:p>
    <w:p w:rsidR="00A76EFE" w:rsidRPr="00E31A97" w:rsidRDefault="002A4821" w:rsidP="005D2A40">
      <w:pPr>
        <w:spacing w:after="620" w:line="360" w:lineRule="auto"/>
        <w:ind w:right="1296" w:firstLine="720"/>
        <w:jc w:val="both"/>
        <w:rPr>
          <w:sz w:val="24"/>
          <w:szCs w:val="24"/>
        </w:rPr>
      </w:pPr>
      <w:r>
        <w:rPr>
          <w:spacing w:val="3"/>
          <w:sz w:val="24"/>
          <w:szCs w:val="24"/>
        </w:rPr>
        <w:t>S</w:t>
      </w:r>
      <w:r>
        <w:rPr>
          <w:spacing w:val="-5"/>
          <w:sz w:val="24"/>
          <w:szCs w:val="24"/>
        </w:rPr>
        <w:t>y</w:t>
      </w:r>
      <w:r>
        <w:rPr>
          <w:sz w:val="24"/>
          <w:szCs w:val="24"/>
        </w:rPr>
        <w:t>stem</w:t>
      </w:r>
      <w:r>
        <w:rPr>
          <w:spacing w:val="2"/>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 xml:space="preserve"> </w:t>
      </w:r>
      <w:r>
        <w:rPr>
          <w:sz w:val="24"/>
          <w:szCs w:val="24"/>
        </w:rPr>
        <w:t>is</w:t>
      </w:r>
      <w:r>
        <w:rPr>
          <w:spacing w:val="2"/>
          <w:sz w:val="24"/>
          <w:szCs w:val="24"/>
        </w:rPr>
        <w:t xml:space="preserve"> </w:t>
      </w:r>
      <w:r>
        <w:rPr>
          <w:sz w:val="24"/>
          <w:szCs w:val="24"/>
        </w:rPr>
        <w:t>tr</w:t>
      </w:r>
      <w:r>
        <w:rPr>
          <w:spacing w:val="-1"/>
          <w:sz w:val="24"/>
          <w:szCs w:val="24"/>
        </w:rPr>
        <w:t>a</w:t>
      </w:r>
      <w:r>
        <w:rPr>
          <w:sz w:val="24"/>
          <w:szCs w:val="24"/>
        </w:rPr>
        <w:t>nsi</w:t>
      </w:r>
      <w:r>
        <w:rPr>
          <w:spacing w:val="3"/>
          <w:sz w:val="24"/>
          <w:szCs w:val="24"/>
        </w:rPr>
        <w:t>t</w:t>
      </w:r>
      <w:r>
        <w:rPr>
          <w:sz w:val="24"/>
          <w:szCs w:val="24"/>
        </w:rPr>
        <w:t>ion</w:t>
      </w:r>
      <w:r>
        <w:rPr>
          <w:spacing w:val="2"/>
          <w:sz w:val="24"/>
          <w:szCs w:val="24"/>
        </w:rPr>
        <w:t xml:space="preserve"> </w:t>
      </w:r>
      <w:r>
        <w:rPr>
          <w:sz w:val="24"/>
          <w:szCs w:val="24"/>
        </w:rPr>
        <w:t>f</w:t>
      </w:r>
      <w:r>
        <w:rPr>
          <w:spacing w:val="-1"/>
          <w:sz w:val="24"/>
          <w:szCs w:val="24"/>
        </w:rPr>
        <w:t>r</w:t>
      </w:r>
      <w:r>
        <w:rPr>
          <w:sz w:val="24"/>
          <w:szCs w:val="24"/>
        </w:rPr>
        <w:t>om</w:t>
      </w:r>
      <w:r>
        <w:rPr>
          <w:spacing w:val="2"/>
          <w:sz w:val="24"/>
          <w:szCs w:val="24"/>
        </w:rPr>
        <w:t xml:space="preserve"> </w:t>
      </w:r>
      <w:r>
        <w:rPr>
          <w:sz w:val="24"/>
          <w:szCs w:val="24"/>
        </w:rPr>
        <w:t xml:space="preserve">a </w:t>
      </w:r>
      <w:r>
        <w:rPr>
          <w:spacing w:val="2"/>
          <w:sz w:val="24"/>
          <w:szCs w:val="24"/>
        </w:rPr>
        <w:t>u</w:t>
      </w:r>
      <w:r>
        <w:rPr>
          <w:sz w:val="24"/>
          <w:szCs w:val="24"/>
        </w:rPr>
        <w:t>s</w:t>
      </w:r>
      <w:r>
        <w:rPr>
          <w:spacing w:val="-1"/>
          <w:sz w:val="24"/>
          <w:szCs w:val="24"/>
        </w:rPr>
        <w:t>e</w:t>
      </w:r>
      <w:r>
        <w:rPr>
          <w:sz w:val="24"/>
          <w:szCs w:val="24"/>
        </w:rPr>
        <w:t>r</w:t>
      </w:r>
      <w:r>
        <w:rPr>
          <w:spacing w:val="1"/>
          <w:sz w:val="24"/>
          <w:szCs w:val="24"/>
        </w:rPr>
        <w:t xml:space="preserve"> </w:t>
      </w:r>
      <w:r>
        <w:rPr>
          <w:sz w:val="24"/>
          <w:szCs w:val="24"/>
        </w:rPr>
        <w:t>o</w:t>
      </w:r>
      <w:r>
        <w:rPr>
          <w:spacing w:val="-1"/>
          <w:sz w:val="24"/>
          <w:szCs w:val="24"/>
        </w:rPr>
        <w:t>r</w:t>
      </w:r>
      <w:r>
        <w:rPr>
          <w:sz w:val="24"/>
          <w:szCs w:val="24"/>
        </w:rPr>
        <w:t>ient</w:t>
      </w:r>
      <w:r>
        <w:rPr>
          <w:spacing w:val="1"/>
          <w:sz w:val="24"/>
          <w:szCs w:val="24"/>
        </w:rPr>
        <w:t>e</w:t>
      </w:r>
      <w:r>
        <w:rPr>
          <w:sz w:val="24"/>
          <w:szCs w:val="24"/>
        </w:rPr>
        <w:t>d, do</w:t>
      </w:r>
      <w:r>
        <w:rPr>
          <w:spacing w:val="-1"/>
          <w:sz w:val="24"/>
          <w:szCs w:val="24"/>
        </w:rPr>
        <w:t>c</w:t>
      </w:r>
      <w:r>
        <w:rPr>
          <w:sz w:val="24"/>
          <w:szCs w:val="24"/>
        </w:rPr>
        <w:t>ument</w:t>
      </w:r>
      <w:r>
        <w:rPr>
          <w:spacing w:val="1"/>
          <w:sz w:val="24"/>
          <w:szCs w:val="24"/>
        </w:rPr>
        <w:t xml:space="preserve"> </w:t>
      </w:r>
      <w:r>
        <w:rPr>
          <w:sz w:val="24"/>
          <w:szCs w:val="24"/>
        </w:rPr>
        <w:t>o</w:t>
      </w:r>
      <w:r>
        <w:rPr>
          <w:spacing w:val="-1"/>
          <w:sz w:val="24"/>
          <w:szCs w:val="24"/>
        </w:rPr>
        <w:t>r</w:t>
      </w:r>
      <w:r>
        <w:rPr>
          <w:sz w:val="24"/>
          <w:szCs w:val="24"/>
        </w:rPr>
        <w:t>ient</w:t>
      </w:r>
      <w:r>
        <w:rPr>
          <w:spacing w:val="-1"/>
          <w:sz w:val="24"/>
          <w:szCs w:val="24"/>
        </w:rPr>
        <w:t>e</w:t>
      </w:r>
      <w:r>
        <w:rPr>
          <w:sz w:val="24"/>
          <w:szCs w:val="24"/>
        </w:rPr>
        <w:t>d</w:t>
      </w:r>
      <w:r>
        <w:rPr>
          <w:spacing w:val="1"/>
          <w:sz w:val="24"/>
          <w:szCs w:val="24"/>
        </w:rPr>
        <w:t xml:space="preserve"> </w:t>
      </w:r>
      <w:r>
        <w:rPr>
          <w:sz w:val="24"/>
          <w:szCs w:val="24"/>
        </w:rPr>
        <w:t>to</w:t>
      </w:r>
      <w:r>
        <w:rPr>
          <w:spacing w:val="2"/>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1"/>
          <w:sz w:val="24"/>
          <w:szCs w:val="24"/>
        </w:rPr>
        <w:t>m</w:t>
      </w:r>
      <w:r>
        <w:rPr>
          <w:spacing w:val="-1"/>
          <w:sz w:val="24"/>
          <w:szCs w:val="24"/>
        </w:rPr>
        <w:t>e</w:t>
      </w:r>
      <w:r>
        <w:rPr>
          <w:sz w:val="24"/>
          <w:szCs w:val="24"/>
        </w:rPr>
        <w:t>rs.</w:t>
      </w:r>
      <w:r>
        <w:rPr>
          <w:spacing w:val="1"/>
          <w:sz w:val="24"/>
          <w:szCs w:val="24"/>
        </w:rPr>
        <w:t xml:space="preserve"> </w:t>
      </w:r>
      <w:r>
        <w:rPr>
          <w:sz w:val="24"/>
          <w:szCs w:val="24"/>
        </w:rPr>
        <w:t>The 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 xml:space="preserve"> </w:t>
      </w:r>
      <w:r>
        <w:rPr>
          <w:sz w:val="24"/>
          <w:szCs w:val="24"/>
        </w:rPr>
        <w:t>is</w:t>
      </w:r>
      <w:r>
        <w:rPr>
          <w:spacing w:val="2"/>
          <w:sz w:val="24"/>
          <w:szCs w:val="24"/>
        </w:rPr>
        <w:t xml:space="preserve"> </w:t>
      </w:r>
      <w:r>
        <w:rPr>
          <w:sz w:val="24"/>
          <w:szCs w:val="24"/>
        </w:rPr>
        <w:t>a solu</w:t>
      </w:r>
      <w:r>
        <w:rPr>
          <w:spacing w:val="1"/>
          <w:sz w:val="24"/>
          <w:szCs w:val="24"/>
        </w:rPr>
        <w:t>t</w:t>
      </w:r>
      <w:r>
        <w:rPr>
          <w:sz w:val="24"/>
          <w:szCs w:val="24"/>
        </w:rPr>
        <w:t>ion,</w:t>
      </w:r>
      <w:r>
        <w:rPr>
          <w:spacing w:val="2"/>
          <w:sz w:val="24"/>
          <w:szCs w:val="24"/>
        </w:rPr>
        <w:t xml:space="preserve"> </w:t>
      </w:r>
      <w:r>
        <w:rPr>
          <w:sz w:val="24"/>
          <w:szCs w:val="24"/>
        </w:rPr>
        <w:t xml:space="preserve">a </w:t>
      </w:r>
      <w:r>
        <w:rPr>
          <w:spacing w:val="-1"/>
          <w:sz w:val="24"/>
          <w:szCs w:val="24"/>
        </w:rPr>
        <w:t>“</w:t>
      </w:r>
      <w:r>
        <w:rPr>
          <w:sz w:val="24"/>
          <w:szCs w:val="24"/>
        </w:rPr>
        <w:t>how</w:t>
      </w:r>
      <w:r>
        <w:rPr>
          <w:spacing w:val="1"/>
          <w:sz w:val="24"/>
          <w:szCs w:val="24"/>
        </w:rPr>
        <w:t xml:space="preserve"> </w:t>
      </w:r>
      <w:r>
        <w:rPr>
          <w:sz w:val="24"/>
          <w:szCs w:val="24"/>
        </w:rPr>
        <w:t>to”</w:t>
      </w:r>
      <w:r>
        <w:rPr>
          <w:spacing w:val="3"/>
          <w:sz w:val="24"/>
          <w:szCs w:val="24"/>
        </w:rPr>
        <w:t xml:space="preserve"> </w:t>
      </w:r>
      <w:r>
        <w:rPr>
          <w:spacing w:val="-1"/>
          <w:sz w:val="24"/>
          <w:szCs w:val="24"/>
        </w:rPr>
        <w:t>a</w:t>
      </w:r>
      <w:r>
        <w:rPr>
          <w:spacing w:val="2"/>
          <w:sz w:val="24"/>
          <w:szCs w:val="24"/>
        </w:rPr>
        <w:t>p</w:t>
      </w:r>
      <w:r>
        <w:rPr>
          <w:sz w:val="24"/>
          <w:szCs w:val="24"/>
        </w:rPr>
        <w:t>p</w:t>
      </w:r>
      <w:r>
        <w:rPr>
          <w:spacing w:val="-1"/>
          <w:sz w:val="24"/>
          <w:szCs w:val="24"/>
        </w:rPr>
        <w:t>r</w:t>
      </w:r>
      <w:r>
        <w:rPr>
          <w:sz w:val="24"/>
          <w:szCs w:val="24"/>
        </w:rPr>
        <w:t>o</w:t>
      </w:r>
      <w:r>
        <w:rPr>
          <w:spacing w:val="-1"/>
          <w:sz w:val="24"/>
          <w:szCs w:val="24"/>
        </w:rPr>
        <w:t>ac</w:t>
      </w:r>
      <w:r>
        <w:rPr>
          <w:sz w:val="24"/>
          <w:szCs w:val="24"/>
        </w:rPr>
        <w:t>h</w:t>
      </w:r>
      <w:r>
        <w:rPr>
          <w:spacing w:val="1"/>
          <w:sz w:val="24"/>
          <w:szCs w:val="24"/>
        </w:rPr>
        <w:t xml:space="preserve"> </w:t>
      </w:r>
      <w:r>
        <w:rPr>
          <w:sz w:val="24"/>
          <w:szCs w:val="24"/>
        </w:rPr>
        <w:t>to</w:t>
      </w:r>
      <w:r>
        <w:rPr>
          <w:spacing w:val="2"/>
          <w:sz w:val="24"/>
          <w:szCs w:val="24"/>
        </w:rPr>
        <w:t xml:space="preserve"> </w:t>
      </w:r>
      <w:r>
        <w:rPr>
          <w:sz w:val="24"/>
          <w:szCs w:val="24"/>
        </w:rPr>
        <w:t>t</w:t>
      </w:r>
      <w:r>
        <w:rPr>
          <w:spacing w:val="3"/>
          <w:sz w:val="24"/>
          <w:szCs w:val="24"/>
        </w:rPr>
        <w:t>h</w:t>
      </w:r>
      <w:r>
        <w:rPr>
          <w:sz w:val="24"/>
          <w:szCs w:val="24"/>
        </w:rPr>
        <w:t xml:space="preserve">e </w:t>
      </w:r>
      <w:r>
        <w:rPr>
          <w:spacing w:val="1"/>
          <w:sz w:val="24"/>
          <w:szCs w:val="24"/>
        </w:rPr>
        <w:t>c</w:t>
      </w:r>
      <w:r>
        <w:rPr>
          <w:sz w:val="24"/>
          <w:szCs w:val="24"/>
        </w:rPr>
        <w:t>r</w:t>
      </w:r>
      <w:r>
        <w:rPr>
          <w:spacing w:val="-2"/>
          <w:sz w:val="24"/>
          <w:szCs w:val="24"/>
        </w:rPr>
        <w:t>e</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pacing w:val="2"/>
          <w:sz w:val="24"/>
          <w:szCs w:val="24"/>
        </w:rPr>
        <w:t>o</w:t>
      </w:r>
      <w:r>
        <w:rPr>
          <w:sz w:val="24"/>
          <w:szCs w:val="24"/>
        </w:rPr>
        <w:t>f</w:t>
      </w:r>
      <w:r>
        <w:rPr>
          <w:spacing w:val="1"/>
          <w:sz w:val="24"/>
          <w:szCs w:val="24"/>
        </w:rPr>
        <w:t xml:space="preserve"> </w:t>
      </w:r>
      <w:r>
        <w:rPr>
          <w:sz w:val="24"/>
          <w:szCs w:val="24"/>
        </w:rPr>
        <w:t>a n</w:t>
      </w:r>
      <w:r>
        <w:rPr>
          <w:spacing w:val="-1"/>
          <w:sz w:val="24"/>
          <w:szCs w:val="24"/>
        </w:rPr>
        <w:t>e</w:t>
      </w:r>
      <w:r>
        <w:rPr>
          <w:sz w:val="24"/>
          <w:szCs w:val="24"/>
        </w:rPr>
        <w:t>w</w:t>
      </w:r>
      <w:r>
        <w:rPr>
          <w:spacing w:val="1"/>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This</w:t>
      </w:r>
      <w:r>
        <w:rPr>
          <w:spacing w:val="2"/>
          <w:sz w:val="24"/>
          <w:szCs w:val="24"/>
        </w:rPr>
        <w:t xml:space="preserve"> </w:t>
      </w:r>
      <w:r>
        <w:rPr>
          <w:sz w:val="24"/>
          <w:szCs w:val="24"/>
        </w:rPr>
        <w:t>is</w:t>
      </w:r>
      <w:r>
        <w:rPr>
          <w:spacing w:val="2"/>
          <w:sz w:val="24"/>
          <w:szCs w:val="24"/>
        </w:rPr>
        <w:t xml:space="preserve"> </w:t>
      </w:r>
      <w:r>
        <w:rPr>
          <w:spacing w:val="-1"/>
          <w:sz w:val="24"/>
          <w:szCs w:val="24"/>
        </w:rPr>
        <w:t>c</w:t>
      </w:r>
      <w:r>
        <w:rPr>
          <w:sz w:val="24"/>
          <w:szCs w:val="24"/>
        </w:rPr>
        <w:t>ompos</w:t>
      </w:r>
      <w:r>
        <w:rPr>
          <w:spacing w:val="-1"/>
          <w:sz w:val="24"/>
          <w:szCs w:val="24"/>
        </w:rPr>
        <w:t>e</w:t>
      </w:r>
      <w:r>
        <w:rPr>
          <w:sz w:val="24"/>
          <w:szCs w:val="24"/>
        </w:rPr>
        <w:t>d</w:t>
      </w:r>
      <w:r>
        <w:rPr>
          <w:spacing w:val="1"/>
          <w:sz w:val="24"/>
          <w:szCs w:val="24"/>
        </w:rPr>
        <w:t xml:space="preserve"> </w:t>
      </w:r>
      <w:r>
        <w:rPr>
          <w:sz w:val="24"/>
          <w:szCs w:val="24"/>
        </w:rPr>
        <w:t>of s</w:t>
      </w:r>
      <w:r>
        <w:rPr>
          <w:spacing w:val="-1"/>
          <w:sz w:val="24"/>
          <w:szCs w:val="24"/>
        </w:rPr>
        <w:t>e</w:t>
      </w:r>
      <w:r>
        <w:rPr>
          <w:sz w:val="24"/>
          <w:szCs w:val="24"/>
        </w:rPr>
        <w:t>v</w:t>
      </w:r>
      <w:r>
        <w:rPr>
          <w:spacing w:val="-1"/>
          <w:sz w:val="24"/>
          <w:szCs w:val="24"/>
        </w:rPr>
        <w:t>e</w:t>
      </w:r>
      <w:r>
        <w:rPr>
          <w:spacing w:val="1"/>
          <w:sz w:val="24"/>
          <w:szCs w:val="24"/>
        </w:rPr>
        <w:t>r</w:t>
      </w:r>
      <w:r>
        <w:rPr>
          <w:spacing w:val="-1"/>
          <w:sz w:val="24"/>
          <w:szCs w:val="24"/>
        </w:rPr>
        <w:t>a</w:t>
      </w:r>
      <w:r>
        <w:rPr>
          <w:sz w:val="24"/>
          <w:szCs w:val="24"/>
        </w:rPr>
        <w:t>l</w:t>
      </w:r>
      <w:r>
        <w:rPr>
          <w:spacing w:val="2"/>
          <w:sz w:val="24"/>
          <w:szCs w:val="24"/>
        </w:rPr>
        <w:t xml:space="preserve"> </w:t>
      </w:r>
      <w:r>
        <w:rPr>
          <w:sz w:val="24"/>
          <w:szCs w:val="24"/>
        </w:rPr>
        <w:t>step</w:t>
      </w:r>
      <w:r>
        <w:rPr>
          <w:spacing w:val="2"/>
          <w:sz w:val="24"/>
          <w:szCs w:val="24"/>
        </w:rPr>
        <w:t>s</w:t>
      </w:r>
      <w:r>
        <w:rPr>
          <w:sz w:val="24"/>
          <w:szCs w:val="24"/>
        </w:rPr>
        <w:t>.</w:t>
      </w:r>
      <w:r>
        <w:rPr>
          <w:spacing w:val="4"/>
          <w:sz w:val="24"/>
          <w:szCs w:val="24"/>
        </w:rPr>
        <w:t xml:space="preserve"> </w:t>
      </w:r>
      <w:r>
        <w:rPr>
          <w:spacing w:val="-6"/>
          <w:sz w:val="24"/>
          <w:szCs w:val="24"/>
        </w:rPr>
        <w:t>I</w:t>
      </w:r>
      <w:r>
        <w:rPr>
          <w:sz w:val="24"/>
          <w:szCs w:val="24"/>
        </w:rPr>
        <w:t>t p</w:t>
      </w:r>
      <w:r>
        <w:rPr>
          <w:spacing w:val="-1"/>
          <w:sz w:val="24"/>
          <w:szCs w:val="24"/>
        </w:rPr>
        <w:t>r</w:t>
      </w:r>
      <w:r>
        <w:rPr>
          <w:sz w:val="24"/>
          <w:szCs w:val="24"/>
        </w:rPr>
        <w:t>ovides</w:t>
      </w:r>
      <w:r>
        <w:rPr>
          <w:spacing w:val="1"/>
          <w:sz w:val="24"/>
          <w:szCs w:val="24"/>
        </w:rPr>
        <w:t xml:space="preserve"> </w:t>
      </w:r>
      <w:r>
        <w:rPr>
          <w:sz w:val="24"/>
          <w:szCs w:val="24"/>
        </w:rPr>
        <w:t>the</w:t>
      </w:r>
      <w:r>
        <w:rPr>
          <w:spacing w:val="1"/>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w:t>
      </w:r>
      <w:r>
        <w:rPr>
          <w:spacing w:val="2"/>
          <w:sz w:val="24"/>
          <w:szCs w:val="24"/>
        </w:rPr>
        <w:t>d</w:t>
      </w:r>
      <w:r>
        <w:rPr>
          <w:sz w:val="24"/>
          <w:szCs w:val="24"/>
        </w:rPr>
        <w:t xml:space="preserve">ing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1"/>
          <w:sz w:val="24"/>
          <w:szCs w:val="24"/>
        </w:rPr>
        <w:t>e</w:t>
      </w:r>
      <w:r>
        <w:rPr>
          <w:sz w:val="24"/>
          <w:szCs w:val="24"/>
        </w:rPr>
        <w:t>du</w:t>
      </w:r>
      <w:r>
        <w:rPr>
          <w:spacing w:val="1"/>
          <w:sz w:val="24"/>
          <w:szCs w:val="24"/>
        </w:rPr>
        <w:t>r</w:t>
      </w:r>
      <w:r>
        <w:rPr>
          <w:spacing w:val="-1"/>
          <w:sz w:val="24"/>
          <w:szCs w:val="24"/>
        </w:rPr>
        <w:t>a</w:t>
      </w:r>
      <w:r>
        <w:rPr>
          <w:sz w:val="24"/>
          <w:szCs w:val="24"/>
        </w:rPr>
        <w:t>l</w:t>
      </w:r>
      <w:r>
        <w:rPr>
          <w:spacing w:val="2"/>
          <w:sz w:val="24"/>
          <w:szCs w:val="24"/>
        </w:rPr>
        <w:t xml:space="preserve"> </w:t>
      </w:r>
      <w:r>
        <w:rPr>
          <w:sz w:val="24"/>
          <w:szCs w:val="24"/>
        </w:rPr>
        <w:t>d</w:t>
      </w:r>
      <w:r>
        <w:rPr>
          <w:spacing w:val="-1"/>
          <w:sz w:val="24"/>
          <w:szCs w:val="24"/>
        </w:rPr>
        <w:t>e</w:t>
      </w:r>
      <w:r>
        <w:rPr>
          <w:sz w:val="24"/>
          <w:szCs w:val="24"/>
        </w:rPr>
        <w:t>t</w:t>
      </w:r>
      <w:r>
        <w:rPr>
          <w:spacing w:val="2"/>
          <w:sz w:val="24"/>
          <w:szCs w:val="24"/>
        </w:rPr>
        <w:t>a</w:t>
      </w:r>
      <w:r>
        <w:rPr>
          <w:sz w:val="24"/>
          <w:szCs w:val="24"/>
        </w:rPr>
        <w:t>i</w:t>
      </w:r>
      <w:r>
        <w:rPr>
          <w:spacing w:val="1"/>
          <w:sz w:val="24"/>
          <w:szCs w:val="24"/>
        </w:rPr>
        <w:t>l</w:t>
      </w:r>
      <w:r>
        <w:rPr>
          <w:sz w:val="24"/>
          <w:szCs w:val="24"/>
        </w:rPr>
        <w:t>s n</w:t>
      </w:r>
      <w:r>
        <w:rPr>
          <w:spacing w:val="-1"/>
          <w:sz w:val="24"/>
          <w:szCs w:val="24"/>
        </w:rPr>
        <w:t>ece</w:t>
      </w:r>
      <w:r>
        <w:rPr>
          <w:sz w:val="24"/>
          <w:szCs w:val="24"/>
        </w:rPr>
        <w:t>ss</w:t>
      </w:r>
      <w:r>
        <w:rPr>
          <w:spacing w:val="2"/>
          <w:sz w:val="24"/>
          <w:szCs w:val="24"/>
        </w:rPr>
        <w:t>a</w:t>
      </w:r>
      <w:r>
        <w:rPr>
          <w:spacing w:val="4"/>
          <w:sz w:val="24"/>
          <w:szCs w:val="24"/>
        </w:rPr>
        <w:t>r</w:t>
      </w:r>
      <w:r>
        <w:rPr>
          <w:sz w:val="24"/>
          <w:szCs w:val="24"/>
        </w:rPr>
        <w:t>y for</w:t>
      </w:r>
      <w:r>
        <w:rPr>
          <w:spacing w:val="3"/>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w:t>
      </w:r>
      <w:r>
        <w:rPr>
          <w:spacing w:val="1"/>
          <w:sz w:val="24"/>
          <w:szCs w:val="24"/>
        </w:rPr>
        <w:t>i</w:t>
      </w:r>
      <w:r>
        <w:rPr>
          <w:sz w:val="24"/>
          <w:szCs w:val="24"/>
        </w:rPr>
        <w:t>ng</w:t>
      </w:r>
      <w:r>
        <w:rPr>
          <w:spacing w:val="2"/>
          <w:sz w:val="24"/>
          <w:szCs w:val="24"/>
        </w:rPr>
        <w:t xml:space="preserve"> </w:t>
      </w:r>
      <w:r>
        <w:rPr>
          <w:sz w:val="24"/>
          <w:szCs w:val="24"/>
        </w:rPr>
        <w:t>the</w:t>
      </w:r>
      <w:r>
        <w:rPr>
          <w:spacing w:val="4"/>
          <w:sz w:val="24"/>
          <w:szCs w:val="24"/>
        </w:rPr>
        <w:t xml:space="preserve"> </w:t>
      </w:r>
      <w:r>
        <w:rPr>
          <w:spacing w:val="5"/>
          <w:sz w:val="24"/>
          <w:szCs w:val="24"/>
        </w:rPr>
        <w:t>s</w:t>
      </w:r>
      <w:r>
        <w:rPr>
          <w:spacing w:val="-5"/>
          <w:sz w:val="24"/>
          <w:szCs w:val="24"/>
        </w:rPr>
        <w:t>y</w:t>
      </w:r>
      <w:r>
        <w:rPr>
          <w:sz w:val="24"/>
          <w:szCs w:val="24"/>
        </w:rPr>
        <w:t>st</w:t>
      </w:r>
      <w:r>
        <w:rPr>
          <w:spacing w:val="2"/>
          <w:sz w:val="24"/>
          <w:szCs w:val="24"/>
        </w:rPr>
        <w:t>e</w:t>
      </w:r>
      <w:r>
        <w:rPr>
          <w:sz w:val="24"/>
          <w:szCs w:val="24"/>
        </w:rPr>
        <w:t>m r</w:t>
      </w:r>
      <w:r>
        <w:rPr>
          <w:spacing w:val="-2"/>
          <w:sz w:val="24"/>
          <w:szCs w:val="24"/>
        </w:rPr>
        <w:t>e</w:t>
      </w:r>
      <w:r>
        <w:rPr>
          <w:spacing w:val="-1"/>
          <w:sz w:val="24"/>
          <w:szCs w:val="24"/>
        </w:rPr>
        <w:t>c</w:t>
      </w:r>
      <w:r>
        <w:rPr>
          <w:sz w:val="24"/>
          <w:szCs w:val="24"/>
        </w:rPr>
        <w:t>om</w:t>
      </w:r>
      <w:r>
        <w:rPr>
          <w:spacing w:val="1"/>
          <w:sz w:val="24"/>
          <w:szCs w:val="24"/>
        </w:rPr>
        <w:t>m</w:t>
      </w:r>
      <w:r>
        <w:rPr>
          <w:spacing w:val="-1"/>
          <w:sz w:val="24"/>
          <w:szCs w:val="24"/>
        </w:rPr>
        <w:t>e</w:t>
      </w:r>
      <w:r>
        <w:rPr>
          <w:sz w:val="24"/>
          <w:szCs w:val="24"/>
        </w:rPr>
        <w:t>nd</w:t>
      </w:r>
      <w:r>
        <w:rPr>
          <w:spacing w:val="-1"/>
          <w:sz w:val="24"/>
          <w:szCs w:val="24"/>
        </w:rPr>
        <w:t>e</w:t>
      </w:r>
      <w:r>
        <w:rPr>
          <w:sz w:val="24"/>
          <w:szCs w:val="24"/>
        </w:rPr>
        <w:t>d</w:t>
      </w:r>
      <w:r>
        <w:rPr>
          <w:spacing w:val="7"/>
          <w:sz w:val="24"/>
          <w:szCs w:val="24"/>
        </w:rPr>
        <w:t xml:space="preserve"> </w:t>
      </w:r>
      <w:r>
        <w:rPr>
          <w:sz w:val="24"/>
          <w:szCs w:val="24"/>
        </w:rPr>
        <w:t>in</w:t>
      </w:r>
      <w:r>
        <w:rPr>
          <w:spacing w:val="7"/>
          <w:sz w:val="24"/>
          <w:szCs w:val="24"/>
        </w:rPr>
        <w:t xml:space="preserve"> </w:t>
      </w:r>
      <w:r>
        <w:rPr>
          <w:sz w:val="24"/>
          <w:szCs w:val="24"/>
        </w:rPr>
        <w:t>the</w:t>
      </w:r>
      <w:r>
        <w:rPr>
          <w:spacing w:val="6"/>
          <w:sz w:val="24"/>
          <w:szCs w:val="24"/>
        </w:rPr>
        <w:t xml:space="preserve"> </w:t>
      </w:r>
      <w:r>
        <w:rPr>
          <w:sz w:val="24"/>
          <w:szCs w:val="24"/>
        </w:rPr>
        <w:t>f</w:t>
      </w:r>
      <w:r>
        <w:rPr>
          <w:spacing w:val="-2"/>
          <w:sz w:val="24"/>
          <w:szCs w:val="24"/>
        </w:rPr>
        <w:t>e</w:t>
      </w:r>
      <w:r>
        <w:rPr>
          <w:spacing w:val="1"/>
          <w:sz w:val="24"/>
          <w:szCs w:val="24"/>
        </w:rPr>
        <w:t>a</w:t>
      </w:r>
      <w:r>
        <w:rPr>
          <w:sz w:val="24"/>
          <w:szCs w:val="24"/>
        </w:rPr>
        <w:t>sib</w:t>
      </w:r>
      <w:r>
        <w:rPr>
          <w:spacing w:val="1"/>
          <w:sz w:val="24"/>
          <w:szCs w:val="24"/>
        </w:rPr>
        <w:t>i</w:t>
      </w:r>
      <w:r>
        <w:rPr>
          <w:sz w:val="24"/>
          <w:szCs w:val="24"/>
        </w:rPr>
        <w:t>l</w:t>
      </w:r>
      <w:r>
        <w:rPr>
          <w:spacing w:val="1"/>
          <w:sz w:val="24"/>
          <w:szCs w:val="24"/>
        </w:rPr>
        <w:t>i</w:t>
      </w:r>
      <w:r>
        <w:rPr>
          <w:spacing w:val="3"/>
          <w:sz w:val="24"/>
          <w:szCs w:val="24"/>
        </w:rPr>
        <w:t>t</w:t>
      </w:r>
      <w:r>
        <w:rPr>
          <w:sz w:val="24"/>
          <w:szCs w:val="24"/>
        </w:rPr>
        <w:t>y stu</w:t>
      </w:r>
      <w:r>
        <w:rPr>
          <w:spacing w:val="3"/>
          <w:sz w:val="24"/>
          <w:szCs w:val="24"/>
        </w:rPr>
        <w:t>d</w:t>
      </w:r>
      <w:r>
        <w:rPr>
          <w:spacing w:val="-5"/>
          <w:sz w:val="24"/>
          <w:szCs w:val="24"/>
        </w:rPr>
        <w:t>y</w:t>
      </w:r>
      <w:r>
        <w:rPr>
          <w:sz w:val="24"/>
          <w:szCs w:val="24"/>
        </w:rPr>
        <w:t>.</w:t>
      </w:r>
      <w:r>
        <w:rPr>
          <w:spacing w:val="7"/>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9"/>
          <w:sz w:val="24"/>
          <w:szCs w:val="24"/>
        </w:rPr>
        <w:t xml:space="preserve"> </w:t>
      </w:r>
      <w:r>
        <w:rPr>
          <w:spacing w:val="-2"/>
          <w:sz w:val="24"/>
          <w:szCs w:val="24"/>
        </w:rPr>
        <w:t>g</w:t>
      </w:r>
      <w:r>
        <w:rPr>
          <w:spacing w:val="2"/>
          <w:sz w:val="24"/>
          <w:szCs w:val="24"/>
        </w:rPr>
        <w:t>o</w:t>
      </w:r>
      <w:r>
        <w:rPr>
          <w:spacing w:val="-1"/>
          <w:sz w:val="24"/>
          <w:szCs w:val="24"/>
        </w:rPr>
        <w:t>e</w:t>
      </w:r>
      <w:r>
        <w:rPr>
          <w:sz w:val="24"/>
          <w:szCs w:val="24"/>
        </w:rPr>
        <w:t>s throu</w:t>
      </w:r>
      <w:r>
        <w:rPr>
          <w:spacing w:val="-3"/>
          <w:sz w:val="24"/>
          <w:szCs w:val="24"/>
        </w:rPr>
        <w:t>g</w:t>
      </w:r>
      <w:r>
        <w:rPr>
          <w:sz w:val="24"/>
          <w:szCs w:val="24"/>
        </w:rPr>
        <w:t>h</w:t>
      </w:r>
      <w:r>
        <w:rPr>
          <w:spacing w:val="1"/>
          <w:sz w:val="24"/>
          <w:szCs w:val="24"/>
        </w:rPr>
        <w:t xml:space="preserve"> </w:t>
      </w:r>
      <w:r>
        <w:rPr>
          <w:sz w:val="24"/>
          <w:szCs w:val="24"/>
        </w:rPr>
        <w:t>l</w:t>
      </w:r>
      <w:r>
        <w:rPr>
          <w:spacing w:val="3"/>
          <w:sz w:val="24"/>
          <w:szCs w:val="24"/>
        </w:rPr>
        <w:t>o</w:t>
      </w:r>
      <w:r>
        <w:rPr>
          <w:spacing w:val="-2"/>
          <w:sz w:val="24"/>
          <w:szCs w:val="24"/>
        </w:rPr>
        <w:t>g</w:t>
      </w:r>
      <w:r>
        <w:rPr>
          <w:sz w:val="24"/>
          <w:szCs w:val="24"/>
        </w:rPr>
        <w:t>ic</w:t>
      </w:r>
      <w:r>
        <w:rPr>
          <w:spacing w:val="-1"/>
          <w:sz w:val="24"/>
          <w:szCs w:val="24"/>
        </w:rPr>
        <w:t>a</w:t>
      </w:r>
      <w:r>
        <w:rPr>
          <w:sz w:val="24"/>
          <w:szCs w:val="24"/>
        </w:rPr>
        <w:t>l</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p</w:t>
      </w:r>
      <w:r>
        <w:rPr>
          <w:spacing w:val="5"/>
          <w:sz w:val="24"/>
          <w:szCs w:val="24"/>
        </w:rPr>
        <w:t>h</w:t>
      </w:r>
      <w:r>
        <w:rPr>
          <w:spacing w:val="-5"/>
          <w:sz w:val="24"/>
          <w:szCs w:val="24"/>
        </w:rPr>
        <w:t>y</w:t>
      </w:r>
      <w:r>
        <w:rPr>
          <w:spacing w:val="2"/>
          <w:sz w:val="24"/>
          <w:szCs w:val="24"/>
        </w:rPr>
        <w:t>s</w:t>
      </w:r>
      <w:r>
        <w:rPr>
          <w:sz w:val="24"/>
          <w:szCs w:val="24"/>
        </w:rPr>
        <w:t>ic</w:t>
      </w:r>
      <w:r>
        <w:rPr>
          <w:spacing w:val="-1"/>
          <w:sz w:val="24"/>
          <w:szCs w:val="24"/>
        </w:rPr>
        <w:t>a</w:t>
      </w:r>
      <w:r>
        <w:rPr>
          <w:sz w:val="24"/>
          <w:szCs w:val="24"/>
        </w:rPr>
        <w:t>l</w:t>
      </w:r>
      <w:r>
        <w:rPr>
          <w:spacing w:val="1"/>
          <w:sz w:val="24"/>
          <w:szCs w:val="24"/>
        </w:rPr>
        <w:t xml:space="preserve"> </w:t>
      </w:r>
      <w:r>
        <w:rPr>
          <w:sz w:val="24"/>
          <w:szCs w:val="24"/>
        </w:rPr>
        <w:t>stag</w:t>
      </w:r>
      <w:r>
        <w:rPr>
          <w:spacing w:val="-1"/>
          <w:sz w:val="24"/>
          <w:szCs w:val="24"/>
        </w:rPr>
        <w:t>e</w:t>
      </w:r>
      <w:r>
        <w:rPr>
          <w:sz w:val="24"/>
          <w:szCs w:val="24"/>
        </w:rPr>
        <w:t>s</w:t>
      </w:r>
      <w:r>
        <w:rPr>
          <w:spacing w:val="1"/>
          <w:sz w:val="24"/>
          <w:szCs w:val="24"/>
        </w:rPr>
        <w:t xml:space="preserve"> </w:t>
      </w:r>
      <w:r>
        <w:rPr>
          <w:sz w:val="24"/>
          <w:szCs w:val="24"/>
        </w:rPr>
        <w:t>of d</w:t>
      </w:r>
      <w:r>
        <w:rPr>
          <w:spacing w:val="-1"/>
          <w:sz w:val="24"/>
          <w:szCs w:val="24"/>
        </w:rPr>
        <w:t>e</w:t>
      </w:r>
      <w:r>
        <w:rPr>
          <w:sz w:val="24"/>
          <w:szCs w:val="24"/>
        </w:rPr>
        <w:t>v</w:t>
      </w:r>
      <w:r>
        <w:rPr>
          <w:spacing w:val="-1"/>
          <w:sz w:val="24"/>
          <w:szCs w:val="24"/>
        </w:rPr>
        <w:t>e</w:t>
      </w:r>
      <w:r>
        <w:rPr>
          <w:sz w:val="24"/>
          <w:szCs w:val="24"/>
        </w:rPr>
        <w:t>lop</w:t>
      </w:r>
      <w:r>
        <w:rPr>
          <w:spacing w:val="1"/>
          <w:sz w:val="24"/>
          <w:szCs w:val="24"/>
        </w:rPr>
        <w:t>me</w:t>
      </w:r>
      <w:r>
        <w:rPr>
          <w:sz w:val="24"/>
          <w:szCs w:val="24"/>
        </w:rPr>
        <w:t>nt; a lo</w:t>
      </w:r>
      <w:r>
        <w:rPr>
          <w:spacing w:val="-2"/>
          <w:sz w:val="24"/>
          <w:szCs w:val="24"/>
        </w:rPr>
        <w:t>g</w:t>
      </w:r>
      <w:r>
        <w:rPr>
          <w:sz w:val="24"/>
          <w:szCs w:val="24"/>
        </w:rPr>
        <w:t>i</w:t>
      </w:r>
      <w:r>
        <w:rPr>
          <w:spacing w:val="2"/>
          <w:sz w:val="24"/>
          <w:szCs w:val="24"/>
        </w:rPr>
        <w:t>c</w:t>
      </w:r>
      <w:r>
        <w:rPr>
          <w:spacing w:val="-1"/>
          <w:sz w:val="24"/>
          <w:szCs w:val="24"/>
        </w:rPr>
        <w:t>a</w:t>
      </w:r>
      <w:r>
        <w:rPr>
          <w:sz w:val="24"/>
          <w:szCs w:val="24"/>
        </w:rPr>
        <w:t>l</w:t>
      </w:r>
      <w:r>
        <w:rPr>
          <w:spacing w:val="2"/>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 xml:space="preserve"> </w:t>
      </w:r>
      <w:r>
        <w:rPr>
          <w:sz w:val="24"/>
          <w:szCs w:val="24"/>
        </w:rPr>
        <w:t>r</w:t>
      </w:r>
      <w:r>
        <w:rPr>
          <w:spacing w:val="-2"/>
          <w:sz w:val="24"/>
          <w:szCs w:val="24"/>
        </w:rPr>
        <w:t>e</w:t>
      </w:r>
      <w:r>
        <w:rPr>
          <w:sz w:val="24"/>
          <w:szCs w:val="24"/>
        </w:rPr>
        <w:t>v</w:t>
      </w:r>
      <w:r>
        <w:rPr>
          <w:spacing w:val="3"/>
          <w:sz w:val="24"/>
          <w:szCs w:val="24"/>
        </w:rPr>
        <w:t>i</w:t>
      </w:r>
      <w:r>
        <w:rPr>
          <w:spacing w:val="-1"/>
          <w:sz w:val="24"/>
          <w:szCs w:val="24"/>
        </w:rPr>
        <w:t>e</w:t>
      </w:r>
      <w:r>
        <w:rPr>
          <w:sz w:val="24"/>
          <w:szCs w:val="24"/>
        </w:rPr>
        <w:t>w</w:t>
      </w:r>
      <w:r>
        <w:rPr>
          <w:spacing w:val="1"/>
          <w:sz w:val="24"/>
          <w:szCs w:val="24"/>
        </w:rPr>
        <w:t xml:space="preserve"> </w:t>
      </w:r>
      <w:r>
        <w:rPr>
          <w:spacing w:val="3"/>
          <w:sz w:val="24"/>
          <w:szCs w:val="24"/>
        </w:rPr>
        <w:t>t</w:t>
      </w:r>
      <w:r>
        <w:rPr>
          <w:sz w:val="24"/>
          <w:szCs w:val="24"/>
        </w:rPr>
        <w:t>he p</w:t>
      </w:r>
      <w:r>
        <w:rPr>
          <w:spacing w:val="-1"/>
          <w:sz w:val="24"/>
          <w:szCs w:val="24"/>
        </w:rPr>
        <w:t>re</w:t>
      </w:r>
      <w:r>
        <w:rPr>
          <w:sz w:val="24"/>
          <w:szCs w:val="24"/>
        </w:rPr>
        <w:t>s</w:t>
      </w:r>
      <w:r>
        <w:rPr>
          <w:spacing w:val="-1"/>
          <w:sz w:val="24"/>
          <w:szCs w:val="24"/>
        </w:rPr>
        <w:t>e</w:t>
      </w:r>
      <w:r>
        <w:rPr>
          <w:sz w:val="24"/>
          <w:szCs w:val="24"/>
        </w:rPr>
        <w:t>nt</w:t>
      </w:r>
      <w:r>
        <w:rPr>
          <w:spacing w:val="2"/>
          <w:sz w:val="24"/>
          <w:szCs w:val="24"/>
        </w:rPr>
        <w:t xml:space="preserve"> </w:t>
      </w:r>
      <w:r>
        <w:rPr>
          <w:sz w:val="24"/>
          <w:szCs w:val="24"/>
        </w:rPr>
        <w:t>p</w:t>
      </w:r>
      <w:r>
        <w:rPr>
          <w:spacing w:val="5"/>
          <w:sz w:val="24"/>
          <w:szCs w:val="24"/>
        </w:rPr>
        <w:t>h</w:t>
      </w:r>
      <w:r>
        <w:rPr>
          <w:spacing w:val="-5"/>
          <w:sz w:val="24"/>
          <w:szCs w:val="24"/>
        </w:rPr>
        <w:t>y</w:t>
      </w:r>
      <w:r>
        <w:rPr>
          <w:sz w:val="24"/>
          <w:szCs w:val="24"/>
        </w:rPr>
        <w:t>si</w:t>
      </w:r>
      <w:r>
        <w:rPr>
          <w:spacing w:val="2"/>
          <w:sz w:val="24"/>
          <w:szCs w:val="24"/>
        </w:rPr>
        <w:t>c</w:t>
      </w:r>
      <w:r>
        <w:rPr>
          <w:spacing w:val="-1"/>
          <w:sz w:val="24"/>
          <w:szCs w:val="24"/>
        </w:rPr>
        <w:t>a</w:t>
      </w:r>
      <w:r>
        <w:rPr>
          <w:sz w:val="24"/>
          <w:szCs w:val="24"/>
        </w:rPr>
        <w:t>l</w:t>
      </w:r>
      <w:r>
        <w:rPr>
          <w:spacing w:val="2"/>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 p</w:t>
      </w:r>
      <w:r>
        <w:rPr>
          <w:spacing w:val="-1"/>
          <w:sz w:val="24"/>
          <w:szCs w:val="24"/>
        </w:rPr>
        <w:t>re</w:t>
      </w:r>
      <w:r>
        <w:rPr>
          <w:sz w:val="24"/>
          <w:szCs w:val="24"/>
        </w:rPr>
        <w:t>p</w:t>
      </w:r>
      <w:r>
        <w:rPr>
          <w:spacing w:val="-1"/>
          <w:sz w:val="24"/>
          <w:szCs w:val="24"/>
        </w:rPr>
        <w:t>a</w:t>
      </w:r>
      <w:r>
        <w:rPr>
          <w:spacing w:val="1"/>
          <w:sz w:val="24"/>
          <w:szCs w:val="24"/>
        </w:rPr>
        <w:t>r</w:t>
      </w:r>
      <w:r>
        <w:rPr>
          <w:sz w:val="24"/>
          <w:szCs w:val="24"/>
        </w:rPr>
        <w:t>e input</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ou</w:t>
      </w:r>
      <w:r>
        <w:rPr>
          <w:spacing w:val="3"/>
          <w:sz w:val="24"/>
          <w:szCs w:val="24"/>
        </w:rPr>
        <w:t>t</w:t>
      </w:r>
      <w:r>
        <w:rPr>
          <w:sz w:val="24"/>
          <w:szCs w:val="24"/>
        </w:rPr>
        <w:t>put</w:t>
      </w:r>
      <w:r>
        <w:rPr>
          <w:spacing w:val="2"/>
          <w:sz w:val="24"/>
          <w:szCs w:val="24"/>
        </w:rPr>
        <w:t xml:space="preserve"> </w:t>
      </w:r>
      <w:r>
        <w:rPr>
          <w:sz w:val="24"/>
          <w:szCs w:val="24"/>
        </w:rPr>
        <w:t>spe</w:t>
      </w:r>
      <w:r>
        <w:rPr>
          <w:spacing w:val="-2"/>
          <w:sz w:val="24"/>
          <w:szCs w:val="24"/>
        </w:rPr>
        <w:t>c</w:t>
      </w:r>
      <w:r>
        <w:rPr>
          <w:sz w:val="24"/>
          <w:szCs w:val="24"/>
        </w:rPr>
        <w:t>ifi</w:t>
      </w:r>
      <w:r>
        <w:rPr>
          <w:spacing w:val="1"/>
          <w:sz w:val="24"/>
          <w:szCs w:val="24"/>
        </w:rPr>
        <w:t>c</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d</w:t>
      </w:r>
      <w:r>
        <w:rPr>
          <w:spacing w:val="-1"/>
          <w:sz w:val="24"/>
          <w:szCs w:val="24"/>
        </w:rPr>
        <w:t>e</w:t>
      </w:r>
      <w:r>
        <w:rPr>
          <w:sz w:val="24"/>
          <w:szCs w:val="24"/>
        </w:rPr>
        <w:t>tail</w:t>
      </w:r>
      <w:r>
        <w:rPr>
          <w:spacing w:val="2"/>
          <w:sz w:val="24"/>
          <w:szCs w:val="24"/>
        </w:rPr>
        <w:t xml:space="preserve"> </w:t>
      </w:r>
      <w:r>
        <w:rPr>
          <w:spacing w:val="3"/>
          <w:sz w:val="24"/>
          <w:szCs w:val="24"/>
        </w:rPr>
        <w:t>t</w:t>
      </w:r>
      <w:r>
        <w:rPr>
          <w:sz w:val="24"/>
          <w:szCs w:val="24"/>
        </w:rPr>
        <w:t>he i</w:t>
      </w:r>
      <w:r>
        <w:rPr>
          <w:spacing w:val="1"/>
          <w:sz w:val="24"/>
          <w:szCs w:val="24"/>
        </w:rPr>
        <w:t>m</w:t>
      </w:r>
      <w:r>
        <w:rPr>
          <w:sz w:val="24"/>
          <w:szCs w:val="24"/>
        </w:rPr>
        <w:t>plem</w:t>
      </w:r>
      <w:r>
        <w:rPr>
          <w:spacing w:val="-1"/>
          <w:sz w:val="24"/>
          <w:szCs w:val="24"/>
        </w:rPr>
        <w:t>e</w:t>
      </w:r>
      <w:r>
        <w:rPr>
          <w:sz w:val="24"/>
          <w:szCs w:val="24"/>
        </w:rPr>
        <w:t>ntation</w:t>
      </w:r>
      <w:r>
        <w:rPr>
          <w:spacing w:val="2"/>
          <w:sz w:val="24"/>
          <w:szCs w:val="24"/>
        </w:rPr>
        <w:t xml:space="preserve"> </w:t>
      </w:r>
      <w:r>
        <w:rPr>
          <w:sz w:val="24"/>
          <w:szCs w:val="24"/>
        </w:rPr>
        <w:t>plan,</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p</w:t>
      </w:r>
      <w:r>
        <w:rPr>
          <w:spacing w:val="-1"/>
          <w:sz w:val="24"/>
          <w:szCs w:val="24"/>
        </w:rPr>
        <w:t>re</w:t>
      </w:r>
      <w:r>
        <w:rPr>
          <w:sz w:val="24"/>
          <w:szCs w:val="24"/>
        </w:rPr>
        <w:t>p</w:t>
      </w:r>
      <w:r>
        <w:rPr>
          <w:spacing w:val="-1"/>
          <w:sz w:val="24"/>
          <w:szCs w:val="24"/>
        </w:rPr>
        <w:t>a</w:t>
      </w:r>
      <w:r>
        <w:rPr>
          <w:spacing w:val="1"/>
          <w:sz w:val="24"/>
          <w:szCs w:val="24"/>
        </w:rPr>
        <w:t>r</w:t>
      </w:r>
      <w:r>
        <w:rPr>
          <w:spacing w:val="-1"/>
          <w:sz w:val="24"/>
          <w:szCs w:val="24"/>
        </w:rPr>
        <w:t>e</w:t>
      </w:r>
      <w:r>
        <w:rPr>
          <w:sz w:val="24"/>
          <w:szCs w:val="24"/>
        </w:rPr>
        <w:t>s</w:t>
      </w:r>
      <w:r>
        <w:rPr>
          <w:spacing w:val="1"/>
          <w:sz w:val="24"/>
          <w:szCs w:val="24"/>
        </w:rPr>
        <w:t xml:space="preserve"> </w:t>
      </w:r>
      <w:r>
        <w:rPr>
          <w:sz w:val="24"/>
          <w:szCs w:val="24"/>
        </w:rPr>
        <w:t>a lo</w:t>
      </w:r>
      <w:r>
        <w:rPr>
          <w:spacing w:val="-2"/>
          <w:sz w:val="24"/>
          <w:szCs w:val="24"/>
        </w:rPr>
        <w:t>g</w:t>
      </w:r>
      <w:r>
        <w:rPr>
          <w:sz w:val="24"/>
          <w:szCs w:val="24"/>
        </w:rPr>
        <w:t>i</w:t>
      </w:r>
      <w:r>
        <w:rPr>
          <w:spacing w:val="2"/>
          <w:sz w:val="24"/>
          <w:szCs w:val="24"/>
        </w:rPr>
        <w:t>c</w:t>
      </w:r>
      <w:r>
        <w:rPr>
          <w:spacing w:val="-1"/>
          <w:sz w:val="24"/>
          <w:szCs w:val="24"/>
        </w:rPr>
        <w:t>a</w:t>
      </w:r>
      <w:r>
        <w:rPr>
          <w:sz w:val="24"/>
          <w:szCs w:val="24"/>
        </w:rPr>
        <w:t>l</w:t>
      </w:r>
      <w:r>
        <w:rPr>
          <w:spacing w:val="2"/>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 w</w:t>
      </w:r>
      <w:r>
        <w:rPr>
          <w:spacing w:val="-1"/>
          <w:sz w:val="24"/>
          <w:szCs w:val="24"/>
        </w:rPr>
        <w:t>a</w:t>
      </w:r>
      <w:r>
        <w:rPr>
          <w:sz w:val="24"/>
          <w:szCs w:val="24"/>
        </w:rPr>
        <w:t>lk</w:t>
      </w:r>
      <w:r>
        <w:rPr>
          <w:spacing w:val="1"/>
          <w:sz w:val="24"/>
          <w:szCs w:val="24"/>
        </w:rPr>
        <w:t>t</w:t>
      </w:r>
      <w:r>
        <w:rPr>
          <w:sz w:val="24"/>
          <w:szCs w:val="24"/>
        </w:rPr>
        <w:t>h</w:t>
      </w:r>
      <w:r>
        <w:rPr>
          <w:spacing w:val="-1"/>
          <w:sz w:val="24"/>
          <w:szCs w:val="24"/>
        </w:rPr>
        <w:t>r</w:t>
      </w:r>
      <w:r>
        <w:rPr>
          <w:sz w:val="24"/>
          <w:szCs w:val="24"/>
        </w:rPr>
        <w:t>o</w:t>
      </w:r>
      <w:r>
        <w:rPr>
          <w:spacing w:val="2"/>
          <w:sz w:val="24"/>
          <w:szCs w:val="24"/>
        </w:rPr>
        <w:t>u</w:t>
      </w:r>
      <w:r>
        <w:rPr>
          <w:spacing w:val="-2"/>
          <w:sz w:val="24"/>
          <w:szCs w:val="24"/>
        </w:rPr>
        <w:t>g</w:t>
      </w:r>
      <w:r>
        <w:rPr>
          <w:sz w:val="24"/>
          <w:szCs w:val="24"/>
        </w:rPr>
        <w:t>h.</w:t>
      </w:r>
    </w:p>
    <w:p w:rsidR="00A76EFE" w:rsidRPr="00E31A97" w:rsidRDefault="002A4821" w:rsidP="002C3BE9">
      <w:pPr>
        <w:spacing w:after="620" w:line="360" w:lineRule="auto"/>
        <w:ind w:right="1296"/>
        <w:jc w:val="both"/>
        <w:rPr>
          <w:sz w:val="28"/>
          <w:szCs w:val="28"/>
        </w:rPr>
      </w:pPr>
      <w:r>
        <w:rPr>
          <w:b/>
          <w:spacing w:val="1"/>
          <w:sz w:val="28"/>
          <w:szCs w:val="28"/>
        </w:rPr>
        <w:t>3</w:t>
      </w:r>
      <w:r>
        <w:rPr>
          <w:b/>
          <w:sz w:val="28"/>
          <w:szCs w:val="28"/>
        </w:rPr>
        <w:t xml:space="preserve">.1 </w:t>
      </w:r>
      <w:r>
        <w:rPr>
          <w:b/>
          <w:spacing w:val="-1"/>
          <w:sz w:val="28"/>
          <w:szCs w:val="28"/>
        </w:rPr>
        <w:t>D</w:t>
      </w:r>
      <w:r>
        <w:rPr>
          <w:b/>
          <w:spacing w:val="-2"/>
          <w:sz w:val="28"/>
          <w:szCs w:val="28"/>
        </w:rPr>
        <w:t>e</w:t>
      </w:r>
      <w:r>
        <w:rPr>
          <w:b/>
          <w:spacing w:val="1"/>
          <w:sz w:val="28"/>
          <w:szCs w:val="28"/>
        </w:rPr>
        <w:t>s</w:t>
      </w:r>
      <w:r>
        <w:rPr>
          <w:b/>
          <w:spacing w:val="-1"/>
          <w:sz w:val="28"/>
          <w:szCs w:val="28"/>
        </w:rPr>
        <w:t>i</w:t>
      </w:r>
      <w:r>
        <w:rPr>
          <w:b/>
          <w:spacing w:val="1"/>
          <w:sz w:val="28"/>
          <w:szCs w:val="28"/>
        </w:rPr>
        <w:t>g</w:t>
      </w:r>
      <w:r>
        <w:rPr>
          <w:b/>
          <w:sz w:val="28"/>
          <w:szCs w:val="28"/>
        </w:rPr>
        <w:t xml:space="preserve">n </w:t>
      </w:r>
      <w:r>
        <w:rPr>
          <w:b/>
          <w:spacing w:val="-2"/>
          <w:sz w:val="28"/>
          <w:szCs w:val="28"/>
        </w:rPr>
        <w:t>M</w:t>
      </w:r>
      <w:r>
        <w:rPr>
          <w:b/>
          <w:sz w:val="28"/>
          <w:szCs w:val="28"/>
        </w:rPr>
        <w:t>et</w:t>
      </w:r>
      <w:r>
        <w:rPr>
          <w:b/>
          <w:spacing w:val="-2"/>
          <w:sz w:val="28"/>
          <w:szCs w:val="28"/>
        </w:rPr>
        <w:t>h</w:t>
      </w:r>
      <w:r>
        <w:rPr>
          <w:b/>
          <w:spacing w:val="1"/>
          <w:sz w:val="28"/>
          <w:szCs w:val="28"/>
        </w:rPr>
        <w:t>o</w:t>
      </w:r>
      <w:r>
        <w:rPr>
          <w:b/>
          <w:spacing w:val="-3"/>
          <w:sz w:val="28"/>
          <w:szCs w:val="28"/>
        </w:rPr>
        <w:t>d</w:t>
      </w:r>
      <w:r>
        <w:rPr>
          <w:b/>
          <w:spacing w:val="1"/>
          <w:sz w:val="28"/>
          <w:szCs w:val="28"/>
        </w:rPr>
        <w:t>o</w:t>
      </w:r>
      <w:r>
        <w:rPr>
          <w:b/>
          <w:spacing w:val="-1"/>
          <w:sz w:val="28"/>
          <w:szCs w:val="28"/>
        </w:rPr>
        <w:t>l</w:t>
      </w:r>
      <w:r>
        <w:rPr>
          <w:b/>
          <w:spacing w:val="1"/>
          <w:sz w:val="28"/>
          <w:szCs w:val="28"/>
        </w:rPr>
        <w:t>o</w:t>
      </w:r>
      <w:r>
        <w:rPr>
          <w:b/>
          <w:spacing w:val="-1"/>
          <w:sz w:val="28"/>
          <w:szCs w:val="28"/>
        </w:rPr>
        <w:t>g</w:t>
      </w:r>
      <w:r>
        <w:rPr>
          <w:b/>
          <w:sz w:val="28"/>
          <w:szCs w:val="28"/>
        </w:rPr>
        <w:t>y</w:t>
      </w:r>
    </w:p>
    <w:p w:rsidR="00A76EFE" w:rsidRDefault="002A4821" w:rsidP="002C3BE9">
      <w:pPr>
        <w:spacing w:after="620" w:line="360" w:lineRule="auto"/>
        <w:ind w:right="1296"/>
        <w:jc w:val="both"/>
        <w:rPr>
          <w:sz w:val="24"/>
          <w:szCs w:val="24"/>
        </w:rPr>
      </w:pPr>
      <w:r>
        <w:rPr>
          <w:sz w:val="24"/>
          <w:szCs w:val="24"/>
        </w:rPr>
        <w:t>The d</w:t>
      </w:r>
      <w:r>
        <w:rPr>
          <w:spacing w:val="-1"/>
          <w:sz w:val="24"/>
          <w:szCs w:val="24"/>
        </w:rPr>
        <w:t>e</w:t>
      </w:r>
      <w:r>
        <w:rPr>
          <w:sz w:val="24"/>
          <w:szCs w:val="24"/>
        </w:rPr>
        <w:t>si</w:t>
      </w:r>
      <w:r>
        <w:rPr>
          <w:spacing w:val="-2"/>
          <w:sz w:val="24"/>
          <w:szCs w:val="24"/>
        </w:rPr>
        <w:t>g</w:t>
      </w:r>
      <w:r>
        <w:rPr>
          <w:sz w:val="24"/>
          <w:szCs w:val="24"/>
        </w:rPr>
        <w:t>n</w:t>
      </w:r>
      <w:r>
        <w:rPr>
          <w:spacing w:val="2"/>
          <w:sz w:val="24"/>
          <w:szCs w:val="24"/>
        </w:rPr>
        <w:t xml:space="preserve"> </w:t>
      </w:r>
      <w:r>
        <w:rPr>
          <w:sz w:val="24"/>
          <w:szCs w:val="24"/>
        </w:rPr>
        <w:t>p</w:t>
      </w:r>
      <w:r>
        <w:rPr>
          <w:spacing w:val="-1"/>
          <w:sz w:val="24"/>
          <w:szCs w:val="24"/>
        </w:rPr>
        <w:t>r</w:t>
      </w:r>
      <w:r>
        <w:rPr>
          <w:spacing w:val="2"/>
          <w:sz w:val="24"/>
          <w:szCs w:val="24"/>
        </w:rPr>
        <w:t>o</w:t>
      </w:r>
      <w:r>
        <w:rPr>
          <w:spacing w:val="-1"/>
          <w:sz w:val="24"/>
          <w:szCs w:val="24"/>
        </w:rPr>
        <w:t>ce</w:t>
      </w:r>
      <w:r>
        <w:rPr>
          <w:sz w:val="24"/>
          <w:szCs w:val="24"/>
        </w:rPr>
        <w:t>ss</w:t>
      </w:r>
      <w:r>
        <w:rPr>
          <w:spacing w:val="2"/>
          <w:sz w:val="24"/>
          <w:szCs w:val="24"/>
        </w:rPr>
        <w:t xml:space="preserve"> </w:t>
      </w:r>
      <w:r>
        <w:rPr>
          <w:sz w:val="24"/>
          <w:szCs w:val="24"/>
        </w:rPr>
        <w:t>for</w:t>
      </w:r>
      <w:r>
        <w:rPr>
          <w:spacing w:val="2"/>
          <w:sz w:val="24"/>
          <w:szCs w:val="24"/>
        </w:rPr>
        <w:t xml:space="preserve"> </w:t>
      </w:r>
      <w:r>
        <w:rPr>
          <w:sz w:val="24"/>
          <w:szCs w:val="24"/>
        </w:rPr>
        <w:t>softw</w:t>
      </w:r>
      <w:r>
        <w:rPr>
          <w:spacing w:val="-1"/>
          <w:sz w:val="24"/>
          <w:szCs w:val="24"/>
        </w:rPr>
        <w:t>a</w:t>
      </w:r>
      <w:r>
        <w:rPr>
          <w:sz w:val="24"/>
          <w:szCs w:val="24"/>
        </w:rPr>
        <w:t xml:space="preserve">re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two lev</w:t>
      </w:r>
      <w:r>
        <w:rPr>
          <w:spacing w:val="-1"/>
          <w:sz w:val="24"/>
          <w:szCs w:val="24"/>
        </w:rPr>
        <w:t>e</w:t>
      </w:r>
      <w:r>
        <w:rPr>
          <w:sz w:val="24"/>
          <w:szCs w:val="24"/>
        </w:rPr>
        <w:t>ls:</w:t>
      </w:r>
    </w:p>
    <w:p w:rsidR="00A76EFE" w:rsidRDefault="002A4821" w:rsidP="002C3BE9">
      <w:pPr>
        <w:spacing w:after="620" w:line="360" w:lineRule="auto"/>
        <w:ind w:right="1296"/>
        <w:rPr>
          <w:sz w:val="24"/>
          <w:szCs w:val="24"/>
        </w:rPr>
      </w:pPr>
      <w:r>
        <w:rPr>
          <w:sz w:val="22"/>
          <w:szCs w:val="22"/>
        </w:rPr>
        <w:t xml:space="preserve">1. </w:t>
      </w:r>
      <w:r>
        <w:rPr>
          <w:spacing w:val="3"/>
          <w:sz w:val="24"/>
          <w:szCs w:val="24"/>
        </w:rPr>
        <w:t>S</w:t>
      </w:r>
      <w:r>
        <w:rPr>
          <w:spacing w:val="-7"/>
          <w:sz w:val="24"/>
          <w:szCs w:val="24"/>
        </w:rPr>
        <w:t>y</w:t>
      </w:r>
      <w:r>
        <w:rPr>
          <w:sz w:val="24"/>
          <w:szCs w:val="24"/>
        </w:rPr>
        <w:t xml:space="preserve">stem </w:t>
      </w:r>
      <w:r>
        <w:rPr>
          <w:spacing w:val="2"/>
          <w:sz w:val="24"/>
          <w:szCs w:val="24"/>
        </w:rPr>
        <w:t>d</w:t>
      </w:r>
      <w:r>
        <w:rPr>
          <w:spacing w:val="-1"/>
          <w:sz w:val="24"/>
          <w:szCs w:val="24"/>
        </w:rPr>
        <w:t>e</w:t>
      </w:r>
      <w:r>
        <w:rPr>
          <w:sz w:val="24"/>
          <w:szCs w:val="24"/>
        </w:rPr>
        <w:t>si</w:t>
      </w:r>
      <w:r>
        <w:rPr>
          <w:spacing w:val="-2"/>
          <w:sz w:val="24"/>
          <w:szCs w:val="24"/>
        </w:rPr>
        <w:t>g</w:t>
      </w:r>
      <w:r>
        <w:rPr>
          <w:sz w:val="24"/>
          <w:szCs w:val="24"/>
        </w:rPr>
        <w:t xml:space="preserve">n </w:t>
      </w:r>
      <w:r>
        <w:rPr>
          <w:spacing w:val="2"/>
          <w:sz w:val="24"/>
          <w:szCs w:val="24"/>
        </w:rPr>
        <w:t>o</w:t>
      </w:r>
      <w:r>
        <w:rPr>
          <w:sz w:val="24"/>
          <w:szCs w:val="24"/>
        </w:rPr>
        <w:t xml:space="preserve">r </w:t>
      </w:r>
      <w:r>
        <w:rPr>
          <w:spacing w:val="-1"/>
          <w:sz w:val="24"/>
          <w:szCs w:val="24"/>
        </w:rPr>
        <w:t>T</w:t>
      </w:r>
      <w:r>
        <w:rPr>
          <w:sz w:val="24"/>
          <w:szCs w:val="24"/>
        </w:rPr>
        <w:t>op lev</w:t>
      </w:r>
      <w:r>
        <w:rPr>
          <w:spacing w:val="-1"/>
          <w:sz w:val="24"/>
          <w:szCs w:val="24"/>
        </w:rPr>
        <w:t>e</w:t>
      </w:r>
      <w:r>
        <w:rPr>
          <w:sz w:val="24"/>
          <w:szCs w:val="24"/>
        </w:rPr>
        <w:t>l des</w:t>
      </w:r>
      <w:r>
        <w:rPr>
          <w:spacing w:val="2"/>
          <w:sz w:val="24"/>
          <w:szCs w:val="24"/>
        </w:rPr>
        <w:t>i</w:t>
      </w:r>
      <w:r>
        <w:rPr>
          <w:spacing w:val="-2"/>
          <w:sz w:val="24"/>
          <w:szCs w:val="24"/>
        </w:rPr>
        <w:t>g</w:t>
      </w:r>
      <w:r>
        <w:rPr>
          <w:sz w:val="24"/>
          <w:szCs w:val="24"/>
        </w:rPr>
        <w:t>n</w:t>
      </w:r>
    </w:p>
    <w:p w:rsidR="00A76EFE" w:rsidRPr="00E31A97" w:rsidRDefault="002A4821" w:rsidP="002C3BE9">
      <w:pPr>
        <w:spacing w:after="620" w:line="360" w:lineRule="auto"/>
        <w:ind w:right="1296"/>
        <w:rPr>
          <w:sz w:val="24"/>
          <w:szCs w:val="24"/>
        </w:rPr>
      </w:pPr>
      <w:r>
        <w:rPr>
          <w:sz w:val="22"/>
          <w:szCs w:val="22"/>
        </w:rPr>
        <w:t xml:space="preserve">2. </w:t>
      </w:r>
      <w:r>
        <w:rPr>
          <w:sz w:val="24"/>
          <w:szCs w:val="24"/>
        </w:rPr>
        <w:t>D</w:t>
      </w:r>
      <w:r>
        <w:rPr>
          <w:spacing w:val="-1"/>
          <w:sz w:val="24"/>
          <w:szCs w:val="24"/>
        </w:rPr>
        <w:t>e</w:t>
      </w:r>
      <w:r>
        <w:rPr>
          <w:sz w:val="24"/>
          <w:szCs w:val="24"/>
        </w:rPr>
        <w:t>tailed d</w:t>
      </w:r>
      <w:r>
        <w:rPr>
          <w:spacing w:val="-1"/>
          <w:sz w:val="24"/>
          <w:szCs w:val="24"/>
        </w:rPr>
        <w:t>e</w:t>
      </w:r>
      <w:r>
        <w:rPr>
          <w:sz w:val="24"/>
          <w:szCs w:val="24"/>
        </w:rPr>
        <w:t>s</w:t>
      </w:r>
      <w:r>
        <w:rPr>
          <w:spacing w:val="3"/>
          <w:sz w:val="24"/>
          <w:szCs w:val="24"/>
        </w:rPr>
        <w:t>i</w:t>
      </w:r>
      <w:r>
        <w:rPr>
          <w:spacing w:val="-2"/>
          <w:sz w:val="24"/>
          <w:szCs w:val="24"/>
        </w:rPr>
        <w:t>g</w:t>
      </w:r>
      <w:r>
        <w:rPr>
          <w:sz w:val="24"/>
          <w:szCs w:val="24"/>
        </w:rPr>
        <w:t>n or</w:t>
      </w:r>
      <w:r>
        <w:rPr>
          <w:spacing w:val="1"/>
          <w:sz w:val="24"/>
          <w:szCs w:val="24"/>
        </w:rPr>
        <w:t xml:space="preserve"> </w:t>
      </w:r>
      <w:r>
        <w:rPr>
          <w:spacing w:val="-3"/>
          <w:sz w:val="24"/>
          <w:szCs w:val="24"/>
        </w:rPr>
        <w:t>L</w:t>
      </w:r>
      <w:r>
        <w:rPr>
          <w:spacing w:val="2"/>
          <w:sz w:val="24"/>
          <w:szCs w:val="24"/>
        </w:rPr>
        <w:t>o</w:t>
      </w:r>
      <w:r>
        <w:rPr>
          <w:sz w:val="24"/>
          <w:szCs w:val="24"/>
        </w:rPr>
        <w:t>gic</w:t>
      </w:r>
      <w:r>
        <w:rPr>
          <w:spacing w:val="-1"/>
          <w:sz w:val="24"/>
          <w:szCs w:val="24"/>
        </w:rPr>
        <w:t>a</w:t>
      </w:r>
      <w:r>
        <w:rPr>
          <w:sz w:val="24"/>
          <w:szCs w:val="24"/>
        </w:rPr>
        <w:t>l desi</w:t>
      </w:r>
      <w:r>
        <w:rPr>
          <w:spacing w:val="-2"/>
          <w:sz w:val="24"/>
          <w:szCs w:val="24"/>
        </w:rPr>
        <w:t>g</w:t>
      </w:r>
      <w:r>
        <w:rPr>
          <w:sz w:val="24"/>
          <w:szCs w:val="24"/>
        </w:rPr>
        <w:t>n.</w:t>
      </w:r>
    </w:p>
    <w:p w:rsidR="002C3BE9" w:rsidRDefault="002C3BE9" w:rsidP="002C3BE9">
      <w:pPr>
        <w:spacing w:after="620" w:line="360" w:lineRule="auto"/>
        <w:ind w:right="1296"/>
        <w:rPr>
          <w:b/>
          <w:sz w:val="24"/>
          <w:szCs w:val="24"/>
        </w:rPr>
      </w:pPr>
    </w:p>
    <w:p w:rsidR="002C3BE9" w:rsidRDefault="002C3BE9" w:rsidP="002C3BE9">
      <w:pPr>
        <w:spacing w:after="620" w:line="360" w:lineRule="auto"/>
        <w:ind w:right="1296"/>
        <w:rPr>
          <w:b/>
          <w:sz w:val="24"/>
          <w:szCs w:val="24"/>
        </w:rPr>
      </w:pPr>
    </w:p>
    <w:p w:rsidR="002C3BE9" w:rsidRDefault="002A4821" w:rsidP="002C3BE9">
      <w:pPr>
        <w:spacing w:after="620" w:line="360" w:lineRule="auto"/>
        <w:ind w:right="1296"/>
        <w:rPr>
          <w:sz w:val="24"/>
          <w:szCs w:val="24"/>
        </w:rPr>
      </w:pPr>
      <w:r>
        <w:rPr>
          <w:b/>
          <w:sz w:val="24"/>
          <w:szCs w:val="24"/>
        </w:rPr>
        <w:lastRenderedPageBreak/>
        <w:t xml:space="preserve">3.1.1 </w:t>
      </w:r>
      <w:r>
        <w:rPr>
          <w:b/>
          <w:spacing w:val="1"/>
          <w:sz w:val="24"/>
          <w:szCs w:val="24"/>
        </w:rPr>
        <w:t>S</w:t>
      </w:r>
      <w:r>
        <w:rPr>
          <w:b/>
          <w:sz w:val="24"/>
          <w:szCs w:val="24"/>
        </w:rPr>
        <w:t>yst</w:t>
      </w:r>
      <w:r>
        <w:rPr>
          <w:b/>
          <w:spacing w:val="1"/>
          <w:sz w:val="24"/>
          <w:szCs w:val="24"/>
        </w:rPr>
        <w:t>e</w:t>
      </w:r>
      <w:r>
        <w:rPr>
          <w:b/>
          <w:sz w:val="24"/>
          <w:szCs w:val="24"/>
        </w:rPr>
        <w:t>m</w:t>
      </w:r>
      <w:r>
        <w:rPr>
          <w:b/>
          <w:spacing w:val="-3"/>
          <w:sz w:val="24"/>
          <w:szCs w:val="24"/>
        </w:rPr>
        <w:t xml:space="preserve"> </w:t>
      </w:r>
      <w:r>
        <w:rPr>
          <w:b/>
          <w:sz w:val="24"/>
          <w:szCs w:val="24"/>
        </w:rPr>
        <w:t>D</w:t>
      </w:r>
      <w:r>
        <w:rPr>
          <w:b/>
          <w:spacing w:val="-1"/>
          <w:sz w:val="24"/>
          <w:szCs w:val="24"/>
        </w:rPr>
        <w:t>e</w:t>
      </w:r>
      <w:r>
        <w:rPr>
          <w:b/>
          <w:sz w:val="24"/>
          <w:szCs w:val="24"/>
        </w:rPr>
        <w:t>sign</w:t>
      </w:r>
    </w:p>
    <w:p w:rsidR="00A76EFE" w:rsidRPr="00E31A97" w:rsidRDefault="002A4821" w:rsidP="002C3BE9">
      <w:pPr>
        <w:spacing w:after="620" w:line="360" w:lineRule="auto"/>
        <w:ind w:right="1296" w:firstLine="720"/>
        <w:rPr>
          <w:sz w:val="24"/>
          <w:szCs w:val="24"/>
        </w:rPr>
      </w:pPr>
      <w:r>
        <w:rPr>
          <w:spacing w:val="-3"/>
          <w:sz w:val="24"/>
          <w:szCs w:val="24"/>
        </w:rPr>
        <w:t>I</w:t>
      </w:r>
      <w:r>
        <w:rPr>
          <w:sz w:val="24"/>
          <w:szCs w:val="24"/>
        </w:rPr>
        <w:t>n</w:t>
      </w:r>
      <w:r>
        <w:rPr>
          <w:spacing w:val="3"/>
          <w:sz w:val="24"/>
          <w:szCs w:val="24"/>
        </w:rPr>
        <w:t xml:space="preserve"> </w:t>
      </w:r>
      <w:r>
        <w:rPr>
          <w:sz w:val="24"/>
          <w:szCs w:val="24"/>
        </w:rPr>
        <w:t>the</w:t>
      </w:r>
      <w:r>
        <w:rPr>
          <w:spacing w:val="1"/>
          <w:sz w:val="24"/>
          <w:szCs w:val="24"/>
        </w:rPr>
        <w:t xml:space="preserve"> </w:t>
      </w:r>
      <w:r>
        <w:rPr>
          <w:spacing w:val="5"/>
          <w:sz w:val="24"/>
          <w:szCs w:val="24"/>
        </w:rPr>
        <w:t>s</w:t>
      </w:r>
      <w:r>
        <w:rPr>
          <w:spacing w:val="-5"/>
          <w:sz w:val="24"/>
          <w:szCs w:val="24"/>
        </w:rPr>
        <w:t>y</w:t>
      </w:r>
      <w:r>
        <w:rPr>
          <w:sz w:val="24"/>
          <w:szCs w:val="24"/>
        </w:rPr>
        <w:t>stem</w:t>
      </w:r>
      <w:r>
        <w:rPr>
          <w:spacing w:val="4"/>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1"/>
          <w:sz w:val="24"/>
          <w:szCs w:val="24"/>
        </w:rPr>
        <w:t xml:space="preserve"> </w:t>
      </w:r>
      <w:r>
        <w:rPr>
          <w:sz w:val="24"/>
          <w:szCs w:val="24"/>
        </w:rPr>
        <w:t>t</w:t>
      </w:r>
      <w:r>
        <w:rPr>
          <w:spacing w:val="3"/>
          <w:sz w:val="24"/>
          <w:szCs w:val="24"/>
        </w:rPr>
        <w:t>h</w:t>
      </w:r>
      <w:r>
        <w:rPr>
          <w:sz w:val="24"/>
          <w:szCs w:val="24"/>
        </w:rPr>
        <w:t>e f</w:t>
      </w:r>
      <w:r>
        <w:rPr>
          <w:spacing w:val="1"/>
          <w:sz w:val="24"/>
          <w:szCs w:val="24"/>
        </w:rPr>
        <w:t>o</w:t>
      </w:r>
      <w:r>
        <w:rPr>
          <w:spacing w:val="-1"/>
          <w:sz w:val="24"/>
          <w:szCs w:val="24"/>
        </w:rPr>
        <w:t>c</w:t>
      </w:r>
      <w:r>
        <w:rPr>
          <w:sz w:val="24"/>
          <w:szCs w:val="24"/>
        </w:rPr>
        <w:t>us</w:t>
      </w:r>
      <w:r>
        <w:rPr>
          <w:spacing w:val="1"/>
          <w:sz w:val="24"/>
          <w:szCs w:val="24"/>
        </w:rPr>
        <w:t xml:space="preserve"> </w:t>
      </w:r>
      <w:r>
        <w:rPr>
          <w:sz w:val="24"/>
          <w:szCs w:val="24"/>
        </w:rPr>
        <w:t>is</w:t>
      </w:r>
      <w:r>
        <w:rPr>
          <w:spacing w:val="2"/>
          <w:sz w:val="24"/>
          <w:szCs w:val="24"/>
        </w:rPr>
        <w:t xml:space="preserve"> </w:t>
      </w:r>
      <w:r>
        <w:rPr>
          <w:sz w:val="24"/>
          <w:szCs w:val="24"/>
        </w:rPr>
        <w:t>on d</w:t>
      </w:r>
      <w:r>
        <w:rPr>
          <w:spacing w:val="-1"/>
          <w:sz w:val="24"/>
          <w:szCs w:val="24"/>
        </w:rPr>
        <w:t>ec</w:t>
      </w:r>
      <w:r>
        <w:rPr>
          <w:sz w:val="24"/>
          <w:szCs w:val="24"/>
        </w:rPr>
        <w:t>id</w:t>
      </w:r>
      <w:r>
        <w:rPr>
          <w:spacing w:val="1"/>
          <w:sz w:val="24"/>
          <w:szCs w:val="24"/>
        </w:rPr>
        <w:t>i</w:t>
      </w:r>
      <w:r>
        <w:rPr>
          <w:sz w:val="24"/>
          <w:szCs w:val="24"/>
        </w:rPr>
        <w:t>ng</w:t>
      </w:r>
      <w:r>
        <w:rPr>
          <w:spacing w:val="1"/>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modu</w:t>
      </w:r>
      <w:r>
        <w:rPr>
          <w:spacing w:val="1"/>
          <w:sz w:val="24"/>
          <w:szCs w:val="24"/>
        </w:rPr>
        <w:t>l</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re</w:t>
      </w:r>
      <w:r>
        <w:rPr>
          <w:spacing w:val="3"/>
          <w:sz w:val="24"/>
          <w:szCs w:val="24"/>
        </w:rPr>
        <w:t xml:space="preserve"> </w:t>
      </w:r>
      <w:r>
        <w:rPr>
          <w:sz w:val="24"/>
          <w:szCs w:val="24"/>
        </w:rPr>
        <w:t>n</w:t>
      </w:r>
      <w:r>
        <w:rPr>
          <w:spacing w:val="-1"/>
          <w:sz w:val="24"/>
          <w:szCs w:val="24"/>
        </w:rPr>
        <w:t>ee</w:t>
      </w:r>
      <w:r>
        <w:rPr>
          <w:spacing w:val="2"/>
          <w:sz w:val="24"/>
          <w:szCs w:val="24"/>
        </w:rPr>
        <w:t>d</w:t>
      </w:r>
      <w:r>
        <w:rPr>
          <w:spacing w:val="-1"/>
          <w:sz w:val="24"/>
          <w:szCs w:val="24"/>
        </w:rPr>
        <w:t>e</w:t>
      </w:r>
      <w:r>
        <w:rPr>
          <w:sz w:val="24"/>
          <w:szCs w:val="24"/>
        </w:rPr>
        <w:t>d</w:t>
      </w:r>
      <w:r>
        <w:rPr>
          <w:spacing w:val="1"/>
          <w:sz w:val="24"/>
          <w:szCs w:val="24"/>
        </w:rPr>
        <w:t xml:space="preserve"> </w:t>
      </w:r>
      <w:r>
        <w:rPr>
          <w:sz w:val="24"/>
          <w:szCs w:val="24"/>
        </w:rPr>
        <w:t>f</w:t>
      </w:r>
      <w:r>
        <w:rPr>
          <w:spacing w:val="1"/>
          <w:sz w:val="24"/>
          <w:szCs w:val="24"/>
        </w:rPr>
        <w:t>o</w:t>
      </w:r>
      <w:r>
        <w:rPr>
          <w:sz w:val="24"/>
          <w:szCs w:val="24"/>
        </w:rPr>
        <w:t xml:space="preserve">r the </w:t>
      </w:r>
      <w:r>
        <w:rPr>
          <w:spacing w:val="5"/>
          <w:sz w:val="24"/>
          <w:szCs w:val="24"/>
        </w:rPr>
        <w:t>s</w:t>
      </w:r>
      <w:r>
        <w:rPr>
          <w:spacing w:val="-5"/>
          <w:sz w:val="24"/>
          <w:szCs w:val="24"/>
        </w:rPr>
        <w:t>y</w:t>
      </w:r>
      <w:r>
        <w:rPr>
          <w:sz w:val="24"/>
          <w:szCs w:val="24"/>
        </w:rPr>
        <w:t>st</w:t>
      </w:r>
      <w:r>
        <w:rPr>
          <w:spacing w:val="2"/>
          <w:sz w:val="24"/>
          <w:szCs w:val="24"/>
        </w:rPr>
        <w:t>e</w:t>
      </w:r>
      <w:r>
        <w:rPr>
          <w:sz w:val="24"/>
          <w:szCs w:val="24"/>
        </w:rPr>
        <w:t>m, the spe</w:t>
      </w:r>
      <w:r>
        <w:rPr>
          <w:spacing w:val="-2"/>
          <w:sz w:val="24"/>
          <w:szCs w:val="24"/>
        </w:rPr>
        <w:t>c</w:t>
      </w:r>
      <w:r>
        <w:rPr>
          <w:sz w:val="24"/>
          <w:szCs w:val="24"/>
        </w:rPr>
        <w:t>ifi</w:t>
      </w:r>
      <w:r>
        <w:rPr>
          <w:spacing w:val="1"/>
          <w:sz w:val="24"/>
          <w:szCs w:val="24"/>
        </w:rPr>
        <w:t>c</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w:t>
      </w:r>
      <w:r>
        <w:rPr>
          <w:spacing w:val="3"/>
          <w:sz w:val="24"/>
          <w:szCs w:val="24"/>
        </w:rPr>
        <w:t>h</w:t>
      </w:r>
      <w:r>
        <w:rPr>
          <w:spacing w:val="-1"/>
          <w:sz w:val="24"/>
          <w:szCs w:val="24"/>
        </w:rPr>
        <w:t>e</w:t>
      </w:r>
      <w:r>
        <w:rPr>
          <w:sz w:val="24"/>
          <w:szCs w:val="24"/>
        </w:rPr>
        <w:t>se modu</w:t>
      </w:r>
      <w:r>
        <w:rPr>
          <w:spacing w:val="1"/>
          <w:sz w:val="24"/>
          <w:szCs w:val="24"/>
        </w:rPr>
        <w:t>l</w:t>
      </w:r>
      <w:r>
        <w:rPr>
          <w:spacing w:val="-1"/>
          <w:sz w:val="24"/>
          <w:szCs w:val="24"/>
        </w:rPr>
        <w:t>e</w:t>
      </w:r>
      <w:r>
        <w:rPr>
          <w:sz w:val="24"/>
          <w:szCs w:val="24"/>
        </w:rPr>
        <w:t>s</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how th</w:t>
      </w:r>
      <w:r>
        <w:rPr>
          <w:spacing w:val="2"/>
          <w:sz w:val="24"/>
          <w:szCs w:val="24"/>
        </w:rPr>
        <w:t>e</w:t>
      </w:r>
      <w:r>
        <w:rPr>
          <w:sz w:val="24"/>
          <w:szCs w:val="24"/>
        </w:rPr>
        <w:t>se modu</w:t>
      </w:r>
      <w:r>
        <w:rPr>
          <w:spacing w:val="1"/>
          <w:sz w:val="24"/>
          <w:szCs w:val="24"/>
        </w:rPr>
        <w:t>l</w:t>
      </w:r>
      <w:r>
        <w:rPr>
          <w:spacing w:val="-1"/>
          <w:sz w:val="24"/>
          <w:szCs w:val="24"/>
        </w:rPr>
        <w:t>e</w:t>
      </w:r>
      <w:r>
        <w:rPr>
          <w:sz w:val="24"/>
          <w:szCs w:val="24"/>
        </w:rPr>
        <w:t>s shou</w:t>
      </w:r>
      <w:r>
        <w:rPr>
          <w:spacing w:val="1"/>
          <w:sz w:val="24"/>
          <w:szCs w:val="24"/>
        </w:rPr>
        <w:t>l</w:t>
      </w:r>
      <w:r>
        <w:rPr>
          <w:sz w:val="24"/>
          <w:szCs w:val="24"/>
        </w:rPr>
        <w:t>d be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rconn</w:t>
      </w:r>
      <w:r>
        <w:rPr>
          <w:spacing w:val="-1"/>
          <w:sz w:val="24"/>
          <w:szCs w:val="24"/>
        </w:rPr>
        <w:t>ec</w:t>
      </w:r>
      <w:r>
        <w:rPr>
          <w:sz w:val="24"/>
          <w:szCs w:val="24"/>
        </w:rPr>
        <w:t>ted.</w:t>
      </w:r>
    </w:p>
    <w:p w:rsidR="00E31A97" w:rsidRDefault="002A4821" w:rsidP="00E31A97">
      <w:pPr>
        <w:spacing w:after="620"/>
        <w:ind w:right="1296"/>
        <w:rPr>
          <w:sz w:val="24"/>
          <w:szCs w:val="24"/>
        </w:rPr>
      </w:pPr>
      <w:r>
        <w:rPr>
          <w:b/>
          <w:sz w:val="24"/>
          <w:szCs w:val="24"/>
        </w:rPr>
        <w:t>3.1.2 D</w:t>
      </w:r>
      <w:r>
        <w:rPr>
          <w:b/>
          <w:spacing w:val="-1"/>
          <w:sz w:val="24"/>
          <w:szCs w:val="24"/>
        </w:rPr>
        <w:t>e</w:t>
      </w:r>
      <w:r>
        <w:rPr>
          <w:b/>
          <w:sz w:val="24"/>
          <w:szCs w:val="24"/>
        </w:rPr>
        <w:t>tail</w:t>
      </w:r>
      <w:r>
        <w:rPr>
          <w:b/>
          <w:spacing w:val="-1"/>
          <w:sz w:val="24"/>
          <w:szCs w:val="24"/>
        </w:rPr>
        <w:t>e</w:t>
      </w:r>
      <w:r>
        <w:rPr>
          <w:b/>
          <w:sz w:val="24"/>
          <w:szCs w:val="24"/>
        </w:rPr>
        <w:t>d</w:t>
      </w:r>
      <w:r>
        <w:rPr>
          <w:b/>
          <w:spacing w:val="1"/>
          <w:sz w:val="24"/>
          <w:szCs w:val="24"/>
        </w:rPr>
        <w:t xml:space="preserve"> </w:t>
      </w:r>
      <w:r>
        <w:rPr>
          <w:b/>
          <w:sz w:val="24"/>
          <w:szCs w:val="24"/>
        </w:rPr>
        <w:t>D</w:t>
      </w:r>
      <w:r>
        <w:rPr>
          <w:b/>
          <w:spacing w:val="-1"/>
          <w:sz w:val="24"/>
          <w:szCs w:val="24"/>
        </w:rPr>
        <w:t>e</w:t>
      </w:r>
      <w:r>
        <w:rPr>
          <w:b/>
          <w:sz w:val="24"/>
          <w:szCs w:val="24"/>
        </w:rPr>
        <w:t>sign</w:t>
      </w:r>
    </w:p>
    <w:p w:rsidR="00A76EFE" w:rsidRDefault="002A4821" w:rsidP="00E31A97">
      <w:pPr>
        <w:spacing w:after="620"/>
        <w:ind w:right="1296" w:firstLine="720"/>
        <w:rPr>
          <w:sz w:val="24"/>
          <w:szCs w:val="24"/>
        </w:rPr>
      </w:pPr>
      <w:r>
        <w:rPr>
          <w:spacing w:val="-3"/>
          <w:sz w:val="24"/>
          <w:szCs w:val="24"/>
        </w:rPr>
        <w:t>I</w:t>
      </w:r>
      <w:r>
        <w:rPr>
          <w:sz w:val="24"/>
          <w:szCs w:val="24"/>
        </w:rPr>
        <w:t>n</w:t>
      </w:r>
      <w:r>
        <w:rPr>
          <w:spacing w:val="43"/>
          <w:sz w:val="24"/>
          <w:szCs w:val="24"/>
        </w:rPr>
        <w:t xml:space="preserve"> </w:t>
      </w:r>
      <w:r>
        <w:rPr>
          <w:sz w:val="24"/>
          <w:szCs w:val="24"/>
        </w:rPr>
        <w:t>d</w:t>
      </w:r>
      <w:r>
        <w:rPr>
          <w:spacing w:val="-1"/>
          <w:sz w:val="24"/>
          <w:szCs w:val="24"/>
        </w:rPr>
        <w:t>e</w:t>
      </w:r>
      <w:r>
        <w:rPr>
          <w:sz w:val="24"/>
          <w:szCs w:val="24"/>
        </w:rPr>
        <w:t>tailed</w:t>
      </w:r>
      <w:r>
        <w:rPr>
          <w:spacing w:val="42"/>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41"/>
          <w:sz w:val="24"/>
          <w:szCs w:val="24"/>
        </w:rPr>
        <w:t xml:space="preserve"> </w:t>
      </w:r>
      <w:r>
        <w:rPr>
          <w:sz w:val="24"/>
          <w:szCs w:val="24"/>
        </w:rPr>
        <w:t>t</w:t>
      </w:r>
      <w:r>
        <w:rPr>
          <w:spacing w:val="3"/>
          <w:sz w:val="24"/>
          <w:szCs w:val="24"/>
        </w:rPr>
        <w:t>h</w:t>
      </w:r>
      <w:r>
        <w:rPr>
          <w:sz w:val="24"/>
          <w:szCs w:val="24"/>
        </w:rPr>
        <w:t>e</w:t>
      </w:r>
      <w:r>
        <w:rPr>
          <w:spacing w:val="40"/>
          <w:sz w:val="24"/>
          <w:szCs w:val="24"/>
        </w:rPr>
        <w:t xml:space="preserve"> </w:t>
      </w:r>
      <w:r>
        <w:rPr>
          <w:spacing w:val="3"/>
          <w:sz w:val="24"/>
          <w:szCs w:val="24"/>
        </w:rPr>
        <w:t>i</w:t>
      </w:r>
      <w:r>
        <w:rPr>
          <w:sz w:val="24"/>
          <w:szCs w:val="24"/>
        </w:rPr>
        <w:t>nte</w:t>
      </w:r>
      <w:r>
        <w:rPr>
          <w:spacing w:val="-1"/>
          <w:sz w:val="24"/>
          <w:szCs w:val="24"/>
        </w:rPr>
        <w:t>rc</w:t>
      </w:r>
      <w:r>
        <w:rPr>
          <w:sz w:val="24"/>
          <w:szCs w:val="24"/>
        </w:rPr>
        <w:t>onn</w:t>
      </w:r>
      <w:r>
        <w:rPr>
          <w:spacing w:val="1"/>
          <w:sz w:val="24"/>
          <w:szCs w:val="24"/>
        </w:rPr>
        <w:t>e</w:t>
      </w:r>
      <w:r>
        <w:rPr>
          <w:spacing w:val="-1"/>
          <w:sz w:val="24"/>
          <w:szCs w:val="24"/>
        </w:rPr>
        <w:t>c</w:t>
      </w:r>
      <w:r>
        <w:rPr>
          <w:sz w:val="24"/>
          <w:szCs w:val="24"/>
        </w:rPr>
        <w:t>t</w:t>
      </w:r>
      <w:r>
        <w:rPr>
          <w:spacing w:val="1"/>
          <w:sz w:val="24"/>
          <w:szCs w:val="24"/>
        </w:rPr>
        <w:t>i</w:t>
      </w:r>
      <w:r>
        <w:rPr>
          <w:sz w:val="24"/>
          <w:szCs w:val="24"/>
        </w:rPr>
        <w:t>on of the modu</w:t>
      </w:r>
      <w:r>
        <w:rPr>
          <w:spacing w:val="1"/>
          <w:sz w:val="24"/>
          <w:szCs w:val="24"/>
        </w:rPr>
        <w:t>l</w:t>
      </w:r>
      <w:r>
        <w:rPr>
          <w:spacing w:val="-1"/>
          <w:sz w:val="24"/>
          <w:szCs w:val="24"/>
        </w:rPr>
        <w:t>e</w:t>
      </w:r>
      <w:r>
        <w:rPr>
          <w:sz w:val="24"/>
          <w:szCs w:val="24"/>
        </w:rPr>
        <w:t>s</w:t>
      </w:r>
      <w:r>
        <w:rPr>
          <w:spacing w:val="1"/>
          <w:sz w:val="24"/>
          <w:szCs w:val="24"/>
        </w:rPr>
        <w:t xml:space="preserve"> </w:t>
      </w:r>
      <w:r>
        <w:rPr>
          <w:sz w:val="24"/>
          <w:szCs w:val="24"/>
        </w:rPr>
        <w:t>or how the spe</w:t>
      </w:r>
      <w:r>
        <w:rPr>
          <w:spacing w:val="-2"/>
          <w:sz w:val="24"/>
          <w:szCs w:val="24"/>
        </w:rPr>
        <w:t>c</w:t>
      </w:r>
      <w:r>
        <w:rPr>
          <w:sz w:val="24"/>
          <w:szCs w:val="24"/>
        </w:rPr>
        <w:t>ific</w:t>
      </w:r>
      <w:r>
        <w:rPr>
          <w:spacing w:val="-2"/>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the modu</w:t>
      </w:r>
      <w:r>
        <w:rPr>
          <w:spacing w:val="1"/>
          <w:sz w:val="24"/>
          <w:szCs w:val="24"/>
        </w:rPr>
        <w:t>l</w:t>
      </w:r>
      <w:r>
        <w:rPr>
          <w:spacing w:val="-1"/>
          <w:sz w:val="24"/>
          <w:szCs w:val="24"/>
        </w:rPr>
        <w:t>e</w:t>
      </w:r>
      <w:r>
        <w:rPr>
          <w:sz w:val="24"/>
          <w:szCs w:val="24"/>
        </w:rPr>
        <w:t xml:space="preserve">s  </w:t>
      </w:r>
      <w:r>
        <w:rPr>
          <w:spacing w:val="2"/>
          <w:sz w:val="24"/>
          <w:szCs w:val="24"/>
        </w:rPr>
        <w:t xml:space="preserve"> </w:t>
      </w:r>
      <w:r>
        <w:rPr>
          <w:spacing w:val="-1"/>
          <w:sz w:val="24"/>
          <w:szCs w:val="24"/>
        </w:rPr>
        <w:t>ca</w:t>
      </w:r>
      <w:r>
        <w:rPr>
          <w:sz w:val="24"/>
          <w:szCs w:val="24"/>
        </w:rPr>
        <w:t xml:space="preserve">n  </w:t>
      </w:r>
      <w:r>
        <w:rPr>
          <w:spacing w:val="1"/>
          <w:sz w:val="24"/>
          <w:szCs w:val="24"/>
        </w:rPr>
        <w:t xml:space="preserve"> </w:t>
      </w:r>
      <w:r>
        <w:rPr>
          <w:sz w:val="24"/>
          <w:szCs w:val="24"/>
        </w:rPr>
        <w:t xml:space="preserve">be   </w:t>
      </w:r>
      <w:r>
        <w:rPr>
          <w:spacing w:val="2"/>
          <w:sz w:val="24"/>
          <w:szCs w:val="24"/>
        </w:rPr>
        <w:t>s</w:t>
      </w:r>
      <w:r>
        <w:rPr>
          <w:spacing w:val="-1"/>
          <w:sz w:val="24"/>
          <w:szCs w:val="24"/>
        </w:rPr>
        <w:t>a</w:t>
      </w:r>
      <w:r>
        <w:rPr>
          <w:sz w:val="24"/>
          <w:szCs w:val="24"/>
        </w:rPr>
        <w:t>t</w:t>
      </w:r>
      <w:r>
        <w:rPr>
          <w:spacing w:val="1"/>
          <w:sz w:val="24"/>
          <w:szCs w:val="24"/>
        </w:rPr>
        <w:t>i</w:t>
      </w:r>
      <w:r>
        <w:rPr>
          <w:sz w:val="24"/>
          <w:szCs w:val="24"/>
        </w:rPr>
        <w:t>sfi</w:t>
      </w:r>
      <w:r>
        <w:rPr>
          <w:spacing w:val="-1"/>
          <w:sz w:val="24"/>
          <w:szCs w:val="24"/>
        </w:rPr>
        <w:t>e</w:t>
      </w:r>
      <w:r>
        <w:rPr>
          <w:sz w:val="24"/>
          <w:szCs w:val="24"/>
        </w:rPr>
        <w:t xml:space="preserve">d  </w:t>
      </w:r>
      <w:r>
        <w:rPr>
          <w:spacing w:val="1"/>
          <w:sz w:val="24"/>
          <w:szCs w:val="24"/>
        </w:rPr>
        <w:t xml:space="preserve"> </w:t>
      </w:r>
      <w:r>
        <w:rPr>
          <w:sz w:val="24"/>
          <w:szCs w:val="24"/>
        </w:rPr>
        <w:t xml:space="preserve">is  </w:t>
      </w:r>
      <w:r>
        <w:rPr>
          <w:spacing w:val="2"/>
          <w:sz w:val="24"/>
          <w:szCs w:val="24"/>
        </w:rPr>
        <w:t xml:space="preserve"> </w:t>
      </w:r>
      <w:r>
        <w:rPr>
          <w:sz w:val="24"/>
          <w:szCs w:val="24"/>
        </w:rPr>
        <w:t>d</w:t>
      </w:r>
      <w:r>
        <w:rPr>
          <w:spacing w:val="-1"/>
          <w:sz w:val="24"/>
          <w:szCs w:val="24"/>
        </w:rPr>
        <w:t>ec</w:t>
      </w:r>
      <w:r>
        <w:rPr>
          <w:sz w:val="24"/>
          <w:szCs w:val="24"/>
        </w:rPr>
        <w:t xml:space="preserve">ided.  </w:t>
      </w:r>
      <w:r>
        <w:rPr>
          <w:spacing w:val="1"/>
          <w:sz w:val="24"/>
          <w:szCs w:val="24"/>
        </w:rPr>
        <w:t xml:space="preserve"> S</w:t>
      </w:r>
      <w:r>
        <w:rPr>
          <w:spacing w:val="5"/>
          <w:sz w:val="24"/>
          <w:szCs w:val="24"/>
        </w:rPr>
        <w:t>o</w:t>
      </w:r>
      <w:r>
        <w:rPr>
          <w:sz w:val="24"/>
          <w:szCs w:val="24"/>
        </w:rPr>
        <w:t>me p</w:t>
      </w:r>
      <w:r>
        <w:rPr>
          <w:spacing w:val="-1"/>
          <w:sz w:val="24"/>
          <w:szCs w:val="24"/>
        </w:rPr>
        <w:t>r</w:t>
      </w:r>
      <w:r>
        <w:rPr>
          <w:sz w:val="24"/>
          <w:szCs w:val="24"/>
        </w:rPr>
        <w:t>op</w:t>
      </w:r>
      <w:r>
        <w:rPr>
          <w:spacing w:val="-1"/>
          <w:sz w:val="24"/>
          <w:szCs w:val="24"/>
        </w:rPr>
        <w:t>e</w:t>
      </w:r>
      <w:r>
        <w:rPr>
          <w:sz w:val="24"/>
          <w:szCs w:val="24"/>
        </w:rPr>
        <w:t xml:space="preserve">rties </w:t>
      </w:r>
      <w:r>
        <w:rPr>
          <w:spacing w:val="-1"/>
          <w:sz w:val="24"/>
          <w:szCs w:val="24"/>
        </w:rPr>
        <w:t>f</w:t>
      </w:r>
      <w:r>
        <w:rPr>
          <w:sz w:val="24"/>
          <w:szCs w:val="24"/>
        </w:rPr>
        <w:t>or</w:t>
      </w:r>
      <w:r>
        <w:rPr>
          <w:spacing w:val="1"/>
          <w:sz w:val="24"/>
          <w:szCs w:val="24"/>
        </w:rPr>
        <w:t xml:space="preserve"> </w:t>
      </w:r>
      <w:r>
        <w:rPr>
          <w:sz w:val="24"/>
          <w:szCs w:val="24"/>
        </w:rPr>
        <w:t>a</w:t>
      </w:r>
      <w:r>
        <w:rPr>
          <w:spacing w:val="-1"/>
          <w:sz w:val="24"/>
          <w:szCs w:val="24"/>
        </w:rPr>
        <w:t xml:space="preserve"> </w:t>
      </w:r>
      <w:r>
        <w:rPr>
          <w:sz w:val="24"/>
          <w:szCs w:val="24"/>
        </w:rPr>
        <w:t>soft</w:t>
      </w:r>
      <w:r>
        <w:rPr>
          <w:spacing w:val="2"/>
          <w:sz w:val="24"/>
          <w:szCs w:val="24"/>
        </w:rPr>
        <w:t>w</w:t>
      </w:r>
      <w:r>
        <w:rPr>
          <w:spacing w:val="-1"/>
          <w:sz w:val="24"/>
          <w:szCs w:val="24"/>
        </w:rPr>
        <w:t>a</w:t>
      </w:r>
      <w:r>
        <w:rPr>
          <w:sz w:val="24"/>
          <w:szCs w:val="24"/>
        </w:rPr>
        <w:t xml:space="preserve">re </w:t>
      </w:r>
      <w:r>
        <w:rPr>
          <w:spacing w:val="2"/>
          <w:sz w:val="24"/>
          <w:szCs w:val="24"/>
        </w:rPr>
        <w:t>s</w:t>
      </w:r>
      <w:r>
        <w:rPr>
          <w:spacing w:val="-5"/>
          <w:sz w:val="24"/>
          <w:szCs w:val="24"/>
        </w:rPr>
        <w:t>y</w:t>
      </w:r>
      <w:r>
        <w:rPr>
          <w:sz w:val="24"/>
          <w:szCs w:val="24"/>
        </w:rPr>
        <w:t>stem d</w:t>
      </w:r>
      <w:r>
        <w:rPr>
          <w:spacing w:val="-1"/>
          <w:sz w:val="24"/>
          <w:szCs w:val="24"/>
        </w:rPr>
        <w:t>e</w:t>
      </w:r>
      <w:r>
        <w:rPr>
          <w:sz w:val="24"/>
          <w:szCs w:val="24"/>
        </w:rPr>
        <w:t>s</w:t>
      </w:r>
      <w:r>
        <w:rPr>
          <w:spacing w:val="3"/>
          <w:sz w:val="24"/>
          <w:szCs w:val="24"/>
        </w:rPr>
        <w:t>i</w:t>
      </w:r>
      <w:r>
        <w:rPr>
          <w:spacing w:val="-2"/>
          <w:sz w:val="24"/>
          <w:szCs w:val="24"/>
        </w:rPr>
        <w:t>g</w:t>
      </w:r>
      <w:r>
        <w:rPr>
          <w:sz w:val="24"/>
          <w:szCs w:val="24"/>
        </w:rPr>
        <w:t xml:space="preserve">n </w:t>
      </w:r>
      <w:r>
        <w:rPr>
          <w:spacing w:val="1"/>
          <w:sz w:val="24"/>
          <w:szCs w:val="24"/>
        </w:rPr>
        <w:t>a</w:t>
      </w:r>
      <w:r>
        <w:rPr>
          <w:sz w:val="24"/>
          <w:szCs w:val="24"/>
        </w:rPr>
        <w:t>re</w:t>
      </w:r>
    </w:p>
    <w:p w:rsidR="00E31A97" w:rsidRDefault="002A4821" w:rsidP="00E31A97">
      <w:pPr>
        <w:spacing w:after="620"/>
        <w:ind w:right="1296"/>
        <w:rPr>
          <w:sz w:val="24"/>
          <w:szCs w:val="24"/>
        </w:rPr>
      </w:pPr>
      <w:r>
        <w:rPr>
          <w:sz w:val="22"/>
          <w:szCs w:val="22"/>
        </w:rPr>
        <w:t xml:space="preserve">1. </w:t>
      </w:r>
      <w:r>
        <w:rPr>
          <w:sz w:val="24"/>
          <w:szCs w:val="24"/>
        </w:rPr>
        <w:t>V</w:t>
      </w:r>
      <w:r>
        <w:rPr>
          <w:spacing w:val="-1"/>
          <w:sz w:val="24"/>
          <w:szCs w:val="24"/>
        </w:rPr>
        <w:t>e</w:t>
      </w:r>
      <w:r>
        <w:rPr>
          <w:sz w:val="24"/>
          <w:szCs w:val="24"/>
        </w:rPr>
        <w:t>ri</w:t>
      </w:r>
      <w:r>
        <w:rPr>
          <w:spacing w:val="-1"/>
          <w:sz w:val="24"/>
          <w:szCs w:val="24"/>
        </w:rPr>
        <w:t>f</w:t>
      </w:r>
      <w:r>
        <w:rPr>
          <w:sz w:val="24"/>
          <w:szCs w:val="24"/>
        </w:rPr>
        <w:t>iabil</w:t>
      </w:r>
      <w:r>
        <w:rPr>
          <w:spacing w:val="1"/>
          <w:sz w:val="24"/>
          <w:szCs w:val="24"/>
        </w:rPr>
        <w:t>i</w:t>
      </w:r>
      <w:r>
        <w:rPr>
          <w:spacing w:val="3"/>
          <w:sz w:val="24"/>
          <w:szCs w:val="24"/>
        </w:rPr>
        <w:t>t</w:t>
      </w:r>
      <w:r>
        <w:rPr>
          <w:sz w:val="24"/>
          <w:szCs w:val="24"/>
        </w:rPr>
        <w:t>y</w:t>
      </w:r>
    </w:p>
    <w:p w:rsidR="00A76EFE" w:rsidRDefault="002A4821" w:rsidP="00E31A97">
      <w:pPr>
        <w:spacing w:after="620"/>
        <w:ind w:right="1296"/>
        <w:rPr>
          <w:sz w:val="24"/>
          <w:szCs w:val="24"/>
        </w:rPr>
      </w:pPr>
      <w:r>
        <w:rPr>
          <w:sz w:val="22"/>
          <w:szCs w:val="22"/>
        </w:rPr>
        <w:t xml:space="preserve">2. </w:t>
      </w:r>
      <w:r>
        <w:rPr>
          <w:sz w:val="24"/>
          <w:szCs w:val="24"/>
        </w:rPr>
        <w:t>Comp</w:t>
      </w:r>
      <w:r>
        <w:rPr>
          <w:spacing w:val="1"/>
          <w:sz w:val="24"/>
          <w:szCs w:val="24"/>
        </w:rPr>
        <w:t>l</w:t>
      </w:r>
      <w:r>
        <w:rPr>
          <w:spacing w:val="-1"/>
          <w:sz w:val="24"/>
          <w:szCs w:val="24"/>
        </w:rPr>
        <w:t>e</w:t>
      </w:r>
      <w:r>
        <w:rPr>
          <w:sz w:val="24"/>
          <w:szCs w:val="24"/>
        </w:rPr>
        <w:t>ten</w:t>
      </w:r>
      <w:r>
        <w:rPr>
          <w:spacing w:val="-1"/>
          <w:sz w:val="24"/>
          <w:szCs w:val="24"/>
        </w:rPr>
        <w:t>e</w:t>
      </w:r>
      <w:r>
        <w:rPr>
          <w:sz w:val="24"/>
          <w:szCs w:val="24"/>
        </w:rPr>
        <w:t>ss</w:t>
      </w:r>
    </w:p>
    <w:p w:rsidR="00A76EFE" w:rsidRDefault="002A4821" w:rsidP="00E31A97">
      <w:pPr>
        <w:spacing w:after="620"/>
        <w:ind w:right="1296"/>
        <w:rPr>
          <w:sz w:val="24"/>
          <w:szCs w:val="24"/>
        </w:rPr>
      </w:pPr>
      <w:r>
        <w:rPr>
          <w:sz w:val="22"/>
          <w:szCs w:val="22"/>
        </w:rPr>
        <w:t xml:space="preserve">3. </w:t>
      </w:r>
      <w:r>
        <w:rPr>
          <w:sz w:val="24"/>
          <w:szCs w:val="24"/>
        </w:rPr>
        <w:t>Consisten</w:t>
      </w:r>
      <w:r>
        <w:rPr>
          <w:spacing w:val="1"/>
          <w:sz w:val="24"/>
          <w:szCs w:val="24"/>
        </w:rPr>
        <w:t>c</w:t>
      </w:r>
      <w:r>
        <w:rPr>
          <w:sz w:val="24"/>
          <w:szCs w:val="24"/>
        </w:rPr>
        <w:t>y</w:t>
      </w:r>
    </w:p>
    <w:p w:rsidR="00A76EFE" w:rsidRDefault="002A4821" w:rsidP="00E31A97">
      <w:pPr>
        <w:spacing w:after="620"/>
        <w:ind w:right="1296"/>
        <w:rPr>
          <w:sz w:val="24"/>
          <w:szCs w:val="24"/>
        </w:rPr>
      </w:pPr>
      <w:r>
        <w:rPr>
          <w:sz w:val="22"/>
          <w:szCs w:val="22"/>
        </w:rPr>
        <w:t xml:space="preserve">4. </w:t>
      </w:r>
      <w:r>
        <w:rPr>
          <w:sz w:val="24"/>
          <w:szCs w:val="24"/>
        </w:rPr>
        <w:t>T</w:t>
      </w:r>
      <w:r>
        <w:rPr>
          <w:spacing w:val="-1"/>
          <w:sz w:val="24"/>
          <w:szCs w:val="24"/>
        </w:rPr>
        <w:t>rac</w:t>
      </w:r>
      <w:r>
        <w:rPr>
          <w:spacing w:val="1"/>
          <w:sz w:val="24"/>
          <w:szCs w:val="24"/>
        </w:rPr>
        <w:t>e</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p>
    <w:p w:rsidR="00A76EFE" w:rsidRDefault="002A4821" w:rsidP="00B70518">
      <w:pPr>
        <w:spacing w:after="620"/>
        <w:ind w:right="1296"/>
        <w:rPr>
          <w:sz w:val="24"/>
          <w:szCs w:val="24"/>
        </w:rPr>
        <w:sectPr w:rsidR="00A76EFE" w:rsidSect="004B1855">
          <w:type w:val="nextColumn"/>
          <w:pgSz w:w="12240" w:h="15840"/>
          <w:pgMar w:top="1440" w:right="1440" w:bottom="1440" w:left="2160" w:header="582" w:footer="0" w:gutter="0"/>
          <w:cols w:space="720"/>
        </w:sectPr>
      </w:pPr>
      <w:r>
        <w:rPr>
          <w:sz w:val="22"/>
          <w:szCs w:val="22"/>
        </w:rPr>
        <w:t xml:space="preserve">5. </w:t>
      </w:r>
      <w:r>
        <w:rPr>
          <w:spacing w:val="1"/>
          <w:sz w:val="24"/>
          <w:szCs w:val="24"/>
        </w:rPr>
        <w:t>S</w:t>
      </w:r>
      <w:r>
        <w:rPr>
          <w:sz w:val="24"/>
          <w:szCs w:val="24"/>
        </w:rPr>
        <w:t>i</w:t>
      </w:r>
      <w:r>
        <w:rPr>
          <w:spacing w:val="1"/>
          <w:sz w:val="24"/>
          <w:szCs w:val="24"/>
        </w:rPr>
        <w:t>m</w:t>
      </w:r>
      <w:r>
        <w:rPr>
          <w:sz w:val="24"/>
          <w:szCs w:val="24"/>
        </w:rPr>
        <w:t>p</w:t>
      </w:r>
      <w:r>
        <w:rPr>
          <w:spacing w:val="-2"/>
          <w:sz w:val="24"/>
          <w:szCs w:val="24"/>
        </w:rPr>
        <w:t>l</w:t>
      </w:r>
      <w:r>
        <w:rPr>
          <w:sz w:val="24"/>
          <w:szCs w:val="24"/>
        </w:rPr>
        <w:t>ici</w:t>
      </w:r>
      <w:r>
        <w:rPr>
          <w:spacing w:val="3"/>
          <w:sz w:val="24"/>
          <w:szCs w:val="24"/>
        </w:rPr>
        <w:t>t</w:t>
      </w:r>
      <w:r>
        <w:rPr>
          <w:sz w:val="24"/>
          <w:szCs w:val="24"/>
        </w:rPr>
        <w:t>y</w:t>
      </w:r>
      <w:r>
        <w:rPr>
          <w:spacing w:val="-7"/>
          <w:sz w:val="24"/>
          <w:szCs w:val="24"/>
        </w:rPr>
        <w:t xml:space="preserve"> </w:t>
      </w:r>
      <w:r>
        <w:rPr>
          <w:sz w:val="24"/>
          <w:szCs w:val="24"/>
        </w:rPr>
        <w:t>/ Un</w:t>
      </w:r>
      <w:r>
        <w:rPr>
          <w:spacing w:val="2"/>
          <w:sz w:val="24"/>
          <w:szCs w:val="24"/>
        </w:rPr>
        <w:t>d</w:t>
      </w:r>
      <w:r>
        <w:rPr>
          <w:spacing w:val="-1"/>
          <w:sz w:val="24"/>
          <w:szCs w:val="24"/>
        </w:rPr>
        <w:t>e</w:t>
      </w:r>
      <w:r>
        <w:rPr>
          <w:sz w:val="24"/>
          <w:szCs w:val="24"/>
        </w:rPr>
        <w:t>rst</w:t>
      </w:r>
      <w:r>
        <w:rPr>
          <w:spacing w:val="-1"/>
          <w:sz w:val="24"/>
          <w:szCs w:val="24"/>
        </w:rPr>
        <w:t>a</w:t>
      </w:r>
      <w:r>
        <w:rPr>
          <w:spacing w:val="2"/>
          <w:sz w:val="24"/>
          <w:szCs w:val="24"/>
        </w:rPr>
        <w:t>n</w:t>
      </w:r>
      <w:r>
        <w:rPr>
          <w:sz w:val="24"/>
          <w:szCs w:val="24"/>
        </w:rPr>
        <w:t>d</w:t>
      </w:r>
      <w:r>
        <w:rPr>
          <w:spacing w:val="-1"/>
          <w:sz w:val="24"/>
          <w:szCs w:val="24"/>
        </w:rPr>
        <w:t>a</w:t>
      </w:r>
      <w:r>
        <w:rPr>
          <w:sz w:val="24"/>
          <w:szCs w:val="24"/>
        </w:rPr>
        <w:t>bi</w:t>
      </w:r>
      <w:r>
        <w:rPr>
          <w:spacing w:val="1"/>
          <w:sz w:val="24"/>
          <w:szCs w:val="24"/>
        </w:rPr>
        <w:t>l</w:t>
      </w:r>
      <w:r>
        <w:rPr>
          <w:sz w:val="24"/>
          <w:szCs w:val="24"/>
        </w:rPr>
        <w:t>i</w:t>
      </w:r>
      <w:r>
        <w:rPr>
          <w:spacing w:val="3"/>
          <w:sz w:val="24"/>
          <w:szCs w:val="24"/>
        </w:rPr>
        <w:t>t</w:t>
      </w:r>
      <w:r>
        <w:rPr>
          <w:sz w:val="24"/>
          <w:szCs w:val="24"/>
        </w:rPr>
        <w:t>y</w:t>
      </w:r>
    </w:p>
    <w:p w:rsidR="00A76EFE" w:rsidRDefault="00A76EFE" w:rsidP="00B70518">
      <w:pPr>
        <w:spacing w:after="620" w:line="160" w:lineRule="exact"/>
        <w:ind w:right="1296"/>
        <w:rPr>
          <w:sz w:val="17"/>
          <w:szCs w:val="17"/>
        </w:rPr>
      </w:pPr>
    </w:p>
    <w:p w:rsidR="00A76EFE" w:rsidRDefault="002A4821" w:rsidP="00B70518">
      <w:pPr>
        <w:spacing w:after="620"/>
        <w:ind w:right="1296"/>
        <w:jc w:val="both"/>
        <w:rPr>
          <w:sz w:val="28"/>
          <w:szCs w:val="28"/>
        </w:rPr>
      </w:pPr>
      <w:r>
        <w:rPr>
          <w:b/>
          <w:spacing w:val="1"/>
          <w:sz w:val="28"/>
          <w:szCs w:val="28"/>
        </w:rPr>
        <w:t>3</w:t>
      </w:r>
      <w:r>
        <w:rPr>
          <w:b/>
          <w:sz w:val="28"/>
          <w:szCs w:val="28"/>
        </w:rPr>
        <w:t xml:space="preserve">.2 </w:t>
      </w:r>
      <w:r>
        <w:rPr>
          <w:b/>
          <w:spacing w:val="-1"/>
          <w:sz w:val="28"/>
          <w:szCs w:val="28"/>
        </w:rPr>
        <w:t>UM</w:t>
      </w:r>
      <w:r>
        <w:rPr>
          <w:b/>
          <w:sz w:val="28"/>
          <w:szCs w:val="28"/>
        </w:rPr>
        <w:t xml:space="preserve">L </w:t>
      </w:r>
      <w:r>
        <w:rPr>
          <w:b/>
          <w:spacing w:val="-2"/>
          <w:sz w:val="28"/>
          <w:szCs w:val="28"/>
        </w:rPr>
        <w:t>D</w:t>
      </w:r>
      <w:r>
        <w:rPr>
          <w:b/>
          <w:spacing w:val="1"/>
          <w:sz w:val="28"/>
          <w:szCs w:val="28"/>
        </w:rPr>
        <w:t>I</w:t>
      </w:r>
      <w:r>
        <w:rPr>
          <w:b/>
          <w:spacing w:val="-1"/>
          <w:sz w:val="28"/>
          <w:szCs w:val="28"/>
        </w:rPr>
        <w:t>A</w:t>
      </w:r>
      <w:r>
        <w:rPr>
          <w:b/>
          <w:sz w:val="28"/>
          <w:szCs w:val="28"/>
        </w:rPr>
        <w:t>G</w:t>
      </w:r>
      <w:r>
        <w:rPr>
          <w:b/>
          <w:spacing w:val="-1"/>
          <w:sz w:val="28"/>
          <w:szCs w:val="28"/>
        </w:rPr>
        <w:t>RAM</w:t>
      </w:r>
      <w:r>
        <w:rPr>
          <w:b/>
          <w:sz w:val="28"/>
          <w:szCs w:val="28"/>
        </w:rPr>
        <w:t>S</w:t>
      </w:r>
    </w:p>
    <w:p w:rsidR="00A76EFE" w:rsidRDefault="002A4821" w:rsidP="008300AF">
      <w:pPr>
        <w:spacing w:after="620" w:line="360" w:lineRule="auto"/>
        <w:ind w:right="1296" w:firstLine="720"/>
        <w:jc w:val="both"/>
        <w:rPr>
          <w:sz w:val="24"/>
          <w:szCs w:val="24"/>
        </w:rPr>
      </w:pPr>
      <w:r>
        <w:rPr>
          <w:sz w:val="24"/>
          <w:szCs w:val="24"/>
        </w:rPr>
        <w:t>Unifi</w:t>
      </w:r>
      <w:r>
        <w:rPr>
          <w:spacing w:val="-1"/>
          <w:sz w:val="24"/>
          <w:szCs w:val="24"/>
        </w:rPr>
        <w:t>e</w:t>
      </w:r>
      <w:r w:rsidR="002C3BE9">
        <w:rPr>
          <w:sz w:val="24"/>
          <w:szCs w:val="24"/>
        </w:rPr>
        <w:t xml:space="preserve">d </w:t>
      </w:r>
      <w:r>
        <w:rPr>
          <w:sz w:val="24"/>
          <w:szCs w:val="24"/>
        </w:rPr>
        <w:t>Modeli</w:t>
      </w:r>
      <w:r>
        <w:rPr>
          <w:spacing w:val="2"/>
          <w:sz w:val="24"/>
          <w:szCs w:val="24"/>
        </w:rPr>
        <w:t>n</w:t>
      </w:r>
      <w:r w:rsidR="002C3BE9">
        <w:rPr>
          <w:sz w:val="24"/>
          <w:szCs w:val="24"/>
        </w:rPr>
        <w:t xml:space="preserve">g </w:t>
      </w:r>
      <w:r>
        <w:rPr>
          <w:spacing w:val="-3"/>
          <w:sz w:val="24"/>
          <w:szCs w:val="24"/>
        </w:rPr>
        <w:t>L</w:t>
      </w:r>
      <w:r>
        <w:rPr>
          <w:spacing w:val="1"/>
          <w:sz w:val="24"/>
          <w:szCs w:val="24"/>
        </w:rPr>
        <w:t>a</w:t>
      </w:r>
      <w:r>
        <w:rPr>
          <w:spacing w:val="2"/>
          <w:sz w:val="24"/>
          <w:szCs w:val="24"/>
        </w:rPr>
        <w:t>n</w:t>
      </w:r>
      <w:r>
        <w:rPr>
          <w:spacing w:val="-2"/>
          <w:sz w:val="24"/>
          <w:szCs w:val="24"/>
        </w:rPr>
        <w:t>g</w:t>
      </w:r>
      <w:r>
        <w:rPr>
          <w:sz w:val="24"/>
          <w:szCs w:val="24"/>
        </w:rPr>
        <w:t>u</w:t>
      </w:r>
      <w:r>
        <w:rPr>
          <w:spacing w:val="1"/>
          <w:sz w:val="24"/>
          <w:szCs w:val="24"/>
        </w:rPr>
        <w:t>a</w:t>
      </w:r>
      <w:r>
        <w:rPr>
          <w:sz w:val="24"/>
          <w:szCs w:val="24"/>
        </w:rPr>
        <w:t>ge is the lan</w:t>
      </w:r>
      <w:r>
        <w:rPr>
          <w:spacing w:val="-3"/>
          <w:sz w:val="24"/>
          <w:szCs w:val="24"/>
        </w:rPr>
        <w:t>g</w:t>
      </w:r>
      <w:r>
        <w:rPr>
          <w:spacing w:val="2"/>
          <w:sz w:val="24"/>
          <w:szCs w:val="24"/>
        </w:rPr>
        <w:t>u</w:t>
      </w:r>
      <w:r>
        <w:rPr>
          <w:spacing w:val="1"/>
          <w:sz w:val="24"/>
          <w:szCs w:val="24"/>
        </w:rPr>
        <w:t>a</w:t>
      </w:r>
      <w:r>
        <w:rPr>
          <w:spacing w:val="-2"/>
          <w:sz w:val="24"/>
          <w:szCs w:val="24"/>
        </w:rPr>
        <w:t>g</w:t>
      </w:r>
      <w:r>
        <w:rPr>
          <w:sz w:val="24"/>
          <w:szCs w:val="24"/>
        </w:rPr>
        <w:t>e</w:t>
      </w:r>
      <w:r>
        <w:rPr>
          <w:spacing w:val="47"/>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48"/>
          <w:sz w:val="24"/>
          <w:szCs w:val="24"/>
        </w:rPr>
        <w:t xml:space="preserve"> </w:t>
      </w:r>
      <w:r>
        <w:rPr>
          <w:sz w:val="24"/>
          <w:szCs w:val="24"/>
        </w:rPr>
        <w:t>to</w:t>
      </w:r>
      <w:r>
        <w:rPr>
          <w:spacing w:val="50"/>
          <w:sz w:val="24"/>
          <w:szCs w:val="24"/>
        </w:rPr>
        <w:t xml:space="preserve"> </w:t>
      </w:r>
      <w:r>
        <w:rPr>
          <w:sz w:val="24"/>
          <w:szCs w:val="24"/>
        </w:rPr>
        <w:t>visuali</w:t>
      </w:r>
      <w:r>
        <w:rPr>
          <w:spacing w:val="1"/>
          <w:sz w:val="24"/>
          <w:szCs w:val="24"/>
        </w:rPr>
        <w:t>z</w:t>
      </w:r>
      <w:r>
        <w:rPr>
          <w:spacing w:val="-1"/>
          <w:sz w:val="24"/>
          <w:szCs w:val="24"/>
        </w:rPr>
        <w:t>e</w:t>
      </w:r>
      <w:r>
        <w:rPr>
          <w:sz w:val="24"/>
          <w:szCs w:val="24"/>
        </w:rPr>
        <w:t>,</w:t>
      </w:r>
      <w:r>
        <w:rPr>
          <w:spacing w:val="48"/>
          <w:sz w:val="24"/>
          <w:szCs w:val="24"/>
        </w:rPr>
        <w:t xml:space="preserve"> </w:t>
      </w:r>
      <w:r>
        <w:rPr>
          <w:sz w:val="24"/>
          <w:szCs w:val="24"/>
        </w:rPr>
        <w:t>spe</w:t>
      </w:r>
      <w:r>
        <w:rPr>
          <w:spacing w:val="-2"/>
          <w:sz w:val="24"/>
          <w:szCs w:val="24"/>
        </w:rPr>
        <w:t>c</w:t>
      </w:r>
      <w:r>
        <w:rPr>
          <w:sz w:val="24"/>
          <w:szCs w:val="24"/>
        </w:rPr>
        <w:t>i</w:t>
      </w:r>
      <w:r>
        <w:rPr>
          <w:spacing w:val="4"/>
          <w:sz w:val="24"/>
          <w:szCs w:val="24"/>
        </w:rPr>
        <w:t>f</w:t>
      </w:r>
      <w:r>
        <w:rPr>
          <w:spacing w:val="-5"/>
          <w:sz w:val="24"/>
          <w:szCs w:val="24"/>
        </w:rPr>
        <w:t>y</w:t>
      </w:r>
      <w:r>
        <w:rPr>
          <w:sz w:val="24"/>
          <w:szCs w:val="24"/>
        </w:rPr>
        <w:t>,</w:t>
      </w:r>
      <w:r>
        <w:rPr>
          <w:spacing w:val="50"/>
          <w:sz w:val="24"/>
          <w:szCs w:val="24"/>
        </w:rPr>
        <w:t xml:space="preserve"> </w:t>
      </w:r>
      <w:r>
        <w:rPr>
          <w:spacing w:val="-1"/>
          <w:sz w:val="24"/>
          <w:szCs w:val="24"/>
        </w:rPr>
        <w:t>c</w:t>
      </w:r>
      <w:r>
        <w:rPr>
          <w:sz w:val="24"/>
          <w:szCs w:val="24"/>
        </w:rPr>
        <w:t>onstru</w:t>
      </w:r>
      <w:r>
        <w:rPr>
          <w:spacing w:val="-2"/>
          <w:sz w:val="24"/>
          <w:szCs w:val="24"/>
        </w:rPr>
        <w:t>c</w:t>
      </w:r>
      <w:r>
        <w:rPr>
          <w:sz w:val="24"/>
          <w:szCs w:val="24"/>
        </w:rPr>
        <w:t>t</w:t>
      </w:r>
      <w:r>
        <w:rPr>
          <w:spacing w:val="51"/>
          <w:sz w:val="24"/>
          <w:szCs w:val="24"/>
        </w:rPr>
        <w:t xml:space="preserve"> </w:t>
      </w:r>
      <w:r>
        <w:rPr>
          <w:spacing w:val="1"/>
          <w:sz w:val="24"/>
          <w:szCs w:val="24"/>
        </w:rPr>
        <w:t>a</w:t>
      </w:r>
      <w:r>
        <w:rPr>
          <w:sz w:val="24"/>
          <w:szCs w:val="24"/>
        </w:rPr>
        <w:t>nd do</w:t>
      </w:r>
      <w:r>
        <w:rPr>
          <w:spacing w:val="-1"/>
          <w:sz w:val="24"/>
          <w:szCs w:val="24"/>
        </w:rPr>
        <w:t>c</w:t>
      </w:r>
      <w:r>
        <w:rPr>
          <w:sz w:val="24"/>
          <w:szCs w:val="24"/>
        </w:rPr>
        <w:t xml:space="preserve">ument </w:t>
      </w:r>
      <w:r>
        <w:rPr>
          <w:spacing w:val="-1"/>
          <w:sz w:val="24"/>
          <w:szCs w:val="24"/>
        </w:rPr>
        <w:t>a</w:t>
      </w:r>
      <w:r>
        <w:rPr>
          <w:spacing w:val="5"/>
          <w:sz w:val="24"/>
          <w:szCs w:val="24"/>
        </w:rPr>
        <w:t>n</w:t>
      </w:r>
      <w:r>
        <w:rPr>
          <w:sz w:val="24"/>
          <w:szCs w:val="24"/>
        </w:rPr>
        <w:t>y</w:t>
      </w:r>
      <w:r>
        <w:rPr>
          <w:spacing w:val="-5"/>
          <w:sz w:val="24"/>
          <w:szCs w:val="24"/>
        </w:rPr>
        <w:t xml:space="preserve"> </w:t>
      </w:r>
      <w:r>
        <w:rPr>
          <w:spacing w:val="-1"/>
          <w:sz w:val="24"/>
          <w:szCs w:val="24"/>
        </w:rPr>
        <w:t>c</w:t>
      </w:r>
      <w:r>
        <w:rPr>
          <w:sz w:val="24"/>
          <w:szCs w:val="24"/>
        </w:rPr>
        <w:t>ompone</w:t>
      </w:r>
      <w:r>
        <w:rPr>
          <w:spacing w:val="2"/>
          <w:sz w:val="24"/>
          <w:szCs w:val="24"/>
        </w:rPr>
        <w:t>n</w:t>
      </w:r>
      <w:r>
        <w:rPr>
          <w:sz w:val="24"/>
          <w:szCs w:val="24"/>
        </w:rPr>
        <w:t>t of so</w:t>
      </w:r>
      <w:r>
        <w:rPr>
          <w:spacing w:val="-1"/>
          <w:sz w:val="24"/>
          <w:szCs w:val="24"/>
        </w:rPr>
        <w:t>f</w:t>
      </w:r>
      <w:r>
        <w:rPr>
          <w:sz w:val="24"/>
          <w:szCs w:val="24"/>
        </w:rPr>
        <w:t>tw</w:t>
      </w:r>
      <w:r>
        <w:rPr>
          <w:spacing w:val="-1"/>
          <w:sz w:val="24"/>
          <w:szCs w:val="24"/>
        </w:rPr>
        <w:t>a</w:t>
      </w:r>
      <w:r>
        <w:rPr>
          <w:sz w:val="24"/>
          <w:szCs w:val="24"/>
        </w:rPr>
        <w:t xml:space="preserve">re </w:t>
      </w:r>
      <w:r>
        <w:rPr>
          <w:spacing w:val="-1"/>
          <w:sz w:val="24"/>
          <w:szCs w:val="24"/>
        </w:rPr>
        <w:t>e</w:t>
      </w:r>
      <w:r>
        <w:rPr>
          <w:spacing w:val="2"/>
          <w:sz w:val="24"/>
          <w:szCs w:val="24"/>
        </w:rPr>
        <w:t>n</w:t>
      </w:r>
      <w:r>
        <w:rPr>
          <w:spacing w:val="-2"/>
          <w:sz w:val="24"/>
          <w:szCs w:val="24"/>
        </w:rPr>
        <w:t>g</w:t>
      </w:r>
      <w:r>
        <w:rPr>
          <w:sz w:val="24"/>
          <w:szCs w:val="24"/>
        </w:rPr>
        <w:t>ine</w:t>
      </w:r>
      <w:r>
        <w:rPr>
          <w:spacing w:val="1"/>
          <w:sz w:val="24"/>
          <w:szCs w:val="24"/>
        </w:rPr>
        <w:t>e</w:t>
      </w:r>
      <w:r w:rsidR="002C3BE9">
        <w:rPr>
          <w:sz w:val="24"/>
          <w:szCs w:val="24"/>
        </w:rPr>
        <w:t xml:space="preserve">ring. The </w:t>
      </w:r>
      <w:r>
        <w:rPr>
          <w:sz w:val="24"/>
          <w:szCs w:val="24"/>
        </w:rPr>
        <w:t>Unifi</w:t>
      </w:r>
      <w:r>
        <w:rPr>
          <w:spacing w:val="-1"/>
          <w:sz w:val="24"/>
          <w:szCs w:val="24"/>
        </w:rPr>
        <w:t>e</w:t>
      </w:r>
      <w:r w:rsidR="008300AF">
        <w:rPr>
          <w:sz w:val="24"/>
          <w:szCs w:val="24"/>
        </w:rPr>
        <w:t>d</w:t>
      </w:r>
      <w:r w:rsidR="008300AF">
        <w:rPr>
          <w:spacing w:val="48"/>
          <w:sz w:val="24"/>
          <w:szCs w:val="24"/>
        </w:rPr>
        <w:t xml:space="preserve"> </w:t>
      </w:r>
      <w:r w:rsidR="008300AF">
        <w:rPr>
          <w:sz w:val="24"/>
          <w:szCs w:val="24"/>
        </w:rPr>
        <w:t xml:space="preserve">Modeling </w:t>
      </w:r>
      <w:r>
        <w:rPr>
          <w:spacing w:val="-3"/>
          <w:sz w:val="24"/>
          <w:szCs w:val="24"/>
        </w:rPr>
        <w:t>L</w:t>
      </w:r>
      <w:r>
        <w:rPr>
          <w:spacing w:val="-1"/>
          <w:sz w:val="24"/>
          <w:szCs w:val="24"/>
        </w:rPr>
        <w:t>a</w:t>
      </w:r>
      <w:r>
        <w:rPr>
          <w:spacing w:val="2"/>
          <w:sz w:val="24"/>
          <w:szCs w:val="24"/>
        </w:rPr>
        <w:t>n</w:t>
      </w:r>
      <w:r>
        <w:rPr>
          <w:spacing w:val="-2"/>
          <w:sz w:val="24"/>
          <w:szCs w:val="24"/>
        </w:rPr>
        <w:t>g</w:t>
      </w:r>
      <w:r>
        <w:rPr>
          <w:sz w:val="24"/>
          <w:szCs w:val="24"/>
        </w:rPr>
        <w:t>u</w:t>
      </w:r>
      <w:r>
        <w:rPr>
          <w:spacing w:val="1"/>
          <w:sz w:val="24"/>
          <w:szCs w:val="24"/>
        </w:rPr>
        <w:t>a</w:t>
      </w:r>
      <w:r w:rsidR="008300AF">
        <w:rPr>
          <w:sz w:val="24"/>
          <w:szCs w:val="24"/>
        </w:rPr>
        <w:t>ge</w:t>
      </w:r>
      <w:r>
        <w:rPr>
          <w:spacing w:val="47"/>
          <w:sz w:val="24"/>
          <w:szCs w:val="24"/>
        </w:rPr>
        <w:t xml:space="preserve"> </w:t>
      </w:r>
      <w:r>
        <w:rPr>
          <w:spacing w:val="-1"/>
          <w:sz w:val="24"/>
          <w:szCs w:val="24"/>
        </w:rPr>
        <w:t>a</w:t>
      </w:r>
      <w:r>
        <w:rPr>
          <w:sz w:val="24"/>
          <w:szCs w:val="24"/>
        </w:rPr>
        <w:t>l</w:t>
      </w:r>
      <w:r>
        <w:rPr>
          <w:spacing w:val="1"/>
          <w:sz w:val="24"/>
          <w:szCs w:val="24"/>
        </w:rPr>
        <w:t>l</w:t>
      </w:r>
      <w:r w:rsidR="008300AF">
        <w:rPr>
          <w:sz w:val="24"/>
          <w:szCs w:val="24"/>
        </w:rPr>
        <w:t>ows</w:t>
      </w:r>
      <w:r>
        <w:rPr>
          <w:spacing w:val="48"/>
          <w:sz w:val="24"/>
          <w:szCs w:val="24"/>
        </w:rPr>
        <w:t xml:space="preserve"> </w:t>
      </w:r>
      <w:r>
        <w:rPr>
          <w:sz w:val="24"/>
          <w:szCs w:val="24"/>
        </w:rPr>
        <w:t>the softw</w:t>
      </w:r>
      <w:r>
        <w:rPr>
          <w:spacing w:val="-1"/>
          <w:sz w:val="24"/>
          <w:szCs w:val="24"/>
        </w:rPr>
        <w:t>a</w:t>
      </w:r>
      <w:r w:rsidR="008300AF">
        <w:rPr>
          <w:sz w:val="24"/>
          <w:szCs w:val="24"/>
        </w:rPr>
        <w:t>re</w:t>
      </w:r>
      <w:r>
        <w:rPr>
          <w:spacing w:val="27"/>
          <w:sz w:val="24"/>
          <w:szCs w:val="24"/>
        </w:rPr>
        <w:t xml:space="preserve"> </w:t>
      </w:r>
      <w:r>
        <w:rPr>
          <w:spacing w:val="-1"/>
          <w:sz w:val="24"/>
          <w:szCs w:val="24"/>
        </w:rPr>
        <w:t>e</w:t>
      </w:r>
      <w:r>
        <w:rPr>
          <w:spacing w:val="2"/>
          <w:sz w:val="24"/>
          <w:szCs w:val="24"/>
        </w:rPr>
        <w:t>n</w:t>
      </w:r>
      <w:r>
        <w:rPr>
          <w:spacing w:val="-2"/>
          <w:sz w:val="24"/>
          <w:szCs w:val="24"/>
        </w:rPr>
        <w:t>g</w:t>
      </w:r>
      <w:r>
        <w:rPr>
          <w:sz w:val="24"/>
          <w:szCs w:val="24"/>
        </w:rPr>
        <w:t>ine</w:t>
      </w:r>
      <w:r>
        <w:rPr>
          <w:spacing w:val="1"/>
          <w:sz w:val="24"/>
          <w:szCs w:val="24"/>
        </w:rPr>
        <w:t>e</w:t>
      </w:r>
      <w:r w:rsidR="008300AF">
        <w:rPr>
          <w:sz w:val="24"/>
          <w:szCs w:val="24"/>
        </w:rPr>
        <w:t>r</w:t>
      </w:r>
      <w:r>
        <w:rPr>
          <w:spacing w:val="25"/>
          <w:sz w:val="24"/>
          <w:szCs w:val="24"/>
        </w:rPr>
        <w:t xml:space="preserve"> </w:t>
      </w:r>
      <w:r>
        <w:rPr>
          <w:sz w:val="24"/>
          <w:szCs w:val="24"/>
        </w:rPr>
        <w:t xml:space="preserve">to </w:t>
      </w:r>
      <w:r>
        <w:rPr>
          <w:spacing w:val="1"/>
          <w:sz w:val="24"/>
          <w:szCs w:val="24"/>
        </w:rPr>
        <w:t>e</w:t>
      </w:r>
      <w:r>
        <w:rPr>
          <w:spacing w:val="2"/>
          <w:sz w:val="24"/>
          <w:szCs w:val="24"/>
        </w:rPr>
        <w:t>x</w:t>
      </w:r>
      <w:r>
        <w:rPr>
          <w:sz w:val="24"/>
          <w:szCs w:val="24"/>
        </w:rPr>
        <w:t>p</w:t>
      </w:r>
      <w:r>
        <w:rPr>
          <w:spacing w:val="-1"/>
          <w:sz w:val="24"/>
          <w:szCs w:val="24"/>
        </w:rPr>
        <w:t>re</w:t>
      </w:r>
      <w:r w:rsidR="008300AF">
        <w:rPr>
          <w:sz w:val="24"/>
          <w:szCs w:val="24"/>
        </w:rPr>
        <w:t>ss</w:t>
      </w:r>
      <w:r>
        <w:rPr>
          <w:spacing w:val="27"/>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sidR="008300AF">
        <w:rPr>
          <w:sz w:val="24"/>
          <w:szCs w:val="24"/>
        </w:rPr>
        <w:t>sis</w:t>
      </w:r>
      <w:r>
        <w:rPr>
          <w:spacing w:val="27"/>
          <w:sz w:val="24"/>
          <w:szCs w:val="24"/>
        </w:rPr>
        <w:t xml:space="preserve"> </w:t>
      </w:r>
      <w:r>
        <w:rPr>
          <w:sz w:val="24"/>
          <w:szCs w:val="24"/>
        </w:rPr>
        <w:t>m</w:t>
      </w:r>
      <w:r>
        <w:rPr>
          <w:spacing w:val="3"/>
          <w:sz w:val="24"/>
          <w:szCs w:val="24"/>
        </w:rPr>
        <w:t>o</w:t>
      </w:r>
      <w:r>
        <w:rPr>
          <w:sz w:val="24"/>
          <w:szCs w:val="24"/>
        </w:rPr>
        <w:t>d</w:t>
      </w:r>
      <w:r>
        <w:rPr>
          <w:spacing w:val="-1"/>
          <w:sz w:val="24"/>
          <w:szCs w:val="24"/>
        </w:rPr>
        <w:t>e</w:t>
      </w:r>
      <w:r>
        <w:rPr>
          <w:sz w:val="24"/>
          <w:szCs w:val="24"/>
        </w:rPr>
        <w:t>l using</w:t>
      </w:r>
      <w:r>
        <w:rPr>
          <w:spacing w:val="34"/>
          <w:sz w:val="24"/>
          <w:szCs w:val="24"/>
        </w:rPr>
        <w:t xml:space="preserve"> </w:t>
      </w:r>
      <w:r>
        <w:rPr>
          <w:sz w:val="24"/>
          <w:szCs w:val="24"/>
        </w:rPr>
        <w:t>the</w:t>
      </w:r>
      <w:r>
        <w:rPr>
          <w:spacing w:val="37"/>
          <w:sz w:val="24"/>
          <w:szCs w:val="24"/>
        </w:rPr>
        <w:t xml:space="preserve"> </w:t>
      </w:r>
      <w:r>
        <w:rPr>
          <w:sz w:val="24"/>
          <w:szCs w:val="24"/>
        </w:rPr>
        <w:t>modeling</w:t>
      </w:r>
      <w:r>
        <w:rPr>
          <w:spacing w:val="36"/>
          <w:sz w:val="24"/>
          <w:szCs w:val="24"/>
        </w:rPr>
        <w:t xml:space="preserve"> </w:t>
      </w:r>
      <w:r>
        <w:rPr>
          <w:sz w:val="24"/>
          <w:szCs w:val="24"/>
        </w:rPr>
        <w:t>not</w:t>
      </w:r>
      <w:r>
        <w:rPr>
          <w:spacing w:val="2"/>
          <w:sz w:val="24"/>
          <w:szCs w:val="24"/>
        </w:rPr>
        <w:t>a</w:t>
      </w:r>
      <w:r>
        <w:rPr>
          <w:sz w:val="24"/>
          <w:szCs w:val="24"/>
        </w:rPr>
        <w:t>t</w:t>
      </w:r>
      <w:r>
        <w:rPr>
          <w:spacing w:val="1"/>
          <w:sz w:val="24"/>
          <w:szCs w:val="24"/>
        </w:rPr>
        <w:t>i</w:t>
      </w:r>
      <w:r>
        <w:rPr>
          <w:sz w:val="24"/>
          <w:szCs w:val="24"/>
        </w:rPr>
        <w:t>on</w:t>
      </w:r>
      <w:r>
        <w:rPr>
          <w:spacing w:val="36"/>
          <w:sz w:val="24"/>
          <w:szCs w:val="24"/>
        </w:rPr>
        <w:t xml:space="preserve"> </w:t>
      </w:r>
      <w:r>
        <w:rPr>
          <w:sz w:val="24"/>
          <w:szCs w:val="24"/>
        </w:rPr>
        <w:t>that</w:t>
      </w:r>
      <w:r>
        <w:rPr>
          <w:spacing w:val="36"/>
          <w:sz w:val="24"/>
          <w:szCs w:val="24"/>
        </w:rPr>
        <w:t xml:space="preserve"> </w:t>
      </w:r>
      <w:r>
        <w:rPr>
          <w:sz w:val="24"/>
          <w:szCs w:val="24"/>
        </w:rPr>
        <w:t>is</w:t>
      </w:r>
      <w:r>
        <w:rPr>
          <w:spacing w:val="36"/>
          <w:sz w:val="24"/>
          <w:szCs w:val="24"/>
        </w:rPr>
        <w:t xml:space="preserve"> </w:t>
      </w:r>
      <w:r>
        <w:rPr>
          <w:spacing w:val="-2"/>
          <w:sz w:val="24"/>
          <w:szCs w:val="24"/>
        </w:rPr>
        <w:t>g</w:t>
      </w:r>
      <w:r>
        <w:rPr>
          <w:sz w:val="24"/>
          <w:szCs w:val="24"/>
        </w:rPr>
        <w:t>o</w:t>
      </w:r>
      <w:r>
        <w:rPr>
          <w:spacing w:val="2"/>
          <w:sz w:val="24"/>
          <w:szCs w:val="24"/>
        </w:rPr>
        <w:t>v</w:t>
      </w:r>
      <w:r>
        <w:rPr>
          <w:spacing w:val="-1"/>
          <w:sz w:val="24"/>
          <w:szCs w:val="24"/>
        </w:rPr>
        <w:t>e</w:t>
      </w:r>
      <w:r>
        <w:rPr>
          <w:sz w:val="24"/>
          <w:szCs w:val="24"/>
        </w:rPr>
        <w:t>rn</w:t>
      </w:r>
      <w:r>
        <w:rPr>
          <w:spacing w:val="-2"/>
          <w:sz w:val="24"/>
          <w:szCs w:val="24"/>
        </w:rPr>
        <w:t>e</w:t>
      </w:r>
      <w:r>
        <w:rPr>
          <w:sz w:val="24"/>
          <w:szCs w:val="24"/>
        </w:rPr>
        <w:t>d</w:t>
      </w:r>
      <w:r>
        <w:rPr>
          <w:spacing w:val="38"/>
          <w:sz w:val="24"/>
          <w:szCs w:val="24"/>
        </w:rPr>
        <w:t xml:space="preserve"> </w:t>
      </w:r>
      <w:r>
        <w:rPr>
          <w:spacing w:val="5"/>
          <w:sz w:val="24"/>
          <w:szCs w:val="24"/>
        </w:rPr>
        <w:t>b</w:t>
      </w:r>
      <w:r>
        <w:rPr>
          <w:sz w:val="24"/>
          <w:szCs w:val="24"/>
        </w:rPr>
        <w:t>y</w:t>
      </w:r>
      <w:r>
        <w:rPr>
          <w:spacing w:val="33"/>
          <w:sz w:val="24"/>
          <w:szCs w:val="24"/>
        </w:rPr>
        <w:t xml:space="preserve"> </w:t>
      </w:r>
      <w:r>
        <w:rPr>
          <w:sz w:val="24"/>
          <w:szCs w:val="24"/>
        </w:rPr>
        <w:t>a s</w:t>
      </w:r>
      <w:r>
        <w:rPr>
          <w:spacing w:val="-1"/>
          <w:sz w:val="24"/>
          <w:szCs w:val="24"/>
        </w:rPr>
        <w:t>e</w:t>
      </w:r>
      <w:r>
        <w:rPr>
          <w:sz w:val="24"/>
          <w:szCs w:val="24"/>
        </w:rPr>
        <w:t xml:space="preserve">t of </w:t>
      </w:r>
      <w:r>
        <w:rPr>
          <w:spacing w:val="2"/>
          <w:sz w:val="24"/>
          <w:szCs w:val="24"/>
        </w:rPr>
        <w:t>s</w:t>
      </w:r>
      <w:r>
        <w:rPr>
          <w:spacing w:val="-5"/>
          <w:sz w:val="24"/>
          <w:szCs w:val="24"/>
        </w:rPr>
        <w:t>y</w:t>
      </w:r>
      <w:r>
        <w:rPr>
          <w:sz w:val="24"/>
          <w:szCs w:val="24"/>
        </w:rPr>
        <w:t>n</w:t>
      </w:r>
      <w:r>
        <w:rPr>
          <w:spacing w:val="3"/>
          <w:sz w:val="24"/>
          <w:szCs w:val="24"/>
        </w:rPr>
        <w:t>t</w:t>
      </w:r>
      <w:r>
        <w:rPr>
          <w:spacing w:val="-1"/>
          <w:sz w:val="24"/>
          <w:szCs w:val="24"/>
        </w:rPr>
        <w:t>ac</w:t>
      </w:r>
      <w:r>
        <w:rPr>
          <w:sz w:val="24"/>
          <w:szCs w:val="24"/>
        </w:rPr>
        <w:t>t</w:t>
      </w:r>
      <w:r>
        <w:rPr>
          <w:spacing w:val="1"/>
          <w:sz w:val="24"/>
          <w:szCs w:val="24"/>
        </w:rPr>
        <w:t>i</w:t>
      </w:r>
      <w:r>
        <w:rPr>
          <w:sz w:val="24"/>
          <w:szCs w:val="24"/>
        </w:rPr>
        <w:t>c</w:t>
      </w:r>
      <w:r>
        <w:rPr>
          <w:spacing w:val="-1"/>
          <w:sz w:val="24"/>
          <w:szCs w:val="24"/>
        </w:rPr>
        <w:t xml:space="preserve"> </w:t>
      </w:r>
      <w:r>
        <w:rPr>
          <w:sz w:val="24"/>
          <w:szCs w:val="24"/>
        </w:rPr>
        <w:t>sem</w:t>
      </w:r>
      <w:r>
        <w:rPr>
          <w:spacing w:val="-1"/>
          <w:sz w:val="24"/>
          <w:szCs w:val="24"/>
        </w:rPr>
        <w:t>a</w:t>
      </w:r>
      <w:r>
        <w:rPr>
          <w:sz w:val="24"/>
          <w:szCs w:val="24"/>
        </w:rPr>
        <w:t>nt</w:t>
      </w:r>
      <w:r>
        <w:rPr>
          <w:spacing w:val="1"/>
          <w:sz w:val="24"/>
          <w:szCs w:val="24"/>
        </w:rPr>
        <w:t>i</w:t>
      </w:r>
      <w:r>
        <w:rPr>
          <w:sz w:val="24"/>
          <w:szCs w:val="24"/>
        </w:rPr>
        <w:t>c</w:t>
      </w:r>
      <w:r>
        <w:rPr>
          <w:spacing w:val="1"/>
          <w:sz w:val="24"/>
          <w:szCs w:val="24"/>
        </w:rPr>
        <w:t xml:space="preserve"> </w:t>
      </w:r>
      <w:r>
        <w:rPr>
          <w:spacing w:val="-1"/>
          <w:sz w:val="24"/>
          <w:szCs w:val="24"/>
        </w:rPr>
        <w:t>a</w:t>
      </w:r>
      <w:r>
        <w:rPr>
          <w:sz w:val="24"/>
          <w:szCs w:val="24"/>
        </w:rPr>
        <w:t>nd p</w:t>
      </w:r>
      <w:r>
        <w:rPr>
          <w:spacing w:val="-1"/>
          <w:sz w:val="24"/>
          <w:szCs w:val="24"/>
        </w:rPr>
        <w:t>r</w:t>
      </w:r>
      <w:r>
        <w:rPr>
          <w:spacing w:val="1"/>
          <w:sz w:val="24"/>
          <w:szCs w:val="24"/>
        </w:rPr>
        <w:t>a</w:t>
      </w:r>
      <w:r>
        <w:rPr>
          <w:spacing w:val="-2"/>
          <w:sz w:val="24"/>
          <w:szCs w:val="24"/>
        </w:rPr>
        <w:t>g</w:t>
      </w:r>
      <w:r>
        <w:rPr>
          <w:sz w:val="24"/>
          <w:szCs w:val="24"/>
        </w:rPr>
        <w:t>matic</w:t>
      </w:r>
      <w:r>
        <w:rPr>
          <w:spacing w:val="2"/>
          <w:sz w:val="24"/>
          <w:szCs w:val="24"/>
        </w:rPr>
        <w:t xml:space="preserve"> </w:t>
      </w:r>
      <w:r>
        <w:rPr>
          <w:sz w:val="24"/>
          <w:szCs w:val="24"/>
        </w:rPr>
        <w:t>rul</w:t>
      </w:r>
      <w:r>
        <w:rPr>
          <w:spacing w:val="-1"/>
          <w:sz w:val="24"/>
          <w:szCs w:val="24"/>
        </w:rPr>
        <w:t>e</w:t>
      </w:r>
      <w:r>
        <w:rPr>
          <w:sz w:val="24"/>
          <w:szCs w:val="24"/>
        </w:rPr>
        <w:t>s.</w:t>
      </w:r>
    </w:p>
    <w:p w:rsidR="00A76EFE" w:rsidRDefault="002A4821" w:rsidP="008300AF">
      <w:pPr>
        <w:spacing w:after="620"/>
        <w:ind w:right="1296" w:firstLine="720"/>
        <w:jc w:val="both"/>
        <w:rPr>
          <w:sz w:val="24"/>
          <w:szCs w:val="24"/>
        </w:rPr>
      </w:pPr>
      <w:r>
        <w:rPr>
          <w:sz w:val="24"/>
          <w:szCs w:val="24"/>
        </w:rPr>
        <w:t>A</w:t>
      </w:r>
      <w:r>
        <w:rPr>
          <w:spacing w:val="5"/>
          <w:sz w:val="24"/>
          <w:szCs w:val="24"/>
        </w:rPr>
        <w:t xml:space="preserve"> </w:t>
      </w:r>
      <w:r>
        <w:rPr>
          <w:sz w:val="24"/>
          <w:szCs w:val="24"/>
        </w:rPr>
        <w:t>U</w:t>
      </w:r>
      <w:r>
        <w:rPr>
          <w:spacing w:val="2"/>
          <w:sz w:val="24"/>
          <w:szCs w:val="24"/>
        </w:rPr>
        <w:t>M</w:t>
      </w:r>
      <w:r>
        <w:rPr>
          <w:sz w:val="24"/>
          <w:szCs w:val="24"/>
        </w:rPr>
        <w:t xml:space="preserve">L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6"/>
          <w:sz w:val="24"/>
          <w:szCs w:val="24"/>
        </w:rPr>
        <w:t xml:space="preserve"> </w:t>
      </w:r>
      <w:r>
        <w:rPr>
          <w:sz w:val="24"/>
          <w:szCs w:val="24"/>
        </w:rPr>
        <w:t>is</w:t>
      </w:r>
      <w:r>
        <w:rPr>
          <w:spacing w:val="6"/>
          <w:sz w:val="24"/>
          <w:szCs w:val="24"/>
        </w:rPr>
        <w:t xml:space="preserve"> </w:t>
      </w:r>
      <w:r>
        <w:rPr>
          <w:sz w:val="24"/>
          <w:szCs w:val="24"/>
        </w:rPr>
        <w:t>r</w:t>
      </w:r>
      <w:r>
        <w:rPr>
          <w:spacing w:val="-2"/>
          <w:sz w:val="24"/>
          <w:szCs w:val="24"/>
        </w:rPr>
        <w:t>e</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w:t>
      </w:r>
      <w:r>
        <w:rPr>
          <w:spacing w:val="2"/>
          <w:sz w:val="24"/>
          <w:szCs w:val="24"/>
        </w:rPr>
        <w:t>e</w:t>
      </w:r>
      <w:r>
        <w:rPr>
          <w:sz w:val="24"/>
          <w:szCs w:val="24"/>
        </w:rPr>
        <w:t>d</w:t>
      </w:r>
      <w:r>
        <w:rPr>
          <w:spacing w:val="5"/>
          <w:sz w:val="24"/>
          <w:szCs w:val="24"/>
        </w:rPr>
        <w:t xml:space="preserve"> </w:t>
      </w:r>
      <w:r>
        <w:rPr>
          <w:sz w:val="24"/>
          <w:szCs w:val="24"/>
        </w:rPr>
        <w:t>using</w:t>
      </w:r>
      <w:r>
        <w:rPr>
          <w:spacing w:val="3"/>
          <w:sz w:val="24"/>
          <w:szCs w:val="24"/>
        </w:rPr>
        <w:t xml:space="preserve"> </w:t>
      </w:r>
      <w:r>
        <w:rPr>
          <w:sz w:val="24"/>
          <w:szCs w:val="24"/>
        </w:rPr>
        <w:t>five</w:t>
      </w:r>
      <w:r>
        <w:rPr>
          <w:spacing w:val="4"/>
          <w:sz w:val="24"/>
          <w:szCs w:val="24"/>
        </w:rPr>
        <w:t xml:space="preserve"> </w:t>
      </w:r>
      <w:r>
        <w:rPr>
          <w:sz w:val="24"/>
          <w:szCs w:val="24"/>
        </w:rPr>
        <w:t>dif</w:t>
      </w:r>
      <w:r>
        <w:rPr>
          <w:spacing w:val="-1"/>
          <w:sz w:val="24"/>
          <w:szCs w:val="24"/>
        </w:rPr>
        <w:t>fe</w:t>
      </w:r>
      <w:r>
        <w:rPr>
          <w:spacing w:val="1"/>
          <w:sz w:val="24"/>
          <w:szCs w:val="24"/>
        </w:rPr>
        <w:t>re</w:t>
      </w:r>
      <w:r>
        <w:rPr>
          <w:sz w:val="24"/>
          <w:szCs w:val="24"/>
        </w:rPr>
        <w:t>nt vie</w:t>
      </w:r>
      <w:r>
        <w:rPr>
          <w:spacing w:val="-1"/>
          <w:sz w:val="24"/>
          <w:szCs w:val="24"/>
        </w:rPr>
        <w:t>w</w:t>
      </w:r>
      <w:r>
        <w:rPr>
          <w:sz w:val="24"/>
          <w:szCs w:val="24"/>
        </w:rPr>
        <w:t>s</w:t>
      </w:r>
      <w:r>
        <w:rPr>
          <w:spacing w:val="1"/>
          <w:sz w:val="24"/>
          <w:szCs w:val="24"/>
        </w:rPr>
        <w:t xml:space="preserve"> </w:t>
      </w:r>
      <w:r>
        <w:rPr>
          <w:sz w:val="24"/>
          <w:szCs w:val="24"/>
        </w:rPr>
        <w:t>that</w:t>
      </w:r>
      <w:r>
        <w:rPr>
          <w:spacing w:val="1"/>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 xml:space="preserve">ribe the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f</w:t>
      </w:r>
      <w:r>
        <w:rPr>
          <w:spacing w:val="-1"/>
          <w:sz w:val="24"/>
          <w:szCs w:val="24"/>
        </w:rPr>
        <w:t>r</w:t>
      </w:r>
      <w:r>
        <w:rPr>
          <w:sz w:val="24"/>
          <w:szCs w:val="24"/>
        </w:rPr>
        <w:t>om</w:t>
      </w:r>
      <w:r>
        <w:rPr>
          <w:spacing w:val="1"/>
          <w:sz w:val="24"/>
          <w:szCs w:val="24"/>
        </w:rPr>
        <w:t xml:space="preserve"> </w:t>
      </w:r>
      <w:r>
        <w:rPr>
          <w:sz w:val="24"/>
          <w:szCs w:val="24"/>
        </w:rPr>
        <w:t>dis</w:t>
      </w:r>
      <w:r>
        <w:rPr>
          <w:spacing w:val="1"/>
          <w:sz w:val="24"/>
          <w:szCs w:val="24"/>
        </w:rPr>
        <w:t>t</w:t>
      </w:r>
      <w:r>
        <w:rPr>
          <w:sz w:val="24"/>
          <w:szCs w:val="24"/>
        </w:rPr>
        <w:t>inct</w:t>
      </w:r>
      <w:r>
        <w:rPr>
          <w:spacing w:val="3"/>
          <w:sz w:val="24"/>
          <w:szCs w:val="24"/>
        </w:rPr>
        <w:t>l</w:t>
      </w:r>
      <w:r>
        <w:rPr>
          <w:sz w:val="24"/>
          <w:szCs w:val="24"/>
        </w:rPr>
        <w:t>y dif</w:t>
      </w:r>
      <w:r>
        <w:rPr>
          <w:spacing w:val="-1"/>
          <w:sz w:val="24"/>
          <w:szCs w:val="24"/>
        </w:rPr>
        <w:t>fe</w:t>
      </w:r>
      <w:r>
        <w:rPr>
          <w:sz w:val="24"/>
          <w:szCs w:val="24"/>
        </w:rPr>
        <w:t>r</w:t>
      </w:r>
      <w:r>
        <w:rPr>
          <w:spacing w:val="-2"/>
          <w:sz w:val="24"/>
          <w:szCs w:val="24"/>
        </w:rPr>
        <w:t>e</w:t>
      </w:r>
      <w:r>
        <w:rPr>
          <w:sz w:val="24"/>
          <w:szCs w:val="24"/>
        </w:rPr>
        <w:t>nt</w:t>
      </w:r>
      <w:r>
        <w:rPr>
          <w:spacing w:val="5"/>
          <w:sz w:val="24"/>
          <w:szCs w:val="24"/>
        </w:rPr>
        <w:t xml:space="preserve"> </w:t>
      </w:r>
      <w:r>
        <w:rPr>
          <w:sz w:val="24"/>
          <w:szCs w:val="24"/>
        </w:rPr>
        <w:t>p</w:t>
      </w:r>
      <w:r>
        <w:rPr>
          <w:spacing w:val="-1"/>
          <w:sz w:val="24"/>
          <w:szCs w:val="24"/>
        </w:rPr>
        <w:t>e</w:t>
      </w:r>
      <w:r>
        <w:rPr>
          <w:sz w:val="24"/>
          <w:szCs w:val="24"/>
        </w:rPr>
        <w:t>rs</w:t>
      </w:r>
      <w:r>
        <w:rPr>
          <w:spacing w:val="2"/>
          <w:sz w:val="24"/>
          <w:szCs w:val="24"/>
        </w:rPr>
        <w:t>p</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w:t>
      </w:r>
      <w:r>
        <w:rPr>
          <w:spacing w:val="5"/>
          <w:sz w:val="24"/>
          <w:szCs w:val="24"/>
        </w:rPr>
        <w:t xml:space="preserve"> </w:t>
      </w:r>
      <w:r>
        <w:rPr>
          <w:sz w:val="24"/>
          <w:szCs w:val="24"/>
        </w:rPr>
        <w:t>E</w:t>
      </w:r>
      <w:r>
        <w:rPr>
          <w:spacing w:val="1"/>
          <w:sz w:val="24"/>
          <w:szCs w:val="24"/>
        </w:rPr>
        <w:t>a</w:t>
      </w:r>
      <w:r>
        <w:rPr>
          <w:spacing w:val="-1"/>
          <w:sz w:val="24"/>
          <w:szCs w:val="24"/>
        </w:rPr>
        <w:t>c</w:t>
      </w:r>
      <w:r>
        <w:rPr>
          <w:sz w:val="24"/>
          <w:szCs w:val="24"/>
        </w:rPr>
        <w:t>h</w:t>
      </w:r>
      <w:r>
        <w:rPr>
          <w:spacing w:val="3"/>
          <w:sz w:val="24"/>
          <w:szCs w:val="24"/>
        </w:rPr>
        <w:t xml:space="preserve"> </w:t>
      </w:r>
      <w:r>
        <w:rPr>
          <w:sz w:val="24"/>
          <w:szCs w:val="24"/>
        </w:rPr>
        <w:t>view</w:t>
      </w:r>
      <w:r>
        <w:rPr>
          <w:spacing w:val="4"/>
          <w:sz w:val="24"/>
          <w:szCs w:val="24"/>
        </w:rPr>
        <w:t xml:space="preserve"> </w:t>
      </w:r>
      <w:r>
        <w:rPr>
          <w:sz w:val="24"/>
          <w:szCs w:val="24"/>
        </w:rPr>
        <w:t>is</w:t>
      </w:r>
      <w:r>
        <w:rPr>
          <w:spacing w:val="3"/>
          <w:sz w:val="24"/>
          <w:szCs w:val="24"/>
        </w:rPr>
        <w:t xml:space="preserve"> </w:t>
      </w:r>
      <w:r>
        <w:rPr>
          <w:sz w:val="24"/>
          <w:szCs w:val="24"/>
        </w:rPr>
        <w:t>d</w:t>
      </w:r>
      <w:r>
        <w:rPr>
          <w:spacing w:val="-1"/>
          <w:sz w:val="24"/>
          <w:szCs w:val="24"/>
        </w:rPr>
        <w:t>e</w:t>
      </w:r>
      <w:r>
        <w:rPr>
          <w:sz w:val="24"/>
          <w:szCs w:val="24"/>
        </w:rPr>
        <w:t>fi</w:t>
      </w:r>
      <w:r>
        <w:rPr>
          <w:spacing w:val="2"/>
          <w:sz w:val="24"/>
          <w:szCs w:val="24"/>
        </w:rPr>
        <w:t>n</w:t>
      </w:r>
      <w:r>
        <w:rPr>
          <w:spacing w:val="-1"/>
          <w:sz w:val="24"/>
          <w:szCs w:val="24"/>
        </w:rPr>
        <w:t>e</w:t>
      </w:r>
      <w:r>
        <w:rPr>
          <w:sz w:val="24"/>
          <w:szCs w:val="24"/>
        </w:rPr>
        <w:t>d</w:t>
      </w:r>
      <w:r>
        <w:rPr>
          <w:spacing w:val="3"/>
          <w:sz w:val="24"/>
          <w:szCs w:val="24"/>
        </w:rPr>
        <w:t xml:space="preserve"> </w:t>
      </w:r>
      <w:r>
        <w:rPr>
          <w:spacing w:val="5"/>
          <w:sz w:val="24"/>
          <w:szCs w:val="24"/>
        </w:rPr>
        <w:t>b</w:t>
      </w:r>
      <w:r>
        <w:rPr>
          <w:sz w:val="24"/>
          <w:szCs w:val="24"/>
        </w:rPr>
        <w:t>y a</w:t>
      </w:r>
      <w:r>
        <w:rPr>
          <w:spacing w:val="4"/>
          <w:sz w:val="24"/>
          <w:szCs w:val="24"/>
        </w:rPr>
        <w:t xml:space="preserve"> </w:t>
      </w:r>
      <w:r>
        <w:rPr>
          <w:sz w:val="24"/>
          <w:szCs w:val="24"/>
        </w:rPr>
        <w:t>s</w:t>
      </w:r>
      <w:r>
        <w:rPr>
          <w:spacing w:val="-1"/>
          <w:sz w:val="24"/>
          <w:szCs w:val="24"/>
        </w:rPr>
        <w:t>e</w:t>
      </w:r>
      <w:r>
        <w:rPr>
          <w:sz w:val="24"/>
          <w:szCs w:val="24"/>
        </w:rPr>
        <w:t>t of</w:t>
      </w:r>
      <w:r>
        <w:rPr>
          <w:spacing w:val="-1"/>
          <w:sz w:val="24"/>
          <w:szCs w:val="24"/>
        </w:rPr>
        <w:t xml:space="preserve"> </w:t>
      </w:r>
      <w:r>
        <w:rPr>
          <w:sz w:val="24"/>
          <w:szCs w:val="24"/>
        </w:rPr>
        <w:t>diag</w:t>
      </w:r>
      <w:r>
        <w:rPr>
          <w:spacing w:val="-1"/>
          <w:sz w:val="24"/>
          <w:szCs w:val="24"/>
        </w:rPr>
        <w:t>ra</w:t>
      </w:r>
      <w:r>
        <w:rPr>
          <w:sz w:val="24"/>
          <w:szCs w:val="24"/>
        </w:rPr>
        <w:t xml:space="preserve">m, which is </w:t>
      </w:r>
      <w:r>
        <w:rPr>
          <w:spacing w:val="-1"/>
          <w:sz w:val="24"/>
          <w:szCs w:val="24"/>
        </w:rPr>
        <w:t>a</w:t>
      </w:r>
      <w:r>
        <w:rPr>
          <w:sz w:val="24"/>
          <w:szCs w:val="24"/>
        </w:rPr>
        <w:t>s</w:t>
      </w:r>
      <w:r>
        <w:rPr>
          <w:spacing w:val="2"/>
          <w:sz w:val="24"/>
          <w:szCs w:val="24"/>
        </w:rPr>
        <w:t xml:space="preserve"> </w:t>
      </w:r>
      <w:r>
        <w:rPr>
          <w:spacing w:val="1"/>
          <w:sz w:val="24"/>
          <w:szCs w:val="24"/>
        </w:rPr>
        <w:t>f</w:t>
      </w:r>
      <w:r>
        <w:rPr>
          <w:sz w:val="24"/>
          <w:szCs w:val="24"/>
        </w:rPr>
        <w:t>ol</w:t>
      </w:r>
      <w:r>
        <w:rPr>
          <w:spacing w:val="1"/>
          <w:sz w:val="24"/>
          <w:szCs w:val="24"/>
        </w:rPr>
        <w:t>l</w:t>
      </w:r>
      <w:r>
        <w:rPr>
          <w:sz w:val="24"/>
          <w:szCs w:val="24"/>
        </w:rPr>
        <w:t>ows:</w:t>
      </w:r>
    </w:p>
    <w:p w:rsidR="00A76EFE" w:rsidRDefault="002A4821" w:rsidP="00B70518">
      <w:pPr>
        <w:spacing w:after="620"/>
        <w:ind w:right="1296"/>
        <w:rPr>
          <w:sz w:val="24"/>
          <w:szCs w:val="24"/>
        </w:rPr>
      </w:pPr>
      <w:r>
        <w:rPr>
          <w:b/>
          <w:sz w:val="24"/>
          <w:szCs w:val="24"/>
        </w:rPr>
        <w:t>Us</w:t>
      </w:r>
      <w:r>
        <w:rPr>
          <w:b/>
          <w:spacing w:val="-1"/>
          <w:sz w:val="24"/>
          <w:szCs w:val="24"/>
        </w:rPr>
        <w:t>e</w:t>
      </w:r>
      <w:r>
        <w:rPr>
          <w:b/>
          <w:sz w:val="24"/>
          <w:szCs w:val="24"/>
        </w:rPr>
        <w:t>r</w:t>
      </w:r>
      <w:r>
        <w:rPr>
          <w:b/>
          <w:spacing w:val="-1"/>
          <w:sz w:val="24"/>
          <w:szCs w:val="24"/>
        </w:rPr>
        <w:t xml:space="preserve"> M</w:t>
      </w:r>
      <w:r>
        <w:rPr>
          <w:b/>
          <w:sz w:val="24"/>
          <w:szCs w:val="24"/>
        </w:rPr>
        <w:t>o</w:t>
      </w:r>
      <w:r>
        <w:rPr>
          <w:b/>
          <w:spacing w:val="1"/>
          <w:sz w:val="24"/>
          <w:szCs w:val="24"/>
        </w:rPr>
        <w:t>d</w:t>
      </w:r>
      <w:r>
        <w:rPr>
          <w:b/>
          <w:spacing w:val="-1"/>
          <w:sz w:val="24"/>
          <w:szCs w:val="24"/>
        </w:rPr>
        <w:t>e</w:t>
      </w:r>
      <w:r>
        <w:rPr>
          <w:b/>
          <w:sz w:val="24"/>
          <w:szCs w:val="24"/>
        </w:rPr>
        <w:t>l V</w:t>
      </w:r>
      <w:r>
        <w:rPr>
          <w:b/>
          <w:spacing w:val="3"/>
          <w:sz w:val="24"/>
          <w:szCs w:val="24"/>
        </w:rPr>
        <w:t>i</w:t>
      </w:r>
      <w:r>
        <w:rPr>
          <w:b/>
          <w:spacing w:val="-1"/>
          <w:sz w:val="24"/>
          <w:szCs w:val="24"/>
        </w:rPr>
        <w:t>e</w:t>
      </w:r>
      <w:r>
        <w:rPr>
          <w:b/>
          <w:sz w:val="24"/>
          <w:szCs w:val="24"/>
        </w:rPr>
        <w:t>w</w:t>
      </w:r>
    </w:p>
    <w:p w:rsidR="00A76EFE" w:rsidRDefault="002A4821" w:rsidP="00E31A97">
      <w:pPr>
        <w:spacing w:after="620"/>
        <w:ind w:right="1296"/>
        <w:rPr>
          <w:sz w:val="24"/>
          <w:szCs w:val="24"/>
        </w:rPr>
      </w:pPr>
      <w:r>
        <w:rPr>
          <w:spacing w:val="1"/>
          <w:sz w:val="22"/>
          <w:szCs w:val="22"/>
        </w:rPr>
        <w:t>i</w:t>
      </w:r>
      <w:r>
        <w:rPr>
          <w:sz w:val="22"/>
          <w:szCs w:val="22"/>
        </w:rPr>
        <w:t>.</w:t>
      </w:r>
      <w:r>
        <w:rPr>
          <w:spacing w:val="20"/>
          <w:sz w:val="22"/>
          <w:szCs w:val="22"/>
        </w:rPr>
        <w:t xml:space="preserve"> </w:t>
      </w:r>
      <w:r>
        <w:rPr>
          <w:sz w:val="24"/>
          <w:szCs w:val="24"/>
        </w:rPr>
        <w:t>This</w:t>
      </w:r>
      <w:r>
        <w:rPr>
          <w:spacing w:val="22"/>
          <w:sz w:val="24"/>
          <w:szCs w:val="24"/>
        </w:rPr>
        <w:t xml:space="preserve"> </w:t>
      </w:r>
      <w:r>
        <w:rPr>
          <w:sz w:val="24"/>
          <w:szCs w:val="24"/>
        </w:rPr>
        <w:t>view</w:t>
      </w:r>
      <w:r>
        <w:rPr>
          <w:spacing w:val="20"/>
          <w:sz w:val="24"/>
          <w:szCs w:val="24"/>
        </w:rPr>
        <w:t xml:space="preserve"> </w:t>
      </w:r>
      <w:r>
        <w:rPr>
          <w:sz w:val="24"/>
          <w:szCs w:val="24"/>
        </w:rPr>
        <w:t>r</w:t>
      </w:r>
      <w:r>
        <w:rPr>
          <w:spacing w:val="-2"/>
          <w:sz w:val="24"/>
          <w:szCs w:val="24"/>
        </w:rPr>
        <w:t>e</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nts</w:t>
      </w:r>
      <w:r>
        <w:rPr>
          <w:spacing w:val="22"/>
          <w:sz w:val="24"/>
          <w:szCs w:val="24"/>
        </w:rPr>
        <w:t xml:space="preserve"> </w:t>
      </w:r>
      <w:r>
        <w:rPr>
          <w:sz w:val="24"/>
          <w:szCs w:val="24"/>
        </w:rPr>
        <w:t>the</w:t>
      </w:r>
      <w:r>
        <w:rPr>
          <w:spacing w:val="21"/>
          <w:sz w:val="24"/>
          <w:szCs w:val="24"/>
        </w:rPr>
        <w:t xml:space="preserve"> </w:t>
      </w:r>
      <w:r>
        <w:rPr>
          <w:spacing w:val="5"/>
          <w:sz w:val="24"/>
          <w:szCs w:val="24"/>
        </w:rPr>
        <w:t>s</w:t>
      </w:r>
      <w:r>
        <w:rPr>
          <w:spacing w:val="-5"/>
          <w:sz w:val="24"/>
          <w:szCs w:val="24"/>
        </w:rPr>
        <w:t>y</w:t>
      </w:r>
      <w:r>
        <w:rPr>
          <w:sz w:val="24"/>
          <w:szCs w:val="24"/>
        </w:rPr>
        <w:t>stem</w:t>
      </w:r>
      <w:r>
        <w:rPr>
          <w:spacing w:val="24"/>
          <w:sz w:val="24"/>
          <w:szCs w:val="24"/>
        </w:rPr>
        <w:t xml:space="preserve"> </w:t>
      </w:r>
      <w:r>
        <w:rPr>
          <w:sz w:val="24"/>
          <w:szCs w:val="24"/>
        </w:rPr>
        <w:t>f</w:t>
      </w:r>
      <w:r>
        <w:rPr>
          <w:spacing w:val="-1"/>
          <w:sz w:val="24"/>
          <w:szCs w:val="24"/>
        </w:rPr>
        <w:t>r</w:t>
      </w:r>
      <w:r>
        <w:rPr>
          <w:sz w:val="24"/>
          <w:szCs w:val="24"/>
        </w:rPr>
        <w:t>om</w:t>
      </w:r>
      <w:r>
        <w:rPr>
          <w:spacing w:val="22"/>
          <w:sz w:val="24"/>
          <w:szCs w:val="24"/>
        </w:rPr>
        <w:t xml:space="preserve"> </w:t>
      </w:r>
      <w:r>
        <w:rPr>
          <w:spacing w:val="3"/>
          <w:sz w:val="24"/>
          <w:szCs w:val="24"/>
        </w:rPr>
        <w:t>t</w:t>
      </w:r>
      <w:r>
        <w:rPr>
          <w:sz w:val="24"/>
          <w:szCs w:val="24"/>
        </w:rPr>
        <w:t>he</w:t>
      </w:r>
      <w:r w:rsidR="00E31A97">
        <w:rPr>
          <w:sz w:val="24"/>
          <w:szCs w:val="24"/>
        </w:rPr>
        <w:t xml:space="preserve"> </w:t>
      </w:r>
      <w:r>
        <w:rPr>
          <w:w w:val="95"/>
          <w:sz w:val="24"/>
          <w:szCs w:val="24"/>
        </w:rPr>
        <w:t>use</w:t>
      </w:r>
      <w:r>
        <w:rPr>
          <w:spacing w:val="-1"/>
          <w:w w:val="95"/>
          <w:sz w:val="24"/>
          <w:szCs w:val="24"/>
        </w:rPr>
        <w:t>r</w:t>
      </w:r>
      <w:r>
        <w:rPr>
          <w:w w:val="95"/>
          <w:sz w:val="24"/>
          <w:szCs w:val="24"/>
        </w:rPr>
        <w:t>‟s</w:t>
      </w:r>
      <w:r>
        <w:rPr>
          <w:spacing w:val="5"/>
          <w:w w:val="95"/>
          <w:sz w:val="24"/>
          <w:szCs w:val="24"/>
        </w:rPr>
        <w:t xml:space="preserve"> </w:t>
      </w:r>
      <w:r>
        <w:rPr>
          <w:sz w:val="24"/>
          <w:szCs w:val="24"/>
        </w:rPr>
        <w:t>p</w:t>
      </w:r>
      <w:r>
        <w:rPr>
          <w:spacing w:val="1"/>
          <w:sz w:val="24"/>
          <w:szCs w:val="24"/>
        </w:rPr>
        <w:t>e</w:t>
      </w:r>
      <w:r>
        <w:rPr>
          <w:sz w:val="24"/>
          <w:szCs w:val="24"/>
        </w:rPr>
        <w:t>rsp</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w:t>
      </w:r>
    </w:p>
    <w:p w:rsidR="00A76EFE" w:rsidRPr="00E31A97" w:rsidRDefault="002A4821" w:rsidP="00E31A97">
      <w:pPr>
        <w:spacing w:after="620"/>
        <w:ind w:right="1296"/>
        <w:jc w:val="both"/>
        <w:rPr>
          <w:sz w:val="24"/>
          <w:szCs w:val="24"/>
        </w:rPr>
      </w:pPr>
      <w:r>
        <w:rPr>
          <w:spacing w:val="1"/>
          <w:sz w:val="22"/>
          <w:szCs w:val="22"/>
        </w:rPr>
        <w:t>ii</w:t>
      </w:r>
      <w:r w:rsidR="008300AF">
        <w:rPr>
          <w:sz w:val="22"/>
          <w:szCs w:val="22"/>
        </w:rPr>
        <w:t>.</w:t>
      </w:r>
      <w:r>
        <w:rPr>
          <w:spacing w:val="4"/>
          <w:sz w:val="22"/>
          <w:szCs w:val="22"/>
        </w:rPr>
        <w:t xml:space="preserve"> </w:t>
      </w:r>
      <w:r w:rsidR="008300AF">
        <w:rPr>
          <w:sz w:val="24"/>
          <w:szCs w:val="24"/>
        </w:rPr>
        <w:t>The</w:t>
      </w:r>
      <w:r>
        <w:rPr>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sis r</w:t>
      </w:r>
      <w:r>
        <w:rPr>
          <w:spacing w:val="-2"/>
          <w:sz w:val="24"/>
          <w:szCs w:val="24"/>
        </w:rPr>
        <w:t>e</w:t>
      </w:r>
      <w:r>
        <w:rPr>
          <w:sz w:val="24"/>
          <w:szCs w:val="24"/>
        </w:rPr>
        <w:t>p</w:t>
      </w:r>
      <w:r>
        <w:rPr>
          <w:spacing w:val="-1"/>
          <w:sz w:val="24"/>
          <w:szCs w:val="24"/>
        </w:rPr>
        <w:t>re</w:t>
      </w:r>
      <w:r>
        <w:rPr>
          <w:spacing w:val="2"/>
          <w:sz w:val="24"/>
          <w:szCs w:val="24"/>
        </w:rPr>
        <w:t>s</w:t>
      </w:r>
      <w:r>
        <w:rPr>
          <w:spacing w:val="-1"/>
          <w:sz w:val="24"/>
          <w:szCs w:val="24"/>
        </w:rPr>
        <w:t>e</w:t>
      </w:r>
      <w:r>
        <w:rPr>
          <w:sz w:val="24"/>
          <w:szCs w:val="24"/>
        </w:rPr>
        <w:t>ntation 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s</w:t>
      </w:r>
      <w:r>
        <w:rPr>
          <w:spacing w:val="3"/>
          <w:sz w:val="24"/>
          <w:szCs w:val="24"/>
        </w:rPr>
        <w:t xml:space="preserve"> </w:t>
      </w:r>
      <w:r>
        <w:rPr>
          <w:sz w:val="24"/>
          <w:szCs w:val="24"/>
        </w:rPr>
        <w:t>a us</w:t>
      </w:r>
      <w:r>
        <w:rPr>
          <w:spacing w:val="1"/>
          <w:sz w:val="24"/>
          <w:szCs w:val="24"/>
        </w:rPr>
        <w:t>ag</w:t>
      </w:r>
      <w:r>
        <w:rPr>
          <w:sz w:val="24"/>
          <w:szCs w:val="24"/>
        </w:rPr>
        <w:t>e s</w:t>
      </w:r>
      <w:r>
        <w:rPr>
          <w:spacing w:val="-1"/>
          <w:sz w:val="24"/>
          <w:szCs w:val="24"/>
        </w:rPr>
        <w:t>ce</w:t>
      </w:r>
      <w:r>
        <w:rPr>
          <w:spacing w:val="2"/>
          <w:sz w:val="24"/>
          <w:szCs w:val="24"/>
        </w:rPr>
        <w:t>n</w:t>
      </w:r>
      <w:r>
        <w:rPr>
          <w:spacing w:val="-1"/>
          <w:sz w:val="24"/>
          <w:szCs w:val="24"/>
        </w:rPr>
        <w:t>a</w:t>
      </w:r>
      <w:r>
        <w:rPr>
          <w:sz w:val="24"/>
          <w:szCs w:val="24"/>
        </w:rPr>
        <w:t>rio</w:t>
      </w:r>
      <w:r>
        <w:rPr>
          <w:spacing w:val="1"/>
          <w:sz w:val="24"/>
          <w:szCs w:val="24"/>
        </w:rPr>
        <w:t xml:space="preserve"> </w:t>
      </w:r>
      <w:r>
        <w:rPr>
          <w:sz w:val="24"/>
          <w:szCs w:val="24"/>
        </w:rPr>
        <w:t>f</w:t>
      </w:r>
      <w:r>
        <w:rPr>
          <w:spacing w:val="-1"/>
          <w:sz w:val="24"/>
          <w:szCs w:val="24"/>
        </w:rPr>
        <w:t>r</w:t>
      </w:r>
      <w:r>
        <w:rPr>
          <w:sz w:val="24"/>
          <w:szCs w:val="24"/>
        </w:rPr>
        <w:t>om</w:t>
      </w:r>
      <w:r>
        <w:rPr>
          <w:spacing w:val="1"/>
          <w:sz w:val="24"/>
          <w:szCs w:val="24"/>
        </w:rPr>
        <w:t xml:space="preserve"> </w:t>
      </w:r>
      <w:r>
        <w:rPr>
          <w:sz w:val="24"/>
          <w:szCs w:val="24"/>
        </w:rPr>
        <w:t>the</w:t>
      </w:r>
      <w:r>
        <w:rPr>
          <w:spacing w:val="2"/>
          <w:sz w:val="24"/>
          <w:szCs w:val="24"/>
        </w:rPr>
        <w:t xml:space="preserve"> </w:t>
      </w:r>
      <w:r>
        <w:rPr>
          <w:spacing w:val="-1"/>
          <w:sz w:val="24"/>
          <w:szCs w:val="24"/>
        </w:rPr>
        <w:t>e</w:t>
      </w:r>
      <w:r>
        <w:rPr>
          <w:sz w:val="24"/>
          <w:szCs w:val="24"/>
        </w:rPr>
        <w:t>nd</w:t>
      </w:r>
      <w:r>
        <w:rPr>
          <w:spacing w:val="1"/>
          <w:sz w:val="24"/>
          <w:szCs w:val="24"/>
        </w:rPr>
        <w:t xml:space="preserve"> </w:t>
      </w:r>
      <w:r>
        <w:rPr>
          <w:sz w:val="24"/>
          <w:szCs w:val="24"/>
        </w:rPr>
        <w:t>us</w:t>
      </w:r>
      <w:r>
        <w:rPr>
          <w:spacing w:val="1"/>
          <w:sz w:val="24"/>
          <w:szCs w:val="24"/>
        </w:rPr>
        <w:t>e</w:t>
      </w:r>
      <w:r>
        <w:rPr>
          <w:sz w:val="24"/>
          <w:szCs w:val="24"/>
        </w:rPr>
        <w:t>rs p</w:t>
      </w:r>
      <w:r>
        <w:rPr>
          <w:spacing w:val="-1"/>
          <w:sz w:val="24"/>
          <w:szCs w:val="24"/>
        </w:rPr>
        <w:t>e</w:t>
      </w:r>
      <w:r>
        <w:rPr>
          <w:sz w:val="24"/>
          <w:szCs w:val="24"/>
        </w:rPr>
        <w:t>rsp</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w:t>
      </w:r>
    </w:p>
    <w:p w:rsidR="00A76EFE" w:rsidRDefault="002A4821" w:rsidP="00B70518">
      <w:pPr>
        <w:spacing w:after="620"/>
        <w:ind w:right="1296"/>
        <w:rPr>
          <w:sz w:val="24"/>
          <w:szCs w:val="24"/>
        </w:rPr>
      </w:pPr>
      <w:r>
        <w:rPr>
          <w:b/>
          <w:spacing w:val="1"/>
          <w:sz w:val="24"/>
          <w:szCs w:val="24"/>
        </w:rPr>
        <w:t>S</w:t>
      </w:r>
      <w:r>
        <w:rPr>
          <w:b/>
          <w:sz w:val="24"/>
          <w:szCs w:val="24"/>
        </w:rPr>
        <w:t>t</w:t>
      </w:r>
      <w:r>
        <w:rPr>
          <w:b/>
          <w:spacing w:val="-2"/>
          <w:sz w:val="24"/>
          <w:szCs w:val="24"/>
        </w:rPr>
        <w:t>r</w:t>
      </w:r>
      <w:r>
        <w:rPr>
          <w:b/>
          <w:spacing w:val="1"/>
          <w:sz w:val="24"/>
          <w:szCs w:val="24"/>
        </w:rPr>
        <w:t>u</w:t>
      </w:r>
      <w:r>
        <w:rPr>
          <w:b/>
          <w:spacing w:val="-1"/>
          <w:sz w:val="24"/>
          <w:szCs w:val="24"/>
        </w:rPr>
        <w:t>c</w:t>
      </w:r>
      <w:r>
        <w:rPr>
          <w:b/>
          <w:sz w:val="24"/>
          <w:szCs w:val="24"/>
        </w:rPr>
        <w:t>tural</w:t>
      </w:r>
      <w:r>
        <w:rPr>
          <w:b/>
          <w:spacing w:val="2"/>
          <w:sz w:val="24"/>
          <w:szCs w:val="24"/>
        </w:rPr>
        <w:t xml:space="preserve"> </w:t>
      </w:r>
      <w:r>
        <w:rPr>
          <w:b/>
          <w:spacing w:val="-3"/>
          <w:sz w:val="24"/>
          <w:szCs w:val="24"/>
        </w:rPr>
        <w:t>m</w:t>
      </w:r>
      <w:r>
        <w:rPr>
          <w:b/>
          <w:sz w:val="24"/>
          <w:szCs w:val="24"/>
        </w:rPr>
        <w:t>o</w:t>
      </w:r>
      <w:r>
        <w:rPr>
          <w:b/>
          <w:spacing w:val="1"/>
          <w:sz w:val="24"/>
          <w:szCs w:val="24"/>
        </w:rPr>
        <w:t>d</w:t>
      </w:r>
      <w:r>
        <w:rPr>
          <w:b/>
          <w:spacing w:val="-1"/>
          <w:sz w:val="24"/>
          <w:szCs w:val="24"/>
        </w:rPr>
        <w:t>e</w:t>
      </w:r>
      <w:r>
        <w:rPr>
          <w:b/>
          <w:sz w:val="24"/>
          <w:szCs w:val="24"/>
        </w:rPr>
        <w:t>l v</w:t>
      </w:r>
      <w:r>
        <w:rPr>
          <w:b/>
          <w:spacing w:val="1"/>
          <w:sz w:val="24"/>
          <w:szCs w:val="24"/>
        </w:rPr>
        <w:t>i</w:t>
      </w:r>
      <w:r>
        <w:rPr>
          <w:b/>
          <w:spacing w:val="-1"/>
          <w:sz w:val="24"/>
          <w:szCs w:val="24"/>
        </w:rPr>
        <w:t>e</w:t>
      </w:r>
      <w:r>
        <w:rPr>
          <w:b/>
          <w:sz w:val="24"/>
          <w:szCs w:val="24"/>
        </w:rPr>
        <w:t>w</w:t>
      </w:r>
    </w:p>
    <w:p w:rsidR="00A76EFE" w:rsidRDefault="002A4821" w:rsidP="00E31A97">
      <w:pPr>
        <w:spacing w:after="620"/>
        <w:ind w:right="1296"/>
        <w:rPr>
          <w:sz w:val="24"/>
          <w:szCs w:val="24"/>
        </w:rPr>
      </w:pPr>
      <w:r>
        <w:rPr>
          <w:spacing w:val="1"/>
          <w:sz w:val="22"/>
          <w:szCs w:val="22"/>
        </w:rPr>
        <w:t>i</w:t>
      </w:r>
      <w:r w:rsidR="008300AF">
        <w:rPr>
          <w:sz w:val="22"/>
          <w:szCs w:val="22"/>
        </w:rPr>
        <w:t xml:space="preserve">. </w:t>
      </w:r>
      <w:r>
        <w:rPr>
          <w:spacing w:val="-6"/>
          <w:sz w:val="24"/>
          <w:szCs w:val="24"/>
        </w:rPr>
        <w:t>I</w:t>
      </w:r>
      <w:r w:rsidR="007951DD">
        <w:rPr>
          <w:sz w:val="24"/>
          <w:szCs w:val="24"/>
        </w:rPr>
        <w:t xml:space="preserve">n </w:t>
      </w:r>
      <w:r>
        <w:rPr>
          <w:sz w:val="24"/>
          <w:szCs w:val="24"/>
        </w:rPr>
        <w:t>th</w:t>
      </w:r>
      <w:r>
        <w:rPr>
          <w:spacing w:val="1"/>
          <w:sz w:val="24"/>
          <w:szCs w:val="24"/>
        </w:rPr>
        <w:t>i</w:t>
      </w:r>
      <w:r w:rsidR="007951DD">
        <w:rPr>
          <w:sz w:val="24"/>
          <w:szCs w:val="24"/>
        </w:rPr>
        <w:t xml:space="preserve">s model the </w:t>
      </w:r>
      <w:r>
        <w:rPr>
          <w:sz w:val="24"/>
          <w:szCs w:val="24"/>
        </w:rPr>
        <w:t>d</w:t>
      </w:r>
      <w:r>
        <w:rPr>
          <w:spacing w:val="-1"/>
          <w:sz w:val="24"/>
          <w:szCs w:val="24"/>
        </w:rPr>
        <w:t>a</w:t>
      </w:r>
      <w:r w:rsidR="007951DD">
        <w:rPr>
          <w:sz w:val="24"/>
          <w:szCs w:val="24"/>
        </w:rPr>
        <w:t xml:space="preserve">ta </w:t>
      </w:r>
      <w:r>
        <w:rPr>
          <w:spacing w:val="-1"/>
          <w:sz w:val="24"/>
          <w:szCs w:val="24"/>
        </w:rPr>
        <w:t>a</w:t>
      </w:r>
      <w:r>
        <w:rPr>
          <w:sz w:val="24"/>
          <w:szCs w:val="24"/>
        </w:rPr>
        <w:t>nd fun</w:t>
      </w:r>
      <w:r>
        <w:rPr>
          <w:spacing w:val="-2"/>
          <w:sz w:val="24"/>
          <w:szCs w:val="24"/>
        </w:rPr>
        <w:t>c</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i</w:t>
      </w:r>
      <w:r>
        <w:rPr>
          <w:spacing w:val="3"/>
          <w:sz w:val="24"/>
          <w:szCs w:val="24"/>
        </w:rPr>
        <w:t>t</w:t>
      </w:r>
      <w:r>
        <w:rPr>
          <w:sz w:val="24"/>
          <w:szCs w:val="24"/>
        </w:rPr>
        <w:t>y</w:t>
      </w:r>
      <w:r>
        <w:rPr>
          <w:spacing w:val="-5"/>
          <w:sz w:val="24"/>
          <w:szCs w:val="24"/>
        </w:rPr>
        <w:t xml:space="preserve"> </w:t>
      </w:r>
      <w:r>
        <w:rPr>
          <w:spacing w:val="1"/>
          <w:sz w:val="24"/>
          <w:szCs w:val="24"/>
        </w:rPr>
        <w:t>a</w:t>
      </w:r>
      <w:r>
        <w:rPr>
          <w:sz w:val="24"/>
          <w:szCs w:val="24"/>
        </w:rPr>
        <w:t>re</w:t>
      </w:r>
      <w:r>
        <w:rPr>
          <w:spacing w:val="-2"/>
          <w:sz w:val="24"/>
          <w:szCs w:val="24"/>
        </w:rPr>
        <w:t xml:space="preserve"> </w:t>
      </w:r>
      <w:r>
        <w:rPr>
          <w:spacing w:val="1"/>
          <w:sz w:val="24"/>
          <w:szCs w:val="24"/>
        </w:rPr>
        <w:t>a</w:t>
      </w:r>
      <w:r>
        <w:rPr>
          <w:sz w:val="24"/>
          <w:szCs w:val="24"/>
        </w:rPr>
        <w:t>r</w:t>
      </w:r>
      <w:r>
        <w:rPr>
          <w:spacing w:val="-1"/>
          <w:sz w:val="24"/>
          <w:szCs w:val="24"/>
        </w:rPr>
        <w:t>r</w:t>
      </w:r>
      <w:r>
        <w:rPr>
          <w:sz w:val="24"/>
          <w:szCs w:val="24"/>
        </w:rPr>
        <w:t>ived</w:t>
      </w:r>
      <w:r>
        <w:rPr>
          <w:spacing w:val="2"/>
          <w:sz w:val="24"/>
          <w:szCs w:val="24"/>
        </w:rPr>
        <w:t xml:space="preserve"> </w:t>
      </w:r>
      <w:r>
        <w:rPr>
          <w:sz w:val="24"/>
          <w:szCs w:val="24"/>
        </w:rPr>
        <w:t>f</w:t>
      </w:r>
      <w:r>
        <w:rPr>
          <w:spacing w:val="-1"/>
          <w:sz w:val="24"/>
          <w:szCs w:val="24"/>
        </w:rPr>
        <w:t>r</w:t>
      </w:r>
      <w:r>
        <w:rPr>
          <w:sz w:val="24"/>
          <w:szCs w:val="24"/>
        </w:rPr>
        <w:t xml:space="preserve">om </w:t>
      </w:r>
      <w:r>
        <w:rPr>
          <w:spacing w:val="1"/>
          <w:sz w:val="24"/>
          <w:szCs w:val="24"/>
        </w:rPr>
        <w:t>i</w:t>
      </w:r>
      <w:r>
        <w:rPr>
          <w:sz w:val="24"/>
          <w:szCs w:val="24"/>
        </w:rPr>
        <w:t>nside the</w:t>
      </w:r>
      <w:r>
        <w:rPr>
          <w:spacing w:val="-1"/>
          <w:sz w:val="24"/>
          <w:szCs w:val="24"/>
        </w:rPr>
        <w:t xml:space="preserve"> </w:t>
      </w:r>
      <w:r>
        <w:rPr>
          <w:spacing w:val="2"/>
          <w:sz w:val="24"/>
          <w:szCs w:val="24"/>
        </w:rPr>
        <w:t>s</w:t>
      </w:r>
      <w:r>
        <w:rPr>
          <w:spacing w:val="-5"/>
          <w:sz w:val="24"/>
          <w:szCs w:val="24"/>
        </w:rPr>
        <w:t>y</w:t>
      </w:r>
      <w:r>
        <w:rPr>
          <w:sz w:val="24"/>
          <w:szCs w:val="24"/>
        </w:rPr>
        <w:t>stem.</w:t>
      </w:r>
    </w:p>
    <w:p w:rsidR="00A76EFE" w:rsidRPr="00E31A97" w:rsidRDefault="002A4821" w:rsidP="00E31A97">
      <w:pPr>
        <w:spacing w:after="620" w:line="260" w:lineRule="exact"/>
        <w:ind w:right="1296"/>
        <w:rPr>
          <w:sz w:val="24"/>
          <w:szCs w:val="24"/>
        </w:rPr>
      </w:pPr>
      <w:r>
        <w:rPr>
          <w:spacing w:val="1"/>
          <w:position w:val="-1"/>
          <w:sz w:val="22"/>
          <w:szCs w:val="22"/>
        </w:rPr>
        <w:t>ii</w:t>
      </w:r>
      <w:r>
        <w:rPr>
          <w:position w:val="-1"/>
          <w:sz w:val="22"/>
          <w:szCs w:val="22"/>
        </w:rPr>
        <w:t>.</w:t>
      </w:r>
      <w:r>
        <w:rPr>
          <w:spacing w:val="41"/>
          <w:position w:val="-1"/>
          <w:sz w:val="22"/>
          <w:szCs w:val="22"/>
        </w:rPr>
        <w:t xml:space="preserve"> </w:t>
      </w:r>
      <w:r>
        <w:rPr>
          <w:position w:val="-1"/>
          <w:sz w:val="24"/>
          <w:szCs w:val="24"/>
        </w:rPr>
        <w:t>This</w:t>
      </w:r>
      <w:r>
        <w:rPr>
          <w:spacing w:val="43"/>
          <w:position w:val="-1"/>
          <w:sz w:val="24"/>
          <w:szCs w:val="24"/>
        </w:rPr>
        <w:t xml:space="preserve"> </w:t>
      </w:r>
      <w:r>
        <w:rPr>
          <w:position w:val="-1"/>
          <w:sz w:val="24"/>
          <w:szCs w:val="24"/>
        </w:rPr>
        <w:t>model</w:t>
      </w:r>
      <w:r>
        <w:rPr>
          <w:spacing w:val="43"/>
          <w:position w:val="-1"/>
          <w:sz w:val="24"/>
          <w:szCs w:val="24"/>
        </w:rPr>
        <w:t xml:space="preserve"> </w:t>
      </w:r>
      <w:r>
        <w:rPr>
          <w:position w:val="-1"/>
          <w:sz w:val="24"/>
          <w:szCs w:val="24"/>
        </w:rPr>
        <w:t>view</w:t>
      </w:r>
      <w:r>
        <w:rPr>
          <w:spacing w:val="42"/>
          <w:position w:val="-1"/>
          <w:sz w:val="24"/>
          <w:szCs w:val="24"/>
        </w:rPr>
        <w:t xml:space="preserve"> </w:t>
      </w:r>
      <w:r>
        <w:rPr>
          <w:position w:val="-1"/>
          <w:sz w:val="24"/>
          <w:szCs w:val="24"/>
        </w:rPr>
        <w:t>models</w:t>
      </w:r>
      <w:r>
        <w:rPr>
          <w:spacing w:val="43"/>
          <w:position w:val="-1"/>
          <w:sz w:val="24"/>
          <w:szCs w:val="24"/>
        </w:rPr>
        <w:t xml:space="preserve"> </w:t>
      </w:r>
      <w:r>
        <w:rPr>
          <w:position w:val="-1"/>
          <w:sz w:val="24"/>
          <w:szCs w:val="24"/>
        </w:rPr>
        <w:t>the</w:t>
      </w:r>
      <w:r>
        <w:rPr>
          <w:spacing w:val="42"/>
          <w:position w:val="-1"/>
          <w:sz w:val="24"/>
          <w:szCs w:val="24"/>
        </w:rPr>
        <w:t xml:space="preserve"> </w:t>
      </w:r>
      <w:r>
        <w:rPr>
          <w:position w:val="-1"/>
          <w:sz w:val="24"/>
          <w:szCs w:val="24"/>
        </w:rPr>
        <w:t>static</w:t>
      </w:r>
      <w:r w:rsidR="00E31A97">
        <w:rPr>
          <w:sz w:val="24"/>
          <w:szCs w:val="24"/>
        </w:rPr>
        <w:t xml:space="preserve"> </w:t>
      </w:r>
      <w:r>
        <w:rPr>
          <w:sz w:val="24"/>
          <w:szCs w:val="24"/>
        </w:rPr>
        <w:t>stru</w:t>
      </w:r>
      <w:r>
        <w:rPr>
          <w:spacing w:val="-1"/>
          <w:sz w:val="24"/>
          <w:szCs w:val="24"/>
        </w:rPr>
        <w:t>c</w:t>
      </w:r>
      <w:r>
        <w:rPr>
          <w:sz w:val="24"/>
          <w:szCs w:val="24"/>
        </w:rPr>
        <w:t>tur</w:t>
      </w:r>
      <w:r>
        <w:rPr>
          <w:spacing w:val="-1"/>
          <w:sz w:val="24"/>
          <w:szCs w:val="24"/>
        </w:rPr>
        <w:t>e</w:t>
      </w:r>
      <w:r>
        <w:rPr>
          <w:sz w:val="24"/>
          <w:szCs w:val="24"/>
        </w:rPr>
        <w:t>s.</w:t>
      </w:r>
    </w:p>
    <w:p w:rsidR="007951DD" w:rsidRDefault="007951DD" w:rsidP="007951DD">
      <w:pPr>
        <w:spacing w:after="620"/>
        <w:ind w:right="1296"/>
        <w:rPr>
          <w:b/>
          <w:sz w:val="24"/>
          <w:szCs w:val="24"/>
        </w:rPr>
      </w:pPr>
    </w:p>
    <w:p w:rsidR="007951DD" w:rsidRDefault="007951DD" w:rsidP="007951DD">
      <w:pPr>
        <w:spacing w:after="620"/>
        <w:ind w:right="1296"/>
        <w:rPr>
          <w:b/>
          <w:sz w:val="24"/>
          <w:szCs w:val="24"/>
        </w:rPr>
      </w:pPr>
    </w:p>
    <w:p w:rsidR="007951DD" w:rsidRDefault="002A4821" w:rsidP="007951DD">
      <w:pPr>
        <w:spacing w:after="620"/>
        <w:ind w:right="1296"/>
        <w:rPr>
          <w:sz w:val="24"/>
          <w:szCs w:val="24"/>
        </w:rPr>
      </w:pPr>
      <w:r>
        <w:rPr>
          <w:b/>
          <w:sz w:val="24"/>
          <w:szCs w:val="24"/>
        </w:rPr>
        <w:lastRenderedPageBreak/>
        <w:t>B</w:t>
      </w:r>
      <w:r>
        <w:rPr>
          <w:b/>
          <w:spacing w:val="-1"/>
          <w:sz w:val="24"/>
          <w:szCs w:val="24"/>
        </w:rPr>
        <w:t>e</w:t>
      </w:r>
      <w:r>
        <w:rPr>
          <w:b/>
          <w:spacing w:val="1"/>
          <w:sz w:val="24"/>
          <w:szCs w:val="24"/>
        </w:rPr>
        <w:t>h</w:t>
      </w:r>
      <w:r>
        <w:rPr>
          <w:b/>
          <w:sz w:val="24"/>
          <w:szCs w:val="24"/>
        </w:rPr>
        <w:t xml:space="preserve">avioral </w:t>
      </w:r>
      <w:r>
        <w:rPr>
          <w:b/>
          <w:spacing w:val="-1"/>
          <w:sz w:val="24"/>
          <w:szCs w:val="24"/>
        </w:rPr>
        <w:t>M</w:t>
      </w:r>
      <w:r>
        <w:rPr>
          <w:b/>
          <w:sz w:val="24"/>
          <w:szCs w:val="24"/>
        </w:rPr>
        <w:t>o</w:t>
      </w:r>
      <w:r>
        <w:rPr>
          <w:b/>
          <w:spacing w:val="1"/>
          <w:sz w:val="24"/>
          <w:szCs w:val="24"/>
        </w:rPr>
        <w:t>d</w:t>
      </w:r>
      <w:r>
        <w:rPr>
          <w:b/>
          <w:spacing w:val="-1"/>
          <w:sz w:val="24"/>
          <w:szCs w:val="24"/>
        </w:rPr>
        <w:t>e</w:t>
      </w:r>
      <w:r>
        <w:rPr>
          <w:b/>
          <w:sz w:val="24"/>
          <w:szCs w:val="24"/>
        </w:rPr>
        <w:t>l View</w:t>
      </w:r>
    </w:p>
    <w:p w:rsidR="00A76EFE" w:rsidRDefault="002A4821" w:rsidP="007951DD">
      <w:pPr>
        <w:spacing w:after="620" w:line="360" w:lineRule="auto"/>
        <w:ind w:right="1296" w:firstLine="720"/>
        <w:jc w:val="both"/>
        <w:rPr>
          <w:sz w:val="24"/>
          <w:szCs w:val="24"/>
        </w:rPr>
      </w:pPr>
      <w:r>
        <w:rPr>
          <w:spacing w:val="-3"/>
          <w:sz w:val="24"/>
          <w:szCs w:val="24"/>
        </w:rPr>
        <w:t>I</w:t>
      </w:r>
      <w:r>
        <w:rPr>
          <w:sz w:val="24"/>
          <w:szCs w:val="24"/>
        </w:rPr>
        <w:t>t</w:t>
      </w:r>
      <w:r>
        <w:rPr>
          <w:spacing w:val="7"/>
          <w:sz w:val="24"/>
          <w:szCs w:val="24"/>
        </w:rPr>
        <w:t xml:space="preserve"> </w:t>
      </w:r>
      <w:r>
        <w:rPr>
          <w:sz w:val="24"/>
          <w:szCs w:val="24"/>
        </w:rPr>
        <w:t>r</w:t>
      </w:r>
      <w:r>
        <w:rPr>
          <w:spacing w:val="-2"/>
          <w:sz w:val="24"/>
          <w:szCs w:val="24"/>
        </w:rPr>
        <w:t>e</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nts</w:t>
      </w:r>
      <w:r>
        <w:rPr>
          <w:spacing w:val="5"/>
          <w:sz w:val="24"/>
          <w:szCs w:val="24"/>
        </w:rPr>
        <w:t xml:space="preserve"> </w:t>
      </w:r>
      <w:r>
        <w:rPr>
          <w:sz w:val="24"/>
          <w:szCs w:val="24"/>
        </w:rPr>
        <w:t>the</w:t>
      </w:r>
      <w:r>
        <w:rPr>
          <w:spacing w:val="6"/>
          <w:sz w:val="24"/>
          <w:szCs w:val="24"/>
        </w:rPr>
        <w:t xml:space="preserve"> </w:t>
      </w:r>
      <w:r>
        <w:rPr>
          <w:spacing w:val="5"/>
          <w:sz w:val="24"/>
          <w:szCs w:val="24"/>
        </w:rPr>
        <w:t>d</w:t>
      </w:r>
      <w:r>
        <w:rPr>
          <w:spacing w:val="-5"/>
          <w:sz w:val="24"/>
          <w:szCs w:val="24"/>
        </w:rPr>
        <w:t>y</w:t>
      </w:r>
      <w:r>
        <w:rPr>
          <w:sz w:val="24"/>
          <w:szCs w:val="24"/>
        </w:rPr>
        <w:t>n</w:t>
      </w:r>
      <w:r>
        <w:rPr>
          <w:spacing w:val="-1"/>
          <w:sz w:val="24"/>
          <w:szCs w:val="24"/>
        </w:rPr>
        <w:t>a</w:t>
      </w:r>
      <w:r>
        <w:rPr>
          <w:sz w:val="24"/>
          <w:szCs w:val="24"/>
        </w:rPr>
        <w:t>m</w:t>
      </w:r>
      <w:r>
        <w:rPr>
          <w:spacing w:val="1"/>
          <w:sz w:val="24"/>
          <w:szCs w:val="24"/>
        </w:rPr>
        <w:t>i</w:t>
      </w:r>
      <w:r>
        <w:rPr>
          <w:sz w:val="24"/>
          <w:szCs w:val="24"/>
        </w:rPr>
        <w:t>c</w:t>
      </w:r>
      <w:r>
        <w:rPr>
          <w:spacing w:val="6"/>
          <w:sz w:val="24"/>
          <w:szCs w:val="24"/>
        </w:rPr>
        <w:t xml:space="preserve"> </w:t>
      </w:r>
      <w:r>
        <w:rPr>
          <w:sz w:val="24"/>
          <w:szCs w:val="24"/>
        </w:rPr>
        <w:t>of</w:t>
      </w:r>
      <w:r>
        <w:rPr>
          <w:spacing w:val="4"/>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z w:val="24"/>
          <w:szCs w:val="24"/>
        </w:rPr>
        <w:t>vior</w:t>
      </w:r>
      <w:r>
        <w:rPr>
          <w:spacing w:val="-1"/>
          <w:sz w:val="24"/>
          <w:szCs w:val="24"/>
        </w:rPr>
        <w:t>a</w:t>
      </w:r>
      <w:r>
        <w:rPr>
          <w:sz w:val="24"/>
          <w:szCs w:val="24"/>
        </w:rPr>
        <w:t xml:space="preserve">l </w:t>
      </w:r>
      <w:r>
        <w:rPr>
          <w:spacing w:val="-1"/>
          <w:sz w:val="24"/>
          <w:szCs w:val="24"/>
        </w:rPr>
        <w:t>a</w:t>
      </w:r>
      <w:r>
        <w:rPr>
          <w:sz w:val="24"/>
          <w:szCs w:val="24"/>
        </w:rPr>
        <w:t>s</w:t>
      </w:r>
      <w:r>
        <w:rPr>
          <w:spacing w:val="22"/>
          <w:sz w:val="24"/>
          <w:szCs w:val="24"/>
        </w:rPr>
        <w:t xml:space="preserve"> </w:t>
      </w:r>
      <w:r>
        <w:rPr>
          <w:sz w:val="24"/>
          <w:szCs w:val="24"/>
        </w:rPr>
        <w:t>p</w:t>
      </w:r>
      <w:r>
        <w:rPr>
          <w:spacing w:val="-1"/>
          <w:sz w:val="24"/>
          <w:szCs w:val="24"/>
        </w:rPr>
        <w:t>a</w:t>
      </w:r>
      <w:r>
        <w:rPr>
          <w:sz w:val="24"/>
          <w:szCs w:val="24"/>
        </w:rPr>
        <w:t>rts</w:t>
      </w:r>
      <w:r>
        <w:rPr>
          <w:spacing w:val="21"/>
          <w:sz w:val="24"/>
          <w:szCs w:val="24"/>
        </w:rPr>
        <w:t xml:space="preserve"> </w:t>
      </w:r>
      <w:r>
        <w:rPr>
          <w:sz w:val="24"/>
          <w:szCs w:val="24"/>
        </w:rPr>
        <w:t>of</w:t>
      </w:r>
      <w:r>
        <w:rPr>
          <w:spacing w:val="21"/>
          <w:sz w:val="24"/>
          <w:szCs w:val="24"/>
        </w:rPr>
        <w:t xml:space="preserve"> </w:t>
      </w:r>
      <w:r>
        <w:rPr>
          <w:sz w:val="24"/>
          <w:szCs w:val="24"/>
        </w:rPr>
        <w:t>the</w:t>
      </w:r>
      <w:r>
        <w:rPr>
          <w:spacing w:val="21"/>
          <w:sz w:val="24"/>
          <w:szCs w:val="24"/>
        </w:rPr>
        <w:t xml:space="preserve"> </w:t>
      </w:r>
      <w:r>
        <w:rPr>
          <w:spacing w:val="2"/>
          <w:sz w:val="24"/>
          <w:szCs w:val="24"/>
        </w:rPr>
        <w:t>s</w:t>
      </w:r>
      <w:r>
        <w:rPr>
          <w:spacing w:val="-5"/>
          <w:sz w:val="24"/>
          <w:szCs w:val="24"/>
        </w:rPr>
        <w:t>y</w:t>
      </w:r>
      <w:r>
        <w:rPr>
          <w:sz w:val="24"/>
          <w:szCs w:val="24"/>
        </w:rPr>
        <w:t>s</w:t>
      </w:r>
      <w:r>
        <w:rPr>
          <w:spacing w:val="2"/>
          <w:sz w:val="24"/>
          <w:szCs w:val="24"/>
        </w:rPr>
        <w:t>t</w:t>
      </w:r>
      <w:r>
        <w:rPr>
          <w:spacing w:val="-1"/>
          <w:sz w:val="24"/>
          <w:szCs w:val="24"/>
        </w:rPr>
        <w:t>e</w:t>
      </w:r>
      <w:r>
        <w:rPr>
          <w:sz w:val="24"/>
          <w:szCs w:val="24"/>
        </w:rPr>
        <w:t>m,</w:t>
      </w:r>
      <w:r>
        <w:rPr>
          <w:spacing w:val="22"/>
          <w:sz w:val="24"/>
          <w:szCs w:val="24"/>
        </w:rPr>
        <w:t xml:space="preserve"> </w:t>
      </w:r>
      <w:r>
        <w:rPr>
          <w:spacing w:val="2"/>
          <w:sz w:val="24"/>
          <w:szCs w:val="24"/>
        </w:rPr>
        <w:t>d</w:t>
      </w:r>
      <w:r>
        <w:rPr>
          <w:spacing w:val="-1"/>
          <w:sz w:val="24"/>
          <w:szCs w:val="24"/>
        </w:rPr>
        <w:t>e</w:t>
      </w:r>
      <w:r>
        <w:rPr>
          <w:sz w:val="24"/>
          <w:szCs w:val="24"/>
        </w:rPr>
        <w:t>picting</w:t>
      </w:r>
      <w:r>
        <w:rPr>
          <w:spacing w:val="19"/>
          <w:sz w:val="24"/>
          <w:szCs w:val="24"/>
        </w:rPr>
        <w:t xml:space="preserve"> </w:t>
      </w:r>
      <w:r>
        <w:rPr>
          <w:sz w:val="24"/>
          <w:szCs w:val="24"/>
        </w:rPr>
        <w:t>the</w:t>
      </w:r>
      <w:r>
        <w:rPr>
          <w:spacing w:val="21"/>
          <w:sz w:val="24"/>
          <w:szCs w:val="24"/>
        </w:rPr>
        <w:t xml:space="preserve"> </w:t>
      </w:r>
      <w:r>
        <w:rPr>
          <w:sz w:val="24"/>
          <w:szCs w:val="24"/>
        </w:rPr>
        <w:t>in</w:t>
      </w:r>
      <w:r>
        <w:rPr>
          <w:spacing w:val="1"/>
          <w:sz w:val="24"/>
          <w:szCs w:val="24"/>
        </w:rPr>
        <w:t>t</w:t>
      </w:r>
      <w:r>
        <w:rPr>
          <w:spacing w:val="-1"/>
          <w:sz w:val="24"/>
          <w:szCs w:val="24"/>
        </w:rPr>
        <w:t>e</w:t>
      </w:r>
      <w:r>
        <w:rPr>
          <w:sz w:val="24"/>
          <w:szCs w:val="24"/>
        </w:rPr>
        <w:t>ra</w:t>
      </w:r>
      <w:r>
        <w:rPr>
          <w:spacing w:val="-1"/>
          <w:sz w:val="24"/>
          <w:szCs w:val="24"/>
        </w:rPr>
        <w:t>c</w:t>
      </w:r>
      <w:r>
        <w:rPr>
          <w:sz w:val="24"/>
          <w:szCs w:val="24"/>
        </w:rPr>
        <w:t>t</w:t>
      </w:r>
      <w:r>
        <w:rPr>
          <w:spacing w:val="1"/>
          <w:sz w:val="24"/>
          <w:szCs w:val="24"/>
        </w:rPr>
        <w:t>i</w:t>
      </w:r>
      <w:r>
        <w:rPr>
          <w:sz w:val="24"/>
          <w:szCs w:val="24"/>
        </w:rPr>
        <w:t>ons</w:t>
      </w:r>
      <w:r>
        <w:rPr>
          <w:spacing w:val="25"/>
          <w:sz w:val="24"/>
          <w:szCs w:val="24"/>
        </w:rPr>
        <w:t xml:space="preserve"> </w:t>
      </w:r>
      <w:r>
        <w:rPr>
          <w:sz w:val="24"/>
          <w:szCs w:val="24"/>
        </w:rPr>
        <w:t xml:space="preserve">of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sidR="007951DD">
        <w:rPr>
          <w:sz w:val="24"/>
          <w:szCs w:val="24"/>
        </w:rPr>
        <w:t xml:space="preserve">on </w:t>
      </w:r>
      <w:r>
        <w:rPr>
          <w:sz w:val="24"/>
          <w:szCs w:val="24"/>
        </w:rPr>
        <w:t>b</w:t>
      </w:r>
      <w:r>
        <w:rPr>
          <w:spacing w:val="-1"/>
          <w:sz w:val="24"/>
          <w:szCs w:val="24"/>
        </w:rPr>
        <w:t>e</w:t>
      </w:r>
      <w:r>
        <w:rPr>
          <w:sz w:val="24"/>
          <w:szCs w:val="24"/>
        </w:rPr>
        <w:t>tw</w:t>
      </w:r>
      <w:r>
        <w:rPr>
          <w:spacing w:val="1"/>
          <w:sz w:val="24"/>
          <w:szCs w:val="24"/>
        </w:rPr>
        <w:t>e</w:t>
      </w:r>
      <w:r>
        <w:rPr>
          <w:spacing w:val="-1"/>
          <w:sz w:val="24"/>
          <w:szCs w:val="24"/>
        </w:rPr>
        <w:t>e</w:t>
      </w:r>
      <w:r w:rsidR="007951DD">
        <w:rPr>
          <w:sz w:val="24"/>
          <w:szCs w:val="24"/>
        </w:rPr>
        <w:t xml:space="preserve">n </w:t>
      </w:r>
      <w:r>
        <w:rPr>
          <w:sz w:val="24"/>
          <w:szCs w:val="24"/>
        </w:rPr>
        <w:t>v</w:t>
      </w:r>
      <w:r>
        <w:rPr>
          <w:spacing w:val="1"/>
          <w:sz w:val="24"/>
          <w:szCs w:val="24"/>
        </w:rPr>
        <w:t>a</w:t>
      </w:r>
      <w:r>
        <w:rPr>
          <w:sz w:val="24"/>
          <w:szCs w:val="24"/>
        </w:rPr>
        <w:t>rious  stru</w:t>
      </w:r>
      <w:r>
        <w:rPr>
          <w:spacing w:val="-1"/>
          <w:sz w:val="24"/>
          <w:szCs w:val="24"/>
        </w:rPr>
        <w:t>c</w:t>
      </w:r>
      <w:r>
        <w:rPr>
          <w:sz w:val="24"/>
          <w:szCs w:val="24"/>
        </w:rPr>
        <w:t>tur</w:t>
      </w:r>
      <w:r>
        <w:rPr>
          <w:spacing w:val="-1"/>
          <w:sz w:val="24"/>
          <w:szCs w:val="24"/>
        </w:rPr>
        <w:t>a</w:t>
      </w:r>
      <w:r>
        <w:rPr>
          <w:sz w:val="24"/>
          <w:szCs w:val="24"/>
        </w:rPr>
        <w:t>l</w:t>
      </w:r>
      <w:r w:rsidR="007951DD">
        <w:rPr>
          <w:sz w:val="24"/>
          <w:szCs w:val="24"/>
        </w:rPr>
        <w:t xml:space="preserve"> </w:t>
      </w:r>
      <w:r>
        <w:rPr>
          <w:spacing w:val="-1"/>
          <w:sz w:val="24"/>
          <w:szCs w:val="24"/>
        </w:rPr>
        <w:t>e</w:t>
      </w:r>
      <w:r>
        <w:rPr>
          <w:sz w:val="24"/>
          <w:szCs w:val="24"/>
        </w:rPr>
        <w:t>lem</w:t>
      </w:r>
      <w:r>
        <w:rPr>
          <w:spacing w:val="1"/>
          <w:sz w:val="24"/>
          <w:szCs w:val="24"/>
        </w:rPr>
        <w:t>e</w:t>
      </w:r>
      <w:r>
        <w:rPr>
          <w:sz w:val="24"/>
          <w:szCs w:val="24"/>
        </w:rPr>
        <w:t>nts 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 xml:space="preserve">d in </w:t>
      </w:r>
      <w:r>
        <w:rPr>
          <w:spacing w:val="1"/>
          <w:sz w:val="24"/>
          <w:szCs w:val="24"/>
        </w:rPr>
        <w:t>t</w:t>
      </w:r>
      <w:r>
        <w:rPr>
          <w:sz w:val="24"/>
          <w:szCs w:val="24"/>
        </w:rPr>
        <w:t>he</w:t>
      </w:r>
      <w:r>
        <w:rPr>
          <w:spacing w:val="-1"/>
          <w:sz w:val="24"/>
          <w:szCs w:val="24"/>
        </w:rPr>
        <w:t xml:space="preserve"> </w:t>
      </w:r>
      <w:r>
        <w:rPr>
          <w:sz w:val="24"/>
          <w:szCs w:val="24"/>
        </w:rPr>
        <w:t>us</w:t>
      </w:r>
      <w:r>
        <w:rPr>
          <w:spacing w:val="1"/>
          <w:sz w:val="24"/>
          <w:szCs w:val="24"/>
        </w:rPr>
        <w:t>e</w:t>
      </w:r>
      <w:r>
        <w:rPr>
          <w:sz w:val="24"/>
          <w:szCs w:val="24"/>
        </w:rPr>
        <w:t>r m</w:t>
      </w:r>
      <w:r>
        <w:rPr>
          <w:spacing w:val="2"/>
          <w:sz w:val="24"/>
          <w:szCs w:val="24"/>
        </w:rPr>
        <w:t>o</w:t>
      </w:r>
      <w:r>
        <w:rPr>
          <w:sz w:val="24"/>
          <w:szCs w:val="24"/>
        </w:rPr>
        <w:t>d</w:t>
      </w:r>
      <w:r>
        <w:rPr>
          <w:spacing w:val="-1"/>
          <w:sz w:val="24"/>
          <w:szCs w:val="24"/>
        </w:rPr>
        <w:t>e</w:t>
      </w:r>
      <w:r>
        <w:rPr>
          <w:sz w:val="24"/>
          <w:szCs w:val="24"/>
        </w:rPr>
        <w:t>l and</w:t>
      </w:r>
      <w:r w:rsidR="00E31A97">
        <w:rPr>
          <w:sz w:val="24"/>
          <w:szCs w:val="24"/>
        </w:rPr>
        <w:t xml:space="preserve"> </w:t>
      </w:r>
      <w:r>
        <w:rPr>
          <w:sz w:val="24"/>
          <w:szCs w:val="24"/>
        </w:rPr>
        <w:t>stru</w:t>
      </w:r>
      <w:r>
        <w:rPr>
          <w:spacing w:val="-1"/>
          <w:sz w:val="24"/>
          <w:szCs w:val="24"/>
        </w:rPr>
        <w:t>c</w:t>
      </w:r>
      <w:r>
        <w:rPr>
          <w:sz w:val="24"/>
          <w:szCs w:val="24"/>
        </w:rPr>
        <w:t>tur</w:t>
      </w:r>
      <w:r>
        <w:rPr>
          <w:spacing w:val="-1"/>
          <w:sz w:val="24"/>
          <w:szCs w:val="24"/>
        </w:rPr>
        <w:t>a</w:t>
      </w:r>
      <w:r>
        <w:rPr>
          <w:sz w:val="24"/>
          <w:szCs w:val="24"/>
        </w:rPr>
        <w:t>l model vie</w:t>
      </w:r>
      <w:r>
        <w:rPr>
          <w:spacing w:val="-1"/>
          <w:sz w:val="24"/>
          <w:szCs w:val="24"/>
        </w:rPr>
        <w:t>w</w:t>
      </w:r>
      <w:r>
        <w:rPr>
          <w:sz w:val="24"/>
          <w:szCs w:val="24"/>
        </w:rPr>
        <w:t>.</w:t>
      </w:r>
    </w:p>
    <w:p w:rsidR="007951DD" w:rsidRDefault="002A4821" w:rsidP="007951DD">
      <w:pPr>
        <w:spacing w:after="620"/>
        <w:ind w:right="1296"/>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ta</w:t>
      </w:r>
      <w:r>
        <w:rPr>
          <w:b/>
          <w:spacing w:val="-1"/>
          <w:sz w:val="24"/>
          <w:szCs w:val="24"/>
        </w:rPr>
        <w:t>t</w:t>
      </w:r>
      <w:r>
        <w:rPr>
          <w:b/>
          <w:sz w:val="24"/>
          <w:szCs w:val="24"/>
        </w:rPr>
        <w:t>ion</w:t>
      </w:r>
      <w:r>
        <w:rPr>
          <w:b/>
          <w:spacing w:val="1"/>
          <w:sz w:val="24"/>
          <w:szCs w:val="24"/>
        </w:rPr>
        <w:t xml:space="preserve"> </w:t>
      </w:r>
      <w:r>
        <w:rPr>
          <w:b/>
          <w:spacing w:val="-1"/>
          <w:sz w:val="24"/>
          <w:szCs w:val="24"/>
        </w:rPr>
        <w:t>M</w:t>
      </w:r>
      <w:r>
        <w:rPr>
          <w:b/>
          <w:sz w:val="24"/>
          <w:szCs w:val="24"/>
        </w:rPr>
        <w:t>o</w:t>
      </w:r>
      <w:r>
        <w:rPr>
          <w:b/>
          <w:spacing w:val="1"/>
          <w:sz w:val="24"/>
          <w:szCs w:val="24"/>
        </w:rPr>
        <w:t>d</w:t>
      </w:r>
      <w:r>
        <w:rPr>
          <w:b/>
          <w:spacing w:val="-1"/>
          <w:sz w:val="24"/>
          <w:szCs w:val="24"/>
        </w:rPr>
        <w:t>e</w:t>
      </w:r>
      <w:r>
        <w:rPr>
          <w:b/>
          <w:sz w:val="24"/>
          <w:szCs w:val="24"/>
        </w:rPr>
        <w:t>l</w:t>
      </w:r>
      <w:r>
        <w:rPr>
          <w:b/>
          <w:spacing w:val="3"/>
          <w:sz w:val="24"/>
          <w:szCs w:val="24"/>
        </w:rPr>
        <w:t xml:space="preserve"> </w:t>
      </w:r>
      <w:r>
        <w:rPr>
          <w:b/>
          <w:sz w:val="24"/>
          <w:szCs w:val="24"/>
        </w:rPr>
        <w:t>Vi</w:t>
      </w:r>
      <w:r>
        <w:rPr>
          <w:b/>
          <w:spacing w:val="-1"/>
          <w:sz w:val="24"/>
          <w:szCs w:val="24"/>
        </w:rPr>
        <w:t>e</w:t>
      </w:r>
      <w:r>
        <w:rPr>
          <w:b/>
          <w:sz w:val="24"/>
          <w:szCs w:val="24"/>
        </w:rPr>
        <w:t>w</w:t>
      </w:r>
    </w:p>
    <w:p w:rsidR="00E31A97" w:rsidRDefault="002A4821" w:rsidP="007951DD">
      <w:pPr>
        <w:spacing w:after="620" w:line="360" w:lineRule="auto"/>
        <w:ind w:right="1296" w:firstLine="720"/>
        <w:jc w:val="both"/>
        <w:rPr>
          <w:sz w:val="24"/>
          <w:szCs w:val="24"/>
        </w:rPr>
      </w:pPr>
      <w:r>
        <w:rPr>
          <w:spacing w:val="-3"/>
          <w:sz w:val="24"/>
          <w:szCs w:val="24"/>
        </w:rPr>
        <w:t>I</w:t>
      </w:r>
      <w:r>
        <w:rPr>
          <w:sz w:val="24"/>
          <w:szCs w:val="24"/>
        </w:rPr>
        <w:t>n</w:t>
      </w:r>
      <w:r>
        <w:rPr>
          <w:spacing w:val="19"/>
          <w:sz w:val="24"/>
          <w:szCs w:val="24"/>
        </w:rPr>
        <w:t xml:space="preserve"> </w:t>
      </w:r>
      <w:r>
        <w:rPr>
          <w:sz w:val="24"/>
          <w:szCs w:val="24"/>
        </w:rPr>
        <w:t>th</w:t>
      </w:r>
      <w:r>
        <w:rPr>
          <w:spacing w:val="1"/>
          <w:sz w:val="24"/>
          <w:szCs w:val="24"/>
        </w:rPr>
        <w:t>i</w:t>
      </w:r>
      <w:r>
        <w:rPr>
          <w:sz w:val="24"/>
          <w:szCs w:val="24"/>
        </w:rPr>
        <w:t>s</w:t>
      </w:r>
      <w:r>
        <w:rPr>
          <w:spacing w:val="19"/>
          <w:sz w:val="24"/>
          <w:szCs w:val="24"/>
        </w:rPr>
        <w:t xml:space="preserve"> </w:t>
      </w:r>
      <w:r>
        <w:rPr>
          <w:sz w:val="24"/>
          <w:szCs w:val="24"/>
        </w:rPr>
        <w:t>the</w:t>
      </w:r>
      <w:r>
        <w:rPr>
          <w:spacing w:val="18"/>
          <w:sz w:val="24"/>
          <w:szCs w:val="24"/>
        </w:rPr>
        <w:t xml:space="preserve"> </w:t>
      </w:r>
      <w:r>
        <w:rPr>
          <w:sz w:val="24"/>
          <w:szCs w:val="24"/>
        </w:rPr>
        <w:t>stru</w:t>
      </w:r>
      <w:r>
        <w:rPr>
          <w:spacing w:val="-1"/>
          <w:sz w:val="24"/>
          <w:szCs w:val="24"/>
        </w:rPr>
        <w:t>c</w:t>
      </w:r>
      <w:r>
        <w:rPr>
          <w:sz w:val="24"/>
          <w:szCs w:val="24"/>
        </w:rPr>
        <w:t>tu</w:t>
      </w:r>
      <w:r>
        <w:rPr>
          <w:spacing w:val="2"/>
          <w:sz w:val="24"/>
          <w:szCs w:val="24"/>
        </w:rPr>
        <w:t>r</w:t>
      </w:r>
      <w:r>
        <w:rPr>
          <w:spacing w:val="1"/>
          <w:sz w:val="24"/>
          <w:szCs w:val="24"/>
        </w:rPr>
        <w:t>a</w:t>
      </w:r>
      <w:r>
        <w:rPr>
          <w:sz w:val="24"/>
          <w:szCs w:val="24"/>
        </w:rPr>
        <w:t>l</w:t>
      </w:r>
      <w:r>
        <w:rPr>
          <w:spacing w:val="19"/>
          <w:sz w:val="24"/>
          <w:szCs w:val="24"/>
        </w:rPr>
        <w:t xml:space="preserve"> </w:t>
      </w:r>
      <w:r>
        <w:rPr>
          <w:spacing w:val="-1"/>
          <w:sz w:val="24"/>
          <w:szCs w:val="24"/>
        </w:rPr>
        <w:t>a</w:t>
      </w:r>
      <w:r>
        <w:rPr>
          <w:sz w:val="24"/>
          <w:szCs w:val="24"/>
        </w:rPr>
        <w:t>nd</w:t>
      </w:r>
      <w:r>
        <w:rPr>
          <w:spacing w:val="21"/>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1"/>
          <w:sz w:val="24"/>
          <w:szCs w:val="24"/>
        </w:rPr>
        <w:t>a</w:t>
      </w:r>
      <w:r>
        <w:rPr>
          <w:sz w:val="24"/>
          <w:szCs w:val="24"/>
        </w:rPr>
        <w:t>l</w:t>
      </w:r>
      <w:r>
        <w:rPr>
          <w:spacing w:val="19"/>
          <w:sz w:val="24"/>
          <w:szCs w:val="24"/>
        </w:rPr>
        <w:t xml:space="preserve"> </w:t>
      </w:r>
      <w:r>
        <w:rPr>
          <w:spacing w:val="-1"/>
          <w:sz w:val="24"/>
          <w:szCs w:val="24"/>
        </w:rPr>
        <w:t>a</w:t>
      </w:r>
      <w:r>
        <w:rPr>
          <w:sz w:val="24"/>
          <w:szCs w:val="24"/>
        </w:rPr>
        <w:t>s p</w:t>
      </w:r>
      <w:r>
        <w:rPr>
          <w:spacing w:val="-1"/>
          <w:sz w:val="24"/>
          <w:szCs w:val="24"/>
        </w:rPr>
        <w:t>a</w:t>
      </w:r>
      <w:r>
        <w:rPr>
          <w:sz w:val="24"/>
          <w:szCs w:val="24"/>
        </w:rPr>
        <w:t>rts</w:t>
      </w:r>
      <w:r>
        <w:rPr>
          <w:spacing w:val="43"/>
          <w:sz w:val="24"/>
          <w:szCs w:val="24"/>
        </w:rPr>
        <w:t xml:space="preserve"> </w:t>
      </w:r>
      <w:r>
        <w:rPr>
          <w:sz w:val="24"/>
          <w:szCs w:val="24"/>
        </w:rPr>
        <w:t>of</w:t>
      </w:r>
      <w:r>
        <w:rPr>
          <w:spacing w:val="42"/>
          <w:sz w:val="24"/>
          <w:szCs w:val="24"/>
        </w:rPr>
        <w:t xml:space="preserve"> </w:t>
      </w:r>
      <w:r>
        <w:rPr>
          <w:sz w:val="24"/>
          <w:szCs w:val="24"/>
        </w:rPr>
        <w:t>the</w:t>
      </w:r>
      <w:r>
        <w:rPr>
          <w:spacing w:val="42"/>
          <w:sz w:val="24"/>
          <w:szCs w:val="24"/>
        </w:rPr>
        <w:t xml:space="preserve"> </w:t>
      </w:r>
      <w:r>
        <w:rPr>
          <w:spacing w:val="2"/>
          <w:sz w:val="24"/>
          <w:szCs w:val="24"/>
        </w:rPr>
        <w:t>s</w:t>
      </w:r>
      <w:r>
        <w:rPr>
          <w:spacing w:val="-5"/>
          <w:sz w:val="24"/>
          <w:szCs w:val="24"/>
        </w:rPr>
        <w:t>y</w:t>
      </w:r>
      <w:r>
        <w:rPr>
          <w:sz w:val="24"/>
          <w:szCs w:val="24"/>
        </w:rPr>
        <w:t>stem</w:t>
      </w:r>
      <w:r>
        <w:rPr>
          <w:spacing w:val="43"/>
          <w:sz w:val="24"/>
          <w:szCs w:val="24"/>
        </w:rPr>
        <w:t xml:space="preserve"> </w:t>
      </w:r>
      <w:r>
        <w:rPr>
          <w:spacing w:val="-1"/>
          <w:sz w:val="24"/>
          <w:szCs w:val="24"/>
        </w:rPr>
        <w:t>a</w:t>
      </w:r>
      <w:r>
        <w:rPr>
          <w:spacing w:val="1"/>
          <w:sz w:val="24"/>
          <w:szCs w:val="24"/>
        </w:rPr>
        <w:t>r</w:t>
      </w:r>
      <w:r>
        <w:rPr>
          <w:sz w:val="24"/>
          <w:szCs w:val="24"/>
        </w:rPr>
        <w:t>e</w:t>
      </w:r>
      <w:r>
        <w:rPr>
          <w:spacing w:val="42"/>
          <w:sz w:val="24"/>
          <w:szCs w:val="24"/>
        </w:rPr>
        <w:t xml:space="preserve"> </w:t>
      </w:r>
      <w:r>
        <w:rPr>
          <w:sz w:val="24"/>
          <w:szCs w:val="24"/>
        </w:rPr>
        <w:t>r</w:t>
      </w:r>
      <w:r>
        <w:rPr>
          <w:spacing w:val="-2"/>
          <w:sz w:val="24"/>
          <w:szCs w:val="24"/>
        </w:rPr>
        <w:t>e</w:t>
      </w:r>
      <w:r>
        <w:rPr>
          <w:sz w:val="24"/>
          <w:szCs w:val="24"/>
        </w:rPr>
        <w:t>p</w:t>
      </w:r>
      <w:r>
        <w:rPr>
          <w:spacing w:val="-1"/>
          <w:sz w:val="24"/>
          <w:szCs w:val="24"/>
        </w:rPr>
        <w:t>re</w:t>
      </w:r>
      <w:r>
        <w:rPr>
          <w:spacing w:val="2"/>
          <w:sz w:val="24"/>
          <w:szCs w:val="24"/>
        </w:rPr>
        <w:t>s</w:t>
      </w:r>
      <w:r>
        <w:rPr>
          <w:spacing w:val="-1"/>
          <w:sz w:val="24"/>
          <w:szCs w:val="24"/>
        </w:rPr>
        <w:t>e</w:t>
      </w:r>
      <w:r>
        <w:rPr>
          <w:sz w:val="24"/>
          <w:szCs w:val="24"/>
        </w:rPr>
        <w:t>nted</w:t>
      </w:r>
      <w:r>
        <w:rPr>
          <w:spacing w:val="42"/>
          <w:sz w:val="24"/>
          <w:szCs w:val="24"/>
        </w:rPr>
        <w:t xml:space="preserve"> </w:t>
      </w:r>
      <w:r>
        <w:rPr>
          <w:spacing w:val="-1"/>
          <w:sz w:val="24"/>
          <w:szCs w:val="24"/>
        </w:rPr>
        <w:t>a</w:t>
      </w:r>
      <w:r>
        <w:rPr>
          <w:sz w:val="24"/>
          <w:szCs w:val="24"/>
        </w:rPr>
        <w:t>s</w:t>
      </w:r>
      <w:r>
        <w:rPr>
          <w:spacing w:val="43"/>
          <w:sz w:val="24"/>
          <w:szCs w:val="24"/>
        </w:rPr>
        <w:t xml:space="preserve"> </w:t>
      </w:r>
      <w:r>
        <w:rPr>
          <w:sz w:val="24"/>
          <w:szCs w:val="24"/>
        </w:rPr>
        <w:t>th</w:t>
      </w:r>
      <w:r>
        <w:rPr>
          <w:spacing w:val="4"/>
          <w:sz w:val="24"/>
          <w:szCs w:val="24"/>
        </w:rPr>
        <w:t>e</w:t>
      </w:r>
      <w:r>
        <w:rPr>
          <w:sz w:val="24"/>
          <w:szCs w:val="24"/>
        </w:rPr>
        <w:t>y</w:t>
      </w:r>
      <w:r>
        <w:rPr>
          <w:spacing w:val="38"/>
          <w:sz w:val="24"/>
          <w:szCs w:val="24"/>
        </w:rPr>
        <w:t xml:space="preserve"> </w:t>
      </w:r>
      <w:r>
        <w:rPr>
          <w:spacing w:val="-1"/>
          <w:sz w:val="24"/>
          <w:szCs w:val="24"/>
        </w:rPr>
        <w:t>a</w:t>
      </w:r>
      <w:r>
        <w:rPr>
          <w:sz w:val="24"/>
          <w:szCs w:val="24"/>
        </w:rPr>
        <w:t>re</w:t>
      </w:r>
      <w:r>
        <w:rPr>
          <w:spacing w:val="44"/>
          <w:sz w:val="24"/>
          <w:szCs w:val="24"/>
        </w:rPr>
        <w:t xml:space="preserve"> </w:t>
      </w:r>
      <w:r>
        <w:rPr>
          <w:sz w:val="24"/>
          <w:szCs w:val="24"/>
        </w:rPr>
        <w:t>to</w:t>
      </w:r>
      <w:r w:rsidR="00E31A97">
        <w:rPr>
          <w:sz w:val="24"/>
          <w:szCs w:val="24"/>
        </w:rPr>
        <w:t xml:space="preserve"> </w:t>
      </w:r>
      <w:r>
        <w:rPr>
          <w:sz w:val="24"/>
          <w:szCs w:val="24"/>
        </w:rPr>
        <w:t>be</w:t>
      </w:r>
      <w:r>
        <w:rPr>
          <w:spacing w:val="-1"/>
          <w:sz w:val="24"/>
          <w:szCs w:val="24"/>
        </w:rPr>
        <w:t xml:space="preserve"> </w:t>
      </w:r>
      <w:r>
        <w:rPr>
          <w:sz w:val="24"/>
          <w:szCs w:val="24"/>
        </w:rPr>
        <w:t>bui</w:t>
      </w:r>
      <w:r>
        <w:rPr>
          <w:spacing w:val="1"/>
          <w:sz w:val="24"/>
          <w:szCs w:val="24"/>
        </w:rPr>
        <w:t>l</w:t>
      </w:r>
      <w:r>
        <w:rPr>
          <w:sz w:val="24"/>
          <w:szCs w:val="24"/>
        </w:rPr>
        <w:t>t.</w:t>
      </w:r>
    </w:p>
    <w:p w:rsidR="00A76EFE" w:rsidRDefault="002A4821" w:rsidP="00E31A97">
      <w:pPr>
        <w:spacing w:after="620"/>
        <w:ind w:right="1296"/>
        <w:rPr>
          <w:sz w:val="24"/>
          <w:szCs w:val="24"/>
        </w:rPr>
      </w:pPr>
      <w:r>
        <w:rPr>
          <w:b/>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z w:val="24"/>
          <w:szCs w:val="24"/>
        </w:rPr>
        <w:t xml:space="preserve">tal </w:t>
      </w:r>
      <w:r>
        <w:rPr>
          <w:b/>
          <w:spacing w:val="-1"/>
          <w:sz w:val="24"/>
          <w:szCs w:val="24"/>
        </w:rPr>
        <w:t>M</w:t>
      </w:r>
      <w:r>
        <w:rPr>
          <w:b/>
          <w:sz w:val="24"/>
          <w:szCs w:val="24"/>
        </w:rPr>
        <w:t>o</w:t>
      </w:r>
      <w:r>
        <w:rPr>
          <w:b/>
          <w:spacing w:val="1"/>
          <w:sz w:val="24"/>
          <w:szCs w:val="24"/>
        </w:rPr>
        <w:t>d</w:t>
      </w:r>
      <w:r>
        <w:rPr>
          <w:b/>
          <w:spacing w:val="-1"/>
          <w:sz w:val="24"/>
          <w:szCs w:val="24"/>
        </w:rPr>
        <w:t>e</w:t>
      </w:r>
      <w:r>
        <w:rPr>
          <w:b/>
          <w:sz w:val="24"/>
          <w:szCs w:val="24"/>
        </w:rPr>
        <w:t>l</w:t>
      </w:r>
      <w:r>
        <w:rPr>
          <w:b/>
          <w:spacing w:val="3"/>
          <w:sz w:val="24"/>
          <w:szCs w:val="24"/>
        </w:rPr>
        <w:t xml:space="preserve"> </w:t>
      </w:r>
      <w:r>
        <w:rPr>
          <w:b/>
          <w:sz w:val="24"/>
          <w:szCs w:val="24"/>
        </w:rPr>
        <w:t>Vi</w:t>
      </w:r>
      <w:r>
        <w:rPr>
          <w:b/>
          <w:spacing w:val="-1"/>
          <w:sz w:val="24"/>
          <w:szCs w:val="24"/>
        </w:rPr>
        <w:t>e</w:t>
      </w:r>
      <w:r>
        <w:rPr>
          <w:b/>
          <w:sz w:val="24"/>
          <w:szCs w:val="24"/>
        </w:rPr>
        <w:t>w</w:t>
      </w:r>
    </w:p>
    <w:p w:rsidR="007951DD" w:rsidRDefault="002A4821" w:rsidP="007951DD">
      <w:pPr>
        <w:spacing w:after="620" w:line="360" w:lineRule="auto"/>
        <w:ind w:right="1296" w:firstLine="1260"/>
        <w:jc w:val="both"/>
        <w:rPr>
          <w:spacing w:val="-2"/>
          <w:sz w:val="24"/>
          <w:szCs w:val="24"/>
        </w:rPr>
      </w:pPr>
      <w:r>
        <w:rPr>
          <w:spacing w:val="-3"/>
          <w:sz w:val="24"/>
          <w:szCs w:val="24"/>
        </w:rPr>
        <w:t>I</w:t>
      </w:r>
      <w:r w:rsidR="007951DD">
        <w:rPr>
          <w:sz w:val="24"/>
          <w:szCs w:val="24"/>
        </w:rPr>
        <w:t xml:space="preserve">n </w:t>
      </w:r>
      <w:r>
        <w:rPr>
          <w:sz w:val="24"/>
          <w:szCs w:val="24"/>
        </w:rPr>
        <w:t>th</w:t>
      </w:r>
      <w:r>
        <w:rPr>
          <w:spacing w:val="1"/>
          <w:sz w:val="24"/>
          <w:szCs w:val="24"/>
        </w:rPr>
        <w:t>i</w:t>
      </w:r>
      <w:r w:rsidR="007951DD">
        <w:rPr>
          <w:sz w:val="24"/>
          <w:szCs w:val="24"/>
        </w:rPr>
        <w:t xml:space="preserve">s </w:t>
      </w:r>
      <w:r>
        <w:rPr>
          <w:sz w:val="24"/>
          <w:szCs w:val="24"/>
        </w:rPr>
        <w:t>stru</w:t>
      </w:r>
      <w:r>
        <w:rPr>
          <w:spacing w:val="-1"/>
          <w:sz w:val="24"/>
          <w:szCs w:val="24"/>
        </w:rPr>
        <w:t>c</w:t>
      </w:r>
      <w:r>
        <w:rPr>
          <w:sz w:val="24"/>
          <w:szCs w:val="24"/>
        </w:rPr>
        <w:t>tur</w:t>
      </w:r>
      <w:r>
        <w:rPr>
          <w:spacing w:val="-1"/>
          <w:sz w:val="24"/>
          <w:szCs w:val="24"/>
        </w:rPr>
        <w:t>a</w:t>
      </w:r>
      <w:r w:rsidR="007951DD">
        <w:rPr>
          <w:sz w:val="24"/>
          <w:szCs w:val="24"/>
        </w:rPr>
        <w:t>l</w:t>
      </w:r>
      <w:r>
        <w:rPr>
          <w:spacing w:val="1"/>
          <w:sz w:val="24"/>
          <w:szCs w:val="24"/>
        </w:rPr>
        <w:t xml:space="preserve"> </w:t>
      </w:r>
      <w:r>
        <w:rPr>
          <w:spacing w:val="-1"/>
          <w:sz w:val="24"/>
          <w:szCs w:val="24"/>
        </w:rPr>
        <w:t>a</w:t>
      </w:r>
      <w:r>
        <w:rPr>
          <w:spacing w:val="2"/>
          <w:sz w:val="24"/>
          <w:szCs w:val="24"/>
        </w:rPr>
        <w:t>n</w:t>
      </w:r>
      <w:r w:rsidR="007951DD">
        <w:rPr>
          <w:sz w:val="24"/>
          <w:szCs w:val="24"/>
        </w:rPr>
        <w:t xml:space="preserve">d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1"/>
          <w:sz w:val="24"/>
          <w:szCs w:val="24"/>
        </w:rPr>
        <w:t>a</w:t>
      </w:r>
      <w:r>
        <w:rPr>
          <w:sz w:val="24"/>
          <w:szCs w:val="24"/>
        </w:rPr>
        <w:t xml:space="preserve">l </w:t>
      </w:r>
      <w:r>
        <w:rPr>
          <w:spacing w:val="-1"/>
          <w:sz w:val="24"/>
          <w:szCs w:val="24"/>
        </w:rPr>
        <w:t>a</w:t>
      </w:r>
      <w:r>
        <w:rPr>
          <w:sz w:val="24"/>
          <w:szCs w:val="24"/>
        </w:rPr>
        <w:t>spe</w:t>
      </w:r>
      <w:r>
        <w:rPr>
          <w:spacing w:val="-2"/>
          <w:sz w:val="24"/>
          <w:szCs w:val="24"/>
        </w:rPr>
        <w:t>c</w:t>
      </w:r>
      <w:r>
        <w:rPr>
          <w:sz w:val="24"/>
          <w:szCs w:val="24"/>
        </w:rPr>
        <w:t>ts</w:t>
      </w:r>
      <w:r>
        <w:rPr>
          <w:spacing w:val="2"/>
          <w:sz w:val="24"/>
          <w:szCs w:val="24"/>
        </w:rPr>
        <w:t xml:space="preserve"> </w:t>
      </w:r>
      <w:r>
        <w:rPr>
          <w:sz w:val="24"/>
          <w:szCs w:val="24"/>
        </w:rPr>
        <w:t>of the</w:t>
      </w:r>
      <w:r>
        <w:rPr>
          <w:spacing w:val="3"/>
          <w:sz w:val="24"/>
          <w:szCs w:val="24"/>
        </w:rPr>
        <w:t xml:space="preserve"> </w:t>
      </w:r>
      <w:r>
        <w:rPr>
          <w:spacing w:val="-1"/>
          <w:sz w:val="24"/>
          <w:szCs w:val="24"/>
        </w:rPr>
        <w:t>e</w:t>
      </w:r>
      <w:r>
        <w:rPr>
          <w:sz w:val="24"/>
          <w:szCs w:val="24"/>
        </w:rPr>
        <w:t>nvironm</w:t>
      </w:r>
      <w:r>
        <w:rPr>
          <w:spacing w:val="1"/>
          <w:sz w:val="24"/>
          <w:szCs w:val="24"/>
        </w:rPr>
        <w:t>en</w:t>
      </w:r>
      <w:r>
        <w:rPr>
          <w:sz w:val="24"/>
          <w:szCs w:val="24"/>
        </w:rPr>
        <w:t>t</w:t>
      </w:r>
      <w:r>
        <w:rPr>
          <w:spacing w:val="2"/>
          <w:sz w:val="24"/>
          <w:szCs w:val="24"/>
        </w:rPr>
        <w:t xml:space="preserve"> </w:t>
      </w:r>
      <w:r>
        <w:rPr>
          <w:sz w:val="24"/>
          <w:szCs w:val="24"/>
        </w:rPr>
        <w:t>in</w:t>
      </w:r>
      <w:r>
        <w:rPr>
          <w:spacing w:val="2"/>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the</w:t>
      </w:r>
      <w:r>
        <w:rPr>
          <w:spacing w:val="1"/>
          <w:sz w:val="24"/>
          <w:szCs w:val="24"/>
        </w:rPr>
        <w:t xml:space="preserve">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is</w:t>
      </w:r>
      <w:r>
        <w:rPr>
          <w:spacing w:val="4"/>
          <w:sz w:val="24"/>
          <w:szCs w:val="24"/>
        </w:rPr>
        <w:t xml:space="preserve"> </w:t>
      </w:r>
      <w:r w:rsidR="007951DD">
        <w:rPr>
          <w:sz w:val="24"/>
          <w:szCs w:val="24"/>
        </w:rPr>
        <w:t>to be</w:t>
      </w:r>
      <w:r>
        <w:rPr>
          <w:sz w:val="24"/>
          <w:szCs w:val="24"/>
        </w:rPr>
        <w:t xml:space="preserve"> i</w:t>
      </w:r>
      <w:r>
        <w:rPr>
          <w:spacing w:val="1"/>
          <w:sz w:val="24"/>
          <w:szCs w:val="24"/>
        </w:rPr>
        <w:t>m</w:t>
      </w:r>
      <w:r>
        <w:rPr>
          <w:sz w:val="24"/>
          <w:szCs w:val="24"/>
        </w:rPr>
        <w:t>plem</w:t>
      </w:r>
      <w:r>
        <w:rPr>
          <w:spacing w:val="-1"/>
          <w:sz w:val="24"/>
          <w:szCs w:val="24"/>
        </w:rPr>
        <w:t>e</w:t>
      </w:r>
      <w:r w:rsidR="007951DD">
        <w:rPr>
          <w:sz w:val="24"/>
          <w:szCs w:val="24"/>
        </w:rPr>
        <w:t>nted</w:t>
      </w:r>
      <w:r>
        <w:rPr>
          <w:spacing w:val="2"/>
          <w:sz w:val="24"/>
          <w:szCs w:val="24"/>
        </w:rPr>
        <w:t xml:space="preserve"> </w:t>
      </w:r>
      <w:r>
        <w:rPr>
          <w:spacing w:val="-1"/>
          <w:sz w:val="24"/>
          <w:szCs w:val="24"/>
        </w:rPr>
        <w:t>a</w:t>
      </w:r>
      <w:r w:rsidR="007951DD">
        <w:rPr>
          <w:sz w:val="24"/>
          <w:szCs w:val="24"/>
        </w:rPr>
        <w:t>re</w:t>
      </w:r>
      <w:r>
        <w:rPr>
          <w:sz w:val="24"/>
          <w:szCs w:val="24"/>
        </w:rPr>
        <w:t xml:space="preserve"> r</w:t>
      </w:r>
      <w:r>
        <w:rPr>
          <w:spacing w:val="-2"/>
          <w:sz w:val="24"/>
          <w:szCs w:val="24"/>
        </w:rPr>
        <w:t>e</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nted. U</w:t>
      </w:r>
      <w:r>
        <w:rPr>
          <w:spacing w:val="2"/>
          <w:sz w:val="24"/>
          <w:szCs w:val="24"/>
        </w:rPr>
        <w:t>M</w:t>
      </w:r>
      <w:r w:rsidR="007951DD">
        <w:rPr>
          <w:sz w:val="24"/>
          <w:szCs w:val="24"/>
        </w:rPr>
        <w:t>L</w:t>
      </w:r>
      <w:r>
        <w:rPr>
          <w:sz w:val="24"/>
          <w:szCs w:val="24"/>
        </w:rPr>
        <w:t xml:space="preserve"> is spe</w:t>
      </w:r>
      <w:r>
        <w:rPr>
          <w:spacing w:val="-2"/>
          <w:sz w:val="24"/>
          <w:szCs w:val="24"/>
        </w:rPr>
        <w:t>c</w:t>
      </w:r>
      <w:r>
        <w:rPr>
          <w:sz w:val="24"/>
          <w:szCs w:val="24"/>
        </w:rPr>
        <w:t>ific</w:t>
      </w:r>
      <w:r>
        <w:rPr>
          <w:spacing w:val="-2"/>
          <w:sz w:val="24"/>
          <w:szCs w:val="24"/>
        </w:rPr>
        <w:t>a</w:t>
      </w:r>
      <w:r>
        <w:rPr>
          <w:sz w:val="24"/>
          <w:szCs w:val="24"/>
        </w:rPr>
        <w:t>l</w:t>
      </w:r>
      <w:r>
        <w:rPr>
          <w:spacing w:val="6"/>
          <w:sz w:val="24"/>
          <w:szCs w:val="24"/>
        </w:rPr>
        <w:t>l</w:t>
      </w:r>
      <w:r>
        <w:rPr>
          <w:sz w:val="24"/>
          <w:szCs w:val="24"/>
        </w:rPr>
        <w:t xml:space="preserve">y </w:t>
      </w:r>
      <w:r>
        <w:rPr>
          <w:spacing w:val="-1"/>
          <w:sz w:val="24"/>
          <w:szCs w:val="24"/>
        </w:rPr>
        <w:t>c</w:t>
      </w:r>
      <w:r>
        <w:rPr>
          <w:sz w:val="24"/>
          <w:szCs w:val="24"/>
        </w:rPr>
        <w:t>onstru</w:t>
      </w:r>
      <w:r>
        <w:rPr>
          <w:spacing w:val="-1"/>
          <w:sz w:val="24"/>
          <w:szCs w:val="24"/>
        </w:rPr>
        <w:t>c</w:t>
      </w:r>
      <w:r>
        <w:rPr>
          <w:sz w:val="24"/>
          <w:szCs w:val="24"/>
        </w:rPr>
        <w:t>ted</w:t>
      </w:r>
      <w:r>
        <w:rPr>
          <w:spacing w:val="4"/>
          <w:sz w:val="24"/>
          <w:szCs w:val="24"/>
        </w:rPr>
        <w:t xml:space="preserve"> </w:t>
      </w:r>
      <w:r>
        <w:rPr>
          <w:sz w:val="24"/>
          <w:szCs w:val="24"/>
        </w:rPr>
        <w:t>throu</w:t>
      </w:r>
      <w:r>
        <w:rPr>
          <w:spacing w:val="-3"/>
          <w:sz w:val="24"/>
          <w:szCs w:val="24"/>
        </w:rPr>
        <w:t>g</w:t>
      </w:r>
      <w:r>
        <w:rPr>
          <w:sz w:val="24"/>
          <w:szCs w:val="24"/>
        </w:rPr>
        <w:t>h</w:t>
      </w:r>
      <w:r>
        <w:rPr>
          <w:spacing w:val="4"/>
          <w:sz w:val="24"/>
          <w:szCs w:val="24"/>
        </w:rPr>
        <w:t xml:space="preserve"> </w:t>
      </w:r>
      <w:r>
        <w:rPr>
          <w:sz w:val="24"/>
          <w:szCs w:val="24"/>
        </w:rPr>
        <w:t>two</w:t>
      </w:r>
      <w:r>
        <w:rPr>
          <w:spacing w:val="2"/>
          <w:sz w:val="24"/>
          <w:szCs w:val="24"/>
        </w:rPr>
        <w:t xml:space="preserve"> </w:t>
      </w:r>
      <w:r>
        <w:rPr>
          <w:sz w:val="24"/>
          <w:szCs w:val="24"/>
        </w:rPr>
        <w:t>dif</w:t>
      </w:r>
      <w:r>
        <w:rPr>
          <w:spacing w:val="1"/>
          <w:sz w:val="24"/>
          <w:szCs w:val="24"/>
        </w:rPr>
        <w:t>f</w:t>
      </w:r>
      <w:r>
        <w:rPr>
          <w:spacing w:val="-1"/>
          <w:sz w:val="24"/>
          <w:szCs w:val="24"/>
        </w:rPr>
        <w:t>e</w:t>
      </w:r>
      <w:r>
        <w:rPr>
          <w:sz w:val="24"/>
          <w:szCs w:val="24"/>
        </w:rPr>
        <w:t>rent domains th</w:t>
      </w:r>
      <w:r>
        <w:rPr>
          <w:spacing w:val="1"/>
          <w:sz w:val="24"/>
          <w:szCs w:val="24"/>
        </w:rPr>
        <w:t>e</w:t>
      </w:r>
      <w:r>
        <w:rPr>
          <w:sz w:val="24"/>
          <w:szCs w:val="24"/>
        </w:rPr>
        <w:t>y</w:t>
      </w:r>
      <w:r>
        <w:rPr>
          <w:spacing w:val="-5"/>
          <w:sz w:val="24"/>
          <w:szCs w:val="24"/>
        </w:rPr>
        <w:t xml:space="preserve"> </w:t>
      </w:r>
      <w:r>
        <w:rPr>
          <w:spacing w:val="1"/>
          <w:sz w:val="24"/>
          <w:szCs w:val="24"/>
        </w:rPr>
        <w:t>a</w:t>
      </w:r>
      <w:r>
        <w:rPr>
          <w:sz w:val="24"/>
          <w:szCs w:val="24"/>
        </w:rPr>
        <w:t>r</w:t>
      </w:r>
      <w:r w:rsidR="000112EB">
        <w:rPr>
          <w:spacing w:val="-2"/>
          <w:sz w:val="24"/>
          <w:szCs w:val="24"/>
        </w:rPr>
        <w:t>e</w:t>
      </w:r>
    </w:p>
    <w:p w:rsidR="000112EB" w:rsidRDefault="002A4821" w:rsidP="007951DD">
      <w:pPr>
        <w:spacing w:after="620" w:line="360" w:lineRule="auto"/>
        <w:ind w:right="1296"/>
        <w:jc w:val="both"/>
        <w:rPr>
          <w:sz w:val="24"/>
          <w:szCs w:val="24"/>
        </w:rPr>
      </w:pPr>
      <w:r w:rsidRPr="000112EB">
        <w:rPr>
          <w:spacing w:val="1"/>
          <w:sz w:val="24"/>
          <w:szCs w:val="24"/>
        </w:rPr>
        <w:t>i</w:t>
      </w:r>
      <w:r w:rsidRPr="000112EB">
        <w:rPr>
          <w:sz w:val="24"/>
          <w:szCs w:val="24"/>
        </w:rPr>
        <w:t>.</w:t>
      </w:r>
      <w:r w:rsidRPr="000112EB">
        <w:rPr>
          <w:spacing w:val="3"/>
          <w:sz w:val="24"/>
          <w:szCs w:val="24"/>
        </w:rPr>
        <w:t xml:space="preserve"> </w:t>
      </w:r>
      <w:r w:rsidRPr="000112EB">
        <w:rPr>
          <w:spacing w:val="-1"/>
          <w:sz w:val="24"/>
          <w:szCs w:val="24"/>
        </w:rPr>
        <w:t>U</w:t>
      </w:r>
      <w:r w:rsidRPr="000112EB">
        <w:rPr>
          <w:sz w:val="24"/>
          <w:szCs w:val="24"/>
        </w:rPr>
        <w:t>ML</w:t>
      </w:r>
      <w:r w:rsidRPr="000112EB">
        <w:rPr>
          <w:spacing w:val="3"/>
          <w:sz w:val="24"/>
          <w:szCs w:val="24"/>
        </w:rPr>
        <w:t xml:space="preserve"> </w:t>
      </w:r>
      <w:r w:rsidRPr="000112EB">
        <w:rPr>
          <w:spacing w:val="-2"/>
          <w:sz w:val="24"/>
          <w:szCs w:val="24"/>
        </w:rPr>
        <w:t>a</w:t>
      </w:r>
      <w:r w:rsidRPr="000112EB">
        <w:rPr>
          <w:sz w:val="24"/>
          <w:szCs w:val="24"/>
        </w:rPr>
        <w:t>na</w:t>
      </w:r>
      <w:r w:rsidRPr="000112EB">
        <w:rPr>
          <w:spacing w:val="1"/>
          <w:sz w:val="24"/>
          <w:szCs w:val="24"/>
        </w:rPr>
        <w:t>l</w:t>
      </w:r>
      <w:r w:rsidRPr="000112EB">
        <w:rPr>
          <w:spacing w:val="-2"/>
          <w:sz w:val="24"/>
          <w:szCs w:val="24"/>
        </w:rPr>
        <w:t>y</w:t>
      </w:r>
      <w:r w:rsidRPr="000112EB">
        <w:rPr>
          <w:sz w:val="24"/>
          <w:szCs w:val="24"/>
        </w:rPr>
        <w:t>s</w:t>
      </w:r>
      <w:r w:rsidRPr="000112EB">
        <w:rPr>
          <w:spacing w:val="-1"/>
          <w:sz w:val="24"/>
          <w:szCs w:val="24"/>
        </w:rPr>
        <w:t>i</w:t>
      </w:r>
      <w:r w:rsidRPr="000112EB">
        <w:rPr>
          <w:sz w:val="24"/>
          <w:szCs w:val="24"/>
        </w:rPr>
        <w:t>s</w:t>
      </w:r>
      <w:r w:rsidRPr="000112EB">
        <w:rPr>
          <w:spacing w:val="3"/>
          <w:sz w:val="24"/>
          <w:szCs w:val="24"/>
        </w:rPr>
        <w:t xml:space="preserve"> </w:t>
      </w:r>
      <w:r w:rsidRPr="000112EB">
        <w:rPr>
          <w:spacing w:val="-4"/>
          <w:sz w:val="24"/>
          <w:szCs w:val="24"/>
        </w:rPr>
        <w:t>m</w:t>
      </w:r>
      <w:r w:rsidRPr="000112EB">
        <w:rPr>
          <w:sz w:val="24"/>
          <w:szCs w:val="24"/>
        </w:rPr>
        <w:t>ode</w:t>
      </w:r>
      <w:r w:rsidRPr="000112EB">
        <w:rPr>
          <w:spacing w:val="1"/>
          <w:sz w:val="24"/>
          <w:szCs w:val="24"/>
        </w:rPr>
        <w:t>li</w:t>
      </w:r>
      <w:r w:rsidRPr="000112EB">
        <w:rPr>
          <w:sz w:val="24"/>
          <w:szCs w:val="24"/>
        </w:rPr>
        <w:t>n</w:t>
      </w:r>
      <w:r w:rsidRPr="000112EB">
        <w:rPr>
          <w:spacing w:val="-2"/>
          <w:sz w:val="24"/>
          <w:szCs w:val="24"/>
        </w:rPr>
        <w:t>g</w:t>
      </w:r>
      <w:r w:rsidRPr="000112EB">
        <w:rPr>
          <w:sz w:val="24"/>
          <w:szCs w:val="24"/>
        </w:rPr>
        <w:t xml:space="preserve">, </w:t>
      </w:r>
      <w:r w:rsidRPr="000112EB">
        <w:rPr>
          <w:spacing w:val="-1"/>
          <w:sz w:val="24"/>
          <w:szCs w:val="24"/>
        </w:rPr>
        <w:t>w</w:t>
      </w:r>
      <w:r w:rsidRPr="000112EB">
        <w:rPr>
          <w:sz w:val="24"/>
          <w:szCs w:val="24"/>
        </w:rPr>
        <w:t>h</w:t>
      </w:r>
      <w:r w:rsidRPr="000112EB">
        <w:rPr>
          <w:spacing w:val="1"/>
          <w:sz w:val="24"/>
          <w:szCs w:val="24"/>
        </w:rPr>
        <w:t>i</w:t>
      </w:r>
      <w:r w:rsidRPr="000112EB">
        <w:rPr>
          <w:sz w:val="24"/>
          <w:szCs w:val="24"/>
        </w:rPr>
        <w:t>ch</w:t>
      </w:r>
      <w:r w:rsidRPr="000112EB">
        <w:rPr>
          <w:spacing w:val="1"/>
          <w:sz w:val="24"/>
          <w:szCs w:val="24"/>
        </w:rPr>
        <w:t xml:space="preserve"> f</w:t>
      </w:r>
      <w:r w:rsidRPr="000112EB">
        <w:rPr>
          <w:sz w:val="24"/>
          <w:szCs w:val="24"/>
        </w:rPr>
        <w:t>oc</w:t>
      </w:r>
      <w:r w:rsidRPr="000112EB">
        <w:rPr>
          <w:spacing w:val="-2"/>
          <w:sz w:val="24"/>
          <w:szCs w:val="24"/>
        </w:rPr>
        <w:t>u</w:t>
      </w:r>
      <w:r w:rsidRPr="000112EB">
        <w:rPr>
          <w:sz w:val="24"/>
          <w:szCs w:val="24"/>
        </w:rPr>
        <w:t>s</w:t>
      </w:r>
      <w:r w:rsidRPr="000112EB">
        <w:rPr>
          <w:spacing w:val="1"/>
          <w:sz w:val="24"/>
          <w:szCs w:val="24"/>
        </w:rPr>
        <w:t>e</w:t>
      </w:r>
      <w:r w:rsidRPr="000112EB">
        <w:rPr>
          <w:sz w:val="24"/>
          <w:szCs w:val="24"/>
        </w:rPr>
        <w:t xml:space="preserve">s on </w:t>
      </w:r>
      <w:r w:rsidRPr="000112EB">
        <w:rPr>
          <w:spacing w:val="1"/>
          <w:sz w:val="24"/>
          <w:szCs w:val="24"/>
        </w:rPr>
        <w:t>t</w:t>
      </w:r>
      <w:r w:rsidRPr="000112EB">
        <w:rPr>
          <w:sz w:val="24"/>
          <w:szCs w:val="24"/>
        </w:rPr>
        <w:t>he</w:t>
      </w:r>
      <w:r w:rsidRPr="000112EB">
        <w:rPr>
          <w:spacing w:val="-2"/>
          <w:sz w:val="24"/>
          <w:szCs w:val="24"/>
        </w:rPr>
        <w:t xml:space="preserve"> </w:t>
      </w:r>
      <w:r w:rsidRPr="000112EB">
        <w:rPr>
          <w:sz w:val="24"/>
          <w:szCs w:val="24"/>
        </w:rPr>
        <w:t>us</w:t>
      </w:r>
      <w:r w:rsidRPr="000112EB">
        <w:rPr>
          <w:spacing w:val="-2"/>
          <w:sz w:val="24"/>
          <w:szCs w:val="24"/>
        </w:rPr>
        <w:t>e</w:t>
      </w:r>
      <w:r w:rsidRPr="000112EB">
        <w:rPr>
          <w:sz w:val="24"/>
          <w:szCs w:val="24"/>
        </w:rPr>
        <w:t>r</w:t>
      </w:r>
      <w:r w:rsidRPr="000112EB">
        <w:rPr>
          <w:spacing w:val="1"/>
          <w:sz w:val="24"/>
          <w:szCs w:val="24"/>
        </w:rPr>
        <w:t xml:space="preserve"> </w:t>
      </w:r>
      <w:r w:rsidRPr="000112EB">
        <w:rPr>
          <w:spacing w:val="-4"/>
          <w:sz w:val="24"/>
          <w:szCs w:val="24"/>
        </w:rPr>
        <w:t>m</w:t>
      </w:r>
      <w:r w:rsidRPr="000112EB">
        <w:rPr>
          <w:sz w:val="24"/>
          <w:szCs w:val="24"/>
        </w:rPr>
        <w:t>odel</w:t>
      </w:r>
      <w:r w:rsidRPr="000112EB">
        <w:rPr>
          <w:spacing w:val="1"/>
          <w:sz w:val="24"/>
          <w:szCs w:val="24"/>
        </w:rPr>
        <w:t xml:space="preserve"> </w:t>
      </w:r>
      <w:r w:rsidRPr="000112EB">
        <w:rPr>
          <w:sz w:val="24"/>
          <w:szCs w:val="24"/>
        </w:rPr>
        <w:t>and</w:t>
      </w:r>
      <w:r w:rsidRPr="000112EB">
        <w:rPr>
          <w:spacing w:val="-2"/>
          <w:sz w:val="24"/>
          <w:szCs w:val="24"/>
        </w:rPr>
        <w:t xml:space="preserve"> </w:t>
      </w:r>
      <w:r w:rsidRPr="000112EB">
        <w:rPr>
          <w:sz w:val="24"/>
          <w:szCs w:val="24"/>
        </w:rPr>
        <w:t>s</w:t>
      </w:r>
      <w:r w:rsidRPr="000112EB">
        <w:rPr>
          <w:spacing w:val="-1"/>
          <w:sz w:val="24"/>
          <w:szCs w:val="24"/>
        </w:rPr>
        <w:t>t</w:t>
      </w:r>
      <w:r w:rsidRPr="000112EB">
        <w:rPr>
          <w:spacing w:val="1"/>
          <w:sz w:val="24"/>
          <w:szCs w:val="24"/>
        </w:rPr>
        <w:t>r</w:t>
      </w:r>
      <w:r w:rsidRPr="000112EB">
        <w:rPr>
          <w:sz w:val="24"/>
          <w:szCs w:val="24"/>
        </w:rPr>
        <w:t>u</w:t>
      </w:r>
      <w:r w:rsidRPr="000112EB">
        <w:rPr>
          <w:spacing w:val="-2"/>
          <w:sz w:val="24"/>
          <w:szCs w:val="24"/>
        </w:rPr>
        <w:t>c</w:t>
      </w:r>
      <w:r w:rsidRPr="000112EB">
        <w:rPr>
          <w:spacing w:val="1"/>
          <w:sz w:val="24"/>
          <w:szCs w:val="24"/>
        </w:rPr>
        <w:t>t</w:t>
      </w:r>
      <w:r w:rsidRPr="000112EB">
        <w:rPr>
          <w:sz w:val="24"/>
          <w:szCs w:val="24"/>
        </w:rPr>
        <w:t>u</w:t>
      </w:r>
      <w:r w:rsidRPr="000112EB">
        <w:rPr>
          <w:spacing w:val="1"/>
          <w:sz w:val="24"/>
          <w:szCs w:val="24"/>
        </w:rPr>
        <w:t>r</w:t>
      </w:r>
      <w:r w:rsidRPr="000112EB">
        <w:rPr>
          <w:spacing w:val="-2"/>
          <w:sz w:val="24"/>
          <w:szCs w:val="24"/>
        </w:rPr>
        <w:t>a</w:t>
      </w:r>
      <w:r w:rsidRPr="000112EB">
        <w:rPr>
          <w:sz w:val="24"/>
          <w:szCs w:val="24"/>
        </w:rPr>
        <w:t>l</w:t>
      </w:r>
      <w:r w:rsidRPr="000112EB">
        <w:rPr>
          <w:spacing w:val="1"/>
          <w:sz w:val="24"/>
          <w:szCs w:val="24"/>
        </w:rPr>
        <w:t xml:space="preserve"> </w:t>
      </w:r>
      <w:r w:rsidRPr="000112EB">
        <w:rPr>
          <w:spacing w:val="-4"/>
          <w:sz w:val="24"/>
          <w:szCs w:val="24"/>
        </w:rPr>
        <w:t>m</w:t>
      </w:r>
      <w:r w:rsidRPr="000112EB">
        <w:rPr>
          <w:sz w:val="24"/>
          <w:szCs w:val="24"/>
        </w:rPr>
        <w:t>odel</w:t>
      </w:r>
      <w:r w:rsidR="000112EB" w:rsidRPr="000112EB">
        <w:rPr>
          <w:sz w:val="24"/>
          <w:szCs w:val="24"/>
        </w:rPr>
        <w:t xml:space="preserve"> </w:t>
      </w:r>
      <w:r w:rsidRPr="000112EB">
        <w:rPr>
          <w:spacing w:val="-2"/>
          <w:sz w:val="24"/>
          <w:szCs w:val="24"/>
        </w:rPr>
        <w:t>v</w:t>
      </w:r>
      <w:r w:rsidRPr="000112EB">
        <w:rPr>
          <w:spacing w:val="1"/>
          <w:sz w:val="24"/>
          <w:szCs w:val="24"/>
        </w:rPr>
        <w:t>i</w:t>
      </w:r>
      <w:r w:rsidRPr="000112EB">
        <w:rPr>
          <w:sz w:val="24"/>
          <w:szCs w:val="24"/>
        </w:rPr>
        <w:t>ews of</w:t>
      </w:r>
      <w:r w:rsidRPr="000112EB">
        <w:rPr>
          <w:spacing w:val="-2"/>
          <w:sz w:val="24"/>
          <w:szCs w:val="24"/>
        </w:rPr>
        <w:t xml:space="preserve"> </w:t>
      </w:r>
      <w:r w:rsidRPr="000112EB">
        <w:rPr>
          <w:spacing w:val="1"/>
          <w:sz w:val="24"/>
          <w:szCs w:val="24"/>
        </w:rPr>
        <w:t>t</w:t>
      </w:r>
      <w:r w:rsidRPr="000112EB">
        <w:rPr>
          <w:sz w:val="24"/>
          <w:szCs w:val="24"/>
        </w:rPr>
        <w:t xml:space="preserve">he </w:t>
      </w:r>
      <w:r w:rsidRPr="000112EB">
        <w:rPr>
          <w:spacing w:val="1"/>
          <w:sz w:val="24"/>
          <w:szCs w:val="24"/>
        </w:rPr>
        <w:t>s</w:t>
      </w:r>
      <w:r w:rsidRPr="000112EB">
        <w:rPr>
          <w:spacing w:val="-2"/>
          <w:sz w:val="24"/>
          <w:szCs w:val="24"/>
        </w:rPr>
        <w:t>y</w:t>
      </w:r>
      <w:r w:rsidRPr="000112EB">
        <w:rPr>
          <w:sz w:val="24"/>
          <w:szCs w:val="24"/>
        </w:rPr>
        <w:t>s</w:t>
      </w:r>
      <w:r w:rsidRPr="000112EB">
        <w:rPr>
          <w:spacing w:val="-1"/>
          <w:sz w:val="24"/>
          <w:szCs w:val="24"/>
        </w:rPr>
        <w:t>t</w:t>
      </w:r>
      <w:r w:rsidRPr="000112EB">
        <w:rPr>
          <w:sz w:val="24"/>
          <w:szCs w:val="24"/>
        </w:rPr>
        <w:t>e</w:t>
      </w:r>
      <w:r w:rsidRPr="000112EB">
        <w:rPr>
          <w:spacing w:val="-3"/>
          <w:sz w:val="24"/>
          <w:szCs w:val="24"/>
        </w:rPr>
        <w:t>m</w:t>
      </w:r>
      <w:r w:rsidRPr="000112EB">
        <w:rPr>
          <w:sz w:val="24"/>
          <w:szCs w:val="24"/>
        </w:rPr>
        <w:t>.</w:t>
      </w:r>
    </w:p>
    <w:p w:rsidR="00A76EFE" w:rsidRPr="000112EB" w:rsidRDefault="002A4821" w:rsidP="000112EB">
      <w:pPr>
        <w:spacing w:after="620" w:line="240" w:lineRule="exact"/>
        <w:ind w:right="1296"/>
        <w:jc w:val="both"/>
        <w:rPr>
          <w:sz w:val="24"/>
          <w:szCs w:val="24"/>
        </w:rPr>
      </w:pPr>
      <w:r w:rsidRPr="000112EB">
        <w:rPr>
          <w:spacing w:val="1"/>
          <w:sz w:val="24"/>
          <w:szCs w:val="24"/>
        </w:rPr>
        <w:t>ii</w:t>
      </w:r>
      <w:r w:rsidRPr="000112EB">
        <w:rPr>
          <w:sz w:val="24"/>
          <w:szCs w:val="24"/>
        </w:rPr>
        <w:t>.</w:t>
      </w:r>
      <w:r w:rsidR="000112EB">
        <w:rPr>
          <w:sz w:val="24"/>
          <w:szCs w:val="24"/>
        </w:rPr>
        <w:t xml:space="preserve"> </w:t>
      </w:r>
      <w:r w:rsidRPr="000112EB">
        <w:rPr>
          <w:spacing w:val="-1"/>
          <w:sz w:val="24"/>
          <w:szCs w:val="24"/>
        </w:rPr>
        <w:t>U</w:t>
      </w:r>
      <w:r w:rsidRPr="000112EB">
        <w:rPr>
          <w:sz w:val="24"/>
          <w:szCs w:val="24"/>
        </w:rPr>
        <w:t xml:space="preserve">ML </w:t>
      </w:r>
      <w:r w:rsidRPr="000112EB">
        <w:rPr>
          <w:spacing w:val="-2"/>
          <w:sz w:val="24"/>
          <w:szCs w:val="24"/>
        </w:rPr>
        <w:t>d</w:t>
      </w:r>
      <w:r w:rsidRPr="000112EB">
        <w:rPr>
          <w:sz w:val="24"/>
          <w:szCs w:val="24"/>
        </w:rPr>
        <w:t>e</w:t>
      </w:r>
      <w:r w:rsidRPr="000112EB">
        <w:rPr>
          <w:spacing w:val="1"/>
          <w:sz w:val="24"/>
          <w:szCs w:val="24"/>
        </w:rPr>
        <w:t>si</w:t>
      </w:r>
      <w:r w:rsidRPr="000112EB">
        <w:rPr>
          <w:spacing w:val="-2"/>
          <w:sz w:val="24"/>
          <w:szCs w:val="24"/>
        </w:rPr>
        <w:t>g</w:t>
      </w:r>
      <w:r w:rsidRPr="000112EB">
        <w:rPr>
          <w:sz w:val="24"/>
          <w:szCs w:val="24"/>
        </w:rPr>
        <w:t xml:space="preserve">n </w:t>
      </w:r>
      <w:r w:rsidRPr="000112EB">
        <w:rPr>
          <w:spacing w:val="-4"/>
          <w:sz w:val="24"/>
          <w:szCs w:val="24"/>
        </w:rPr>
        <w:t>m</w:t>
      </w:r>
      <w:r w:rsidRPr="000112EB">
        <w:rPr>
          <w:sz w:val="24"/>
          <w:szCs w:val="24"/>
        </w:rPr>
        <w:t>ode</w:t>
      </w:r>
      <w:r w:rsidRPr="000112EB">
        <w:rPr>
          <w:spacing w:val="1"/>
          <w:sz w:val="24"/>
          <w:szCs w:val="24"/>
        </w:rPr>
        <w:t>li</w:t>
      </w:r>
      <w:r w:rsidRPr="000112EB">
        <w:rPr>
          <w:sz w:val="24"/>
          <w:szCs w:val="24"/>
        </w:rPr>
        <w:t xml:space="preserve">ng </w:t>
      </w:r>
      <w:r w:rsidRPr="000112EB">
        <w:rPr>
          <w:spacing w:val="-1"/>
          <w:sz w:val="24"/>
          <w:szCs w:val="24"/>
        </w:rPr>
        <w:t>w</w:t>
      </w:r>
      <w:r w:rsidRPr="000112EB">
        <w:rPr>
          <w:sz w:val="24"/>
          <w:szCs w:val="24"/>
        </w:rPr>
        <w:t>h</w:t>
      </w:r>
      <w:r w:rsidRPr="000112EB">
        <w:rPr>
          <w:spacing w:val="1"/>
          <w:sz w:val="24"/>
          <w:szCs w:val="24"/>
        </w:rPr>
        <w:t>i</w:t>
      </w:r>
      <w:r w:rsidRPr="000112EB">
        <w:rPr>
          <w:sz w:val="24"/>
          <w:szCs w:val="24"/>
        </w:rPr>
        <w:t>ch</w:t>
      </w:r>
      <w:r w:rsidRPr="000112EB">
        <w:rPr>
          <w:spacing w:val="1"/>
          <w:sz w:val="24"/>
          <w:szCs w:val="24"/>
        </w:rPr>
        <w:t xml:space="preserve"> </w:t>
      </w:r>
      <w:r w:rsidRPr="000112EB">
        <w:rPr>
          <w:spacing w:val="-2"/>
          <w:sz w:val="24"/>
          <w:szCs w:val="24"/>
        </w:rPr>
        <w:t>f</w:t>
      </w:r>
      <w:r w:rsidRPr="000112EB">
        <w:rPr>
          <w:sz w:val="24"/>
          <w:szCs w:val="24"/>
        </w:rPr>
        <w:t>ocu</w:t>
      </w:r>
      <w:r w:rsidRPr="000112EB">
        <w:rPr>
          <w:spacing w:val="-2"/>
          <w:sz w:val="24"/>
          <w:szCs w:val="24"/>
        </w:rPr>
        <w:t>s</w:t>
      </w:r>
      <w:r w:rsidRPr="000112EB">
        <w:rPr>
          <w:sz w:val="24"/>
          <w:szCs w:val="24"/>
        </w:rPr>
        <w:t>es</w:t>
      </w:r>
      <w:r w:rsidRPr="000112EB">
        <w:rPr>
          <w:spacing w:val="1"/>
          <w:sz w:val="24"/>
          <w:szCs w:val="24"/>
        </w:rPr>
        <w:t xml:space="preserve"> </w:t>
      </w:r>
      <w:r w:rsidRPr="000112EB">
        <w:rPr>
          <w:sz w:val="24"/>
          <w:szCs w:val="24"/>
        </w:rPr>
        <w:t xml:space="preserve">on </w:t>
      </w:r>
      <w:r w:rsidRPr="000112EB">
        <w:rPr>
          <w:spacing w:val="1"/>
          <w:sz w:val="24"/>
          <w:szCs w:val="24"/>
        </w:rPr>
        <w:t>t</w:t>
      </w:r>
      <w:r w:rsidRPr="000112EB">
        <w:rPr>
          <w:sz w:val="24"/>
          <w:szCs w:val="24"/>
        </w:rPr>
        <w:t>he beha</w:t>
      </w:r>
      <w:r w:rsidRPr="000112EB">
        <w:rPr>
          <w:spacing w:val="-2"/>
          <w:sz w:val="24"/>
          <w:szCs w:val="24"/>
        </w:rPr>
        <w:t>v</w:t>
      </w:r>
      <w:r w:rsidRPr="000112EB">
        <w:rPr>
          <w:spacing w:val="1"/>
          <w:sz w:val="24"/>
          <w:szCs w:val="24"/>
        </w:rPr>
        <w:t>i</w:t>
      </w:r>
      <w:r w:rsidRPr="000112EB">
        <w:rPr>
          <w:spacing w:val="-2"/>
          <w:sz w:val="24"/>
          <w:szCs w:val="24"/>
        </w:rPr>
        <w:t>o</w:t>
      </w:r>
      <w:r w:rsidRPr="000112EB">
        <w:rPr>
          <w:spacing w:val="1"/>
          <w:sz w:val="24"/>
          <w:szCs w:val="24"/>
        </w:rPr>
        <w:t>r</w:t>
      </w:r>
      <w:r w:rsidRPr="000112EB">
        <w:rPr>
          <w:spacing w:val="-2"/>
          <w:sz w:val="24"/>
          <w:szCs w:val="24"/>
        </w:rPr>
        <w:t>a</w:t>
      </w:r>
      <w:r w:rsidRPr="000112EB">
        <w:rPr>
          <w:sz w:val="24"/>
          <w:szCs w:val="24"/>
        </w:rPr>
        <w:t>l</w:t>
      </w:r>
      <w:r w:rsidRPr="000112EB">
        <w:rPr>
          <w:spacing w:val="3"/>
          <w:sz w:val="24"/>
          <w:szCs w:val="24"/>
        </w:rPr>
        <w:t xml:space="preserve"> </w:t>
      </w:r>
      <w:r w:rsidRPr="000112EB">
        <w:rPr>
          <w:spacing w:val="-4"/>
          <w:sz w:val="24"/>
          <w:szCs w:val="24"/>
        </w:rPr>
        <w:t>m</w:t>
      </w:r>
      <w:r w:rsidRPr="000112EB">
        <w:rPr>
          <w:sz w:val="24"/>
          <w:szCs w:val="24"/>
        </w:rPr>
        <w:t>ode</w:t>
      </w:r>
      <w:r w:rsidRPr="000112EB">
        <w:rPr>
          <w:spacing w:val="1"/>
          <w:sz w:val="24"/>
          <w:szCs w:val="24"/>
        </w:rPr>
        <w:t>li</w:t>
      </w:r>
      <w:r w:rsidRPr="000112EB">
        <w:rPr>
          <w:sz w:val="24"/>
          <w:szCs w:val="24"/>
        </w:rPr>
        <w:t>n</w:t>
      </w:r>
      <w:r w:rsidRPr="000112EB">
        <w:rPr>
          <w:spacing w:val="-2"/>
          <w:sz w:val="24"/>
          <w:szCs w:val="24"/>
        </w:rPr>
        <w:t>g</w:t>
      </w:r>
      <w:r w:rsidRPr="000112EB">
        <w:rPr>
          <w:sz w:val="24"/>
          <w:szCs w:val="24"/>
        </w:rPr>
        <w:t xml:space="preserve">, </w:t>
      </w:r>
      <w:r w:rsidRPr="000112EB">
        <w:rPr>
          <w:spacing w:val="-1"/>
          <w:sz w:val="24"/>
          <w:szCs w:val="24"/>
        </w:rPr>
        <w:t>i</w:t>
      </w:r>
      <w:r w:rsidRPr="000112EB">
        <w:rPr>
          <w:spacing w:val="-4"/>
          <w:sz w:val="24"/>
          <w:szCs w:val="24"/>
        </w:rPr>
        <w:t>m</w:t>
      </w:r>
      <w:r w:rsidRPr="000112EB">
        <w:rPr>
          <w:sz w:val="24"/>
          <w:szCs w:val="24"/>
        </w:rPr>
        <w:t>p</w:t>
      </w:r>
      <w:r w:rsidRPr="000112EB">
        <w:rPr>
          <w:spacing w:val="1"/>
          <w:sz w:val="24"/>
          <w:szCs w:val="24"/>
        </w:rPr>
        <w:t>l</w:t>
      </w:r>
      <w:r w:rsidRPr="000112EB">
        <w:rPr>
          <w:spacing w:val="3"/>
          <w:sz w:val="24"/>
          <w:szCs w:val="24"/>
        </w:rPr>
        <w:t>e</w:t>
      </w:r>
      <w:r w:rsidRPr="000112EB">
        <w:rPr>
          <w:spacing w:val="-4"/>
          <w:sz w:val="24"/>
          <w:szCs w:val="24"/>
        </w:rPr>
        <w:t>m</w:t>
      </w:r>
      <w:r w:rsidRPr="000112EB">
        <w:rPr>
          <w:sz w:val="24"/>
          <w:szCs w:val="24"/>
        </w:rPr>
        <w:t>en</w:t>
      </w:r>
      <w:r w:rsidRPr="000112EB">
        <w:rPr>
          <w:spacing w:val="1"/>
          <w:sz w:val="24"/>
          <w:szCs w:val="24"/>
        </w:rPr>
        <w:t>t</w:t>
      </w:r>
      <w:r w:rsidRPr="000112EB">
        <w:rPr>
          <w:sz w:val="24"/>
          <w:szCs w:val="24"/>
        </w:rPr>
        <w:t>a</w:t>
      </w:r>
      <w:r w:rsidRPr="000112EB">
        <w:rPr>
          <w:spacing w:val="-1"/>
          <w:sz w:val="24"/>
          <w:szCs w:val="24"/>
        </w:rPr>
        <w:t>t</w:t>
      </w:r>
      <w:r w:rsidRPr="000112EB">
        <w:rPr>
          <w:spacing w:val="1"/>
          <w:sz w:val="24"/>
          <w:szCs w:val="24"/>
        </w:rPr>
        <w:t>i</w:t>
      </w:r>
      <w:r w:rsidRPr="000112EB">
        <w:rPr>
          <w:sz w:val="24"/>
          <w:szCs w:val="24"/>
        </w:rPr>
        <w:t>on</w:t>
      </w:r>
      <w:r w:rsidRPr="000112EB">
        <w:rPr>
          <w:spacing w:val="2"/>
          <w:sz w:val="24"/>
          <w:szCs w:val="24"/>
        </w:rPr>
        <w:t xml:space="preserve"> </w:t>
      </w:r>
      <w:r w:rsidRPr="000112EB">
        <w:rPr>
          <w:spacing w:val="-4"/>
          <w:sz w:val="24"/>
          <w:szCs w:val="24"/>
        </w:rPr>
        <w:t>m</w:t>
      </w:r>
      <w:r w:rsidRPr="000112EB">
        <w:rPr>
          <w:sz w:val="24"/>
          <w:szCs w:val="24"/>
        </w:rPr>
        <w:t>ode</w:t>
      </w:r>
      <w:r w:rsidRPr="000112EB">
        <w:rPr>
          <w:spacing w:val="-1"/>
          <w:sz w:val="24"/>
          <w:szCs w:val="24"/>
        </w:rPr>
        <w:t>l</w:t>
      </w:r>
      <w:r w:rsidRPr="000112EB">
        <w:rPr>
          <w:spacing w:val="1"/>
          <w:sz w:val="24"/>
          <w:szCs w:val="24"/>
        </w:rPr>
        <w:t>i</w:t>
      </w:r>
      <w:r w:rsidRPr="000112EB">
        <w:rPr>
          <w:sz w:val="24"/>
          <w:szCs w:val="24"/>
        </w:rPr>
        <w:t xml:space="preserve">ng </w:t>
      </w:r>
      <w:r w:rsidRPr="000112EB">
        <w:rPr>
          <w:spacing w:val="-2"/>
          <w:sz w:val="24"/>
          <w:szCs w:val="24"/>
        </w:rPr>
        <w:t>a</w:t>
      </w:r>
      <w:r w:rsidRPr="000112EB">
        <w:rPr>
          <w:sz w:val="24"/>
          <w:szCs w:val="24"/>
        </w:rPr>
        <w:t>nd en</w:t>
      </w:r>
      <w:r w:rsidRPr="000112EB">
        <w:rPr>
          <w:spacing w:val="-2"/>
          <w:sz w:val="24"/>
          <w:szCs w:val="24"/>
        </w:rPr>
        <w:t>v</w:t>
      </w:r>
      <w:r w:rsidRPr="000112EB">
        <w:rPr>
          <w:spacing w:val="1"/>
          <w:sz w:val="24"/>
          <w:szCs w:val="24"/>
        </w:rPr>
        <w:t>ir</w:t>
      </w:r>
      <w:r w:rsidRPr="000112EB">
        <w:rPr>
          <w:sz w:val="24"/>
          <w:szCs w:val="24"/>
        </w:rPr>
        <w:t>on</w:t>
      </w:r>
      <w:r w:rsidRPr="000112EB">
        <w:rPr>
          <w:spacing w:val="-4"/>
          <w:sz w:val="24"/>
          <w:szCs w:val="24"/>
        </w:rPr>
        <w:t>m</w:t>
      </w:r>
      <w:r w:rsidRPr="000112EB">
        <w:rPr>
          <w:sz w:val="24"/>
          <w:szCs w:val="24"/>
        </w:rPr>
        <w:t>en</w:t>
      </w:r>
      <w:r w:rsidRPr="000112EB">
        <w:rPr>
          <w:spacing w:val="1"/>
          <w:sz w:val="24"/>
          <w:szCs w:val="24"/>
        </w:rPr>
        <w:t>t</w:t>
      </w:r>
      <w:r w:rsidRPr="000112EB">
        <w:rPr>
          <w:spacing w:val="-2"/>
          <w:sz w:val="24"/>
          <w:szCs w:val="24"/>
        </w:rPr>
        <w:t>a</w:t>
      </w:r>
      <w:r w:rsidRPr="000112EB">
        <w:rPr>
          <w:sz w:val="24"/>
          <w:szCs w:val="24"/>
        </w:rPr>
        <w:t>l</w:t>
      </w:r>
      <w:r w:rsidRPr="000112EB">
        <w:rPr>
          <w:spacing w:val="2"/>
          <w:sz w:val="24"/>
          <w:szCs w:val="24"/>
        </w:rPr>
        <w:t xml:space="preserve"> </w:t>
      </w:r>
      <w:r w:rsidRPr="000112EB">
        <w:rPr>
          <w:spacing w:val="-4"/>
          <w:sz w:val="24"/>
          <w:szCs w:val="24"/>
        </w:rPr>
        <w:t>m</w:t>
      </w:r>
      <w:r w:rsidRPr="000112EB">
        <w:rPr>
          <w:sz w:val="24"/>
          <w:szCs w:val="24"/>
        </w:rPr>
        <w:t>odel</w:t>
      </w:r>
      <w:r w:rsidRPr="000112EB">
        <w:rPr>
          <w:spacing w:val="1"/>
          <w:sz w:val="24"/>
          <w:szCs w:val="24"/>
        </w:rPr>
        <w:t xml:space="preserve"> </w:t>
      </w:r>
      <w:r w:rsidRPr="000112EB">
        <w:rPr>
          <w:spacing w:val="-2"/>
          <w:sz w:val="24"/>
          <w:szCs w:val="24"/>
        </w:rPr>
        <w:t>v</w:t>
      </w:r>
      <w:r w:rsidRPr="000112EB">
        <w:rPr>
          <w:spacing w:val="1"/>
          <w:sz w:val="24"/>
          <w:szCs w:val="24"/>
        </w:rPr>
        <w:t>i</w:t>
      </w:r>
      <w:r w:rsidRPr="000112EB">
        <w:rPr>
          <w:sz w:val="24"/>
          <w:szCs w:val="24"/>
        </w:rPr>
        <w:t>ew</w:t>
      </w:r>
      <w:r w:rsidRPr="000112EB">
        <w:rPr>
          <w:spacing w:val="-3"/>
          <w:sz w:val="24"/>
          <w:szCs w:val="24"/>
        </w:rPr>
        <w:t>s</w:t>
      </w:r>
      <w:r>
        <w:rPr>
          <w:sz w:val="22"/>
          <w:szCs w:val="22"/>
        </w:rPr>
        <w:t>.</w:t>
      </w:r>
    </w:p>
    <w:p w:rsidR="00A76EFE" w:rsidRPr="000112EB" w:rsidRDefault="002A4821" w:rsidP="000112EB">
      <w:pPr>
        <w:spacing w:after="620" w:line="360" w:lineRule="auto"/>
        <w:ind w:right="1296" w:firstLine="720"/>
        <w:rPr>
          <w:sz w:val="24"/>
          <w:szCs w:val="24"/>
        </w:rPr>
      </w:pPr>
      <w:r>
        <w:rPr>
          <w:sz w:val="24"/>
          <w:szCs w:val="24"/>
        </w:rPr>
        <w:t>Ev</w:t>
      </w:r>
      <w:r>
        <w:rPr>
          <w:spacing w:val="-1"/>
          <w:sz w:val="24"/>
          <w:szCs w:val="24"/>
        </w:rPr>
        <w:t>e</w:t>
      </w:r>
      <w:r>
        <w:rPr>
          <w:spacing w:val="4"/>
          <w:sz w:val="24"/>
          <w:szCs w:val="24"/>
        </w:rPr>
        <w:t>r</w:t>
      </w:r>
      <w:r w:rsidR="00AA05F1">
        <w:rPr>
          <w:sz w:val="24"/>
          <w:szCs w:val="24"/>
        </w:rPr>
        <w:t xml:space="preserve">y </w:t>
      </w:r>
      <w:r>
        <w:rPr>
          <w:spacing w:val="-1"/>
          <w:sz w:val="24"/>
          <w:szCs w:val="24"/>
        </w:rPr>
        <w:t>c</w:t>
      </w:r>
      <w:r>
        <w:rPr>
          <w:sz w:val="24"/>
          <w:szCs w:val="24"/>
        </w:rPr>
        <w:t>omp</w:t>
      </w:r>
      <w:r>
        <w:rPr>
          <w:spacing w:val="1"/>
          <w:sz w:val="24"/>
          <w:szCs w:val="24"/>
        </w:rPr>
        <w:t>l</w:t>
      </w:r>
      <w:r>
        <w:rPr>
          <w:spacing w:val="-1"/>
          <w:sz w:val="24"/>
          <w:szCs w:val="24"/>
        </w:rPr>
        <w:t>e</w:t>
      </w:r>
      <w:r w:rsidR="00AA05F1">
        <w:rPr>
          <w:sz w:val="24"/>
          <w:szCs w:val="24"/>
        </w:rPr>
        <w:t xml:space="preserve">x </w:t>
      </w:r>
      <w:r>
        <w:rPr>
          <w:spacing w:val="2"/>
          <w:sz w:val="24"/>
          <w:szCs w:val="24"/>
        </w:rPr>
        <w:t>s</w:t>
      </w:r>
      <w:r>
        <w:rPr>
          <w:spacing w:val="-7"/>
          <w:sz w:val="24"/>
          <w:szCs w:val="24"/>
        </w:rPr>
        <w:t>y</w:t>
      </w:r>
      <w:r>
        <w:rPr>
          <w:sz w:val="24"/>
          <w:szCs w:val="24"/>
        </w:rPr>
        <w:t>s</w:t>
      </w:r>
      <w:r>
        <w:rPr>
          <w:spacing w:val="3"/>
          <w:sz w:val="24"/>
          <w:szCs w:val="24"/>
        </w:rPr>
        <w:t>t</w:t>
      </w:r>
      <w:r>
        <w:rPr>
          <w:spacing w:val="-1"/>
          <w:sz w:val="24"/>
          <w:szCs w:val="24"/>
        </w:rPr>
        <w:t>e</w:t>
      </w:r>
      <w:r w:rsidR="00AA05F1">
        <w:rPr>
          <w:sz w:val="24"/>
          <w:szCs w:val="24"/>
        </w:rPr>
        <w:t xml:space="preserve">m is </w:t>
      </w:r>
      <w:r>
        <w:rPr>
          <w:sz w:val="24"/>
          <w:szCs w:val="24"/>
        </w:rPr>
        <w:t>b</w:t>
      </w:r>
      <w:r>
        <w:rPr>
          <w:spacing w:val="-1"/>
          <w:sz w:val="24"/>
          <w:szCs w:val="24"/>
        </w:rPr>
        <w:t>e</w:t>
      </w:r>
      <w:r>
        <w:rPr>
          <w:sz w:val="24"/>
          <w:szCs w:val="24"/>
        </w:rPr>
        <w:t xml:space="preserve">st </w:t>
      </w:r>
      <w:r>
        <w:rPr>
          <w:spacing w:val="-1"/>
          <w:sz w:val="24"/>
          <w:szCs w:val="24"/>
        </w:rPr>
        <w:t>a</w:t>
      </w:r>
      <w:r>
        <w:rPr>
          <w:sz w:val="24"/>
          <w:szCs w:val="24"/>
        </w:rPr>
        <w:t>ppro</w:t>
      </w:r>
      <w:r>
        <w:rPr>
          <w:spacing w:val="-2"/>
          <w:sz w:val="24"/>
          <w:szCs w:val="24"/>
        </w:rPr>
        <w:t>a</w:t>
      </w:r>
      <w:r>
        <w:rPr>
          <w:spacing w:val="-1"/>
          <w:sz w:val="24"/>
          <w:szCs w:val="24"/>
        </w:rPr>
        <w:t>c</w:t>
      </w:r>
      <w:r>
        <w:rPr>
          <w:spacing w:val="2"/>
          <w:sz w:val="24"/>
          <w:szCs w:val="24"/>
        </w:rPr>
        <w:t>h</w:t>
      </w:r>
      <w:r>
        <w:rPr>
          <w:spacing w:val="-1"/>
          <w:sz w:val="24"/>
          <w:szCs w:val="24"/>
        </w:rPr>
        <w:t>e</w:t>
      </w:r>
      <w:r w:rsidR="00AA05F1">
        <w:rPr>
          <w:sz w:val="24"/>
          <w:szCs w:val="24"/>
        </w:rPr>
        <w:t xml:space="preserve">d </w:t>
      </w:r>
      <w:r>
        <w:rPr>
          <w:sz w:val="24"/>
          <w:szCs w:val="24"/>
        </w:rPr>
        <w:t>thro</w:t>
      </w:r>
      <w:r>
        <w:rPr>
          <w:spacing w:val="2"/>
          <w:sz w:val="24"/>
          <w:szCs w:val="24"/>
        </w:rPr>
        <w:t>u</w:t>
      </w:r>
      <w:r>
        <w:rPr>
          <w:spacing w:val="-2"/>
          <w:sz w:val="24"/>
          <w:szCs w:val="24"/>
        </w:rPr>
        <w:t>g</w:t>
      </w:r>
      <w:r w:rsidR="00AA05F1">
        <w:rPr>
          <w:sz w:val="24"/>
          <w:szCs w:val="24"/>
        </w:rPr>
        <w:t xml:space="preserve">h a </w:t>
      </w:r>
      <w:r>
        <w:rPr>
          <w:sz w:val="24"/>
          <w:szCs w:val="24"/>
        </w:rPr>
        <w:t>small  s</w:t>
      </w:r>
      <w:r>
        <w:rPr>
          <w:spacing w:val="-1"/>
          <w:sz w:val="24"/>
          <w:szCs w:val="24"/>
        </w:rPr>
        <w:t>e</w:t>
      </w:r>
      <w:r w:rsidR="00AA05F1">
        <w:rPr>
          <w:sz w:val="24"/>
          <w:szCs w:val="24"/>
        </w:rPr>
        <w:t xml:space="preserve">t of </w:t>
      </w:r>
      <w:r>
        <w:rPr>
          <w:sz w:val="24"/>
          <w:szCs w:val="24"/>
        </w:rPr>
        <w:t>n</w:t>
      </w:r>
      <w:r>
        <w:rPr>
          <w:spacing w:val="-1"/>
          <w:sz w:val="24"/>
          <w:szCs w:val="24"/>
        </w:rPr>
        <w:t>ea</w:t>
      </w:r>
      <w:r>
        <w:rPr>
          <w:sz w:val="24"/>
          <w:szCs w:val="24"/>
        </w:rPr>
        <w:t>r</w:t>
      </w:r>
      <w:r>
        <w:rPr>
          <w:spacing w:val="2"/>
          <w:sz w:val="24"/>
          <w:szCs w:val="24"/>
        </w:rPr>
        <w:t>l</w:t>
      </w:r>
      <w:r>
        <w:rPr>
          <w:sz w:val="24"/>
          <w:szCs w:val="24"/>
        </w:rPr>
        <w:t>y indep</w:t>
      </w:r>
      <w:r>
        <w:rPr>
          <w:spacing w:val="-1"/>
          <w:sz w:val="24"/>
          <w:szCs w:val="24"/>
        </w:rPr>
        <w:t>e</w:t>
      </w:r>
      <w:r>
        <w:rPr>
          <w:sz w:val="24"/>
          <w:szCs w:val="24"/>
        </w:rPr>
        <w:t>nd</w:t>
      </w:r>
      <w:r>
        <w:rPr>
          <w:spacing w:val="-1"/>
          <w:sz w:val="24"/>
          <w:szCs w:val="24"/>
        </w:rPr>
        <w:t>e</w:t>
      </w:r>
      <w:r>
        <w:rPr>
          <w:sz w:val="24"/>
          <w:szCs w:val="24"/>
        </w:rPr>
        <w:t>nt</w:t>
      </w:r>
      <w:r>
        <w:rPr>
          <w:spacing w:val="29"/>
          <w:sz w:val="24"/>
          <w:szCs w:val="24"/>
        </w:rPr>
        <w:t xml:space="preserve"> </w:t>
      </w:r>
      <w:r>
        <w:rPr>
          <w:sz w:val="24"/>
          <w:szCs w:val="24"/>
        </w:rPr>
        <w:t>vie</w:t>
      </w:r>
      <w:r>
        <w:rPr>
          <w:spacing w:val="-1"/>
          <w:sz w:val="24"/>
          <w:szCs w:val="24"/>
        </w:rPr>
        <w:t>w</w:t>
      </w:r>
      <w:r>
        <w:rPr>
          <w:sz w:val="24"/>
          <w:szCs w:val="24"/>
        </w:rPr>
        <w:t>s</w:t>
      </w:r>
      <w:r>
        <w:rPr>
          <w:spacing w:val="29"/>
          <w:sz w:val="24"/>
          <w:szCs w:val="24"/>
        </w:rPr>
        <w:t xml:space="preserve"> </w:t>
      </w:r>
      <w:r>
        <w:rPr>
          <w:sz w:val="24"/>
          <w:szCs w:val="24"/>
        </w:rPr>
        <w:t>of</w:t>
      </w:r>
      <w:r>
        <w:rPr>
          <w:spacing w:val="28"/>
          <w:sz w:val="24"/>
          <w:szCs w:val="24"/>
        </w:rPr>
        <w:t xml:space="preserve"> </w:t>
      </w:r>
      <w:r>
        <w:rPr>
          <w:sz w:val="24"/>
          <w:szCs w:val="24"/>
        </w:rPr>
        <w:t>a</w:t>
      </w:r>
      <w:r>
        <w:rPr>
          <w:spacing w:val="28"/>
          <w:sz w:val="24"/>
          <w:szCs w:val="24"/>
        </w:rPr>
        <w:t xml:space="preserve"> </w:t>
      </w:r>
      <w:r>
        <w:rPr>
          <w:sz w:val="24"/>
          <w:szCs w:val="24"/>
        </w:rPr>
        <w:t>model;</w:t>
      </w:r>
      <w:r>
        <w:rPr>
          <w:spacing w:val="29"/>
          <w:sz w:val="24"/>
          <w:szCs w:val="24"/>
        </w:rPr>
        <w:t xml:space="preserve"> </w:t>
      </w:r>
      <w:r>
        <w:rPr>
          <w:sz w:val="24"/>
          <w:szCs w:val="24"/>
        </w:rPr>
        <w:t>no</w:t>
      </w:r>
      <w:r>
        <w:rPr>
          <w:spacing w:val="29"/>
          <w:sz w:val="24"/>
          <w:szCs w:val="24"/>
        </w:rPr>
        <w:t xml:space="preserve"> </w:t>
      </w:r>
      <w:r>
        <w:rPr>
          <w:sz w:val="24"/>
          <w:szCs w:val="24"/>
        </w:rPr>
        <w:t>sin</w:t>
      </w:r>
      <w:r>
        <w:rPr>
          <w:spacing w:val="-2"/>
          <w:sz w:val="24"/>
          <w:szCs w:val="24"/>
        </w:rPr>
        <w:t>g</w:t>
      </w:r>
      <w:r>
        <w:rPr>
          <w:sz w:val="24"/>
          <w:szCs w:val="24"/>
        </w:rPr>
        <w:t>le</w:t>
      </w:r>
      <w:r w:rsidR="000112EB">
        <w:rPr>
          <w:sz w:val="24"/>
          <w:szCs w:val="24"/>
        </w:rPr>
        <w:t xml:space="preserve"> </w:t>
      </w:r>
      <w:r>
        <w:rPr>
          <w:sz w:val="24"/>
          <w:szCs w:val="24"/>
        </w:rPr>
        <w:t>vi</w:t>
      </w:r>
      <w:r>
        <w:rPr>
          <w:spacing w:val="2"/>
          <w:sz w:val="24"/>
          <w:szCs w:val="24"/>
        </w:rPr>
        <w:t>e</w:t>
      </w:r>
      <w:r>
        <w:rPr>
          <w:sz w:val="24"/>
          <w:szCs w:val="24"/>
        </w:rPr>
        <w:t>w</w:t>
      </w:r>
      <w:r>
        <w:rPr>
          <w:spacing w:val="-1"/>
          <w:sz w:val="24"/>
          <w:szCs w:val="24"/>
        </w:rPr>
        <w:t>e</w:t>
      </w:r>
      <w:r>
        <w:rPr>
          <w:sz w:val="24"/>
          <w:szCs w:val="24"/>
        </w:rPr>
        <w:t>r</w:t>
      </w:r>
      <w:r>
        <w:rPr>
          <w:spacing w:val="28"/>
          <w:sz w:val="24"/>
          <w:szCs w:val="24"/>
        </w:rPr>
        <w:t xml:space="preserve"> </w:t>
      </w:r>
      <w:r>
        <w:rPr>
          <w:sz w:val="24"/>
          <w:szCs w:val="24"/>
        </w:rPr>
        <w:t>is suf</w:t>
      </w:r>
      <w:r>
        <w:rPr>
          <w:spacing w:val="-1"/>
          <w:sz w:val="24"/>
          <w:szCs w:val="24"/>
        </w:rPr>
        <w:t>f</w:t>
      </w:r>
      <w:r>
        <w:rPr>
          <w:sz w:val="24"/>
          <w:szCs w:val="24"/>
        </w:rPr>
        <w:t>ici</w:t>
      </w:r>
      <w:r>
        <w:rPr>
          <w:spacing w:val="-1"/>
          <w:sz w:val="24"/>
          <w:szCs w:val="24"/>
        </w:rPr>
        <w:t>e</w:t>
      </w:r>
      <w:r w:rsidR="00AA05F1">
        <w:rPr>
          <w:sz w:val="24"/>
          <w:szCs w:val="24"/>
        </w:rPr>
        <w:t xml:space="preserve">nt. </w:t>
      </w:r>
      <w:r>
        <w:rPr>
          <w:sz w:val="24"/>
          <w:szCs w:val="24"/>
        </w:rPr>
        <w:t>Ev</w:t>
      </w:r>
      <w:r>
        <w:rPr>
          <w:spacing w:val="1"/>
          <w:sz w:val="24"/>
          <w:szCs w:val="24"/>
        </w:rPr>
        <w:t>e</w:t>
      </w:r>
      <w:r>
        <w:rPr>
          <w:spacing w:val="4"/>
          <w:sz w:val="24"/>
          <w:szCs w:val="24"/>
        </w:rPr>
        <w:t>r</w:t>
      </w:r>
      <w:r w:rsidR="000112EB">
        <w:rPr>
          <w:sz w:val="24"/>
          <w:szCs w:val="24"/>
        </w:rPr>
        <w:t xml:space="preserve">y </w:t>
      </w:r>
      <w:r>
        <w:rPr>
          <w:sz w:val="24"/>
          <w:szCs w:val="24"/>
        </w:rPr>
        <w:t>mod</w:t>
      </w:r>
      <w:r>
        <w:rPr>
          <w:spacing w:val="2"/>
          <w:sz w:val="24"/>
          <w:szCs w:val="24"/>
        </w:rPr>
        <w:t>e</w:t>
      </w:r>
      <w:r w:rsidR="000112EB">
        <w:rPr>
          <w:sz w:val="24"/>
          <w:szCs w:val="24"/>
        </w:rPr>
        <w:t xml:space="preserve">l </w:t>
      </w:r>
      <w:r>
        <w:rPr>
          <w:sz w:val="24"/>
          <w:szCs w:val="24"/>
        </w:rPr>
        <w:t>m</w:t>
      </w:r>
      <w:r>
        <w:rPr>
          <w:spacing w:val="2"/>
          <w:sz w:val="24"/>
          <w:szCs w:val="24"/>
        </w:rPr>
        <w:t>a</w:t>
      </w:r>
      <w:r w:rsidR="000112EB">
        <w:rPr>
          <w:sz w:val="24"/>
          <w:szCs w:val="24"/>
        </w:rPr>
        <w:t xml:space="preserve">y be </w:t>
      </w:r>
      <w:r>
        <w:rPr>
          <w:spacing w:val="-1"/>
          <w:sz w:val="24"/>
          <w:szCs w:val="24"/>
        </w:rPr>
        <w:t>e</w:t>
      </w:r>
      <w:r>
        <w:rPr>
          <w:spacing w:val="2"/>
          <w:sz w:val="24"/>
          <w:szCs w:val="24"/>
        </w:rPr>
        <w:t>x</w:t>
      </w:r>
      <w:r>
        <w:rPr>
          <w:sz w:val="24"/>
          <w:szCs w:val="24"/>
        </w:rPr>
        <w:t>p</w:t>
      </w:r>
      <w:r>
        <w:rPr>
          <w:spacing w:val="-1"/>
          <w:sz w:val="24"/>
          <w:szCs w:val="24"/>
        </w:rPr>
        <w:t>re</w:t>
      </w:r>
      <w:r w:rsidR="000112EB">
        <w:rPr>
          <w:sz w:val="24"/>
          <w:szCs w:val="24"/>
        </w:rPr>
        <w:t xml:space="preserve">ssed </w:t>
      </w:r>
      <w:r>
        <w:rPr>
          <w:spacing w:val="-1"/>
          <w:sz w:val="24"/>
          <w:szCs w:val="24"/>
        </w:rPr>
        <w:t>a</w:t>
      </w:r>
      <w:r>
        <w:rPr>
          <w:sz w:val="24"/>
          <w:szCs w:val="24"/>
        </w:rPr>
        <w:t>t dif</w:t>
      </w:r>
      <w:r>
        <w:rPr>
          <w:spacing w:val="-1"/>
          <w:sz w:val="24"/>
          <w:szCs w:val="24"/>
        </w:rPr>
        <w:t>fe</w:t>
      </w:r>
      <w:r>
        <w:rPr>
          <w:sz w:val="24"/>
          <w:szCs w:val="24"/>
        </w:rPr>
        <w:t>r</w:t>
      </w:r>
      <w:r>
        <w:rPr>
          <w:spacing w:val="-2"/>
          <w:sz w:val="24"/>
          <w:szCs w:val="24"/>
        </w:rPr>
        <w:t>e</w:t>
      </w:r>
      <w:r w:rsidR="000112EB">
        <w:rPr>
          <w:sz w:val="24"/>
          <w:szCs w:val="24"/>
        </w:rPr>
        <w:t xml:space="preserve">nt </w:t>
      </w:r>
      <w:r>
        <w:rPr>
          <w:sz w:val="24"/>
          <w:szCs w:val="24"/>
        </w:rPr>
        <w:t>le</w:t>
      </w:r>
      <w:r>
        <w:rPr>
          <w:spacing w:val="2"/>
          <w:sz w:val="24"/>
          <w:szCs w:val="24"/>
        </w:rPr>
        <w:t>v</w:t>
      </w:r>
      <w:r>
        <w:rPr>
          <w:spacing w:val="-1"/>
          <w:sz w:val="24"/>
          <w:szCs w:val="24"/>
        </w:rPr>
        <w:t>e</w:t>
      </w:r>
      <w:r>
        <w:rPr>
          <w:sz w:val="24"/>
          <w:szCs w:val="24"/>
        </w:rPr>
        <w:t>ls of fid</w:t>
      </w:r>
      <w:r>
        <w:rPr>
          <w:spacing w:val="-1"/>
          <w:sz w:val="24"/>
          <w:szCs w:val="24"/>
        </w:rPr>
        <w:t>e</w:t>
      </w:r>
      <w:r>
        <w:rPr>
          <w:sz w:val="24"/>
          <w:szCs w:val="24"/>
        </w:rPr>
        <w:t>l</w:t>
      </w:r>
      <w:r>
        <w:rPr>
          <w:spacing w:val="1"/>
          <w:sz w:val="24"/>
          <w:szCs w:val="24"/>
        </w:rPr>
        <w:t>i</w:t>
      </w:r>
      <w:r>
        <w:rPr>
          <w:spacing w:val="3"/>
          <w:sz w:val="24"/>
          <w:szCs w:val="24"/>
        </w:rPr>
        <w:t>t</w:t>
      </w:r>
      <w:r>
        <w:rPr>
          <w:spacing w:val="-5"/>
          <w:sz w:val="24"/>
          <w:szCs w:val="24"/>
        </w:rPr>
        <w:t>y</w:t>
      </w:r>
      <w:r>
        <w:rPr>
          <w:sz w:val="24"/>
          <w:szCs w:val="24"/>
        </w:rPr>
        <w:t xml:space="preserve">. </w:t>
      </w:r>
      <w:r w:rsidR="00AA05F1">
        <w:rPr>
          <w:sz w:val="24"/>
          <w:szCs w:val="24"/>
        </w:rPr>
        <w:t>The</w:t>
      </w:r>
      <w:r>
        <w:rPr>
          <w:spacing w:val="15"/>
          <w:sz w:val="24"/>
          <w:szCs w:val="24"/>
        </w:rPr>
        <w:t xml:space="preserve"> </w:t>
      </w:r>
      <w:r>
        <w:rPr>
          <w:sz w:val="24"/>
          <w:szCs w:val="24"/>
        </w:rPr>
        <w:t>b</w:t>
      </w:r>
      <w:r>
        <w:rPr>
          <w:spacing w:val="-1"/>
          <w:sz w:val="24"/>
          <w:szCs w:val="24"/>
        </w:rPr>
        <w:t>e</w:t>
      </w:r>
      <w:r w:rsidR="000112EB">
        <w:rPr>
          <w:sz w:val="24"/>
          <w:szCs w:val="24"/>
        </w:rPr>
        <w:t xml:space="preserve">st </w:t>
      </w:r>
      <w:r>
        <w:rPr>
          <w:sz w:val="24"/>
          <w:szCs w:val="24"/>
        </w:rPr>
        <w:t xml:space="preserve">models </w:t>
      </w:r>
      <w:r>
        <w:rPr>
          <w:spacing w:val="-1"/>
          <w:sz w:val="24"/>
          <w:szCs w:val="24"/>
        </w:rPr>
        <w:t>a</w:t>
      </w:r>
      <w:r>
        <w:rPr>
          <w:sz w:val="24"/>
          <w:szCs w:val="24"/>
        </w:rPr>
        <w:t>re</w:t>
      </w:r>
      <w:r>
        <w:rPr>
          <w:spacing w:val="-2"/>
          <w:sz w:val="24"/>
          <w:szCs w:val="24"/>
        </w:rPr>
        <w:t xml:space="preserve"> </w:t>
      </w:r>
      <w:r>
        <w:rPr>
          <w:spacing w:val="-1"/>
          <w:sz w:val="24"/>
          <w:szCs w:val="24"/>
        </w:rPr>
        <w:t>c</w:t>
      </w:r>
      <w:r>
        <w:rPr>
          <w:sz w:val="24"/>
          <w:szCs w:val="24"/>
        </w:rPr>
        <w:t>on</w:t>
      </w:r>
      <w:r>
        <w:rPr>
          <w:spacing w:val="2"/>
          <w:sz w:val="24"/>
          <w:szCs w:val="24"/>
        </w:rPr>
        <w:t>n</w:t>
      </w:r>
      <w:r>
        <w:rPr>
          <w:spacing w:val="-1"/>
          <w:sz w:val="24"/>
          <w:szCs w:val="24"/>
        </w:rPr>
        <w:t>ec</w:t>
      </w:r>
      <w:r>
        <w:rPr>
          <w:sz w:val="24"/>
          <w:szCs w:val="24"/>
        </w:rPr>
        <w:t>ted to</w:t>
      </w:r>
      <w:r>
        <w:rPr>
          <w:spacing w:val="2"/>
          <w:sz w:val="24"/>
          <w:szCs w:val="24"/>
        </w:rPr>
        <w:t xml:space="preserve"> </w:t>
      </w:r>
      <w:r>
        <w:rPr>
          <w:sz w:val="24"/>
          <w:szCs w:val="24"/>
        </w:rPr>
        <w:t>r</w:t>
      </w:r>
      <w:r>
        <w:rPr>
          <w:spacing w:val="-2"/>
          <w:sz w:val="24"/>
          <w:szCs w:val="24"/>
        </w:rPr>
        <w:t>e</w:t>
      </w:r>
      <w:r>
        <w:rPr>
          <w:spacing w:val="-1"/>
          <w:sz w:val="24"/>
          <w:szCs w:val="24"/>
        </w:rPr>
        <w:t>a</w:t>
      </w:r>
      <w:r>
        <w:rPr>
          <w:sz w:val="24"/>
          <w:szCs w:val="24"/>
        </w:rPr>
        <w:t>l</w:t>
      </w:r>
      <w:r>
        <w:rPr>
          <w:spacing w:val="1"/>
          <w:sz w:val="24"/>
          <w:szCs w:val="24"/>
        </w:rPr>
        <w:t>i</w:t>
      </w:r>
      <w:r>
        <w:rPr>
          <w:spacing w:val="3"/>
          <w:sz w:val="24"/>
          <w:szCs w:val="24"/>
        </w:rPr>
        <w:t>t</w:t>
      </w:r>
      <w:r>
        <w:rPr>
          <w:spacing w:val="-5"/>
          <w:sz w:val="24"/>
          <w:szCs w:val="24"/>
        </w:rPr>
        <w:t>y</w:t>
      </w:r>
      <w:r>
        <w:rPr>
          <w:sz w:val="24"/>
          <w:szCs w:val="24"/>
        </w:rPr>
        <w:t>.</w:t>
      </w:r>
    </w:p>
    <w:p w:rsidR="00A76EFE" w:rsidRDefault="002A4821" w:rsidP="00B70518">
      <w:pPr>
        <w:spacing w:after="620"/>
        <w:ind w:right="1296"/>
        <w:rPr>
          <w:sz w:val="24"/>
          <w:szCs w:val="24"/>
        </w:rPr>
      </w:pPr>
      <w:r>
        <w:rPr>
          <w:sz w:val="24"/>
          <w:szCs w:val="24"/>
        </w:rPr>
        <w:t>The</w:t>
      </w:r>
      <w:r>
        <w:rPr>
          <w:spacing w:val="-1"/>
          <w:sz w:val="24"/>
          <w:szCs w:val="24"/>
        </w:rPr>
        <w:t xml:space="preserve"> </w:t>
      </w:r>
      <w:r>
        <w:rPr>
          <w:sz w:val="24"/>
          <w:szCs w:val="24"/>
        </w:rPr>
        <w:t>U</w:t>
      </w:r>
      <w:r>
        <w:rPr>
          <w:spacing w:val="2"/>
          <w:sz w:val="24"/>
          <w:szCs w:val="24"/>
        </w:rPr>
        <w:t>M</w:t>
      </w:r>
      <w:r>
        <w:rPr>
          <w:sz w:val="24"/>
          <w:szCs w:val="24"/>
        </w:rPr>
        <w:t>L</w:t>
      </w:r>
      <w:r>
        <w:rPr>
          <w:spacing w:val="-3"/>
          <w:sz w:val="24"/>
          <w:szCs w:val="24"/>
        </w:rPr>
        <w:t xml:space="preserve"> </w:t>
      </w:r>
      <w:r>
        <w:rPr>
          <w:sz w:val="24"/>
          <w:szCs w:val="24"/>
        </w:rPr>
        <w:t>includ</w:t>
      </w:r>
      <w:r>
        <w:rPr>
          <w:spacing w:val="-1"/>
          <w:sz w:val="24"/>
          <w:szCs w:val="24"/>
        </w:rPr>
        <w:t>e</w:t>
      </w:r>
      <w:r>
        <w:rPr>
          <w:sz w:val="24"/>
          <w:szCs w:val="24"/>
        </w:rPr>
        <w:t>s di</w:t>
      </w:r>
      <w:r>
        <w:rPr>
          <w:spacing w:val="1"/>
          <w:sz w:val="24"/>
          <w:szCs w:val="24"/>
        </w:rPr>
        <w:t>a</w:t>
      </w:r>
      <w:r>
        <w:rPr>
          <w:spacing w:val="-2"/>
          <w:sz w:val="24"/>
          <w:szCs w:val="24"/>
        </w:rPr>
        <w:t>g</w:t>
      </w:r>
      <w:r>
        <w:rPr>
          <w:spacing w:val="1"/>
          <w:sz w:val="24"/>
          <w:szCs w:val="24"/>
        </w:rPr>
        <w:t>r</w:t>
      </w:r>
      <w:r>
        <w:rPr>
          <w:spacing w:val="-1"/>
          <w:sz w:val="24"/>
          <w:szCs w:val="24"/>
        </w:rPr>
        <w:t>a</w:t>
      </w:r>
      <w:r>
        <w:rPr>
          <w:sz w:val="24"/>
          <w:szCs w:val="24"/>
        </w:rPr>
        <w:t xml:space="preserve">ms </w:t>
      </w:r>
      <w:r>
        <w:rPr>
          <w:spacing w:val="1"/>
          <w:sz w:val="24"/>
          <w:szCs w:val="24"/>
        </w:rPr>
        <w:t>s</w:t>
      </w:r>
      <w:r>
        <w:rPr>
          <w:sz w:val="24"/>
          <w:szCs w:val="24"/>
        </w:rPr>
        <w:t>u</w:t>
      </w:r>
      <w:r>
        <w:rPr>
          <w:spacing w:val="-1"/>
          <w:sz w:val="24"/>
          <w:szCs w:val="24"/>
        </w:rPr>
        <w:t>c</w:t>
      </w:r>
      <w:r>
        <w:rPr>
          <w:sz w:val="24"/>
          <w:szCs w:val="24"/>
        </w:rPr>
        <w:t xml:space="preserve">h </w:t>
      </w:r>
      <w:r>
        <w:rPr>
          <w:spacing w:val="-1"/>
          <w:sz w:val="24"/>
          <w:szCs w:val="24"/>
        </w:rPr>
        <w:t>a</w:t>
      </w:r>
      <w:r>
        <w:rPr>
          <w:sz w:val="24"/>
          <w:szCs w:val="24"/>
        </w:rPr>
        <w:t>s:</w:t>
      </w:r>
    </w:p>
    <w:p w:rsidR="000112EB" w:rsidRDefault="002A4821" w:rsidP="00B70518">
      <w:pPr>
        <w:spacing w:after="620"/>
        <w:ind w:right="1296"/>
        <w:rPr>
          <w:b/>
          <w:spacing w:val="-1"/>
          <w:sz w:val="24"/>
          <w:szCs w:val="24"/>
        </w:rPr>
      </w:pPr>
      <w:r>
        <w:rPr>
          <w:b/>
          <w:spacing w:val="1"/>
          <w:sz w:val="24"/>
          <w:szCs w:val="24"/>
        </w:rPr>
        <w:lastRenderedPageBreak/>
        <w:t>S</w:t>
      </w:r>
      <w:r>
        <w:rPr>
          <w:b/>
          <w:sz w:val="24"/>
          <w:szCs w:val="24"/>
        </w:rPr>
        <w:t>ta</w:t>
      </w:r>
      <w:r>
        <w:rPr>
          <w:b/>
          <w:spacing w:val="-1"/>
          <w:sz w:val="24"/>
          <w:szCs w:val="24"/>
        </w:rPr>
        <w:t>t</w:t>
      </w:r>
      <w:r>
        <w:rPr>
          <w:b/>
          <w:sz w:val="24"/>
          <w:szCs w:val="24"/>
        </w:rPr>
        <w:t xml:space="preserve">ic </w:t>
      </w:r>
      <w:r>
        <w:rPr>
          <w:b/>
          <w:spacing w:val="-1"/>
          <w:sz w:val="24"/>
          <w:szCs w:val="24"/>
        </w:rPr>
        <w:t>D</w:t>
      </w:r>
      <w:r>
        <w:rPr>
          <w:b/>
          <w:sz w:val="24"/>
          <w:szCs w:val="24"/>
        </w:rPr>
        <w:t>iagr</w:t>
      </w:r>
      <w:r>
        <w:rPr>
          <w:b/>
          <w:spacing w:val="2"/>
          <w:sz w:val="24"/>
          <w:szCs w:val="24"/>
        </w:rPr>
        <w:t>a</w:t>
      </w:r>
      <w:r>
        <w:rPr>
          <w:b/>
          <w:spacing w:val="-3"/>
          <w:sz w:val="24"/>
          <w:szCs w:val="24"/>
        </w:rPr>
        <w:t>m</w:t>
      </w:r>
      <w:r>
        <w:rPr>
          <w:b/>
          <w:sz w:val="24"/>
          <w:szCs w:val="24"/>
        </w:rPr>
        <w:t>s i</w:t>
      </w:r>
      <w:r>
        <w:rPr>
          <w:b/>
          <w:spacing w:val="1"/>
          <w:sz w:val="24"/>
          <w:szCs w:val="24"/>
        </w:rPr>
        <w:t>n</w:t>
      </w:r>
      <w:r>
        <w:rPr>
          <w:b/>
          <w:spacing w:val="-1"/>
          <w:sz w:val="24"/>
          <w:szCs w:val="24"/>
        </w:rPr>
        <w:t>c</w:t>
      </w:r>
      <w:r>
        <w:rPr>
          <w:b/>
          <w:sz w:val="24"/>
          <w:szCs w:val="24"/>
        </w:rPr>
        <w:t>l</w:t>
      </w:r>
      <w:r>
        <w:rPr>
          <w:b/>
          <w:spacing w:val="1"/>
          <w:sz w:val="24"/>
          <w:szCs w:val="24"/>
        </w:rPr>
        <w:t>ud</w:t>
      </w:r>
      <w:r w:rsidR="000112EB">
        <w:rPr>
          <w:b/>
          <w:spacing w:val="-1"/>
          <w:sz w:val="24"/>
          <w:szCs w:val="24"/>
        </w:rPr>
        <w:t>e</w:t>
      </w:r>
    </w:p>
    <w:p w:rsidR="00A76EFE" w:rsidRDefault="002A4821" w:rsidP="0082572E">
      <w:pPr>
        <w:spacing w:after="620"/>
        <w:ind w:right="1296"/>
        <w:rPr>
          <w:sz w:val="24"/>
          <w:szCs w:val="24"/>
        </w:rPr>
      </w:pPr>
      <w:r>
        <w:rPr>
          <w:rFonts w:ascii="Symbol" w:eastAsia="Symbol" w:hAnsi="Symbol" w:cs="Symbol"/>
          <w:spacing w:val="-1"/>
          <w:sz w:val="22"/>
          <w:szCs w:val="22"/>
        </w:rPr>
        <w:t></w:t>
      </w:r>
      <w:r>
        <w:rPr>
          <w:rFonts w:ascii="Symbol" w:eastAsia="Symbol" w:hAnsi="Symbol" w:cs="Symbol"/>
          <w:sz w:val="22"/>
          <w:szCs w:val="22"/>
        </w:rPr>
        <w:t></w:t>
      </w:r>
      <w:r>
        <w:rPr>
          <w:sz w:val="24"/>
          <w:szCs w:val="24"/>
        </w:rPr>
        <w:t>Class dia</w:t>
      </w:r>
      <w:r>
        <w:rPr>
          <w:spacing w:val="-3"/>
          <w:sz w:val="24"/>
          <w:szCs w:val="24"/>
        </w:rPr>
        <w:t>g</w:t>
      </w:r>
      <w:r>
        <w:rPr>
          <w:spacing w:val="1"/>
          <w:sz w:val="24"/>
          <w:szCs w:val="24"/>
        </w:rPr>
        <w:t>r</w:t>
      </w:r>
      <w:r>
        <w:rPr>
          <w:spacing w:val="-1"/>
          <w:sz w:val="24"/>
          <w:szCs w:val="24"/>
        </w:rPr>
        <w:t>a</w:t>
      </w:r>
      <w:r>
        <w:rPr>
          <w:sz w:val="24"/>
          <w:szCs w:val="24"/>
        </w:rPr>
        <w:t>m</w:t>
      </w:r>
    </w:p>
    <w:p w:rsidR="00A76EFE" w:rsidRDefault="002A4821" w:rsidP="00B70518">
      <w:pPr>
        <w:spacing w:after="620"/>
        <w:ind w:right="1296"/>
        <w:rPr>
          <w:sz w:val="24"/>
          <w:szCs w:val="24"/>
        </w:rPr>
      </w:pPr>
      <w:r>
        <w:rPr>
          <w:b/>
          <w:sz w:val="24"/>
          <w:szCs w:val="24"/>
        </w:rPr>
        <w:t>Dyna</w:t>
      </w:r>
      <w:r>
        <w:rPr>
          <w:b/>
          <w:spacing w:val="-3"/>
          <w:sz w:val="24"/>
          <w:szCs w:val="24"/>
        </w:rPr>
        <w:t>m</w:t>
      </w:r>
      <w:r>
        <w:rPr>
          <w:b/>
          <w:sz w:val="24"/>
          <w:szCs w:val="24"/>
        </w:rPr>
        <w:t>ic d</w:t>
      </w:r>
      <w:r>
        <w:rPr>
          <w:b/>
          <w:spacing w:val="1"/>
          <w:sz w:val="24"/>
          <w:szCs w:val="24"/>
        </w:rPr>
        <w:t>i</w:t>
      </w:r>
      <w:r>
        <w:rPr>
          <w:b/>
          <w:sz w:val="24"/>
          <w:szCs w:val="24"/>
        </w:rPr>
        <w:t>ag</w:t>
      </w:r>
      <w:r>
        <w:rPr>
          <w:b/>
          <w:spacing w:val="-1"/>
          <w:sz w:val="24"/>
          <w:szCs w:val="24"/>
        </w:rPr>
        <w:t>r</w:t>
      </w:r>
      <w:r>
        <w:rPr>
          <w:b/>
          <w:spacing w:val="2"/>
          <w:sz w:val="24"/>
          <w:szCs w:val="24"/>
        </w:rPr>
        <w:t>a</w:t>
      </w:r>
      <w:r>
        <w:rPr>
          <w:b/>
          <w:spacing w:val="-3"/>
          <w:sz w:val="24"/>
          <w:szCs w:val="24"/>
        </w:rPr>
        <w:t>m</w:t>
      </w:r>
      <w:r>
        <w:rPr>
          <w:b/>
          <w:sz w:val="24"/>
          <w:szCs w:val="24"/>
        </w:rPr>
        <w:t>s i</w:t>
      </w:r>
      <w:r>
        <w:rPr>
          <w:b/>
          <w:spacing w:val="1"/>
          <w:sz w:val="24"/>
          <w:szCs w:val="24"/>
        </w:rPr>
        <w:t>n</w:t>
      </w:r>
      <w:r>
        <w:rPr>
          <w:b/>
          <w:spacing w:val="-1"/>
          <w:sz w:val="24"/>
          <w:szCs w:val="24"/>
        </w:rPr>
        <w:t>c</w:t>
      </w:r>
      <w:r>
        <w:rPr>
          <w:b/>
          <w:spacing w:val="3"/>
          <w:sz w:val="24"/>
          <w:szCs w:val="24"/>
        </w:rPr>
        <w:t>l</w:t>
      </w:r>
      <w:r>
        <w:rPr>
          <w:b/>
          <w:spacing w:val="1"/>
          <w:sz w:val="24"/>
          <w:szCs w:val="24"/>
        </w:rPr>
        <w:t>ud</w:t>
      </w:r>
      <w:r>
        <w:rPr>
          <w:b/>
          <w:spacing w:val="-1"/>
          <w:sz w:val="24"/>
          <w:szCs w:val="24"/>
        </w:rPr>
        <w:t>e</w:t>
      </w:r>
      <w:r>
        <w:rPr>
          <w:b/>
          <w:sz w:val="24"/>
          <w:szCs w:val="24"/>
        </w:rPr>
        <w:t>s</w:t>
      </w:r>
    </w:p>
    <w:p w:rsidR="00A76EFE" w:rsidRDefault="002A4821" w:rsidP="00B70518">
      <w:pPr>
        <w:spacing w:after="620"/>
        <w:ind w:right="1296"/>
        <w:rPr>
          <w:sz w:val="24"/>
          <w:szCs w:val="24"/>
        </w:rPr>
      </w:pPr>
      <w:r>
        <w:rPr>
          <w:rFonts w:ascii="Symbol" w:eastAsia="Symbol" w:hAnsi="Symbol" w:cs="Symbol"/>
          <w:sz w:val="22"/>
          <w:szCs w:val="22"/>
        </w:rPr>
        <w:t></w:t>
      </w:r>
      <w:r>
        <w:rPr>
          <w:rFonts w:ascii="Symbol" w:eastAsia="Symbol" w:hAnsi="Symbol" w:cs="Symbol"/>
          <w:spacing w:val="-1"/>
          <w:sz w:val="22"/>
          <w:szCs w:val="22"/>
        </w:rPr>
        <w:t></w:t>
      </w:r>
      <w:r>
        <w:rPr>
          <w:rFonts w:ascii="Symbol" w:eastAsia="Symbol" w:hAnsi="Symbol" w:cs="Symbol"/>
          <w:sz w:val="22"/>
          <w:szCs w:val="22"/>
        </w:rPr>
        <w:t></w:t>
      </w:r>
      <w:r>
        <w:rPr>
          <w:sz w:val="24"/>
          <w:szCs w:val="24"/>
        </w:rPr>
        <w:t>Use</w:t>
      </w:r>
      <w:r>
        <w:rPr>
          <w:spacing w:val="-1"/>
          <w:sz w:val="24"/>
          <w:szCs w:val="24"/>
        </w:rPr>
        <w:t xml:space="preserve"> ca</w:t>
      </w:r>
      <w:r>
        <w:rPr>
          <w:spacing w:val="2"/>
          <w:sz w:val="24"/>
          <w:szCs w:val="24"/>
        </w:rPr>
        <w:t>s</w:t>
      </w:r>
      <w:r>
        <w:rPr>
          <w:sz w:val="24"/>
          <w:szCs w:val="24"/>
        </w:rPr>
        <w:t>e</w:t>
      </w:r>
      <w:r>
        <w:rPr>
          <w:spacing w:val="-1"/>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m</w:t>
      </w:r>
    </w:p>
    <w:p w:rsidR="00A76EFE" w:rsidRDefault="002A4821" w:rsidP="00B70518">
      <w:pPr>
        <w:spacing w:after="620"/>
        <w:ind w:right="1296"/>
        <w:rPr>
          <w:sz w:val="24"/>
          <w:szCs w:val="24"/>
        </w:rPr>
      </w:pPr>
      <w:r>
        <w:rPr>
          <w:rFonts w:ascii="Symbol" w:eastAsia="Symbol" w:hAnsi="Symbol" w:cs="Symbol"/>
          <w:sz w:val="22"/>
          <w:szCs w:val="22"/>
        </w:rPr>
        <w:t></w:t>
      </w:r>
      <w:r>
        <w:rPr>
          <w:rFonts w:ascii="Symbol" w:eastAsia="Symbol" w:hAnsi="Symbol" w:cs="Symbol"/>
          <w:spacing w:val="-1"/>
          <w:sz w:val="22"/>
          <w:szCs w:val="22"/>
        </w:rPr>
        <w:t></w:t>
      </w:r>
      <w:r>
        <w:rPr>
          <w:rFonts w:ascii="Symbol" w:eastAsia="Symbol" w:hAnsi="Symbol" w:cs="Symbol"/>
          <w:sz w:val="22"/>
          <w:szCs w:val="22"/>
        </w:rPr>
        <w:t></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2"/>
          <w:sz w:val="24"/>
          <w:szCs w:val="24"/>
        </w:rPr>
        <w:t>a</w:t>
      </w:r>
      <w:r>
        <w:rPr>
          <w:sz w:val="24"/>
          <w:szCs w:val="24"/>
        </w:rPr>
        <w:t>g</w:t>
      </w:r>
      <w:r>
        <w:rPr>
          <w:spacing w:val="-1"/>
          <w:sz w:val="24"/>
          <w:szCs w:val="24"/>
        </w:rPr>
        <w:t>ra</w:t>
      </w:r>
      <w:r>
        <w:rPr>
          <w:sz w:val="24"/>
          <w:szCs w:val="24"/>
        </w:rPr>
        <w:t>m</w:t>
      </w:r>
    </w:p>
    <w:p w:rsidR="00A76EFE" w:rsidRPr="000112EB" w:rsidRDefault="002A4821" w:rsidP="000112EB">
      <w:pPr>
        <w:spacing w:after="620"/>
        <w:ind w:right="1296"/>
        <w:rPr>
          <w:sz w:val="24"/>
          <w:szCs w:val="24"/>
        </w:rPr>
      </w:pPr>
      <w:r>
        <w:rPr>
          <w:rFonts w:ascii="Symbol" w:eastAsia="Symbol" w:hAnsi="Symbol" w:cs="Symbol"/>
          <w:sz w:val="22"/>
          <w:szCs w:val="22"/>
        </w:rPr>
        <w:t></w:t>
      </w:r>
      <w:r>
        <w:rPr>
          <w:rFonts w:ascii="Symbol" w:eastAsia="Symbol" w:hAnsi="Symbol" w:cs="Symbol"/>
          <w:spacing w:val="-1"/>
          <w:sz w:val="22"/>
          <w:szCs w:val="22"/>
        </w:rPr>
        <w:t></w:t>
      </w:r>
      <w:r>
        <w:rPr>
          <w:rFonts w:ascii="Symbol" w:eastAsia="Symbol" w:hAnsi="Symbol" w:cs="Symbol"/>
          <w:sz w:val="22"/>
          <w:szCs w:val="22"/>
        </w:rPr>
        <w:t></w:t>
      </w:r>
      <w:r>
        <w:rPr>
          <w:spacing w:val="1"/>
          <w:sz w:val="24"/>
          <w:szCs w:val="24"/>
        </w:rPr>
        <w:t>S</w:t>
      </w:r>
      <w:r>
        <w:rPr>
          <w:sz w:val="24"/>
          <w:szCs w:val="24"/>
        </w:rPr>
        <w:t>tate</w:t>
      </w:r>
      <w:r>
        <w:rPr>
          <w:spacing w:val="-1"/>
          <w:sz w:val="24"/>
          <w:szCs w:val="24"/>
        </w:rPr>
        <w:t xml:space="preserve"> c</w:t>
      </w:r>
      <w:r>
        <w:rPr>
          <w:sz w:val="24"/>
          <w:szCs w:val="24"/>
        </w:rPr>
        <w:t>h</w:t>
      </w:r>
      <w:r>
        <w:rPr>
          <w:spacing w:val="-1"/>
          <w:sz w:val="24"/>
          <w:szCs w:val="24"/>
        </w:rPr>
        <w:t>a</w:t>
      </w:r>
      <w:r>
        <w:rPr>
          <w:sz w:val="24"/>
          <w:szCs w:val="24"/>
        </w:rPr>
        <w:t>rt di</w:t>
      </w:r>
      <w:r>
        <w:rPr>
          <w:spacing w:val="1"/>
          <w:sz w:val="24"/>
          <w:szCs w:val="24"/>
        </w:rPr>
        <w:t>a</w:t>
      </w:r>
      <w:r>
        <w:rPr>
          <w:spacing w:val="-2"/>
          <w:sz w:val="24"/>
          <w:szCs w:val="24"/>
        </w:rPr>
        <w:t>g</w:t>
      </w:r>
      <w:r>
        <w:rPr>
          <w:spacing w:val="1"/>
          <w:sz w:val="24"/>
          <w:szCs w:val="24"/>
        </w:rPr>
        <w:t>r</w:t>
      </w:r>
      <w:r>
        <w:rPr>
          <w:spacing w:val="-1"/>
          <w:sz w:val="24"/>
          <w:szCs w:val="24"/>
        </w:rPr>
        <w:t>a</w:t>
      </w:r>
      <w:r w:rsidR="000112EB">
        <w:rPr>
          <w:sz w:val="24"/>
          <w:szCs w:val="24"/>
        </w:rPr>
        <w:t>m</w:t>
      </w:r>
    </w:p>
    <w:p w:rsidR="0082572E" w:rsidRDefault="002A4821" w:rsidP="0082572E">
      <w:pPr>
        <w:spacing w:after="620"/>
        <w:ind w:right="1296"/>
        <w:rPr>
          <w:sz w:val="24"/>
          <w:szCs w:val="24"/>
        </w:rPr>
      </w:pPr>
      <w:r>
        <w:rPr>
          <w:b/>
          <w:sz w:val="24"/>
          <w:szCs w:val="24"/>
        </w:rPr>
        <w:t xml:space="preserve">Class </w:t>
      </w:r>
      <w:r>
        <w:rPr>
          <w:b/>
          <w:spacing w:val="1"/>
          <w:sz w:val="24"/>
          <w:szCs w:val="24"/>
        </w:rPr>
        <w:t>d</w:t>
      </w:r>
      <w:r>
        <w:rPr>
          <w:b/>
          <w:sz w:val="24"/>
          <w:szCs w:val="24"/>
        </w:rPr>
        <w:t>iagram</w:t>
      </w:r>
    </w:p>
    <w:p w:rsidR="00A76EFE" w:rsidRPr="000112EB" w:rsidRDefault="002A4821" w:rsidP="0082572E">
      <w:pPr>
        <w:spacing w:after="620" w:line="360" w:lineRule="auto"/>
        <w:ind w:right="1296" w:firstLine="720"/>
        <w:jc w:val="both"/>
        <w:rPr>
          <w:sz w:val="24"/>
          <w:szCs w:val="24"/>
        </w:rPr>
      </w:pPr>
      <w:r>
        <w:rPr>
          <w:sz w:val="24"/>
          <w:szCs w:val="24"/>
        </w:rPr>
        <w:t xml:space="preserve">A </w:t>
      </w:r>
      <w:r>
        <w:rPr>
          <w:spacing w:val="-1"/>
          <w:sz w:val="24"/>
          <w:szCs w:val="24"/>
        </w:rPr>
        <w:t>c</w:t>
      </w:r>
      <w:r>
        <w:rPr>
          <w:sz w:val="24"/>
          <w:szCs w:val="24"/>
        </w:rPr>
        <w:t>lass</w:t>
      </w:r>
      <w:r>
        <w:rPr>
          <w:spacing w:val="1"/>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m</w:t>
      </w:r>
      <w:r>
        <w:rPr>
          <w:spacing w:val="1"/>
          <w:sz w:val="24"/>
          <w:szCs w:val="24"/>
        </w:rPr>
        <w:t xml:space="preserve"> </w:t>
      </w:r>
      <w:r>
        <w:rPr>
          <w:sz w:val="24"/>
          <w:szCs w:val="24"/>
        </w:rPr>
        <w:t>shows</w:t>
      </w:r>
      <w:r>
        <w:rPr>
          <w:spacing w:val="1"/>
          <w:sz w:val="24"/>
          <w:szCs w:val="24"/>
        </w:rPr>
        <w:t xml:space="preserve"> </w:t>
      </w:r>
      <w:r>
        <w:rPr>
          <w:sz w:val="24"/>
          <w:szCs w:val="24"/>
        </w:rPr>
        <w:t>a</w:t>
      </w:r>
      <w:r>
        <w:rPr>
          <w:spacing w:val="2"/>
          <w:sz w:val="24"/>
          <w:szCs w:val="24"/>
        </w:rPr>
        <w:t xml:space="preserve"> </w:t>
      </w:r>
      <w:r>
        <w:rPr>
          <w:sz w:val="24"/>
          <w:szCs w:val="24"/>
        </w:rPr>
        <w:t>s</w:t>
      </w:r>
      <w:r>
        <w:rPr>
          <w:spacing w:val="-1"/>
          <w:sz w:val="24"/>
          <w:szCs w:val="24"/>
        </w:rPr>
        <w:t>e</w:t>
      </w:r>
      <w:r>
        <w:rPr>
          <w:sz w:val="24"/>
          <w:szCs w:val="24"/>
        </w:rPr>
        <w:t>t</w:t>
      </w:r>
      <w:r>
        <w:rPr>
          <w:spacing w:val="1"/>
          <w:sz w:val="24"/>
          <w:szCs w:val="24"/>
        </w:rPr>
        <w:t xml:space="preserve"> </w:t>
      </w:r>
      <w:r>
        <w:rPr>
          <w:sz w:val="24"/>
          <w:szCs w:val="24"/>
        </w:rPr>
        <w:t xml:space="preserve">of </w:t>
      </w:r>
      <w:r>
        <w:rPr>
          <w:spacing w:val="-1"/>
          <w:sz w:val="24"/>
          <w:szCs w:val="24"/>
        </w:rPr>
        <w:t>c</w:t>
      </w:r>
      <w:r>
        <w:rPr>
          <w:sz w:val="24"/>
          <w:szCs w:val="24"/>
        </w:rPr>
        <w:t>lass</w:t>
      </w:r>
      <w:r>
        <w:rPr>
          <w:spacing w:val="-1"/>
          <w:sz w:val="24"/>
          <w:szCs w:val="24"/>
        </w:rPr>
        <w:t>e</w:t>
      </w:r>
      <w:r>
        <w:rPr>
          <w:sz w:val="24"/>
          <w:szCs w:val="24"/>
        </w:rPr>
        <w:t>s, in</w:t>
      </w:r>
      <w:r>
        <w:rPr>
          <w:spacing w:val="1"/>
          <w:sz w:val="24"/>
          <w:szCs w:val="24"/>
        </w:rPr>
        <w:t>t</w:t>
      </w:r>
      <w:r>
        <w:rPr>
          <w:spacing w:val="-1"/>
          <w:sz w:val="24"/>
          <w:szCs w:val="24"/>
        </w:rPr>
        <w:t>e</w:t>
      </w:r>
      <w:r>
        <w:rPr>
          <w:sz w:val="24"/>
          <w:szCs w:val="24"/>
        </w:rPr>
        <w:t>r</w:t>
      </w:r>
      <w:r>
        <w:rPr>
          <w:spacing w:val="-1"/>
          <w:sz w:val="24"/>
          <w:szCs w:val="24"/>
        </w:rPr>
        <w:t>fa</w:t>
      </w:r>
      <w:r>
        <w:rPr>
          <w:spacing w:val="1"/>
          <w:sz w:val="24"/>
          <w:szCs w:val="24"/>
        </w:rPr>
        <w:t>c</w:t>
      </w:r>
      <w:r>
        <w:rPr>
          <w:spacing w:val="-1"/>
          <w:sz w:val="24"/>
          <w:szCs w:val="24"/>
        </w:rPr>
        <w:t>e</w:t>
      </w:r>
      <w:r w:rsidR="000112EB">
        <w:rPr>
          <w:sz w:val="24"/>
          <w:szCs w:val="24"/>
        </w:rPr>
        <w:t>s,</w:t>
      </w:r>
      <w:r>
        <w:rPr>
          <w:spacing w:val="-1"/>
          <w:sz w:val="24"/>
          <w:szCs w:val="24"/>
        </w:rPr>
        <w:t>a</w:t>
      </w:r>
      <w:r w:rsidR="0082572E">
        <w:rPr>
          <w:sz w:val="24"/>
          <w:szCs w:val="24"/>
        </w:rPr>
        <w:t xml:space="preserve">nd </w:t>
      </w:r>
      <w:r>
        <w:rPr>
          <w:spacing w:val="-1"/>
          <w:sz w:val="24"/>
          <w:szCs w:val="24"/>
        </w:rPr>
        <w:t>c</w:t>
      </w:r>
      <w:r>
        <w:rPr>
          <w:sz w:val="24"/>
          <w:szCs w:val="24"/>
        </w:rPr>
        <w:t>o</w:t>
      </w:r>
      <w:r>
        <w:rPr>
          <w:spacing w:val="3"/>
          <w:sz w:val="24"/>
          <w:szCs w:val="24"/>
        </w:rPr>
        <w:t>l</w:t>
      </w:r>
      <w:r>
        <w:rPr>
          <w:sz w:val="24"/>
          <w:szCs w:val="24"/>
        </w:rPr>
        <w:t>labo</w:t>
      </w:r>
      <w:r>
        <w:rPr>
          <w:spacing w:val="-1"/>
          <w:sz w:val="24"/>
          <w:szCs w:val="24"/>
        </w:rPr>
        <w:t>ra</w:t>
      </w:r>
      <w:r>
        <w:rPr>
          <w:sz w:val="24"/>
          <w:szCs w:val="24"/>
        </w:rPr>
        <w:t>t</w:t>
      </w:r>
      <w:r>
        <w:rPr>
          <w:spacing w:val="1"/>
          <w:sz w:val="24"/>
          <w:szCs w:val="24"/>
        </w:rPr>
        <w:t>i</w:t>
      </w:r>
      <w:r w:rsidR="0082572E">
        <w:rPr>
          <w:sz w:val="24"/>
          <w:szCs w:val="24"/>
        </w:rPr>
        <w:t xml:space="preserve">ons </w:t>
      </w:r>
      <w:r>
        <w:rPr>
          <w:spacing w:val="-1"/>
          <w:sz w:val="24"/>
          <w:szCs w:val="24"/>
        </w:rPr>
        <w:t>a</w:t>
      </w:r>
      <w:r w:rsidR="0082572E">
        <w:rPr>
          <w:sz w:val="24"/>
          <w:szCs w:val="24"/>
        </w:rPr>
        <w:t>nd</w:t>
      </w:r>
      <w:r>
        <w:rPr>
          <w:spacing w:val="2"/>
          <w:sz w:val="24"/>
          <w:szCs w:val="24"/>
        </w:rPr>
        <w:t xml:space="preserve"> </w:t>
      </w:r>
      <w:r>
        <w:rPr>
          <w:sz w:val="24"/>
          <w:szCs w:val="24"/>
        </w:rPr>
        <w:t>t</w:t>
      </w:r>
      <w:r>
        <w:rPr>
          <w:spacing w:val="3"/>
          <w:sz w:val="24"/>
          <w:szCs w:val="24"/>
        </w:rPr>
        <w:t>h</w:t>
      </w:r>
      <w:r>
        <w:rPr>
          <w:spacing w:val="-1"/>
          <w:sz w:val="24"/>
          <w:szCs w:val="24"/>
        </w:rPr>
        <w:t>e</w:t>
      </w:r>
      <w:r>
        <w:rPr>
          <w:sz w:val="24"/>
          <w:szCs w:val="24"/>
        </w:rPr>
        <w:t>ir r</w:t>
      </w:r>
      <w:r>
        <w:rPr>
          <w:spacing w:val="-2"/>
          <w:sz w:val="24"/>
          <w:szCs w:val="24"/>
        </w:rPr>
        <w:t>e</w:t>
      </w:r>
      <w:r>
        <w:rPr>
          <w:sz w:val="24"/>
          <w:szCs w:val="24"/>
        </w:rPr>
        <w:t>lationships.</w:t>
      </w:r>
      <w:r>
        <w:rPr>
          <w:spacing w:val="2"/>
          <w:sz w:val="24"/>
          <w:szCs w:val="24"/>
        </w:rPr>
        <w:t xml:space="preserve"> </w:t>
      </w:r>
      <w:r>
        <w:rPr>
          <w:sz w:val="24"/>
          <w:szCs w:val="24"/>
        </w:rPr>
        <w:t>Th</w:t>
      </w:r>
      <w:r>
        <w:rPr>
          <w:spacing w:val="-1"/>
          <w:sz w:val="24"/>
          <w:szCs w:val="24"/>
        </w:rPr>
        <w:t>e</w:t>
      </w:r>
      <w:r>
        <w:rPr>
          <w:sz w:val="24"/>
          <w:szCs w:val="24"/>
        </w:rPr>
        <w:t>se</w:t>
      </w:r>
      <w:r>
        <w:rPr>
          <w:spacing w:val="2"/>
          <w:sz w:val="24"/>
          <w:szCs w:val="24"/>
        </w:rPr>
        <w:t xml:space="preserve"> </w:t>
      </w:r>
      <w:r>
        <w:rPr>
          <w:sz w:val="24"/>
          <w:szCs w:val="24"/>
        </w:rPr>
        <w:t>di</w:t>
      </w:r>
      <w:r>
        <w:rPr>
          <w:spacing w:val="2"/>
          <w:sz w:val="24"/>
          <w:szCs w:val="24"/>
        </w:rPr>
        <w:t>a</w:t>
      </w:r>
      <w:r>
        <w:rPr>
          <w:sz w:val="24"/>
          <w:szCs w:val="24"/>
        </w:rPr>
        <w:t>g</w:t>
      </w:r>
      <w:r>
        <w:rPr>
          <w:spacing w:val="-1"/>
          <w:sz w:val="24"/>
          <w:szCs w:val="24"/>
        </w:rPr>
        <w:t>ra</w:t>
      </w:r>
      <w:r>
        <w:rPr>
          <w:sz w:val="24"/>
          <w:szCs w:val="24"/>
        </w:rPr>
        <w:t>ms</w:t>
      </w:r>
      <w:r>
        <w:rPr>
          <w:spacing w:val="2"/>
          <w:sz w:val="24"/>
          <w:szCs w:val="24"/>
        </w:rPr>
        <w:t xml:space="preserve"> </w:t>
      </w:r>
      <w:r>
        <w:rPr>
          <w:spacing w:val="-1"/>
          <w:sz w:val="24"/>
          <w:szCs w:val="24"/>
        </w:rPr>
        <w:t>a</w:t>
      </w:r>
      <w:r>
        <w:rPr>
          <w:spacing w:val="1"/>
          <w:sz w:val="24"/>
          <w:szCs w:val="24"/>
        </w:rPr>
        <w:t>r</w:t>
      </w:r>
      <w:r>
        <w:rPr>
          <w:sz w:val="24"/>
          <w:szCs w:val="24"/>
        </w:rPr>
        <w:t>e the</w:t>
      </w:r>
      <w:r>
        <w:rPr>
          <w:spacing w:val="3"/>
          <w:sz w:val="24"/>
          <w:szCs w:val="24"/>
        </w:rPr>
        <w:t xml:space="preserve"> </w:t>
      </w:r>
      <w:r>
        <w:rPr>
          <w:sz w:val="24"/>
          <w:szCs w:val="24"/>
        </w:rPr>
        <w:t>most</w:t>
      </w:r>
      <w:r>
        <w:rPr>
          <w:spacing w:val="2"/>
          <w:sz w:val="24"/>
          <w:szCs w:val="24"/>
        </w:rPr>
        <w:t xml:space="preserve"> </w:t>
      </w:r>
      <w:r>
        <w:rPr>
          <w:spacing w:val="-1"/>
          <w:sz w:val="24"/>
          <w:szCs w:val="24"/>
        </w:rPr>
        <w:t>c</w:t>
      </w:r>
      <w:r>
        <w:rPr>
          <w:sz w:val="24"/>
          <w:szCs w:val="24"/>
        </w:rPr>
        <w:t>om</w:t>
      </w:r>
      <w:r>
        <w:rPr>
          <w:spacing w:val="1"/>
          <w:sz w:val="24"/>
          <w:szCs w:val="24"/>
        </w:rPr>
        <w:t>m</w:t>
      </w:r>
      <w:r>
        <w:rPr>
          <w:sz w:val="24"/>
          <w:szCs w:val="24"/>
        </w:rPr>
        <w:t>on dia</w:t>
      </w:r>
      <w:r>
        <w:rPr>
          <w:spacing w:val="-3"/>
          <w:sz w:val="24"/>
          <w:szCs w:val="24"/>
        </w:rPr>
        <w:t>g</w:t>
      </w:r>
      <w:r>
        <w:rPr>
          <w:spacing w:val="1"/>
          <w:sz w:val="24"/>
          <w:szCs w:val="24"/>
        </w:rPr>
        <w:t>r</w:t>
      </w:r>
      <w:r>
        <w:rPr>
          <w:spacing w:val="-1"/>
          <w:sz w:val="24"/>
          <w:szCs w:val="24"/>
        </w:rPr>
        <w:t>a</w:t>
      </w:r>
      <w:r>
        <w:rPr>
          <w:sz w:val="24"/>
          <w:szCs w:val="24"/>
        </w:rPr>
        <w:t>m</w:t>
      </w:r>
      <w:r>
        <w:rPr>
          <w:spacing w:val="2"/>
          <w:sz w:val="24"/>
          <w:szCs w:val="24"/>
        </w:rPr>
        <w:t xml:space="preserve"> </w:t>
      </w:r>
      <w:r>
        <w:rPr>
          <w:sz w:val="24"/>
          <w:szCs w:val="24"/>
        </w:rPr>
        <w:t>found</w:t>
      </w:r>
      <w:r>
        <w:rPr>
          <w:spacing w:val="3"/>
          <w:sz w:val="24"/>
          <w:szCs w:val="24"/>
        </w:rPr>
        <w:t xml:space="preserve"> </w:t>
      </w:r>
      <w:r>
        <w:rPr>
          <w:sz w:val="24"/>
          <w:szCs w:val="24"/>
        </w:rPr>
        <w:t>in</w:t>
      </w:r>
      <w:r>
        <w:rPr>
          <w:spacing w:val="2"/>
          <w:sz w:val="24"/>
          <w:szCs w:val="24"/>
        </w:rPr>
        <w:t xml:space="preserve"> </w:t>
      </w:r>
      <w:r>
        <w:rPr>
          <w:sz w:val="24"/>
          <w:szCs w:val="24"/>
        </w:rPr>
        <w:t>modeling ob</w:t>
      </w:r>
      <w:r>
        <w:rPr>
          <w:spacing w:val="3"/>
          <w:sz w:val="24"/>
          <w:szCs w:val="24"/>
        </w:rPr>
        <w:t>j</w:t>
      </w:r>
      <w:r>
        <w:rPr>
          <w:spacing w:val="-1"/>
          <w:sz w:val="24"/>
          <w:szCs w:val="24"/>
        </w:rPr>
        <w:t>ec</w:t>
      </w:r>
      <w:r>
        <w:rPr>
          <w:spacing w:val="3"/>
          <w:sz w:val="24"/>
          <w:szCs w:val="24"/>
        </w:rPr>
        <w:t>t</w:t>
      </w:r>
      <w:r>
        <w:rPr>
          <w:spacing w:val="-1"/>
          <w:sz w:val="24"/>
          <w:szCs w:val="24"/>
        </w:rPr>
        <w:t>-</w:t>
      </w:r>
      <w:r>
        <w:rPr>
          <w:sz w:val="24"/>
          <w:szCs w:val="24"/>
        </w:rPr>
        <w:t>o</w:t>
      </w:r>
      <w:r>
        <w:rPr>
          <w:spacing w:val="-1"/>
          <w:sz w:val="24"/>
          <w:szCs w:val="24"/>
        </w:rPr>
        <w:t>r</w:t>
      </w:r>
      <w:r>
        <w:rPr>
          <w:sz w:val="24"/>
          <w:szCs w:val="24"/>
        </w:rPr>
        <w:t>ien</w:t>
      </w:r>
      <w:r>
        <w:rPr>
          <w:spacing w:val="2"/>
          <w:sz w:val="24"/>
          <w:szCs w:val="24"/>
        </w:rPr>
        <w:t>t</w:t>
      </w:r>
      <w:r>
        <w:rPr>
          <w:spacing w:val="-1"/>
          <w:sz w:val="24"/>
          <w:szCs w:val="24"/>
        </w:rPr>
        <w:t>e</w:t>
      </w:r>
      <w:r>
        <w:rPr>
          <w:sz w:val="24"/>
          <w:szCs w:val="24"/>
        </w:rPr>
        <w:t>d</w:t>
      </w:r>
      <w:r>
        <w:rPr>
          <w:spacing w:val="2"/>
          <w:sz w:val="24"/>
          <w:szCs w:val="24"/>
        </w:rPr>
        <w:t xml:space="preserve"> </w:t>
      </w:r>
      <w:r>
        <w:rPr>
          <w:spacing w:val="5"/>
          <w:sz w:val="24"/>
          <w:szCs w:val="24"/>
        </w:rPr>
        <w:t>s</w:t>
      </w:r>
      <w:r>
        <w:rPr>
          <w:spacing w:val="-5"/>
          <w:sz w:val="24"/>
          <w:szCs w:val="24"/>
        </w:rPr>
        <w:t>y</w:t>
      </w:r>
      <w:r>
        <w:rPr>
          <w:sz w:val="24"/>
          <w:szCs w:val="24"/>
        </w:rPr>
        <w:t>st</w:t>
      </w:r>
      <w:r>
        <w:rPr>
          <w:spacing w:val="2"/>
          <w:sz w:val="24"/>
          <w:szCs w:val="24"/>
        </w:rPr>
        <w:t>e</w:t>
      </w:r>
      <w:r>
        <w:rPr>
          <w:sz w:val="24"/>
          <w:szCs w:val="24"/>
        </w:rPr>
        <w:t>ms. Class</w:t>
      </w:r>
      <w:r>
        <w:rPr>
          <w:spacing w:val="1"/>
          <w:sz w:val="24"/>
          <w:szCs w:val="24"/>
        </w:rPr>
        <w:t xml:space="preserve"> </w:t>
      </w:r>
      <w:r>
        <w:rPr>
          <w:sz w:val="24"/>
          <w:szCs w:val="24"/>
        </w:rPr>
        <w:t>dia</w:t>
      </w:r>
      <w:r>
        <w:rPr>
          <w:spacing w:val="-3"/>
          <w:sz w:val="24"/>
          <w:szCs w:val="24"/>
        </w:rPr>
        <w:t>g</w:t>
      </w:r>
      <w:r>
        <w:rPr>
          <w:sz w:val="24"/>
          <w:szCs w:val="24"/>
        </w:rPr>
        <w:t>r</w:t>
      </w:r>
      <w:r>
        <w:rPr>
          <w:spacing w:val="-2"/>
          <w:sz w:val="24"/>
          <w:szCs w:val="24"/>
        </w:rPr>
        <w:t>a</w:t>
      </w:r>
      <w:r>
        <w:rPr>
          <w:sz w:val="24"/>
          <w:szCs w:val="24"/>
        </w:rPr>
        <w:t>ms</w:t>
      </w:r>
      <w:r>
        <w:rPr>
          <w:spacing w:val="2"/>
          <w:sz w:val="24"/>
          <w:szCs w:val="24"/>
        </w:rPr>
        <w:t xml:space="preserve"> </w:t>
      </w:r>
      <w:r>
        <w:rPr>
          <w:spacing w:val="-1"/>
          <w:sz w:val="24"/>
          <w:szCs w:val="24"/>
        </w:rPr>
        <w:t>a</w:t>
      </w:r>
      <w:r>
        <w:rPr>
          <w:sz w:val="24"/>
          <w:szCs w:val="24"/>
        </w:rPr>
        <w:t>dd</w:t>
      </w:r>
      <w:r>
        <w:rPr>
          <w:spacing w:val="1"/>
          <w:sz w:val="24"/>
          <w:szCs w:val="24"/>
        </w:rPr>
        <w:t>r</w:t>
      </w:r>
      <w:r>
        <w:rPr>
          <w:spacing w:val="-1"/>
          <w:sz w:val="24"/>
          <w:szCs w:val="24"/>
        </w:rPr>
        <w:t>e</w:t>
      </w:r>
      <w:r>
        <w:rPr>
          <w:sz w:val="24"/>
          <w:szCs w:val="24"/>
        </w:rPr>
        <w:t>ss</w:t>
      </w:r>
      <w:r>
        <w:rPr>
          <w:spacing w:val="1"/>
          <w:sz w:val="24"/>
          <w:szCs w:val="24"/>
        </w:rPr>
        <w:t xml:space="preserve"> </w:t>
      </w:r>
      <w:r>
        <w:rPr>
          <w:sz w:val="24"/>
          <w:szCs w:val="24"/>
        </w:rPr>
        <w:t>the static</w:t>
      </w:r>
      <w:r>
        <w:rPr>
          <w:spacing w:val="1"/>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 xml:space="preserve"> </w:t>
      </w:r>
      <w:r>
        <w:rPr>
          <w:sz w:val="24"/>
          <w:szCs w:val="24"/>
        </w:rPr>
        <w:t xml:space="preserve">view of a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Class</w:t>
      </w:r>
      <w:r>
        <w:rPr>
          <w:spacing w:val="1"/>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ms</w:t>
      </w:r>
      <w:r>
        <w:rPr>
          <w:spacing w:val="4"/>
          <w:sz w:val="24"/>
          <w:szCs w:val="24"/>
        </w:rPr>
        <w:t xml:space="preserve"> </w:t>
      </w:r>
      <w:r>
        <w:rPr>
          <w:sz w:val="24"/>
          <w:szCs w:val="24"/>
        </w:rPr>
        <w:t>that</w:t>
      </w:r>
      <w:r>
        <w:rPr>
          <w:spacing w:val="1"/>
          <w:sz w:val="24"/>
          <w:szCs w:val="24"/>
        </w:rPr>
        <w:t xml:space="preserve"> </w:t>
      </w:r>
      <w:r>
        <w:rPr>
          <w:sz w:val="24"/>
          <w:szCs w:val="24"/>
        </w:rPr>
        <w:t xml:space="preserve">include </w:t>
      </w:r>
      <w:r>
        <w:rPr>
          <w:spacing w:val="1"/>
          <w:sz w:val="24"/>
          <w:szCs w:val="24"/>
        </w:rPr>
        <w:t>a</w:t>
      </w:r>
      <w:r>
        <w:rPr>
          <w:spacing w:val="-1"/>
          <w:sz w:val="24"/>
          <w:szCs w:val="24"/>
        </w:rPr>
        <w:t>c</w:t>
      </w:r>
      <w:r>
        <w:rPr>
          <w:sz w:val="24"/>
          <w:szCs w:val="24"/>
        </w:rPr>
        <w:t>t</w:t>
      </w:r>
      <w:r>
        <w:rPr>
          <w:spacing w:val="1"/>
          <w:sz w:val="24"/>
          <w:szCs w:val="24"/>
        </w:rPr>
        <w:t>i</w:t>
      </w:r>
      <w:r>
        <w:rPr>
          <w:sz w:val="24"/>
          <w:szCs w:val="24"/>
        </w:rPr>
        <w:t xml:space="preserve">ve </w:t>
      </w:r>
      <w:r>
        <w:rPr>
          <w:spacing w:val="-1"/>
          <w:sz w:val="24"/>
          <w:szCs w:val="24"/>
        </w:rPr>
        <w:t>c</w:t>
      </w:r>
      <w:r>
        <w:rPr>
          <w:sz w:val="24"/>
          <w:szCs w:val="24"/>
        </w:rPr>
        <w:t>las</w:t>
      </w:r>
      <w:r>
        <w:rPr>
          <w:spacing w:val="2"/>
          <w:sz w:val="24"/>
          <w:szCs w:val="24"/>
        </w:rPr>
        <w:t>s</w:t>
      </w:r>
      <w:r>
        <w:rPr>
          <w:spacing w:val="-1"/>
          <w:sz w:val="24"/>
          <w:szCs w:val="24"/>
        </w:rPr>
        <w:t>e</w:t>
      </w:r>
      <w:r>
        <w:rPr>
          <w:sz w:val="24"/>
          <w:szCs w:val="24"/>
        </w:rPr>
        <w:t xml:space="preserve">s </w:t>
      </w:r>
      <w:r>
        <w:rPr>
          <w:spacing w:val="-1"/>
          <w:sz w:val="24"/>
          <w:szCs w:val="24"/>
        </w:rPr>
        <w:t>a</w:t>
      </w:r>
      <w:r>
        <w:rPr>
          <w:sz w:val="24"/>
          <w:szCs w:val="24"/>
        </w:rPr>
        <w:t>ddr</w:t>
      </w:r>
      <w:r>
        <w:rPr>
          <w:spacing w:val="-2"/>
          <w:sz w:val="24"/>
          <w:szCs w:val="24"/>
        </w:rPr>
        <w:t>e</w:t>
      </w:r>
      <w:r>
        <w:rPr>
          <w:sz w:val="24"/>
          <w:szCs w:val="24"/>
        </w:rPr>
        <w:t xml:space="preserve">ss </w:t>
      </w:r>
      <w:r>
        <w:rPr>
          <w:spacing w:val="1"/>
          <w:sz w:val="24"/>
          <w:szCs w:val="24"/>
        </w:rPr>
        <w:t>t</w:t>
      </w:r>
      <w:r>
        <w:rPr>
          <w:sz w:val="24"/>
          <w:szCs w:val="24"/>
        </w:rPr>
        <w:t>he</w:t>
      </w:r>
      <w:r>
        <w:rPr>
          <w:spacing w:val="-1"/>
          <w:sz w:val="24"/>
          <w:szCs w:val="24"/>
        </w:rPr>
        <w:t xml:space="preserve"> </w:t>
      </w:r>
      <w:r>
        <w:rPr>
          <w:sz w:val="24"/>
          <w:szCs w:val="24"/>
        </w:rPr>
        <w:t>static p</w:t>
      </w:r>
      <w:r>
        <w:rPr>
          <w:spacing w:val="-1"/>
          <w:sz w:val="24"/>
          <w:szCs w:val="24"/>
        </w:rPr>
        <w:t>r</w:t>
      </w:r>
      <w:r>
        <w:rPr>
          <w:spacing w:val="2"/>
          <w:sz w:val="24"/>
          <w:szCs w:val="24"/>
        </w:rPr>
        <w:t>o</w:t>
      </w:r>
      <w:r>
        <w:rPr>
          <w:spacing w:val="-1"/>
          <w:sz w:val="24"/>
          <w:szCs w:val="24"/>
        </w:rPr>
        <w:t>ce</w:t>
      </w:r>
      <w:r>
        <w:rPr>
          <w:sz w:val="24"/>
          <w:szCs w:val="24"/>
        </w:rPr>
        <w:t>ss</w:t>
      </w:r>
      <w:r>
        <w:rPr>
          <w:spacing w:val="3"/>
          <w:sz w:val="24"/>
          <w:szCs w:val="24"/>
        </w:rPr>
        <w:t xml:space="preserve"> </w:t>
      </w:r>
      <w:r>
        <w:rPr>
          <w:sz w:val="24"/>
          <w:szCs w:val="24"/>
        </w:rPr>
        <w:t>view</w:t>
      </w:r>
      <w:r>
        <w:rPr>
          <w:spacing w:val="-1"/>
          <w:sz w:val="24"/>
          <w:szCs w:val="24"/>
        </w:rPr>
        <w:t xml:space="preserve"> </w:t>
      </w:r>
      <w:r>
        <w:rPr>
          <w:sz w:val="24"/>
          <w:szCs w:val="24"/>
        </w:rPr>
        <w:t>of a</w:t>
      </w:r>
      <w:r>
        <w:rPr>
          <w:spacing w:val="-2"/>
          <w:sz w:val="24"/>
          <w:szCs w:val="24"/>
        </w:rPr>
        <w:t xml:space="preserve"> </w:t>
      </w:r>
      <w:r>
        <w:rPr>
          <w:spacing w:val="5"/>
          <w:sz w:val="24"/>
          <w:szCs w:val="24"/>
        </w:rPr>
        <w:t>s</w:t>
      </w:r>
      <w:r>
        <w:rPr>
          <w:spacing w:val="-5"/>
          <w:sz w:val="24"/>
          <w:szCs w:val="24"/>
        </w:rPr>
        <w:t>y</w:t>
      </w:r>
      <w:r>
        <w:rPr>
          <w:sz w:val="24"/>
          <w:szCs w:val="24"/>
        </w:rPr>
        <w:t>stem.</w:t>
      </w:r>
    </w:p>
    <w:p w:rsidR="0082572E" w:rsidRDefault="002A4821" w:rsidP="0082572E">
      <w:pPr>
        <w:spacing w:after="620"/>
        <w:ind w:right="1296"/>
        <w:rPr>
          <w:sz w:val="24"/>
          <w:szCs w:val="24"/>
        </w:rPr>
      </w:pPr>
      <w:r>
        <w:rPr>
          <w:b/>
          <w:sz w:val="24"/>
          <w:szCs w:val="24"/>
        </w:rPr>
        <w:t>Use</w:t>
      </w:r>
      <w:r>
        <w:rPr>
          <w:b/>
          <w:spacing w:val="-1"/>
          <w:sz w:val="24"/>
          <w:szCs w:val="24"/>
        </w:rPr>
        <w:t xml:space="preserve"> c</w:t>
      </w:r>
      <w:r>
        <w:rPr>
          <w:b/>
          <w:sz w:val="24"/>
          <w:szCs w:val="24"/>
        </w:rPr>
        <w:t>ase diag</w:t>
      </w:r>
      <w:r>
        <w:rPr>
          <w:b/>
          <w:spacing w:val="-1"/>
          <w:sz w:val="24"/>
          <w:szCs w:val="24"/>
        </w:rPr>
        <w:t>r</w:t>
      </w:r>
      <w:r>
        <w:rPr>
          <w:b/>
          <w:spacing w:val="2"/>
          <w:sz w:val="24"/>
          <w:szCs w:val="24"/>
        </w:rPr>
        <w:t>a</w:t>
      </w:r>
      <w:r>
        <w:rPr>
          <w:b/>
          <w:sz w:val="24"/>
          <w:szCs w:val="24"/>
        </w:rPr>
        <w:t>m</w:t>
      </w:r>
    </w:p>
    <w:p w:rsidR="00A76EFE" w:rsidRDefault="002A4821" w:rsidP="0082572E">
      <w:pPr>
        <w:spacing w:after="620"/>
        <w:ind w:right="1296" w:firstLine="720"/>
        <w:rPr>
          <w:sz w:val="24"/>
          <w:szCs w:val="24"/>
        </w:rPr>
      </w:pPr>
      <w:r>
        <w:rPr>
          <w:sz w:val="24"/>
          <w:szCs w:val="24"/>
        </w:rPr>
        <w:t>A</w:t>
      </w:r>
      <w:r>
        <w:rPr>
          <w:spacing w:val="1"/>
          <w:sz w:val="24"/>
          <w:szCs w:val="24"/>
        </w:rPr>
        <w:t xml:space="preserve"> </w:t>
      </w:r>
      <w:r>
        <w:rPr>
          <w:sz w:val="24"/>
          <w:szCs w:val="24"/>
        </w:rPr>
        <w:t xml:space="preserve">use </w:t>
      </w:r>
      <w:r>
        <w:rPr>
          <w:spacing w:val="-1"/>
          <w:sz w:val="24"/>
          <w:szCs w:val="24"/>
        </w:rPr>
        <w:t>ca</w:t>
      </w:r>
      <w:r>
        <w:rPr>
          <w:spacing w:val="2"/>
          <w:sz w:val="24"/>
          <w:szCs w:val="24"/>
        </w:rPr>
        <w:t>s</w:t>
      </w:r>
      <w:r>
        <w:rPr>
          <w:sz w:val="24"/>
          <w:szCs w:val="24"/>
        </w:rPr>
        <w:t>e di</w:t>
      </w:r>
      <w:r>
        <w:rPr>
          <w:spacing w:val="2"/>
          <w:sz w:val="24"/>
          <w:szCs w:val="24"/>
        </w:rPr>
        <w:t>a</w:t>
      </w:r>
      <w:r>
        <w:rPr>
          <w:spacing w:val="-2"/>
          <w:sz w:val="24"/>
          <w:szCs w:val="24"/>
        </w:rPr>
        <w:t>g</w:t>
      </w:r>
      <w:r>
        <w:rPr>
          <w:sz w:val="24"/>
          <w:szCs w:val="24"/>
        </w:rPr>
        <w:t>r</w:t>
      </w:r>
      <w:r>
        <w:rPr>
          <w:spacing w:val="-2"/>
          <w:sz w:val="24"/>
          <w:szCs w:val="24"/>
        </w:rPr>
        <w:t>a</w:t>
      </w:r>
      <w:r>
        <w:rPr>
          <w:sz w:val="24"/>
          <w:szCs w:val="24"/>
        </w:rPr>
        <w:t>m</w:t>
      </w:r>
      <w:r>
        <w:rPr>
          <w:spacing w:val="2"/>
          <w:sz w:val="24"/>
          <w:szCs w:val="24"/>
        </w:rPr>
        <w:t xml:space="preserve"> </w:t>
      </w:r>
      <w:r>
        <w:rPr>
          <w:sz w:val="24"/>
          <w:szCs w:val="24"/>
        </w:rPr>
        <w:t>sh</w:t>
      </w:r>
      <w:r>
        <w:rPr>
          <w:spacing w:val="2"/>
          <w:sz w:val="24"/>
          <w:szCs w:val="24"/>
        </w:rPr>
        <w:t>o</w:t>
      </w:r>
      <w:r>
        <w:rPr>
          <w:sz w:val="24"/>
          <w:szCs w:val="24"/>
        </w:rPr>
        <w:t>ws</w:t>
      </w:r>
      <w:r>
        <w:rPr>
          <w:spacing w:val="1"/>
          <w:sz w:val="24"/>
          <w:szCs w:val="24"/>
        </w:rPr>
        <w:t xml:space="preserve"> </w:t>
      </w:r>
      <w:r>
        <w:rPr>
          <w:sz w:val="24"/>
          <w:szCs w:val="24"/>
        </w:rPr>
        <w:t>a s</w:t>
      </w:r>
      <w:r>
        <w:rPr>
          <w:spacing w:val="-1"/>
          <w:sz w:val="24"/>
          <w:szCs w:val="24"/>
        </w:rPr>
        <w:t>e</w:t>
      </w:r>
      <w:r>
        <w:rPr>
          <w:sz w:val="24"/>
          <w:szCs w:val="24"/>
        </w:rPr>
        <w:t>t</w:t>
      </w:r>
      <w:r>
        <w:rPr>
          <w:spacing w:val="2"/>
          <w:sz w:val="24"/>
          <w:szCs w:val="24"/>
        </w:rPr>
        <w:t xml:space="preserve"> </w:t>
      </w:r>
      <w:r>
        <w:rPr>
          <w:sz w:val="24"/>
          <w:szCs w:val="24"/>
        </w:rPr>
        <w:t xml:space="preserve">of use </w:t>
      </w:r>
      <w:r>
        <w:rPr>
          <w:spacing w:val="-1"/>
          <w:sz w:val="24"/>
          <w:szCs w:val="24"/>
        </w:rPr>
        <w:t>ca</w:t>
      </w:r>
      <w:r>
        <w:rPr>
          <w:sz w:val="24"/>
          <w:szCs w:val="24"/>
        </w:rPr>
        <w:t>s</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ac</w:t>
      </w:r>
      <w:r>
        <w:rPr>
          <w:sz w:val="24"/>
          <w:szCs w:val="24"/>
        </w:rPr>
        <w:t>t</w:t>
      </w:r>
      <w:r>
        <w:rPr>
          <w:spacing w:val="3"/>
          <w:sz w:val="24"/>
          <w:szCs w:val="24"/>
        </w:rPr>
        <w:t>o</w:t>
      </w:r>
      <w:r>
        <w:rPr>
          <w:sz w:val="24"/>
          <w:szCs w:val="24"/>
        </w:rPr>
        <w:t>rs</w:t>
      </w:r>
      <w:r>
        <w:rPr>
          <w:spacing w:val="1"/>
          <w:sz w:val="24"/>
          <w:szCs w:val="24"/>
        </w:rPr>
        <w:t xml:space="preserve"> </w:t>
      </w:r>
      <w:r>
        <w:rPr>
          <w:sz w:val="24"/>
          <w:szCs w:val="24"/>
        </w:rPr>
        <w:t>(a s</w:t>
      </w:r>
      <w:r>
        <w:rPr>
          <w:spacing w:val="2"/>
          <w:sz w:val="24"/>
          <w:szCs w:val="24"/>
        </w:rPr>
        <w:t>p</w:t>
      </w:r>
      <w:r>
        <w:rPr>
          <w:spacing w:val="-1"/>
          <w:sz w:val="24"/>
          <w:szCs w:val="24"/>
        </w:rPr>
        <w:t>e</w:t>
      </w:r>
      <w:r>
        <w:rPr>
          <w:spacing w:val="1"/>
          <w:sz w:val="24"/>
          <w:szCs w:val="24"/>
        </w:rPr>
        <w:t>c</w:t>
      </w:r>
      <w:r>
        <w:rPr>
          <w:sz w:val="24"/>
          <w:szCs w:val="24"/>
        </w:rPr>
        <w:t>ial</w:t>
      </w:r>
      <w:r>
        <w:rPr>
          <w:spacing w:val="2"/>
          <w:sz w:val="24"/>
          <w:szCs w:val="24"/>
        </w:rPr>
        <w:t xml:space="preserve"> </w:t>
      </w:r>
      <w:r>
        <w:rPr>
          <w:sz w:val="24"/>
          <w:szCs w:val="24"/>
        </w:rPr>
        <w:t>kind</w:t>
      </w:r>
      <w:r>
        <w:rPr>
          <w:spacing w:val="2"/>
          <w:sz w:val="24"/>
          <w:szCs w:val="24"/>
        </w:rPr>
        <w:t xml:space="preserve"> </w:t>
      </w:r>
      <w:r>
        <w:rPr>
          <w:sz w:val="24"/>
          <w:szCs w:val="24"/>
        </w:rPr>
        <w:t>of</w:t>
      </w:r>
      <w:r>
        <w:rPr>
          <w:spacing w:val="1"/>
          <w:sz w:val="24"/>
          <w:szCs w:val="24"/>
        </w:rPr>
        <w:t xml:space="preserve"> </w:t>
      </w:r>
      <w:r>
        <w:rPr>
          <w:spacing w:val="-1"/>
          <w:sz w:val="24"/>
          <w:szCs w:val="24"/>
        </w:rPr>
        <w:t>c</w:t>
      </w:r>
      <w:r>
        <w:rPr>
          <w:sz w:val="24"/>
          <w:szCs w:val="24"/>
        </w:rPr>
        <w:t>lass)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w:t>
      </w:r>
      <w:r>
        <w:rPr>
          <w:spacing w:val="3"/>
          <w:sz w:val="24"/>
          <w:szCs w:val="24"/>
        </w:rPr>
        <w:t>h</w:t>
      </w:r>
      <w:r>
        <w:rPr>
          <w:spacing w:val="-1"/>
          <w:sz w:val="24"/>
          <w:szCs w:val="24"/>
        </w:rPr>
        <w:t>e</w:t>
      </w:r>
      <w:r>
        <w:rPr>
          <w:sz w:val="24"/>
          <w:szCs w:val="24"/>
        </w:rPr>
        <w:t>ir r</w:t>
      </w:r>
      <w:r>
        <w:rPr>
          <w:spacing w:val="-2"/>
          <w:sz w:val="24"/>
          <w:szCs w:val="24"/>
        </w:rPr>
        <w:t>e</w:t>
      </w:r>
      <w:r>
        <w:rPr>
          <w:sz w:val="24"/>
          <w:szCs w:val="24"/>
        </w:rPr>
        <w:t>lationships.</w:t>
      </w:r>
      <w:r>
        <w:rPr>
          <w:spacing w:val="2"/>
          <w:sz w:val="24"/>
          <w:szCs w:val="24"/>
        </w:rPr>
        <w:t xml:space="preserve"> </w:t>
      </w:r>
      <w:r>
        <w:rPr>
          <w:sz w:val="24"/>
          <w:szCs w:val="24"/>
        </w:rPr>
        <w:t>Use</w:t>
      </w:r>
      <w:r>
        <w:rPr>
          <w:spacing w:val="2"/>
          <w:sz w:val="24"/>
          <w:szCs w:val="24"/>
        </w:rPr>
        <w:t xml:space="preserve"> </w:t>
      </w:r>
      <w:r>
        <w:rPr>
          <w:spacing w:val="-1"/>
          <w:sz w:val="24"/>
          <w:szCs w:val="24"/>
        </w:rPr>
        <w:t>ca</w:t>
      </w:r>
      <w:r>
        <w:rPr>
          <w:spacing w:val="2"/>
          <w:sz w:val="24"/>
          <w:szCs w:val="24"/>
        </w:rPr>
        <w:t>s</w:t>
      </w:r>
      <w:r>
        <w:rPr>
          <w:sz w:val="24"/>
          <w:szCs w:val="24"/>
        </w:rPr>
        <w:t>e</w:t>
      </w:r>
      <w:r>
        <w:rPr>
          <w:spacing w:val="3"/>
          <w:sz w:val="24"/>
          <w:szCs w:val="24"/>
        </w:rPr>
        <w:t xml:space="preserve"> </w:t>
      </w:r>
      <w:r>
        <w:rPr>
          <w:sz w:val="24"/>
          <w:szCs w:val="24"/>
        </w:rPr>
        <w:t>dia</w:t>
      </w:r>
      <w:r>
        <w:rPr>
          <w:spacing w:val="-3"/>
          <w:sz w:val="24"/>
          <w:szCs w:val="24"/>
        </w:rPr>
        <w:t>g</w:t>
      </w:r>
      <w:r>
        <w:rPr>
          <w:spacing w:val="1"/>
          <w:sz w:val="24"/>
          <w:szCs w:val="24"/>
        </w:rPr>
        <w:t>r</w:t>
      </w:r>
      <w:r>
        <w:rPr>
          <w:spacing w:val="-1"/>
          <w:sz w:val="24"/>
          <w:szCs w:val="24"/>
        </w:rPr>
        <w:t>a</w:t>
      </w:r>
      <w:r>
        <w:rPr>
          <w:sz w:val="24"/>
          <w:szCs w:val="24"/>
        </w:rPr>
        <w:t>ms</w:t>
      </w:r>
      <w:r>
        <w:rPr>
          <w:spacing w:val="2"/>
          <w:sz w:val="24"/>
          <w:szCs w:val="24"/>
        </w:rPr>
        <w:t xml:space="preserve"> </w:t>
      </w:r>
      <w:r>
        <w:rPr>
          <w:spacing w:val="-1"/>
          <w:sz w:val="24"/>
          <w:szCs w:val="24"/>
        </w:rPr>
        <w:t>a</w:t>
      </w:r>
      <w:r>
        <w:rPr>
          <w:sz w:val="24"/>
          <w:szCs w:val="24"/>
        </w:rPr>
        <w:t>d</w:t>
      </w:r>
      <w:r>
        <w:rPr>
          <w:spacing w:val="2"/>
          <w:sz w:val="24"/>
          <w:szCs w:val="24"/>
        </w:rPr>
        <w:t>d</w:t>
      </w:r>
      <w:r>
        <w:rPr>
          <w:sz w:val="24"/>
          <w:szCs w:val="24"/>
        </w:rPr>
        <w:t>r</w:t>
      </w:r>
      <w:r>
        <w:rPr>
          <w:spacing w:val="-2"/>
          <w:sz w:val="24"/>
          <w:szCs w:val="24"/>
        </w:rPr>
        <w:t>e</w:t>
      </w:r>
      <w:r>
        <w:rPr>
          <w:sz w:val="24"/>
          <w:szCs w:val="24"/>
        </w:rPr>
        <w:t>ss</w:t>
      </w:r>
      <w:r>
        <w:rPr>
          <w:spacing w:val="2"/>
          <w:sz w:val="24"/>
          <w:szCs w:val="24"/>
        </w:rPr>
        <w:t xml:space="preserve"> </w:t>
      </w:r>
      <w:r>
        <w:rPr>
          <w:sz w:val="24"/>
          <w:szCs w:val="24"/>
        </w:rPr>
        <w:t>t</w:t>
      </w:r>
      <w:r>
        <w:rPr>
          <w:spacing w:val="3"/>
          <w:sz w:val="24"/>
          <w:szCs w:val="24"/>
        </w:rPr>
        <w:t>h</w:t>
      </w:r>
      <w:r>
        <w:rPr>
          <w:sz w:val="24"/>
          <w:szCs w:val="24"/>
        </w:rPr>
        <w:t>e st</w:t>
      </w:r>
      <w:r>
        <w:rPr>
          <w:spacing w:val="2"/>
          <w:sz w:val="24"/>
          <w:szCs w:val="24"/>
        </w:rPr>
        <w:t>a</w:t>
      </w:r>
      <w:r>
        <w:rPr>
          <w:sz w:val="24"/>
          <w:szCs w:val="24"/>
        </w:rPr>
        <w:t>t</w:t>
      </w:r>
      <w:r>
        <w:rPr>
          <w:spacing w:val="1"/>
          <w:sz w:val="24"/>
          <w:szCs w:val="24"/>
        </w:rPr>
        <w:t>i</w:t>
      </w:r>
      <w:r>
        <w:rPr>
          <w:sz w:val="24"/>
          <w:szCs w:val="24"/>
        </w:rPr>
        <w:t xml:space="preserve">c use </w:t>
      </w:r>
      <w:r>
        <w:rPr>
          <w:spacing w:val="-1"/>
          <w:sz w:val="24"/>
          <w:szCs w:val="24"/>
        </w:rPr>
        <w:t>ca</w:t>
      </w:r>
      <w:r>
        <w:rPr>
          <w:spacing w:val="2"/>
          <w:sz w:val="24"/>
          <w:szCs w:val="24"/>
        </w:rPr>
        <w:t>s</w:t>
      </w:r>
      <w:r>
        <w:rPr>
          <w:sz w:val="24"/>
          <w:szCs w:val="24"/>
        </w:rPr>
        <w:t>e view</w:t>
      </w:r>
      <w:r>
        <w:rPr>
          <w:spacing w:val="2"/>
          <w:sz w:val="24"/>
          <w:szCs w:val="24"/>
        </w:rPr>
        <w:t xml:space="preserve"> </w:t>
      </w:r>
      <w:r>
        <w:rPr>
          <w:sz w:val="24"/>
          <w:szCs w:val="24"/>
        </w:rPr>
        <w:t>of</w:t>
      </w:r>
      <w:r>
        <w:rPr>
          <w:spacing w:val="2"/>
          <w:sz w:val="24"/>
          <w:szCs w:val="24"/>
        </w:rPr>
        <w:t xml:space="preserve"> </w:t>
      </w:r>
      <w:r>
        <w:rPr>
          <w:sz w:val="24"/>
          <w:szCs w:val="24"/>
        </w:rPr>
        <w:t xml:space="preserve">a </w:t>
      </w:r>
      <w:r>
        <w:rPr>
          <w:spacing w:val="5"/>
          <w:sz w:val="24"/>
          <w:szCs w:val="24"/>
        </w:rPr>
        <w:t>s</w:t>
      </w:r>
      <w:r>
        <w:rPr>
          <w:spacing w:val="-2"/>
          <w:sz w:val="24"/>
          <w:szCs w:val="24"/>
        </w:rPr>
        <w:t>y</w:t>
      </w:r>
      <w:r>
        <w:rPr>
          <w:sz w:val="24"/>
          <w:szCs w:val="24"/>
        </w:rPr>
        <w:t>stem.</w:t>
      </w:r>
      <w:r>
        <w:rPr>
          <w:spacing w:val="1"/>
          <w:sz w:val="24"/>
          <w:szCs w:val="24"/>
        </w:rPr>
        <w:t xml:space="preserve"> </w:t>
      </w:r>
      <w:r>
        <w:rPr>
          <w:sz w:val="24"/>
          <w:szCs w:val="24"/>
        </w:rPr>
        <w:t>Th</w:t>
      </w:r>
      <w:r>
        <w:rPr>
          <w:spacing w:val="-1"/>
          <w:sz w:val="24"/>
          <w:szCs w:val="24"/>
        </w:rPr>
        <w:t>e</w:t>
      </w:r>
      <w:r>
        <w:rPr>
          <w:sz w:val="24"/>
          <w:szCs w:val="24"/>
        </w:rPr>
        <w:t>se di</w:t>
      </w:r>
      <w:r>
        <w:rPr>
          <w:spacing w:val="2"/>
          <w:sz w:val="24"/>
          <w:szCs w:val="24"/>
        </w:rPr>
        <w:t>a</w:t>
      </w:r>
      <w:r>
        <w:rPr>
          <w:sz w:val="24"/>
          <w:szCs w:val="24"/>
        </w:rPr>
        <w:t>g</w:t>
      </w:r>
      <w:r>
        <w:rPr>
          <w:spacing w:val="-1"/>
          <w:sz w:val="24"/>
          <w:szCs w:val="24"/>
        </w:rPr>
        <w:t>ra</w:t>
      </w:r>
      <w:r>
        <w:rPr>
          <w:sz w:val="24"/>
          <w:szCs w:val="24"/>
        </w:rPr>
        <w:t>ms</w:t>
      </w:r>
      <w:r>
        <w:rPr>
          <w:spacing w:val="4"/>
          <w:sz w:val="24"/>
          <w:szCs w:val="24"/>
        </w:rPr>
        <w:t xml:space="preserve"> </w:t>
      </w:r>
      <w:r>
        <w:rPr>
          <w:spacing w:val="-1"/>
          <w:sz w:val="24"/>
          <w:szCs w:val="24"/>
        </w:rPr>
        <w:t>a</w:t>
      </w:r>
      <w:r>
        <w:rPr>
          <w:sz w:val="24"/>
          <w:szCs w:val="24"/>
        </w:rPr>
        <w:t xml:space="preserve">re </w:t>
      </w:r>
      <w:r>
        <w:rPr>
          <w:spacing w:val="-1"/>
          <w:sz w:val="24"/>
          <w:szCs w:val="24"/>
        </w:rPr>
        <w:t>e</w:t>
      </w:r>
      <w:r>
        <w:rPr>
          <w:sz w:val="24"/>
          <w:szCs w:val="24"/>
        </w:rPr>
        <w:t>spe</w:t>
      </w:r>
      <w:r>
        <w:rPr>
          <w:spacing w:val="-2"/>
          <w:sz w:val="24"/>
          <w:szCs w:val="24"/>
        </w:rPr>
        <w:t>c</w:t>
      </w:r>
      <w:r>
        <w:rPr>
          <w:sz w:val="24"/>
          <w:szCs w:val="24"/>
        </w:rPr>
        <w:t>ial</w:t>
      </w:r>
      <w:r>
        <w:rPr>
          <w:spacing w:val="5"/>
          <w:sz w:val="24"/>
          <w:szCs w:val="24"/>
        </w:rPr>
        <w:t>l</w:t>
      </w:r>
      <w:r>
        <w:rPr>
          <w:sz w:val="24"/>
          <w:szCs w:val="24"/>
        </w:rPr>
        <w:t>y i</w:t>
      </w:r>
      <w:r>
        <w:rPr>
          <w:spacing w:val="1"/>
          <w:sz w:val="24"/>
          <w:szCs w:val="24"/>
        </w:rPr>
        <w:t>m</w:t>
      </w:r>
      <w:r>
        <w:rPr>
          <w:sz w:val="24"/>
          <w:szCs w:val="24"/>
        </w:rPr>
        <w:t>port</w:t>
      </w:r>
      <w:r>
        <w:rPr>
          <w:spacing w:val="-1"/>
          <w:sz w:val="24"/>
          <w:szCs w:val="24"/>
        </w:rPr>
        <w:t>a</w:t>
      </w:r>
      <w:r>
        <w:rPr>
          <w:sz w:val="24"/>
          <w:szCs w:val="24"/>
        </w:rPr>
        <w:t>nt</w:t>
      </w:r>
      <w:r>
        <w:rPr>
          <w:spacing w:val="5"/>
          <w:sz w:val="24"/>
          <w:szCs w:val="24"/>
        </w:rPr>
        <w:t xml:space="preserve"> </w:t>
      </w:r>
      <w:r>
        <w:rPr>
          <w:sz w:val="24"/>
          <w:szCs w:val="24"/>
        </w:rPr>
        <w:t>in</w:t>
      </w:r>
      <w:r>
        <w:rPr>
          <w:spacing w:val="5"/>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ni</w:t>
      </w:r>
      <w:r>
        <w:rPr>
          <w:spacing w:val="2"/>
          <w:sz w:val="24"/>
          <w:szCs w:val="24"/>
        </w:rPr>
        <w:t>z</w:t>
      </w:r>
      <w:r>
        <w:rPr>
          <w:sz w:val="24"/>
          <w:szCs w:val="24"/>
        </w:rPr>
        <w:t>ing</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modeli</w:t>
      </w:r>
      <w:r>
        <w:rPr>
          <w:spacing w:val="3"/>
          <w:sz w:val="24"/>
          <w:szCs w:val="24"/>
        </w:rPr>
        <w:t>n</w:t>
      </w:r>
      <w:r>
        <w:rPr>
          <w:sz w:val="24"/>
          <w:szCs w:val="24"/>
        </w:rPr>
        <w:t>g</w:t>
      </w:r>
      <w:r>
        <w:rPr>
          <w:spacing w:val="2"/>
          <w:sz w:val="24"/>
          <w:szCs w:val="24"/>
        </w:rPr>
        <w:t xml:space="preserve"> </w:t>
      </w:r>
      <w:r>
        <w:rPr>
          <w:sz w:val="24"/>
          <w:szCs w:val="24"/>
        </w:rPr>
        <w:t>t</w:t>
      </w:r>
      <w:r>
        <w:rPr>
          <w:spacing w:val="4"/>
          <w:sz w:val="24"/>
          <w:szCs w:val="24"/>
        </w:rPr>
        <w:t>h</w:t>
      </w:r>
      <w:r>
        <w:rPr>
          <w:sz w:val="24"/>
          <w:szCs w:val="24"/>
        </w:rPr>
        <w:t>e b</w:t>
      </w:r>
      <w:r>
        <w:rPr>
          <w:spacing w:val="-1"/>
          <w:sz w:val="24"/>
          <w:szCs w:val="24"/>
        </w:rPr>
        <w:t>e</w:t>
      </w:r>
      <w:r>
        <w:rPr>
          <w:sz w:val="24"/>
          <w:szCs w:val="24"/>
        </w:rPr>
        <w:t>h</w:t>
      </w:r>
      <w:r>
        <w:rPr>
          <w:spacing w:val="-1"/>
          <w:sz w:val="24"/>
          <w:szCs w:val="24"/>
        </w:rPr>
        <w:t>a</w:t>
      </w:r>
      <w:r>
        <w:rPr>
          <w:sz w:val="24"/>
          <w:szCs w:val="24"/>
        </w:rPr>
        <w:t>viors of</w:t>
      </w:r>
      <w:r>
        <w:rPr>
          <w:spacing w:val="-1"/>
          <w:sz w:val="24"/>
          <w:szCs w:val="24"/>
        </w:rPr>
        <w:t xml:space="preserve"> </w:t>
      </w:r>
      <w:r>
        <w:rPr>
          <w:sz w:val="24"/>
          <w:szCs w:val="24"/>
        </w:rPr>
        <w:t>a</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p>
    <w:p w:rsidR="0082572E" w:rsidRDefault="0082572E" w:rsidP="0082572E">
      <w:pPr>
        <w:spacing w:after="620"/>
        <w:ind w:right="1296"/>
        <w:rPr>
          <w:b/>
          <w:spacing w:val="1"/>
          <w:sz w:val="24"/>
          <w:szCs w:val="24"/>
        </w:rPr>
      </w:pPr>
    </w:p>
    <w:p w:rsidR="0082572E" w:rsidRDefault="0082572E" w:rsidP="0082572E">
      <w:pPr>
        <w:spacing w:after="620"/>
        <w:ind w:right="1296"/>
        <w:rPr>
          <w:b/>
          <w:spacing w:val="1"/>
          <w:sz w:val="24"/>
          <w:szCs w:val="24"/>
        </w:rPr>
      </w:pPr>
    </w:p>
    <w:p w:rsidR="0082572E" w:rsidRDefault="002A4821" w:rsidP="0082572E">
      <w:pPr>
        <w:spacing w:after="620"/>
        <w:ind w:right="1296"/>
        <w:rPr>
          <w:sz w:val="24"/>
          <w:szCs w:val="24"/>
        </w:rPr>
      </w:pPr>
      <w:r>
        <w:rPr>
          <w:b/>
          <w:spacing w:val="1"/>
          <w:sz w:val="24"/>
          <w:szCs w:val="24"/>
        </w:rPr>
        <w:lastRenderedPageBreak/>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pacing w:val="1"/>
          <w:sz w:val="24"/>
          <w:szCs w:val="24"/>
        </w:rPr>
        <w:t>d</w:t>
      </w:r>
      <w:r>
        <w:rPr>
          <w:b/>
          <w:sz w:val="24"/>
          <w:szCs w:val="24"/>
        </w:rPr>
        <w:t>iagram</w:t>
      </w:r>
    </w:p>
    <w:p w:rsidR="00A76EFE" w:rsidRDefault="002A4821" w:rsidP="0082572E">
      <w:pPr>
        <w:spacing w:after="620" w:line="360" w:lineRule="auto"/>
        <w:ind w:right="1296" w:firstLine="720"/>
        <w:jc w:val="both"/>
        <w:rPr>
          <w:sz w:val="24"/>
          <w:szCs w:val="24"/>
        </w:rPr>
      </w:pPr>
      <w:r>
        <w:rPr>
          <w:sz w:val="24"/>
          <w:szCs w:val="24"/>
        </w:rPr>
        <w:t>A 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 di</w:t>
      </w:r>
      <w:r>
        <w:rPr>
          <w:spacing w:val="2"/>
          <w:sz w:val="24"/>
          <w:szCs w:val="24"/>
        </w:rPr>
        <w:t>a</w:t>
      </w:r>
      <w:r>
        <w:rPr>
          <w:spacing w:val="-2"/>
          <w:sz w:val="24"/>
          <w:szCs w:val="24"/>
        </w:rPr>
        <w:t>g</w:t>
      </w:r>
      <w:r>
        <w:rPr>
          <w:sz w:val="24"/>
          <w:szCs w:val="24"/>
        </w:rPr>
        <w:t>r</w:t>
      </w:r>
      <w:r>
        <w:rPr>
          <w:spacing w:val="-2"/>
          <w:sz w:val="24"/>
          <w:szCs w:val="24"/>
        </w:rPr>
        <w:t>a</w:t>
      </w:r>
      <w:r>
        <w:rPr>
          <w:sz w:val="24"/>
          <w:szCs w:val="24"/>
        </w:rPr>
        <w:t>ms</w:t>
      </w:r>
      <w:r>
        <w:rPr>
          <w:spacing w:val="4"/>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 dia</w:t>
      </w:r>
      <w:r>
        <w:rPr>
          <w:spacing w:val="-3"/>
          <w:sz w:val="24"/>
          <w:szCs w:val="24"/>
        </w:rPr>
        <w:t>g</w:t>
      </w:r>
      <w:r>
        <w:rPr>
          <w:spacing w:val="1"/>
          <w:sz w:val="24"/>
          <w:szCs w:val="24"/>
        </w:rPr>
        <w:t>r</w:t>
      </w:r>
      <w:r>
        <w:rPr>
          <w:spacing w:val="-1"/>
          <w:sz w:val="24"/>
          <w:szCs w:val="24"/>
        </w:rPr>
        <w:t>a</w:t>
      </w:r>
      <w:r>
        <w:rPr>
          <w:sz w:val="24"/>
          <w:szCs w:val="24"/>
        </w:rPr>
        <w:t>m</w:t>
      </w:r>
      <w:r>
        <w:rPr>
          <w:spacing w:val="1"/>
          <w:sz w:val="24"/>
          <w:szCs w:val="24"/>
        </w:rPr>
        <w:t xml:space="preserve"> </w:t>
      </w:r>
      <w:r>
        <w:rPr>
          <w:sz w:val="24"/>
          <w:szCs w:val="24"/>
        </w:rPr>
        <w:t>that</w:t>
      </w:r>
      <w:r>
        <w:rPr>
          <w:spacing w:val="3"/>
          <w:sz w:val="24"/>
          <w:szCs w:val="24"/>
        </w:rPr>
        <w:t xml:space="preserve"> </w:t>
      </w:r>
      <w:r>
        <w:rPr>
          <w:spacing w:val="-1"/>
          <w:sz w:val="24"/>
          <w:szCs w:val="24"/>
        </w:rPr>
        <w:t>e</w:t>
      </w:r>
      <w:r>
        <w:rPr>
          <w:sz w:val="24"/>
          <w:szCs w:val="24"/>
        </w:rPr>
        <w:t>mphasi</w:t>
      </w:r>
      <w:r>
        <w:rPr>
          <w:spacing w:val="1"/>
          <w:sz w:val="24"/>
          <w:szCs w:val="24"/>
        </w:rPr>
        <w:t>z</w:t>
      </w:r>
      <w:r>
        <w:rPr>
          <w:spacing w:val="-1"/>
          <w:sz w:val="24"/>
          <w:szCs w:val="24"/>
        </w:rPr>
        <w:t>e</w:t>
      </w:r>
      <w:r>
        <w:rPr>
          <w:sz w:val="24"/>
          <w:szCs w:val="24"/>
        </w:rPr>
        <w:t>s</w:t>
      </w:r>
      <w:r>
        <w:rPr>
          <w:spacing w:val="1"/>
          <w:sz w:val="24"/>
          <w:szCs w:val="24"/>
        </w:rPr>
        <w:t xml:space="preserve"> </w:t>
      </w:r>
      <w:r>
        <w:rPr>
          <w:sz w:val="24"/>
          <w:szCs w:val="24"/>
        </w:rPr>
        <w:t>the t</w:t>
      </w:r>
      <w:r>
        <w:rPr>
          <w:spacing w:val="1"/>
          <w:sz w:val="24"/>
          <w:szCs w:val="24"/>
        </w:rPr>
        <w:t>i</w:t>
      </w:r>
      <w:r>
        <w:rPr>
          <w:sz w:val="24"/>
          <w:szCs w:val="24"/>
        </w:rPr>
        <w:t>me o</w:t>
      </w:r>
      <w:r>
        <w:rPr>
          <w:spacing w:val="-1"/>
          <w:sz w:val="24"/>
          <w:szCs w:val="24"/>
        </w:rPr>
        <w:t>r</w:t>
      </w:r>
      <w:r>
        <w:rPr>
          <w:spacing w:val="2"/>
          <w:sz w:val="24"/>
          <w:szCs w:val="24"/>
        </w:rPr>
        <w:t>d</w:t>
      </w:r>
      <w:r>
        <w:rPr>
          <w:spacing w:val="-1"/>
          <w:sz w:val="24"/>
          <w:szCs w:val="24"/>
        </w:rPr>
        <w:t>e</w:t>
      </w:r>
      <w:r>
        <w:rPr>
          <w:sz w:val="24"/>
          <w:szCs w:val="24"/>
        </w:rPr>
        <w:t>ri</w:t>
      </w:r>
      <w:r>
        <w:rPr>
          <w:spacing w:val="2"/>
          <w:sz w:val="24"/>
          <w:szCs w:val="24"/>
        </w:rPr>
        <w:t>n</w:t>
      </w:r>
      <w:r>
        <w:rPr>
          <w:sz w:val="24"/>
          <w:szCs w:val="24"/>
        </w:rPr>
        <w:t>g</w:t>
      </w:r>
      <w:r>
        <w:rPr>
          <w:spacing w:val="1"/>
          <w:sz w:val="24"/>
          <w:szCs w:val="24"/>
        </w:rPr>
        <w:t xml:space="preserve"> </w:t>
      </w:r>
      <w:r>
        <w:rPr>
          <w:sz w:val="24"/>
          <w:szCs w:val="24"/>
        </w:rPr>
        <w:t>of mess</w:t>
      </w:r>
      <w:r>
        <w:rPr>
          <w:spacing w:val="-1"/>
          <w:sz w:val="24"/>
          <w:szCs w:val="24"/>
        </w:rPr>
        <w:t>a</w:t>
      </w:r>
      <w:r>
        <w:rPr>
          <w:sz w:val="24"/>
          <w:szCs w:val="24"/>
        </w:rPr>
        <w:t>g</w:t>
      </w:r>
      <w:r>
        <w:rPr>
          <w:spacing w:val="-1"/>
          <w:sz w:val="24"/>
          <w:szCs w:val="24"/>
        </w:rPr>
        <w:t>e</w:t>
      </w:r>
      <w:r w:rsidR="0082572E">
        <w:rPr>
          <w:sz w:val="24"/>
          <w:szCs w:val="24"/>
        </w:rPr>
        <w:t>s.</w:t>
      </w:r>
      <w:r>
        <w:rPr>
          <w:spacing w:val="1"/>
          <w:sz w:val="24"/>
          <w:szCs w:val="24"/>
        </w:rPr>
        <w:t xml:space="preserve"> </w:t>
      </w:r>
      <w:r w:rsidR="0082572E">
        <w:rPr>
          <w:sz w:val="24"/>
          <w:szCs w:val="24"/>
        </w:rPr>
        <w:t>A</w:t>
      </w:r>
      <w:r>
        <w:rPr>
          <w:sz w:val="24"/>
          <w:szCs w:val="24"/>
        </w:rPr>
        <w:t xml:space="preserve"> </w:t>
      </w:r>
      <w:r>
        <w:rPr>
          <w:spacing w:val="2"/>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 diag</w:t>
      </w:r>
      <w:r>
        <w:rPr>
          <w:spacing w:val="-1"/>
          <w:sz w:val="24"/>
          <w:szCs w:val="24"/>
        </w:rPr>
        <w:t>ra</w:t>
      </w:r>
      <w:r w:rsidR="0082572E">
        <w:rPr>
          <w:sz w:val="24"/>
          <w:szCs w:val="24"/>
        </w:rPr>
        <w:t>m</w:t>
      </w:r>
      <w:r>
        <w:rPr>
          <w:spacing w:val="1"/>
          <w:sz w:val="24"/>
          <w:szCs w:val="24"/>
        </w:rPr>
        <w:t xml:space="preserve"> </w:t>
      </w:r>
      <w:r w:rsidR="0082572E">
        <w:rPr>
          <w:sz w:val="24"/>
          <w:szCs w:val="24"/>
        </w:rPr>
        <w:t>shows</w:t>
      </w:r>
      <w:r>
        <w:rPr>
          <w:spacing w:val="3"/>
          <w:sz w:val="24"/>
          <w:szCs w:val="24"/>
        </w:rPr>
        <w:t xml:space="preserve"> </w:t>
      </w:r>
      <w:r w:rsidR="0082572E">
        <w:rPr>
          <w:sz w:val="24"/>
          <w:szCs w:val="24"/>
        </w:rPr>
        <w:t xml:space="preserve">a </w:t>
      </w:r>
      <w:r>
        <w:rPr>
          <w:sz w:val="24"/>
          <w:szCs w:val="24"/>
        </w:rPr>
        <w:t>s</w:t>
      </w:r>
      <w:r>
        <w:rPr>
          <w:spacing w:val="-1"/>
          <w:sz w:val="24"/>
          <w:szCs w:val="24"/>
        </w:rPr>
        <w:t>e</w:t>
      </w:r>
      <w:r>
        <w:rPr>
          <w:sz w:val="24"/>
          <w:szCs w:val="24"/>
        </w:rPr>
        <w:t>t of obje</w:t>
      </w:r>
      <w:r>
        <w:rPr>
          <w:spacing w:val="-1"/>
          <w:sz w:val="24"/>
          <w:szCs w:val="24"/>
        </w:rPr>
        <w:t>c</w:t>
      </w:r>
      <w:r>
        <w:rPr>
          <w:sz w:val="24"/>
          <w:szCs w:val="24"/>
        </w:rPr>
        <w:t>ts and the</w:t>
      </w:r>
      <w:r>
        <w:rPr>
          <w:spacing w:val="-1"/>
          <w:sz w:val="24"/>
          <w:szCs w:val="24"/>
        </w:rPr>
        <w:t xml:space="preserve"> </w:t>
      </w:r>
      <w:r>
        <w:rPr>
          <w:sz w:val="24"/>
          <w:szCs w:val="24"/>
        </w:rPr>
        <w:t>mess</w:t>
      </w:r>
      <w:r>
        <w:rPr>
          <w:spacing w:val="1"/>
          <w:sz w:val="24"/>
          <w:szCs w:val="24"/>
        </w:rPr>
        <w:t>a</w:t>
      </w:r>
      <w:r>
        <w:rPr>
          <w:sz w:val="24"/>
          <w:szCs w:val="24"/>
        </w:rPr>
        <w:t>g</w:t>
      </w:r>
      <w:r>
        <w:rPr>
          <w:spacing w:val="-1"/>
          <w:sz w:val="24"/>
          <w:szCs w:val="24"/>
        </w:rPr>
        <w:t>e</w:t>
      </w:r>
      <w:r>
        <w:rPr>
          <w:sz w:val="24"/>
          <w:szCs w:val="24"/>
        </w:rPr>
        <w:t>s</w:t>
      </w:r>
      <w:r w:rsidR="0082572E">
        <w:rPr>
          <w:sz w:val="24"/>
          <w:szCs w:val="24"/>
        </w:rPr>
        <w:t xml:space="preserve"> </w:t>
      </w:r>
      <w:r>
        <w:rPr>
          <w:sz w:val="24"/>
          <w:szCs w:val="24"/>
        </w:rPr>
        <w:t>s</w:t>
      </w:r>
      <w:r>
        <w:rPr>
          <w:spacing w:val="-1"/>
          <w:sz w:val="24"/>
          <w:szCs w:val="24"/>
        </w:rPr>
        <w:t>e</w:t>
      </w:r>
      <w:r w:rsidR="0082572E">
        <w:rPr>
          <w:sz w:val="24"/>
          <w:szCs w:val="24"/>
        </w:rPr>
        <w:t xml:space="preserve">nt </w:t>
      </w:r>
      <w:r>
        <w:rPr>
          <w:spacing w:val="-1"/>
          <w:sz w:val="24"/>
          <w:szCs w:val="24"/>
        </w:rPr>
        <w:t>a</w:t>
      </w:r>
      <w:r w:rsidR="0082572E">
        <w:rPr>
          <w:sz w:val="24"/>
          <w:szCs w:val="24"/>
        </w:rPr>
        <w:t>nd</w:t>
      </w:r>
      <w:r>
        <w:rPr>
          <w:spacing w:val="2"/>
          <w:sz w:val="24"/>
          <w:szCs w:val="24"/>
        </w:rPr>
        <w:t xml:space="preserve"> </w:t>
      </w:r>
      <w:r>
        <w:rPr>
          <w:sz w:val="24"/>
          <w:szCs w:val="24"/>
        </w:rPr>
        <w:t>r</w:t>
      </w:r>
      <w:r>
        <w:rPr>
          <w:spacing w:val="-2"/>
          <w:sz w:val="24"/>
          <w:szCs w:val="24"/>
        </w:rPr>
        <w:t>e</w:t>
      </w:r>
      <w:r>
        <w:rPr>
          <w:spacing w:val="-1"/>
          <w:sz w:val="24"/>
          <w:szCs w:val="24"/>
        </w:rPr>
        <w:t>ce</w:t>
      </w:r>
      <w:r w:rsidR="0082572E">
        <w:rPr>
          <w:sz w:val="24"/>
          <w:szCs w:val="24"/>
        </w:rPr>
        <w:t>ived</w:t>
      </w:r>
      <w:r>
        <w:rPr>
          <w:spacing w:val="2"/>
          <w:sz w:val="24"/>
          <w:szCs w:val="24"/>
        </w:rPr>
        <w:t xml:space="preserve"> </w:t>
      </w:r>
      <w:r>
        <w:rPr>
          <w:spacing w:val="5"/>
          <w:sz w:val="24"/>
          <w:szCs w:val="24"/>
        </w:rPr>
        <w:t>b</w:t>
      </w:r>
      <w:r w:rsidR="0082572E">
        <w:rPr>
          <w:sz w:val="24"/>
          <w:szCs w:val="24"/>
        </w:rPr>
        <w:t>y those</w:t>
      </w:r>
      <w:r>
        <w:rPr>
          <w:spacing w:val="2"/>
          <w:sz w:val="24"/>
          <w:szCs w:val="24"/>
        </w:rPr>
        <w:t xml:space="preserve"> </w:t>
      </w:r>
      <w:r>
        <w:rPr>
          <w:sz w:val="24"/>
          <w:szCs w:val="24"/>
        </w:rPr>
        <w:t>obje</w:t>
      </w:r>
      <w:r>
        <w:rPr>
          <w:spacing w:val="-1"/>
          <w:sz w:val="24"/>
          <w:szCs w:val="24"/>
        </w:rPr>
        <w:t>c</w:t>
      </w:r>
      <w:r w:rsidR="0082572E">
        <w:rPr>
          <w:sz w:val="24"/>
          <w:szCs w:val="24"/>
        </w:rPr>
        <w:t>ts.</w:t>
      </w:r>
      <w:r>
        <w:rPr>
          <w:spacing w:val="3"/>
          <w:sz w:val="24"/>
          <w:szCs w:val="24"/>
        </w:rPr>
        <w:t xml:space="preserve"> </w:t>
      </w:r>
      <w:r>
        <w:rPr>
          <w:spacing w:val="1"/>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 dia</w:t>
      </w:r>
      <w:r>
        <w:rPr>
          <w:spacing w:val="-3"/>
          <w:sz w:val="24"/>
          <w:szCs w:val="24"/>
        </w:rPr>
        <w:t>g</w:t>
      </w:r>
      <w:r>
        <w:rPr>
          <w:spacing w:val="1"/>
          <w:sz w:val="24"/>
          <w:szCs w:val="24"/>
        </w:rPr>
        <w:t>r</w:t>
      </w:r>
      <w:r>
        <w:rPr>
          <w:spacing w:val="-1"/>
          <w:sz w:val="24"/>
          <w:szCs w:val="24"/>
        </w:rPr>
        <w:t>a</w:t>
      </w:r>
      <w:r w:rsidR="0082572E">
        <w:rPr>
          <w:sz w:val="24"/>
          <w:szCs w:val="24"/>
        </w:rPr>
        <w:t>ms</w:t>
      </w:r>
      <w:r>
        <w:rPr>
          <w:spacing w:val="48"/>
          <w:sz w:val="24"/>
          <w:szCs w:val="24"/>
        </w:rPr>
        <w:t xml:space="preserve"> </w:t>
      </w:r>
      <w:r>
        <w:rPr>
          <w:spacing w:val="1"/>
          <w:sz w:val="24"/>
          <w:szCs w:val="24"/>
        </w:rPr>
        <w:t>a</w:t>
      </w:r>
      <w:r w:rsidR="0082572E">
        <w:rPr>
          <w:sz w:val="24"/>
          <w:szCs w:val="24"/>
        </w:rPr>
        <w:t>re</w:t>
      </w:r>
      <w:r>
        <w:rPr>
          <w:spacing w:val="48"/>
          <w:sz w:val="24"/>
          <w:szCs w:val="24"/>
        </w:rPr>
        <w:t xml:space="preserve"> </w:t>
      </w:r>
      <w:r>
        <w:rPr>
          <w:sz w:val="24"/>
          <w:szCs w:val="24"/>
        </w:rPr>
        <w:t>use</w:t>
      </w:r>
      <w:r>
        <w:rPr>
          <w:spacing w:val="-1"/>
          <w:sz w:val="24"/>
          <w:szCs w:val="24"/>
        </w:rPr>
        <w:t>f</w:t>
      </w:r>
      <w:r w:rsidR="0082572E">
        <w:rPr>
          <w:sz w:val="24"/>
          <w:szCs w:val="24"/>
        </w:rPr>
        <w:t>ul</w:t>
      </w:r>
      <w:r>
        <w:rPr>
          <w:spacing w:val="50"/>
          <w:sz w:val="24"/>
          <w:szCs w:val="24"/>
        </w:rPr>
        <w:t xml:space="preserve"> </w:t>
      </w:r>
      <w:r>
        <w:rPr>
          <w:spacing w:val="2"/>
          <w:sz w:val="24"/>
          <w:szCs w:val="24"/>
        </w:rPr>
        <w:t>d</w:t>
      </w:r>
      <w:r>
        <w:rPr>
          <w:spacing w:val="-1"/>
          <w:sz w:val="24"/>
          <w:szCs w:val="24"/>
        </w:rPr>
        <w:t>e</w:t>
      </w:r>
      <w:r>
        <w:rPr>
          <w:sz w:val="24"/>
          <w:szCs w:val="24"/>
        </w:rPr>
        <w:t>si</w:t>
      </w:r>
      <w:r>
        <w:rPr>
          <w:spacing w:val="-2"/>
          <w:sz w:val="24"/>
          <w:szCs w:val="24"/>
        </w:rPr>
        <w:t>g</w:t>
      </w:r>
      <w:r w:rsidR="0082572E">
        <w:rPr>
          <w:sz w:val="24"/>
          <w:szCs w:val="24"/>
        </w:rPr>
        <w:t>n</w:t>
      </w:r>
      <w:r>
        <w:rPr>
          <w:spacing w:val="50"/>
          <w:sz w:val="24"/>
          <w:szCs w:val="24"/>
        </w:rPr>
        <w:t xml:space="preserve"> </w:t>
      </w:r>
      <w:r>
        <w:rPr>
          <w:sz w:val="24"/>
          <w:szCs w:val="24"/>
        </w:rPr>
        <w:t>too</w:t>
      </w:r>
      <w:r>
        <w:rPr>
          <w:spacing w:val="1"/>
          <w:sz w:val="24"/>
          <w:szCs w:val="24"/>
        </w:rPr>
        <w:t>l</w:t>
      </w:r>
      <w:r w:rsidR="0082572E">
        <w:rPr>
          <w:sz w:val="24"/>
          <w:szCs w:val="24"/>
        </w:rPr>
        <w:t>s</w:t>
      </w:r>
      <w:r>
        <w:rPr>
          <w:spacing w:val="48"/>
          <w:sz w:val="24"/>
          <w:szCs w:val="24"/>
        </w:rPr>
        <w:t xml:space="preserve"> </w:t>
      </w:r>
      <w:r>
        <w:rPr>
          <w:sz w:val="24"/>
          <w:szCs w:val="24"/>
        </w:rPr>
        <w:t>b</w:t>
      </w:r>
      <w:r>
        <w:rPr>
          <w:spacing w:val="-1"/>
          <w:sz w:val="24"/>
          <w:szCs w:val="24"/>
        </w:rPr>
        <w:t>e</w:t>
      </w:r>
      <w:r>
        <w:rPr>
          <w:spacing w:val="1"/>
          <w:sz w:val="24"/>
          <w:szCs w:val="24"/>
        </w:rPr>
        <w:t>c</w:t>
      </w:r>
      <w:r>
        <w:rPr>
          <w:spacing w:val="-1"/>
          <w:sz w:val="24"/>
          <w:szCs w:val="24"/>
        </w:rPr>
        <w:t>a</w:t>
      </w:r>
      <w:r w:rsidR="0082572E">
        <w:rPr>
          <w:sz w:val="24"/>
          <w:szCs w:val="24"/>
        </w:rPr>
        <w:t>use</w:t>
      </w:r>
      <w:r>
        <w:rPr>
          <w:spacing w:val="47"/>
          <w:sz w:val="24"/>
          <w:szCs w:val="24"/>
        </w:rPr>
        <w:t xml:space="preserve"> </w:t>
      </w:r>
      <w:r>
        <w:rPr>
          <w:sz w:val="24"/>
          <w:szCs w:val="24"/>
        </w:rPr>
        <w:t>t</w:t>
      </w:r>
      <w:r>
        <w:rPr>
          <w:spacing w:val="3"/>
          <w:sz w:val="24"/>
          <w:szCs w:val="24"/>
        </w:rPr>
        <w:t>h</w:t>
      </w:r>
      <w:r w:rsidR="000112EB">
        <w:rPr>
          <w:spacing w:val="4"/>
          <w:sz w:val="24"/>
          <w:szCs w:val="24"/>
        </w:rPr>
        <w:t>e</w:t>
      </w:r>
      <w:r w:rsidR="0082572E">
        <w:rPr>
          <w:spacing w:val="4"/>
          <w:sz w:val="24"/>
          <w:szCs w:val="24"/>
        </w:rPr>
        <w:t xml:space="preserve"> </w:t>
      </w:r>
      <w:r>
        <w:rPr>
          <w:sz w:val="24"/>
          <w:szCs w:val="24"/>
        </w:rPr>
        <w:t>p</w:t>
      </w:r>
      <w:r>
        <w:rPr>
          <w:spacing w:val="-1"/>
          <w:sz w:val="24"/>
          <w:szCs w:val="24"/>
        </w:rPr>
        <w:t>r</w:t>
      </w:r>
      <w:r>
        <w:rPr>
          <w:sz w:val="24"/>
          <w:szCs w:val="24"/>
        </w:rPr>
        <w:t>ovide</w:t>
      </w:r>
      <w:r>
        <w:rPr>
          <w:spacing w:val="1"/>
          <w:sz w:val="24"/>
          <w:szCs w:val="24"/>
        </w:rPr>
        <w:t xml:space="preserve"> </w:t>
      </w:r>
      <w:r>
        <w:rPr>
          <w:sz w:val="24"/>
          <w:szCs w:val="24"/>
        </w:rPr>
        <w:t xml:space="preserve">a </w:t>
      </w:r>
      <w:r>
        <w:rPr>
          <w:spacing w:val="5"/>
          <w:sz w:val="24"/>
          <w:szCs w:val="24"/>
        </w:rPr>
        <w:t>d</w:t>
      </w:r>
      <w:r>
        <w:rPr>
          <w:spacing w:val="-5"/>
          <w:sz w:val="24"/>
          <w:szCs w:val="24"/>
        </w:rPr>
        <w:t>y</w:t>
      </w:r>
      <w:r>
        <w:rPr>
          <w:sz w:val="24"/>
          <w:szCs w:val="24"/>
        </w:rPr>
        <w:t>n</w:t>
      </w:r>
      <w:r>
        <w:rPr>
          <w:spacing w:val="-1"/>
          <w:sz w:val="24"/>
          <w:szCs w:val="24"/>
        </w:rPr>
        <w:t>a</w:t>
      </w:r>
      <w:r>
        <w:rPr>
          <w:sz w:val="24"/>
          <w:szCs w:val="24"/>
        </w:rPr>
        <w:t>m</w:t>
      </w:r>
      <w:r>
        <w:rPr>
          <w:spacing w:val="1"/>
          <w:sz w:val="24"/>
          <w:szCs w:val="24"/>
        </w:rPr>
        <w:t>i</w:t>
      </w:r>
      <w:r>
        <w:rPr>
          <w:sz w:val="24"/>
          <w:szCs w:val="24"/>
        </w:rPr>
        <w:t>c v</w:t>
      </w:r>
      <w:r>
        <w:rPr>
          <w:spacing w:val="3"/>
          <w:sz w:val="24"/>
          <w:szCs w:val="24"/>
        </w:rPr>
        <w:t>i</w:t>
      </w:r>
      <w:r>
        <w:rPr>
          <w:spacing w:val="1"/>
          <w:sz w:val="24"/>
          <w:szCs w:val="24"/>
        </w:rPr>
        <w:t>e</w:t>
      </w:r>
      <w:r>
        <w:rPr>
          <w:sz w:val="24"/>
          <w:szCs w:val="24"/>
        </w:rPr>
        <w:t>w</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pacing w:val="5"/>
          <w:sz w:val="24"/>
          <w:szCs w:val="24"/>
        </w:rPr>
        <w:t>s</w:t>
      </w:r>
      <w:r>
        <w:rPr>
          <w:spacing w:val="-5"/>
          <w:sz w:val="24"/>
          <w:szCs w:val="24"/>
        </w:rPr>
        <w:t>y</w:t>
      </w:r>
      <w:r>
        <w:rPr>
          <w:sz w:val="24"/>
          <w:szCs w:val="24"/>
        </w:rPr>
        <w:t>stem</w:t>
      </w:r>
      <w:r>
        <w:rPr>
          <w:spacing w:val="2"/>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pacing w:val="2"/>
          <w:sz w:val="24"/>
          <w:szCs w:val="24"/>
        </w:rPr>
        <w:t>v</w:t>
      </w:r>
      <w:r>
        <w:rPr>
          <w:sz w:val="24"/>
          <w:szCs w:val="24"/>
        </w:rPr>
        <w:t>ior whi</w:t>
      </w:r>
      <w:r>
        <w:rPr>
          <w:spacing w:val="-1"/>
          <w:sz w:val="24"/>
          <w:szCs w:val="24"/>
        </w:rPr>
        <w:t>c</w:t>
      </w:r>
      <w:r w:rsidR="0082572E">
        <w:rPr>
          <w:sz w:val="24"/>
          <w:szCs w:val="24"/>
        </w:rPr>
        <w:t xml:space="preserve">h </w:t>
      </w:r>
      <w:r>
        <w:rPr>
          <w:spacing w:val="-1"/>
          <w:sz w:val="24"/>
          <w:szCs w:val="24"/>
        </w:rPr>
        <w:t>ca</w:t>
      </w:r>
      <w:r w:rsidR="0082572E">
        <w:rPr>
          <w:sz w:val="24"/>
          <w:szCs w:val="24"/>
        </w:rPr>
        <w:t>n</w:t>
      </w:r>
      <w:r>
        <w:rPr>
          <w:spacing w:val="1"/>
          <w:sz w:val="24"/>
          <w:szCs w:val="24"/>
        </w:rPr>
        <w:t xml:space="preserve"> </w:t>
      </w:r>
      <w:r w:rsidR="0082572E">
        <w:rPr>
          <w:sz w:val="24"/>
          <w:szCs w:val="24"/>
        </w:rPr>
        <w:t>be</w:t>
      </w:r>
      <w:r>
        <w:rPr>
          <w:sz w:val="24"/>
          <w:szCs w:val="24"/>
        </w:rPr>
        <w:t xml:space="preserve"> di</w:t>
      </w:r>
      <w:r>
        <w:rPr>
          <w:spacing w:val="2"/>
          <w:sz w:val="24"/>
          <w:szCs w:val="24"/>
        </w:rPr>
        <w:t>f</w:t>
      </w:r>
      <w:r>
        <w:rPr>
          <w:sz w:val="24"/>
          <w:szCs w:val="24"/>
        </w:rPr>
        <w:t>fi</w:t>
      </w:r>
      <w:r>
        <w:rPr>
          <w:spacing w:val="-1"/>
          <w:sz w:val="24"/>
          <w:szCs w:val="24"/>
        </w:rPr>
        <w:t>c</w:t>
      </w:r>
      <w:r>
        <w:rPr>
          <w:sz w:val="24"/>
          <w:szCs w:val="24"/>
        </w:rPr>
        <w:t>u</w:t>
      </w:r>
      <w:r>
        <w:rPr>
          <w:spacing w:val="3"/>
          <w:sz w:val="24"/>
          <w:szCs w:val="24"/>
        </w:rPr>
        <w:t>l</w:t>
      </w:r>
      <w:r w:rsidR="0082572E">
        <w:rPr>
          <w:sz w:val="24"/>
          <w:szCs w:val="24"/>
        </w:rPr>
        <w:t>t</w:t>
      </w:r>
      <w:r>
        <w:rPr>
          <w:spacing w:val="1"/>
          <w:sz w:val="24"/>
          <w:szCs w:val="24"/>
        </w:rPr>
        <w:t xml:space="preserve"> </w:t>
      </w:r>
      <w:r w:rsidR="0082572E">
        <w:rPr>
          <w:sz w:val="24"/>
          <w:szCs w:val="24"/>
        </w:rPr>
        <w:t>to</w:t>
      </w:r>
      <w:r>
        <w:rPr>
          <w:spacing w:val="1"/>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ac</w:t>
      </w:r>
      <w:r w:rsidR="0082572E">
        <w:rPr>
          <w:sz w:val="24"/>
          <w:szCs w:val="24"/>
        </w:rPr>
        <w:t>t</w:t>
      </w:r>
      <w:r>
        <w:rPr>
          <w:spacing w:val="1"/>
          <w:sz w:val="24"/>
          <w:szCs w:val="24"/>
        </w:rPr>
        <w:t xml:space="preserve"> </w:t>
      </w:r>
      <w:r>
        <w:rPr>
          <w:sz w:val="24"/>
          <w:szCs w:val="24"/>
        </w:rPr>
        <w:t>f</w:t>
      </w:r>
      <w:r>
        <w:rPr>
          <w:spacing w:val="-1"/>
          <w:sz w:val="24"/>
          <w:szCs w:val="24"/>
        </w:rPr>
        <w:t>r</w:t>
      </w:r>
      <w:r w:rsidR="0082572E">
        <w:rPr>
          <w:sz w:val="24"/>
          <w:szCs w:val="24"/>
        </w:rPr>
        <w:t>om</w:t>
      </w:r>
      <w:r>
        <w:rPr>
          <w:spacing w:val="1"/>
          <w:sz w:val="24"/>
          <w:szCs w:val="24"/>
        </w:rPr>
        <w:t xml:space="preserve"> </w:t>
      </w:r>
      <w:r>
        <w:rPr>
          <w:sz w:val="24"/>
          <w:szCs w:val="24"/>
        </w:rPr>
        <w:t>sta</w:t>
      </w:r>
      <w:r>
        <w:rPr>
          <w:spacing w:val="-2"/>
          <w:sz w:val="24"/>
          <w:szCs w:val="24"/>
        </w:rPr>
        <w:t>t</w:t>
      </w:r>
      <w:r>
        <w:rPr>
          <w:sz w:val="24"/>
          <w:szCs w:val="24"/>
        </w:rPr>
        <w:t>ic dia</w:t>
      </w:r>
      <w:r>
        <w:rPr>
          <w:spacing w:val="-3"/>
          <w:sz w:val="24"/>
          <w:szCs w:val="24"/>
        </w:rPr>
        <w:t>g</w:t>
      </w:r>
      <w:r>
        <w:rPr>
          <w:spacing w:val="1"/>
          <w:sz w:val="24"/>
          <w:szCs w:val="24"/>
        </w:rPr>
        <w:t>r</w:t>
      </w:r>
      <w:r>
        <w:rPr>
          <w:spacing w:val="-1"/>
          <w:sz w:val="24"/>
          <w:szCs w:val="24"/>
        </w:rPr>
        <w:t>a</w:t>
      </w:r>
      <w:r>
        <w:rPr>
          <w:sz w:val="24"/>
          <w:szCs w:val="24"/>
        </w:rPr>
        <w:t>ms or sp</w:t>
      </w:r>
      <w:r>
        <w:rPr>
          <w:spacing w:val="1"/>
          <w:sz w:val="24"/>
          <w:szCs w:val="24"/>
        </w:rPr>
        <w:t>e</w:t>
      </w:r>
      <w:r>
        <w:rPr>
          <w:spacing w:val="-1"/>
          <w:sz w:val="24"/>
          <w:szCs w:val="24"/>
        </w:rPr>
        <w:t>c</w:t>
      </w:r>
      <w:r>
        <w:rPr>
          <w:sz w:val="24"/>
          <w:szCs w:val="24"/>
        </w:rPr>
        <w:t>ific</w:t>
      </w:r>
      <w:r>
        <w:rPr>
          <w:spacing w:val="-2"/>
          <w:sz w:val="24"/>
          <w:szCs w:val="24"/>
        </w:rPr>
        <w:t>a</w:t>
      </w:r>
      <w:r>
        <w:rPr>
          <w:sz w:val="24"/>
          <w:szCs w:val="24"/>
        </w:rPr>
        <w:t>t</w:t>
      </w:r>
      <w:r>
        <w:rPr>
          <w:spacing w:val="1"/>
          <w:sz w:val="24"/>
          <w:szCs w:val="24"/>
        </w:rPr>
        <w:t>i</w:t>
      </w:r>
      <w:r>
        <w:rPr>
          <w:sz w:val="24"/>
          <w:szCs w:val="24"/>
        </w:rPr>
        <w:t>o</w:t>
      </w:r>
      <w:r>
        <w:rPr>
          <w:spacing w:val="2"/>
          <w:sz w:val="24"/>
          <w:szCs w:val="24"/>
        </w:rPr>
        <w:t>n</w:t>
      </w:r>
      <w:r>
        <w:rPr>
          <w:sz w:val="24"/>
          <w:szCs w:val="24"/>
        </w:rPr>
        <w:t>s.</w:t>
      </w:r>
    </w:p>
    <w:p w:rsidR="0082572E" w:rsidRDefault="002A4821" w:rsidP="0082572E">
      <w:pPr>
        <w:spacing w:after="620"/>
        <w:ind w:right="1296"/>
        <w:jc w:val="both"/>
        <w:rPr>
          <w:sz w:val="24"/>
          <w:szCs w:val="24"/>
        </w:rPr>
      </w:pPr>
      <w:r>
        <w:rPr>
          <w:b/>
          <w:spacing w:val="1"/>
          <w:sz w:val="24"/>
          <w:szCs w:val="24"/>
        </w:rPr>
        <w:t>S</w:t>
      </w:r>
      <w:r>
        <w:rPr>
          <w:b/>
          <w:sz w:val="24"/>
          <w:szCs w:val="24"/>
        </w:rPr>
        <w:t>ta</w:t>
      </w:r>
      <w:r>
        <w:rPr>
          <w:b/>
          <w:spacing w:val="-1"/>
          <w:sz w:val="24"/>
          <w:szCs w:val="24"/>
        </w:rPr>
        <w:t>t</w:t>
      </w:r>
      <w:r>
        <w:rPr>
          <w:b/>
          <w:sz w:val="24"/>
          <w:szCs w:val="24"/>
        </w:rPr>
        <w:t>e</w:t>
      </w:r>
      <w:r>
        <w:rPr>
          <w:b/>
          <w:spacing w:val="-1"/>
          <w:sz w:val="24"/>
          <w:szCs w:val="24"/>
        </w:rPr>
        <w:t xml:space="preserve"> c</w:t>
      </w:r>
      <w:r>
        <w:rPr>
          <w:b/>
          <w:spacing w:val="1"/>
          <w:sz w:val="24"/>
          <w:szCs w:val="24"/>
        </w:rPr>
        <w:t>h</w:t>
      </w:r>
      <w:r>
        <w:rPr>
          <w:b/>
          <w:sz w:val="24"/>
          <w:szCs w:val="24"/>
        </w:rPr>
        <w:t>a</w:t>
      </w:r>
      <w:r>
        <w:rPr>
          <w:b/>
          <w:spacing w:val="-1"/>
          <w:sz w:val="24"/>
          <w:szCs w:val="24"/>
        </w:rPr>
        <w:t>r</w:t>
      </w:r>
      <w:r>
        <w:rPr>
          <w:b/>
          <w:sz w:val="24"/>
          <w:szCs w:val="24"/>
        </w:rPr>
        <w:t>t diag</w:t>
      </w:r>
      <w:r>
        <w:rPr>
          <w:b/>
          <w:spacing w:val="-1"/>
          <w:sz w:val="24"/>
          <w:szCs w:val="24"/>
        </w:rPr>
        <w:t>r</w:t>
      </w:r>
      <w:r>
        <w:rPr>
          <w:b/>
          <w:spacing w:val="2"/>
          <w:sz w:val="24"/>
          <w:szCs w:val="24"/>
        </w:rPr>
        <w:t>a</w:t>
      </w:r>
      <w:r>
        <w:rPr>
          <w:b/>
          <w:sz w:val="24"/>
          <w:szCs w:val="24"/>
        </w:rPr>
        <w:t>m</w:t>
      </w:r>
    </w:p>
    <w:p w:rsidR="00A76EFE" w:rsidRPr="000112EB" w:rsidRDefault="002A4821" w:rsidP="0082572E">
      <w:pPr>
        <w:spacing w:after="620" w:line="360" w:lineRule="auto"/>
        <w:ind w:right="1296" w:firstLine="720"/>
        <w:jc w:val="both"/>
        <w:rPr>
          <w:sz w:val="24"/>
          <w:szCs w:val="24"/>
        </w:rPr>
      </w:pPr>
      <w:r>
        <w:rPr>
          <w:sz w:val="24"/>
          <w:szCs w:val="24"/>
        </w:rPr>
        <w:t>A state</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rt</w:t>
      </w:r>
      <w:r>
        <w:rPr>
          <w:spacing w:val="2"/>
          <w:sz w:val="24"/>
          <w:szCs w:val="24"/>
        </w:rPr>
        <w:t xml:space="preserve"> </w:t>
      </w:r>
      <w:r>
        <w:rPr>
          <w:sz w:val="24"/>
          <w:szCs w:val="24"/>
        </w:rPr>
        <w:t>di</w:t>
      </w:r>
      <w:r>
        <w:rPr>
          <w:spacing w:val="2"/>
          <w:sz w:val="24"/>
          <w:szCs w:val="24"/>
        </w:rPr>
        <w:t>a</w:t>
      </w:r>
      <w:r>
        <w:rPr>
          <w:spacing w:val="-2"/>
          <w:sz w:val="24"/>
          <w:szCs w:val="24"/>
        </w:rPr>
        <w:t>g</w:t>
      </w:r>
      <w:r>
        <w:rPr>
          <w:sz w:val="24"/>
          <w:szCs w:val="24"/>
        </w:rPr>
        <w:t>r</w:t>
      </w:r>
      <w:r>
        <w:rPr>
          <w:spacing w:val="-2"/>
          <w:sz w:val="24"/>
          <w:szCs w:val="24"/>
        </w:rPr>
        <w:t>a</w:t>
      </w:r>
      <w:r>
        <w:rPr>
          <w:sz w:val="24"/>
          <w:szCs w:val="24"/>
        </w:rPr>
        <w:t>m</w:t>
      </w:r>
      <w:r>
        <w:rPr>
          <w:spacing w:val="6"/>
          <w:sz w:val="24"/>
          <w:szCs w:val="24"/>
        </w:rPr>
        <w:t xml:space="preserve"> </w:t>
      </w:r>
      <w:r>
        <w:rPr>
          <w:sz w:val="24"/>
          <w:szCs w:val="24"/>
        </w:rPr>
        <w:t>shows</w:t>
      </w:r>
      <w:r>
        <w:rPr>
          <w:spacing w:val="1"/>
          <w:sz w:val="24"/>
          <w:szCs w:val="24"/>
        </w:rPr>
        <w:t xml:space="preserve"> </w:t>
      </w:r>
      <w:r>
        <w:rPr>
          <w:sz w:val="24"/>
          <w:szCs w:val="24"/>
        </w:rPr>
        <w:t>a sta</w:t>
      </w:r>
      <w:r>
        <w:rPr>
          <w:spacing w:val="2"/>
          <w:sz w:val="24"/>
          <w:szCs w:val="24"/>
        </w:rPr>
        <w:t>t</w:t>
      </w:r>
      <w:r>
        <w:rPr>
          <w:sz w:val="24"/>
          <w:szCs w:val="24"/>
        </w:rPr>
        <w:t>e ma</w:t>
      </w:r>
      <w:r>
        <w:rPr>
          <w:spacing w:val="-1"/>
          <w:sz w:val="24"/>
          <w:szCs w:val="24"/>
        </w:rPr>
        <w:t>c</w:t>
      </w:r>
      <w:r>
        <w:rPr>
          <w:sz w:val="24"/>
          <w:szCs w:val="24"/>
        </w:rPr>
        <w:t xml:space="preserve">hine, </w:t>
      </w:r>
      <w:r>
        <w:rPr>
          <w:spacing w:val="-1"/>
          <w:sz w:val="24"/>
          <w:szCs w:val="24"/>
        </w:rPr>
        <w:t>c</w:t>
      </w:r>
      <w:r>
        <w:rPr>
          <w:sz w:val="24"/>
          <w:szCs w:val="24"/>
        </w:rPr>
        <w:t>onsist</w:t>
      </w:r>
      <w:r>
        <w:rPr>
          <w:spacing w:val="1"/>
          <w:sz w:val="24"/>
          <w:szCs w:val="24"/>
        </w:rPr>
        <w:t>i</w:t>
      </w:r>
      <w:r w:rsidR="0082572E">
        <w:rPr>
          <w:sz w:val="24"/>
          <w:szCs w:val="24"/>
        </w:rPr>
        <w:t xml:space="preserve">ng </w:t>
      </w:r>
      <w:r>
        <w:rPr>
          <w:sz w:val="24"/>
          <w:szCs w:val="24"/>
        </w:rPr>
        <w:t>of stat</w:t>
      </w:r>
      <w:r>
        <w:rPr>
          <w:spacing w:val="-1"/>
          <w:sz w:val="24"/>
          <w:szCs w:val="24"/>
        </w:rPr>
        <w:t>e</w:t>
      </w:r>
      <w:r w:rsidR="0082572E">
        <w:rPr>
          <w:sz w:val="24"/>
          <w:szCs w:val="24"/>
        </w:rPr>
        <w:t>s,</w:t>
      </w:r>
      <w:r>
        <w:rPr>
          <w:spacing w:val="2"/>
          <w:sz w:val="24"/>
          <w:szCs w:val="24"/>
        </w:rPr>
        <w:t xml:space="preserve"> </w:t>
      </w:r>
      <w:r>
        <w:rPr>
          <w:sz w:val="24"/>
          <w:szCs w:val="24"/>
        </w:rPr>
        <w:t>tr</w:t>
      </w:r>
      <w:r>
        <w:rPr>
          <w:spacing w:val="-1"/>
          <w:sz w:val="24"/>
          <w:szCs w:val="24"/>
        </w:rPr>
        <w:t>a</w:t>
      </w:r>
      <w:r>
        <w:rPr>
          <w:sz w:val="24"/>
          <w:szCs w:val="24"/>
        </w:rPr>
        <w:t>nsi</w:t>
      </w:r>
      <w:r>
        <w:rPr>
          <w:spacing w:val="1"/>
          <w:sz w:val="24"/>
          <w:szCs w:val="24"/>
        </w:rPr>
        <w:t>t</w:t>
      </w:r>
      <w:r>
        <w:rPr>
          <w:sz w:val="24"/>
          <w:szCs w:val="24"/>
        </w:rPr>
        <w:t xml:space="preserve">ions, </w:t>
      </w:r>
      <w:r>
        <w:rPr>
          <w:spacing w:val="-1"/>
          <w:sz w:val="24"/>
          <w:szCs w:val="24"/>
        </w:rPr>
        <w:t>e</w:t>
      </w:r>
      <w:r>
        <w:rPr>
          <w:sz w:val="24"/>
          <w:szCs w:val="24"/>
        </w:rPr>
        <w:t>v</w:t>
      </w:r>
      <w:r>
        <w:rPr>
          <w:spacing w:val="-1"/>
          <w:sz w:val="24"/>
          <w:szCs w:val="24"/>
        </w:rPr>
        <w:t>e</w:t>
      </w:r>
      <w:r>
        <w:rPr>
          <w:sz w:val="24"/>
          <w:szCs w:val="24"/>
        </w:rPr>
        <w:t xml:space="preserve">nts, </w:t>
      </w:r>
      <w:r>
        <w:rPr>
          <w:spacing w:val="-1"/>
          <w:sz w:val="24"/>
          <w:szCs w:val="24"/>
        </w:rPr>
        <w:t>a</w:t>
      </w:r>
      <w:r>
        <w:rPr>
          <w:sz w:val="24"/>
          <w:szCs w:val="24"/>
        </w:rPr>
        <w:t xml:space="preserve">nd </w:t>
      </w:r>
      <w:r>
        <w:rPr>
          <w:spacing w:val="-1"/>
          <w:sz w:val="24"/>
          <w:szCs w:val="24"/>
        </w:rPr>
        <w:t>ac</w:t>
      </w:r>
      <w:r>
        <w:rPr>
          <w:sz w:val="24"/>
          <w:szCs w:val="24"/>
        </w:rPr>
        <w:t>t</w:t>
      </w:r>
      <w:r>
        <w:rPr>
          <w:spacing w:val="1"/>
          <w:sz w:val="24"/>
          <w:szCs w:val="24"/>
        </w:rPr>
        <w:t>i</w:t>
      </w:r>
      <w:r>
        <w:rPr>
          <w:sz w:val="24"/>
          <w:szCs w:val="24"/>
        </w:rPr>
        <w:t>vi</w:t>
      </w:r>
      <w:r>
        <w:rPr>
          <w:spacing w:val="1"/>
          <w:sz w:val="24"/>
          <w:szCs w:val="24"/>
        </w:rPr>
        <w:t>t</w:t>
      </w:r>
      <w:r>
        <w:rPr>
          <w:sz w:val="24"/>
          <w:szCs w:val="24"/>
        </w:rPr>
        <w:t xml:space="preserve">ies. </w:t>
      </w:r>
      <w:r>
        <w:rPr>
          <w:spacing w:val="1"/>
          <w:sz w:val="24"/>
          <w:szCs w:val="24"/>
        </w:rPr>
        <w:t>S</w:t>
      </w:r>
      <w:r>
        <w:rPr>
          <w:sz w:val="24"/>
          <w:szCs w:val="24"/>
        </w:rPr>
        <w:t>tate</w:t>
      </w:r>
      <w:r>
        <w:rPr>
          <w:spacing w:val="1"/>
          <w:sz w:val="24"/>
          <w:szCs w:val="24"/>
        </w:rPr>
        <w:t xml:space="preserve"> </w:t>
      </w:r>
      <w:r>
        <w:rPr>
          <w:spacing w:val="-1"/>
          <w:sz w:val="24"/>
          <w:szCs w:val="24"/>
        </w:rPr>
        <w:t>c</w:t>
      </w:r>
      <w:r>
        <w:rPr>
          <w:spacing w:val="-2"/>
          <w:sz w:val="24"/>
          <w:szCs w:val="24"/>
        </w:rPr>
        <w:t>h</w:t>
      </w:r>
      <w:r>
        <w:rPr>
          <w:spacing w:val="-1"/>
          <w:sz w:val="24"/>
          <w:szCs w:val="24"/>
        </w:rPr>
        <w:t>a</w:t>
      </w:r>
      <w:r>
        <w:rPr>
          <w:sz w:val="24"/>
          <w:szCs w:val="24"/>
        </w:rPr>
        <w:t>rt diag</w:t>
      </w:r>
      <w:r>
        <w:rPr>
          <w:spacing w:val="-1"/>
          <w:sz w:val="24"/>
          <w:szCs w:val="24"/>
        </w:rPr>
        <w:t>ra</w:t>
      </w:r>
      <w:r>
        <w:rPr>
          <w:sz w:val="24"/>
          <w:szCs w:val="24"/>
        </w:rPr>
        <w:t>ms</w:t>
      </w:r>
      <w:r>
        <w:rPr>
          <w:spacing w:val="1"/>
          <w:sz w:val="24"/>
          <w:szCs w:val="24"/>
        </w:rPr>
        <w:t xml:space="preserve"> </w:t>
      </w:r>
      <w:r>
        <w:rPr>
          <w:spacing w:val="-1"/>
          <w:sz w:val="24"/>
          <w:szCs w:val="24"/>
        </w:rPr>
        <w:t>a</w:t>
      </w:r>
      <w:r>
        <w:rPr>
          <w:sz w:val="24"/>
          <w:szCs w:val="24"/>
        </w:rPr>
        <w:t>ddr</w:t>
      </w:r>
      <w:r>
        <w:rPr>
          <w:spacing w:val="-2"/>
          <w:sz w:val="24"/>
          <w:szCs w:val="24"/>
        </w:rPr>
        <w:t>e</w:t>
      </w:r>
      <w:r>
        <w:rPr>
          <w:sz w:val="24"/>
          <w:szCs w:val="24"/>
        </w:rPr>
        <w:t>ss</w:t>
      </w:r>
      <w:r>
        <w:rPr>
          <w:spacing w:val="1"/>
          <w:sz w:val="24"/>
          <w:szCs w:val="24"/>
        </w:rPr>
        <w:t xml:space="preserve"> </w:t>
      </w:r>
      <w:r>
        <w:rPr>
          <w:sz w:val="24"/>
          <w:szCs w:val="24"/>
        </w:rPr>
        <w:t xml:space="preserve">the </w:t>
      </w:r>
      <w:r>
        <w:rPr>
          <w:spacing w:val="2"/>
          <w:sz w:val="24"/>
          <w:szCs w:val="24"/>
        </w:rPr>
        <w:t>d</w:t>
      </w:r>
      <w:r>
        <w:rPr>
          <w:spacing w:val="-5"/>
          <w:sz w:val="24"/>
          <w:szCs w:val="24"/>
        </w:rPr>
        <w:t>y</w:t>
      </w:r>
      <w:r>
        <w:rPr>
          <w:sz w:val="24"/>
          <w:szCs w:val="24"/>
        </w:rPr>
        <w:t>n</w:t>
      </w:r>
      <w:r>
        <w:rPr>
          <w:spacing w:val="-1"/>
          <w:sz w:val="24"/>
          <w:szCs w:val="24"/>
        </w:rPr>
        <w:t>a</w:t>
      </w:r>
      <w:r>
        <w:rPr>
          <w:sz w:val="24"/>
          <w:szCs w:val="24"/>
        </w:rPr>
        <w:t>m</w:t>
      </w:r>
      <w:r>
        <w:rPr>
          <w:spacing w:val="1"/>
          <w:sz w:val="24"/>
          <w:szCs w:val="24"/>
        </w:rPr>
        <w:t>i</w:t>
      </w:r>
      <w:r>
        <w:rPr>
          <w:sz w:val="24"/>
          <w:szCs w:val="24"/>
        </w:rPr>
        <w:t>c</w:t>
      </w:r>
      <w:r>
        <w:rPr>
          <w:spacing w:val="4"/>
          <w:sz w:val="24"/>
          <w:szCs w:val="24"/>
        </w:rPr>
        <w:t xml:space="preserve"> </w:t>
      </w:r>
      <w:r>
        <w:rPr>
          <w:sz w:val="24"/>
          <w:szCs w:val="24"/>
        </w:rPr>
        <w:t>view</w:t>
      </w:r>
      <w:r>
        <w:rPr>
          <w:spacing w:val="4"/>
          <w:sz w:val="24"/>
          <w:szCs w:val="24"/>
        </w:rPr>
        <w:t xml:space="preserve"> </w:t>
      </w:r>
      <w:r>
        <w:rPr>
          <w:sz w:val="24"/>
          <w:szCs w:val="24"/>
        </w:rPr>
        <w:t>of</w:t>
      </w:r>
      <w:r>
        <w:rPr>
          <w:spacing w:val="4"/>
          <w:sz w:val="24"/>
          <w:szCs w:val="24"/>
        </w:rPr>
        <w:t xml:space="preserve"> </w:t>
      </w:r>
      <w:r>
        <w:rPr>
          <w:sz w:val="24"/>
          <w:szCs w:val="24"/>
        </w:rPr>
        <w:t>a</w:t>
      </w:r>
      <w:r>
        <w:rPr>
          <w:spacing w:val="4"/>
          <w:sz w:val="24"/>
          <w:szCs w:val="24"/>
        </w:rPr>
        <w:t xml:space="preserve"> </w:t>
      </w:r>
      <w:r>
        <w:rPr>
          <w:spacing w:val="5"/>
          <w:sz w:val="24"/>
          <w:szCs w:val="24"/>
        </w:rPr>
        <w:t>s</w:t>
      </w:r>
      <w:r>
        <w:rPr>
          <w:spacing w:val="-2"/>
          <w:sz w:val="24"/>
          <w:szCs w:val="24"/>
        </w:rPr>
        <w:t>y</w:t>
      </w:r>
      <w:r>
        <w:rPr>
          <w:sz w:val="24"/>
          <w:szCs w:val="24"/>
        </w:rPr>
        <w:t>stem.</w:t>
      </w:r>
      <w:r>
        <w:rPr>
          <w:spacing w:val="5"/>
          <w:sz w:val="24"/>
          <w:szCs w:val="24"/>
        </w:rPr>
        <w:t xml:space="preserve"> </w:t>
      </w:r>
      <w:r>
        <w:rPr>
          <w:sz w:val="24"/>
          <w:szCs w:val="24"/>
        </w:rPr>
        <w:t>Th</w:t>
      </w:r>
      <w:r>
        <w:rPr>
          <w:spacing w:val="1"/>
          <w:sz w:val="24"/>
          <w:szCs w:val="24"/>
        </w:rPr>
        <w:t>e</w:t>
      </w:r>
      <w:r>
        <w:rPr>
          <w:sz w:val="24"/>
          <w:szCs w:val="24"/>
        </w:rPr>
        <w:t xml:space="preserve">y </w:t>
      </w:r>
      <w:r>
        <w:rPr>
          <w:spacing w:val="-1"/>
          <w:sz w:val="24"/>
          <w:szCs w:val="24"/>
        </w:rPr>
        <w:t>a</w:t>
      </w:r>
      <w:r>
        <w:rPr>
          <w:spacing w:val="1"/>
          <w:sz w:val="24"/>
          <w:szCs w:val="24"/>
        </w:rPr>
        <w:t>r</w:t>
      </w:r>
      <w:r>
        <w:rPr>
          <w:sz w:val="24"/>
          <w:szCs w:val="24"/>
        </w:rPr>
        <w:t>e</w:t>
      </w:r>
      <w:r>
        <w:rPr>
          <w:spacing w:val="4"/>
          <w:sz w:val="24"/>
          <w:szCs w:val="24"/>
        </w:rPr>
        <w:t xml:space="preserve"> </w:t>
      </w:r>
      <w:r>
        <w:rPr>
          <w:spacing w:val="-1"/>
          <w:sz w:val="24"/>
          <w:szCs w:val="24"/>
        </w:rPr>
        <w:t>e</w:t>
      </w:r>
      <w:r>
        <w:rPr>
          <w:sz w:val="24"/>
          <w:szCs w:val="24"/>
        </w:rPr>
        <w:t>spe</w:t>
      </w:r>
      <w:r>
        <w:rPr>
          <w:spacing w:val="-2"/>
          <w:sz w:val="24"/>
          <w:szCs w:val="24"/>
        </w:rPr>
        <w:t>c</w:t>
      </w:r>
      <w:r>
        <w:rPr>
          <w:spacing w:val="3"/>
          <w:sz w:val="24"/>
          <w:szCs w:val="24"/>
        </w:rPr>
        <w:t>i</w:t>
      </w:r>
      <w:r>
        <w:rPr>
          <w:spacing w:val="1"/>
          <w:sz w:val="24"/>
          <w:szCs w:val="24"/>
        </w:rPr>
        <w:t>a</w:t>
      </w:r>
      <w:r>
        <w:rPr>
          <w:sz w:val="24"/>
          <w:szCs w:val="24"/>
        </w:rPr>
        <w:t>l</w:t>
      </w:r>
      <w:r>
        <w:rPr>
          <w:spacing w:val="3"/>
          <w:sz w:val="24"/>
          <w:szCs w:val="24"/>
        </w:rPr>
        <w:t>l</w:t>
      </w:r>
      <w:r>
        <w:rPr>
          <w:sz w:val="24"/>
          <w:szCs w:val="24"/>
        </w:rPr>
        <w:t>y i</w:t>
      </w:r>
      <w:r>
        <w:rPr>
          <w:spacing w:val="1"/>
          <w:sz w:val="24"/>
          <w:szCs w:val="24"/>
        </w:rPr>
        <w:t>m</w:t>
      </w:r>
      <w:r>
        <w:rPr>
          <w:sz w:val="24"/>
          <w:szCs w:val="24"/>
        </w:rPr>
        <w:t>port</w:t>
      </w:r>
      <w:r>
        <w:rPr>
          <w:spacing w:val="-1"/>
          <w:sz w:val="24"/>
          <w:szCs w:val="24"/>
        </w:rPr>
        <w:t>a</w:t>
      </w:r>
      <w:r>
        <w:rPr>
          <w:sz w:val="24"/>
          <w:szCs w:val="24"/>
        </w:rPr>
        <w:t>nt</w:t>
      </w:r>
      <w:r>
        <w:rPr>
          <w:spacing w:val="2"/>
          <w:sz w:val="24"/>
          <w:szCs w:val="24"/>
        </w:rPr>
        <w:t xml:space="preserve"> </w:t>
      </w:r>
      <w:r>
        <w:rPr>
          <w:sz w:val="24"/>
          <w:szCs w:val="24"/>
        </w:rPr>
        <w:t>in</w:t>
      </w:r>
      <w:r>
        <w:rPr>
          <w:spacing w:val="2"/>
          <w:sz w:val="24"/>
          <w:szCs w:val="24"/>
        </w:rPr>
        <w:t xml:space="preserve"> </w:t>
      </w:r>
      <w:r>
        <w:rPr>
          <w:sz w:val="24"/>
          <w:szCs w:val="24"/>
        </w:rPr>
        <w:t>modeling the</w:t>
      </w:r>
      <w:r>
        <w:rPr>
          <w:spacing w:val="1"/>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vior</w:t>
      </w:r>
      <w:r>
        <w:rPr>
          <w:spacing w:val="2"/>
          <w:sz w:val="24"/>
          <w:szCs w:val="24"/>
        </w:rPr>
        <w:t xml:space="preserve"> o</w:t>
      </w:r>
      <w:r>
        <w:rPr>
          <w:sz w:val="24"/>
          <w:szCs w:val="24"/>
        </w:rPr>
        <w:t>f</w:t>
      </w:r>
      <w:r>
        <w:rPr>
          <w:spacing w:val="1"/>
          <w:sz w:val="24"/>
          <w:szCs w:val="24"/>
        </w:rPr>
        <w:t xml:space="preserve"> </w:t>
      </w:r>
      <w:r>
        <w:rPr>
          <w:spacing w:val="-1"/>
          <w:sz w:val="24"/>
          <w:szCs w:val="24"/>
        </w:rPr>
        <w:t>a</w:t>
      </w:r>
      <w:r>
        <w:rPr>
          <w:sz w:val="24"/>
          <w:szCs w:val="24"/>
        </w:rPr>
        <w:t>n</w:t>
      </w:r>
      <w:r>
        <w:rPr>
          <w:spacing w:val="2"/>
          <w:sz w:val="24"/>
          <w:szCs w:val="24"/>
        </w:rPr>
        <w:t xml:space="preserve"> </w:t>
      </w:r>
      <w:r>
        <w:rPr>
          <w:sz w:val="24"/>
          <w:szCs w:val="24"/>
        </w:rPr>
        <w:t>in</w:t>
      </w:r>
      <w:r>
        <w:rPr>
          <w:spacing w:val="1"/>
          <w:sz w:val="24"/>
          <w:szCs w:val="24"/>
        </w:rPr>
        <w:t>t</w:t>
      </w:r>
      <w:r>
        <w:rPr>
          <w:spacing w:val="-1"/>
          <w:sz w:val="24"/>
          <w:szCs w:val="24"/>
        </w:rPr>
        <w:t>e</w:t>
      </w:r>
      <w:r>
        <w:rPr>
          <w:spacing w:val="1"/>
          <w:sz w:val="24"/>
          <w:szCs w:val="24"/>
        </w:rPr>
        <w:t>r</w:t>
      </w:r>
      <w:r>
        <w:rPr>
          <w:sz w:val="24"/>
          <w:szCs w:val="24"/>
        </w:rPr>
        <w:t>f</w:t>
      </w:r>
      <w:r>
        <w:rPr>
          <w:spacing w:val="-2"/>
          <w:sz w:val="24"/>
          <w:szCs w:val="24"/>
        </w:rPr>
        <w:t>a</w:t>
      </w:r>
      <w:r>
        <w:rPr>
          <w:spacing w:val="1"/>
          <w:sz w:val="24"/>
          <w:szCs w:val="24"/>
        </w:rPr>
        <w:t>c</w:t>
      </w:r>
      <w:r>
        <w:rPr>
          <w:spacing w:val="-1"/>
          <w:sz w:val="24"/>
          <w:szCs w:val="24"/>
        </w:rPr>
        <w:t>e</w:t>
      </w:r>
      <w:r>
        <w:rPr>
          <w:sz w:val="24"/>
          <w:szCs w:val="24"/>
        </w:rPr>
        <w:t xml:space="preserve">, </w:t>
      </w:r>
      <w:r>
        <w:rPr>
          <w:spacing w:val="-1"/>
          <w:sz w:val="24"/>
          <w:szCs w:val="24"/>
        </w:rPr>
        <w:t>c</w:t>
      </w:r>
      <w:r>
        <w:rPr>
          <w:sz w:val="24"/>
          <w:szCs w:val="24"/>
        </w:rPr>
        <w:t>lass,</w:t>
      </w:r>
      <w:r>
        <w:rPr>
          <w:spacing w:val="1"/>
          <w:sz w:val="24"/>
          <w:szCs w:val="24"/>
        </w:rPr>
        <w:t xml:space="preserve"> </w:t>
      </w:r>
      <w:r>
        <w:rPr>
          <w:sz w:val="24"/>
          <w:szCs w:val="24"/>
        </w:rPr>
        <w:t>or</w:t>
      </w:r>
      <w:r>
        <w:rPr>
          <w:spacing w:val="2"/>
          <w:sz w:val="24"/>
          <w:szCs w:val="24"/>
        </w:rPr>
        <w:t xml:space="preserve"> </w:t>
      </w:r>
      <w:r>
        <w:rPr>
          <w:spacing w:val="-1"/>
          <w:sz w:val="24"/>
          <w:szCs w:val="24"/>
        </w:rPr>
        <w:t>c</w:t>
      </w:r>
      <w:r>
        <w:rPr>
          <w:sz w:val="24"/>
          <w:szCs w:val="24"/>
        </w:rPr>
        <w:t>ol</w:t>
      </w:r>
      <w:r>
        <w:rPr>
          <w:spacing w:val="1"/>
          <w:sz w:val="24"/>
          <w:szCs w:val="24"/>
        </w:rPr>
        <w:t>l</w:t>
      </w:r>
      <w:r>
        <w:rPr>
          <w:spacing w:val="-1"/>
          <w:sz w:val="24"/>
          <w:szCs w:val="24"/>
        </w:rPr>
        <w:t>a</w:t>
      </w:r>
      <w:r>
        <w:rPr>
          <w:sz w:val="24"/>
          <w:szCs w:val="24"/>
        </w:rPr>
        <w:t>bor</w:t>
      </w:r>
      <w:r>
        <w:rPr>
          <w:spacing w:val="-2"/>
          <w:sz w:val="24"/>
          <w:szCs w:val="24"/>
        </w:rPr>
        <w:t>a</w:t>
      </w:r>
      <w:r>
        <w:rPr>
          <w:sz w:val="24"/>
          <w:szCs w:val="24"/>
        </w:rPr>
        <w:t>t</w:t>
      </w:r>
      <w:r>
        <w:rPr>
          <w:spacing w:val="1"/>
          <w:sz w:val="24"/>
          <w:szCs w:val="24"/>
        </w:rPr>
        <w:t>i</w:t>
      </w:r>
      <w:r>
        <w:rPr>
          <w:sz w:val="24"/>
          <w:szCs w:val="24"/>
        </w:rPr>
        <w:t>on</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e</w:t>
      </w:r>
      <w:r>
        <w:rPr>
          <w:sz w:val="24"/>
          <w:szCs w:val="24"/>
        </w:rPr>
        <w:t>mphasi</w:t>
      </w:r>
      <w:r>
        <w:rPr>
          <w:spacing w:val="1"/>
          <w:sz w:val="24"/>
          <w:szCs w:val="24"/>
        </w:rPr>
        <w:t>z</w:t>
      </w:r>
      <w:r>
        <w:rPr>
          <w:sz w:val="24"/>
          <w:szCs w:val="24"/>
        </w:rPr>
        <w:t>e the</w:t>
      </w:r>
      <w:r>
        <w:rPr>
          <w:spacing w:val="3"/>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4"/>
          <w:sz w:val="24"/>
          <w:szCs w:val="24"/>
        </w:rPr>
        <w:t>t</w:t>
      </w:r>
      <w:r>
        <w:rPr>
          <w:sz w:val="24"/>
          <w:szCs w:val="24"/>
        </w:rPr>
        <w:t>- o</w:t>
      </w:r>
      <w:r>
        <w:rPr>
          <w:spacing w:val="-1"/>
          <w:sz w:val="24"/>
          <w:szCs w:val="24"/>
        </w:rPr>
        <w:t>r</w:t>
      </w:r>
      <w:r>
        <w:rPr>
          <w:sz w:val="24"/>
          <w:szCs w:val="24"/>
        </w:rPr>
        <w:t>d</w:t>
      </w:r>
      <w:r>
        <w:rPr>
          <w:spacing w:val="-1"/>
          <w:sz w:val="24"/>
          <w:szCs w:val="24"/>
        </w:rPr>
        <w:t>e</w:t>
      </w:r>
      <w:r>
        <w:rPr>
          <w:sz w:val="24"/>
          <w:szCs w:val="24"/>
        </w:rPr>
        <w:t>r</w:t>
      </w:r>
      <w:r>
        <w:rPr>
          <w:spacing w:val="-2"/>
          <w:sz w:val="24"/>
          <w:szCs w:val="24"/>
        </w:rPr>
        <w:t>e</w:t>
      </w:r>
      <w:r>
        <w:rPr>
          <w:sz w:val="24"/>
          <w:szCs w:val="24"/>
        </w:rPr>
        <w:t>d</w:t>
      </w:r>
      <w:r>
        <w:rPr>
          <w:spacing w:val="1"/>
          <w:sz w:val="24"/>
          <w:szCs w:val="24"/>
        </w:rPr>
        <w:t xml:space="preserve"> </w:t>
      </w:r>
      <w:r>
        <w:rPr>
          <w:spacing w:val="2"/>
          <w:sz w:val="24"/>
          <w:szCs w:val="24"/>
        </w:rPr>
        <w:t>b</w:t>
      </w:r>
      <w:r>
        <w:rPr>
          <w:spacing w:val="-1"/>
          <w:sz w:val="24"/>
          <w:szCs w:val="24"/>
        </w:rPr>
        <w:t>e</w:t>
      </w:r>
      <w:r>
        <w:rPr>
          <w:sz w:val="24"/>
          <w:szCs w:val="24"/>
        </w:rPr>
        <w:t>h</w:t>
      </w:r>
      <w:r>
        <w:rPr>
          <w:spacing w:val="-1"/>
          <w:sz w:val="24"/>
          <w:szCs w:val="24"/>
        </w:rPr>
        <w:t>a</w:t>
      </w:r>
      <w:r>
        <w:rPr>
          <w:sz w:val="24"/>
          <w:szCs w:val="24"/>
        </w:rPr>
        <w:t>vior</w:t>
      </w:r>
      <w:r>
        <w:rPr>
          <w:spacing w:val="1"/>
          <w:sz w:val="24"/>
          <w:szCs w:val="24"/>
        </w:rPr>
        <w:t xml:space="preserve"> </w:t>
      </w:r>
      <w:r>
        <w:rPr>
          <w:spacing w:val="2"/>
          <w:sz w:val="24"/>
          <w:szCs w:val="24"/>
        </w:rPr>
        <w:t>o</w:t>
      </w:r>
      <w:r>
        <w:rPr>
          <w:sz w:val="24"/>
          <w:szCs w:val="24"/>
        </w:rPr>
        <w:t xml:space="preserve">f </w:t>
      </w:r>
      <w:r>
        <w:rPr>
          <w:spacing w:val="-1"/>
          <w:sz w:val="24"/>
          <w:szCs w:val="24"/>
        </w:rPr>
        <w:t>a</w:t>
      </w:r>
      <w:r>
        <w:rPr>
          <w:sz w:val="24"/>
          <w:szCs w:val="24"/>
        </w:rPr>
        <w:t>n</w:t>
      </w:r>
      <w:r>
        <w:rPr>
          <w:spacing w:val="4"/>
          <w:sz w:val="24"/>
          <w:szCs w:val="24"/>
        </w:rPr>
        <w:t xml:space="preserve"> </w:t>
      </w:r>
      <w:r>
        <w:rPr>
          <w:sz w:val="24"/>
          <w:szCs w:val="24"/>
        </w:rPr>
        <w:t>obje</w:t>
      </w:r>
      <w:r>
        <w:rPr>
          <w:spacing w:val="-1"/>
          <w:sz w:val="24"/>
          <w:szCs w:val="24"/>
        </w:rPr>
        <w:t>c</w:t>
      </w:r>
      <w:r>
        <w:rPr>
          <w:sz w:val="24"/>
          <w:szCs w:val="24"/>
        </w:rPr>
        <w:t>t,</w:t>
      </w:r>
      <w:r>
        <w:rPr>
          <w:spacing w:val="2"/>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is</w:t>
      </w:r>
      <w:r>
        <w:rPr>
          <w:spacing w:val="2"/>
          <w:sz w:val="24"/>
          <w:szCs w:val="24"/>
        </w:rPr>
        <w:t xml:space="preserve"> </w:t>
      </w:r>
      <w:r>
        <w:rPr>
          <w:spacing w:val="-1"/>
          <w:sz w:val="24"/>
          <w:szCs w:val="24"/>
        </w:rPr>
        <w:t>e</w:t>
      </w:r>
      <w:r>
        <w:rPr>
          <w:sz w:val="24"/>
          <w:szCs w:val="24"/>
        </w:rPr>
        <w:t>sp</w:t>
      </w:r>
      <w:r>
        <w:rPr>
          <w:spacing w:val="1"/>
          <w:sz w:val="24"/>
          <w:szCs w:val="24"/>
        </w:rPr>
        <w:t>e</w:t>
      </w:r>
      <w:r>
        <w:rPr>
          <w:spacing w:val="-1"/>
          <w:sz w:val="24"/>
          <w:szCs w:val="24"/>
        </w:rPr>
        <w:t>c</w:t>
      </w:r>
      <w:r>
        <w:rPr>
          <w:sz w:val="24"/>
          <w:szCs w:val="24"/>
        </w:rPr>
        <w:t>i</w:t>
      </w:r>
      <w:r>
        <w:rPr>
          <w:spacing w:val="2"/>
          <w:sz w:val="24"/>
          <w:szCs w:val="24"/>
        </w:rPr>
        <w:t>a</w:t>
      </w:r>
      <w:r>
        <w:rPr>
          <w:sz w:val="24"/>
          <w:szCs w:val="24"/>
        </w:rPr>
        <w:t>l</w:t>
      </w:r>
      <w:r>
        <w:rPr>
          <w:spacing w:val="3"/>
          <w:sz w:val="24"/>
          <w:szCs w:val="24"/>
        </w:rPr>
        <w:t>l</w:t>
      </w:r>
      <w:r>
        <w:rPr>
          <w:sz w:val="24"/>
          <w:szCs w:val="24"/>
        </w:rPr>
        <w:t>y use</w:t>
      </w:r>
      <w:r>
        <w:rPr>
          <w:spacing w:val="-1"/>
          <w:sz w:val="24"/>
          <w:szCs w:val="24"/>
        </w:rPr>
        <w:t>f</w:t>
      </w:r>
      <w:r>
        <w:rPr>
          <w:sz w:val="24"/>
          <w:szCs w:val="24"/>
        </w:rPr>
        <w:t xml:space="preserve">ul </w:t>
      </w:r>
      <w:r>
        <w:rPr>
          <w:spacing w:val="1"/>
          <w:sz w:val="24"/>
          <w:szCs w:val="24"/>
        </w:rPr>
        <w:t>i</w:t>
      </w:r>
      <w:r>
        <w:rPr>
          <w:sz w:val="24"/>
          <w:szCs w:val="24"/>
        </w:rPr>
        <w:t>n modeling</w:t>
      </w:r>
      <w:r>
        <w:rPr>
          <w:spacing w:val="-2"/>
          <w:sz w:val="24"/>
          <w:szCs w:val="24"/>
        </w:rPr>
        <w:t xml:space="preserve"> </w:t>
      </w:r>
      <w:r>
        <w:rPr>
          <w:spacing w:val="1"/>
          <w:sz w:val="24"/>
          <w:szCs w:val="24"/>
        </w:rPr>
        <w:t>r</w:t>
      </w:r>
      <w:r>
        <w:rPr>
          <w:spacing w:val="-1"/>
          <w:sz w:val="24"/>
          <w:szCs w:val="24"/>
        </w:rPr>
        <w:t>eac</w:t>
      </w:r>
      <w:r>
        <w:rPr>
          <w:sz w:val="24"/>
          <w:szCs w:val="24"/>
        </w:rPr>
        <w:t>t</w:t>
      </w:r>
      <w:r>
        <w:rPr>
          <w:spacing w:val="3"/>
          <w:sz w:val="24"/>
          <w:szCs w:val="24"/>
        </w:rPr>
        <w:t>i</w:t>
      </w:r>
      <w:r>
        <w:rPr>
          <w:sz w:val="24"/>
          <w:szCs w:val="24"/>
        </w:rPr>
        <w:t>ve</w:t>
      </w:r>
      <w:r>
        <w:rPr>
          <w:spacing w:val="-1"/>
          <w:sz w:val="24"/>
          <w:szCs w:val="24"/>
        </w:rPr>
        <w:t xml:space="preserve"> </w:t>
      </w:r>
      <w:r>
        <w:rPr>
          <w:spacing w:val="2"/>
          <w:sz w:val="24"/>
          <w:szCs w:val="24"/>
        </w:rPr>
        <w:t>s</w:t>
      </w:r>
      <w:r>
        <w:rPr>
          <w:spacing w:val="-5"/>
          <w:sz w:val="24"/>
          <w:szCs w:val="24"/>
        </w:rPr>
        <w:t>y</w:t>
      </w:r>
      <w:r>
        <w:rPr>
          <w:sz w:val="24"/>
          <w:szCs w:val="24"/>
        </w:rPr>
        <w:t>stems.</w:t>
      </w:r>
    </w:p>
    <w:p w:rsidR="00B940A5" w:rsidRDefault="002A4821" w:rsidP="00B940A5">
      <w:pPr>
        <w:spacing w:after="620"/>
        <w:ind w:right="1296"/>
        <w:jc w:val="both"/>
        <w:rPr>
          <w:sz w:val="24"/>
          <w:szCs w:val="24"/>
        </w:rPr>
      </w:pPr>
      <w:r>
        <w:rPr>
          <w:b/>
          <w:sz w:val="24"/>
          <w:szCs w:val="24"/>
        </w:rPr>
        <w:t>3.2.1 Use</w:t>
      </w:r>
      <w:r>
        <w:rPr>
          <w:b/>
          <w:spacing w:val="-1"/>
          <w:sz w:val="24"/>
          <w:szCs w:val="24"/>
        </w:rPr>
        <w:t xml:space="preserve"> </w:t>
      </w:r>
      <w:r>
        <w:rPr>
          <w:b/>
          <w:sz w:val="24"/>
          <w:szCs w:val="24"/>
        </w:rPr>
        <w:t>Case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z w:val="24"/>
          <w:szCs w:val="24"/>
        </w:rPr>
        <w:t>m</w:t>
      </w:r>
    </w:p>
    <w:p w:rsidR="00A76EFE" w:rsidRDefault="00B940A5" w:rsidP="00B940A5">
      <w:pPr>
        <w:spacing w:after="620" w:line="360" w:lineRule="auto"/>
        <w:ind w:right="1296" w:firstLine="720"/>
        <w:jc w:val="both"/>
        <w:rPr>
          <w:sz w:val="24"/>
          <w:szCs w:val="24"/>
        </w:rPr>
      </w:pPr>
      <w:r>
        <w:rPr>
          <w:sz w:val="24"/>
          <w:szCs w:val="24"/>
        </w:rPr>
        <w:t>U</w:t>
      </w:r>
      <w:r w:rsidR="002A4821">
        <w:rPr>
          <w:sz w:val="24"/>
          <w:szCs w:val="24"/>
        </w:rPr>
        <w:t xml:space="preserve">se </w:t>
      </w:r>
      <w:r w:rsidR="002A4821">
        <w:rPr>
          <w:spacing w:val="1"/>
          <w:sz w:val="24"/>
          <w:szCs w:val="24"/>
        </w:rPr>
        <w:t>c</w:t>
      </w:r>
      <w:r w:rsidR="002A4821">
        <w:rPr>
          <w:spacing w:val="-1"/>
          <w:sz w:val="24"/>
          <w:szCs w:val="24"/>
        </w:rPr>
        <w:t>a</w:t>
      </w:r>
      <w:r w:rsidR="002A4821">
        <w:rPr>
          <w:sz w:val="24"/>
          <w:szCs w:val="24"/>
        </w:rPr>
        <w:t>se</w:t>
      </w:r>
      <w:r w:rsidR="002A4821">
        <w:rPr>
          <w:spacing w:val="2"/>
          <w:sz w:val="24"/>
          <w:szCs w:val="24"/>
        </w:rPr>
        <w:t xml:space="preserve"> </w:t>
      </w:r>
      <w:r w:rsidR="002A4821">
        <w:rPr>
          <w:sz w:val="24"/>
          <w:szCs w:val="24"/>
        </w:rPr>
        <w:t>di</w:t>
      </w:r>
      <w:r w:rsidR="002A4821">
        <w:rPr>
          <w:spacing w:val="2"/>
          <w:sz w:val="24"/>
          <w:szCs w:val="24"/>
        </w:rPr>
        <w:t>a</w:t>
      </w:r>
      <w:r w:rsidR="002A4821">
        <w:rPr>
          <w:spacing w:val="-2"/>
          <w:sz w:val="24"/>
          <w:szCs w:val="24"/>
        </w:rPr>
        <w:t>g</w:t>
      </w:r>
      <w:r w:rsidR="002A4821">
        <w:rPr>
          <w:sz w:val="24"/>
          <w:szCs w:val="24"/>
        </w:rPr>
        <w:t>r</w:t>
      </w:r>
      <w:r w:rsidR="002A4821">
        <w:rPr>
          <w:spacing w:val="-2"/>
          <w:sz w:val="24"/>
          <w:szCs w:val="24"/>
        </w:rPr>
        <w:t>a</w:t>
      </w:r>
      <w:r w:rsidR="002A4821">
        <w:rPr>
          <w:sz w:val="24"/>
          <w:szCs w:val="24"/>
        </w:rPr>
        <w:t>ms</w:t>
      </w:r>
      <w:r w:rsidR="002A4821">
        <w:rPr>
          <w:spacing w:val="4"/>
          <w:sz w:val="24"/>
          <w:szCs w:val="24"/>
        </w:rPr>
        <w:t xml:space="preserve"> </w:t>
      </w:r>
      <w:r w:rsidR="002A4821">
        <w:rPr>
          <w:spacing w:val="-1"/>
          <w:sz w:val="24"/>
          <w:szCs w:val="24"/>
        </w:rPr>
        <w:t>a</w:t>
      </w:r>
      <w:r w:rsidR="002A4821">
        <w:rPr>
          <w:spacing w:val="1"/>
          <w:sz w:val="24"/>
          <w:szCs w:val="24"/>
        </w:rPr>
        <w:t>r</w:t>
      </w:r>
      <w:r w:rsidR="002A4821">
        <w:rPr>
          <w:sz w:val="24"/>
          <w:szCs w:val="24"/>
        </w:rPr>
        <w:t xml:space="preserve">e </w:t>
      </w:r>
      <w:r w:rsidR="002A4821">
        <w:rPr>
          <w:spacing w:val="1"/>
          <w:sz w:val="24"/>
          <w:szCs w:val="24"/>
        </w:rPr>
        <w:t>c</w:t>
      </w:r>
      <w:r w:rsidR="002A4821">
        <w:rPr>
          <w:sz w:val="24"/>
          <w:szCs w:val="24"/>
        </w:rPr>
        <w:t>r</w:t>
      </w:r>
      <w:r w:rsidR="002A4821">
        <w:rPr>
          <w:spacing w:val="-2"/>
          <w:sz w:val="24"/>
          <w:szCs w:val="24"/>
        </w:rPr>
        <w:t>e</w:t>
      </w:r>
      <w:r w:rsidR="002A4821">
        <w:rPr>
          <w:spacing w:val="-1"/>
          <w:sz w:val="24"/>
          <w:szCs w:val="24"/>
        </w:rPr>
        <w:t>a</w:t>
      </w:r>
      <w:r w:rsidR="002A4821">
        <w:rPr>
          <w:spacing w:val="3"/>
          <w:sz w:val="24"/>
          <w:szCs w:val="24"/>
        </w:rPr>
        <w:t>t</w:t>
      </w:r>
      <w:r w:rsidR="002A4821">
        <w:rPr>
          <w:spacing w:val="-1"/>
          <w:sz w:val="24"/>
          <w:szCs w:val="24"/>
        </w:rPr>
        <w:t>e</w:t>
      </w:r>
      <w:r w:rsidR="002A4821">
        <w:rPr>
          <w:sz w:val="24"/>
          <w:szCs w:val="24"/>
        </w:rPr>
        <w:t>d</w:t>
      </w:r>
      <w:r w:rsidR="002A4821">
        <w:rPr>
          <w:spacing w:val="1"/>
          <w:sz w:val="24"/>
          <w:szCs w:val="24"/>
        </w:rPr>
        <w:t xml:space="preserve"> </w:t>
      </w:r>
      <w:r w:rsidR="002A4821">
        <w:rPr>
          <w:sz w:val="24"/>
          <w:szCs w:val="24"/>
        </w:rPr>
        <w:t>to visuali</w:t>
      </w:r>
      <w:r w:rsidR="002A4821">
        <w:rPr>
          <w:spacing w:val="1"/>
          <w:sz w:val="24"/>
          <w:szCs w:val="24"/>
        </w:rPr>
        <w:t>z</w:t>
      </w:r>
      <w:r w:rsidR="002A4821">
        <w:rPr>
          <w:sz w:val="24"/>
          <w:szCs w:val="24"/>
        </w:rPr>
        <w:t>e the</w:t>
      </w:r>
      <w:r w:rsidR="002A4821">
        <w:rPr>
          <w:spacing w:val="1"/>
          <w:sz w:val="24"/>
          <w:szCs w:val="24"/>
        </w:rPr>
        <w:t xml:space="preserve"> </w:t>
      </w:r>
      <w:r w:rsidR="002A4821">
        <w:rPr>
          <w:sz w:val="24"/>
          <w:szCs w:val="24"/>
        </w:rPr>
        <w:t>r</w:t>
      </w:r>
      <w:r w:rsidR="002A4821">
        <w:rPr>
          <w:spacing w:val="-2"/>
          <w:sz w:val="24"/>
          <w:szCs w:val="24"/>
        </w:rPr>
        <w:t>e</w:t>
      </w:r>
      <w:r w:rsidR="002A4821">
        <w:rPr>
          <w:sz w:val="24"/>
          <w:szCs w:val="24"/>
        </w:rPr>
        <w:t>lationsh</w:t>
      </w:r>
      <w:r w:rsidR="002A4821">
        <w:rPr>
          <w:spacing w:val="-2"/>
          <w:sz w:val="24"/>
          <w:szCs w:val="24"/>
        </w:rPr>
        <w:t>i</w:t>
      </w:r>
      <w:r w:rsidR="002A4821">
        <w:rPr>
          <w:sz w:val="24"/>
          <w:szCs w:val="24"/>
        </w:rPr>
        <w:t>ps</w:t>
      </w:r>
      <w:r w:rsidR="002A4821">
        <w:rPr>
          <w:spacing w:val="2"/>
          <w:sz w:val="24"/>
          <w:szCs w:val="24"/>
        </w:rPr>
        <w:t xml:space="preserve"> </w:t>
      </w:r>
      <w:r w:rsidR="002A4821">
        <w:rPr>
          <w:sz w:val="24"/>
          <w:szCs w:val="24"/>
        </w:rPr>
        <w:t>b</w:t>
      </w:r>
      <w:r w:rsidR="002A4821">
        <w:rPr>
          <w:spacing w:val="-1"/>
          <w:sz w:val="24"/>
          <w:szCs w:val="24"/>
        </w:rPr>
        <w:t>e</w:t>
      </w:r>
      <w:r w:rsidR="002A4821">
        <w:rPr>
          <w:sz w:val="24"/>
          <w:szCs w:val="24"/>
        </w:rPr>
        <w:t>tw</w:t>
      </w:r>
      <w:r w:rsidR="002A4821">
        <w:rPr>
          <w:spacing w:val="-1"/>
          <w:sz w:val="24"/>
          <w:szCs w:val="24"/>
        </w:rPr>
        <w:t>ee</w:t>
      </w:r>
      <w:r w:rsidR="002A4821">
        <w:rPr>
          <w:sz w:val="24"/>
          <w:szCs w:val="24"/>
        </w:rPr>
        <w:t>n</w:t>
      </w:r>
      <w:r w:rsidR="002A4821">
        <w:rPr>
          <w:spacing w:val="1"/>
          <w:sz w:val="24"/>
          <w:szCs w:val="24"/>
        </w:rPr>
        <w:t xml:space="preserve"> </w:t>
      </w:r>
      <w:r w:rsidR="002A4821">
        <w:rPr>
          <w:spacing w:val="-1"/>
          <w:sz w:val="24"/>
          <w:szCs w:val="24"/>
        </w:rPr>
        <w:t>ac</w:t>
      </w:r>
      <w:r w:rsidR="002A4821">
        <w:rPr>
          <w:sz w:val="24"/>
          <w:szCs w:val="24"/>
        </w:rPr>
        <w:t>tors</w:t>
      </w:r>
      <w:r w:rsidR="002A4821">
        <w:rPr>
          <w:spacing w:val="1"/>
          <w:sz w:val="24"/>
          <w:szCs w:val="24"/>
        </w:rPr>
        <w:t xml:space="preserve"> </w:t>
      </w:r>
      <w:r w:rsidR="002A4821">
        <w:rPr>
          <w:spacing w:val="-1"/>
          <w:sz w:val="24"/>
          <w:szCs w:val="24"/>
        </w:rPr>
        <w:t>a</w:t>
      </w:r>
      <w:r w:rsidR="002A4821">
        <w:rPr>
          <w:sz w:val="24"/>
          <w:szCs w:val="24"/>
        </w:rPr>
        <w:t>nd</w:t>
      </w:r>
      <w:r w:rsidR="002A4821">
        <w:rPr>
          <w:spacing w:val="4"/>
          <w:sz w:val="24"/>
          <w:szCs w:val="24"/>
        </w:rPr>
        <w:t xml:space="preserve"> </w:t>
      </w:r>
      <w:r w:rsidR="002A4821">
        <w:rPr>
          <w:sz w:val="24"/>
          <w:szCs w:val="24"/>
        </w:rPr>
        <w:t xml:space="preserve">use </w:t>
      </w:r>
      <w:r w:rsidR="002A4821">
        <w:rPr>
          <w:spacing w:val="-1"/>
          <w:sz w:val="24"/>
          <w:szCs w:val="24"/>
        </w:rPr>
        <w:t>ca</w:t>
      </w:r>
      <w:r w:rsidR="002A4821">
        <w:rPr>
          <w:sz w:val="24"/>
          <w:szCs w:val="24"/>
        </w:rPr>
        <w:t>s</w:t>
      </w:r>
      <w:r w:rsidR="002A4821">
        <w:rPr>
          <w:spacing w:val="-1"/>
          <w:sz w:val="24"/>
          <w:szCs w:val="24"/>
        </w:rPr>
        <w:t>e</w:t>
      </w:r>
      <w:r w:rsidR="002A4821">
        <w:rPr>
          <w:sz w:val="24"/>
          <w:szCs w:val="24"/>
        </w:rPr>
        <w:t>s.</w:t>
      </w:r>
      <w:r w:rsidR="002A4821">
        <w:rPr>
          <w:spacing w:val="4"/>
          <w:sz w:val="24"/>
          <w:szCs w:val="24"/>
        </w:rPr>
        <w:t xml:space="preserve"> </w:t>
      </w:r>
      <w:r w:rsidR="002A4821">
        <w:rPr>
          <w:sz w:val="24"/>
          <w:szCs w:val="24"/>
        </w:rPr>
        <w:t>A</w:t>
      </w:r>
      <w:r w:rsidR="002A4821">
        <w:rPr>
          <w:spacing w:val="1"/>
          <w:sz w:val="24"/>
          <w:szCs w:val="24"/>
        </w:rPr>
        <w:t xml:space="preserve"> </w:t>
      </w:r>
      <w:r w:rsidR="002A4821">
        <w:rPr>
          <w:sz w:val="24"/>
          <w:szCs w:val="24"/>
        </w:rPr>
        <w:t>use</w:t>
      </w:r>
      <w:r w:rsidR="002A4821">
        <w:rPr>
          <w:spacing w:val="3"/>
          <w:sz w:val="24"/>
          <w:szCs w:val="24"/>
        </w:rPr>
        <w:t xml:space="preserve"> </w:t>
      </w:r>
      <w:r w:rsidR="002A4821">
        <w:rPr>
          <w:spacing w:val="1"/>
          <w:sz w:val="24"/>
          <w:szCs w:val="24"/>
        </w:rPr>
        <w:t>c</w:t>
      </w:r>
      <w:r w:rsidR="002A4821">
        <w:rPr>
          <w:spacing w:val="-1"/>
          <w:sz w:val="24"/>
          <w:szCs w:val="24"/>
        </w:rPr>
        <w:t>a</w:t>
      </w:r>
      <w:r w:rsidR="002A4821">
        <w:rPr>
          <w:sz w:val="24"/>
          <w:szCs w:val="24"/>
        </w:rPr>
        <w:t>se is</w:t>
      </w:r>
      <w:r w:rsidR="002A4821">
        <w:rPr>
          <w:spacing w:val="4"/>
          <w:sz w:val="24"/>
          <w:szCs w:val="24"/>
        </w:rPr>
        <w:t xml:space="preserve"> </w:t>
      </w:r>
      <w:r w:rsidR="002A4821">
        <w:rPr>
          <w:sz w:val="24"/>
          <w:szCs w:val="24"/>
        </w:rPr>
        <w:t xml:space="preserve">a </w:t>
      </w:r>
      <w:r w:rsidR="002A4821">
        <w:rPr>
          <w:spacing w:val="2"/>
          <w:sz w:val="24"/>
          <w:szCs w:val="24"/>
        </w:rPr>
        <w:t>p</w:t>
      </w:r>
      <w:r w:rsidR="002A4821">
        <w:rPr>
          <w:spacing w:val="-1"/>
          <w:sz w:val="24"/>
          <w:szCs w:val="24"/>
        </w:rPr>
        <w:t>a</w:t>
      </w:r>
      <w:r w:rsidR="002A4821">
        <w:rPr>
          <w:spacing w:val="3"/>
          <w:sz w:val="24"/>
          <w:szCs w:val="24"/>
        </w:rPr>
        <w:t>t</w:t>
      </w:r>
      <w:r w:rsidR="002A4821">
        <w:rPr>
          <w:sz w:val="24"/>
          <w:szCs w:val="24"/>
        </w:rPr>
        <w:t>te</w:t>
      </w:r>
      <w:r w:rsidR="002A4821">
        <w:rPr>
          <w:spacing w:val="-1"/>
          <w:sz w:val="24"/>
          <w:szCs w:val="24"/>
        </w:rPr>
        <w:t>r</w:t>
      </w:r>
      <w:r w:rsidR="002A4821">
        <w:rPr>
          <w:sz w:val="24"/>
          <w:szCs w:val="24"/>
        </w:rPr>
        <w:t>n</w:t>
      </w:r>
      <w:r w:rsidR="002A4821">
        <w:rPr>
          <w:spacing w:val="1"/>
          <w:sz w:val="24"/>
          <w:szCs w:val="24"/>
        </w:rPr>
        <w:t xml:space="preserve"> </w:t>
      </w:r>
      <w:r w:rsidR="002A4821">
        <w:rPr>
          <w:sz w:val="24"/>
          <w:szCs w:val="24"/>
        </w:rPr>
        <w:t>of</w:t>
      </w:r>
      <w:r w:rsidR="002A4821">
        <w:rPr>
          <w:spacing w:val="3"/>
          <w:sz w:val="24"/>
          <w:szCs w:val="24"/>
        </w:rPr>
        <w:t xml:space="preserve"> </w:t>
      </w:r>
      <w:r w:rsidR="002A4821">
        <w:rPr>
          <w:sz w:val="24"/>
          <w:szCs w:val="24"/>
        </w:rPr>
        <w:t>b</w:t>
      </w:r>
      <w:r w:rsidR="002A4821">
        <w:rPr>
          <w:spacing w:val="-1"/>
          <w:sz w:val="24"/>
          <w:szCs w:val="24"/>
        </w:rPr>
        <w:t>e</w:t>
      </w:r>
      <w:r w:rsidR="002A4821">
        <w:rPr>
          <w:sz w:val="24"/>
          <w:szCs w:val="24"/>
        </w:rPr>
        <w:t>h</w:t>
      </w:r>
      <w:r w:rsidR="002A4821">
        <w:rPr>
          <w:spacing w:val="1"/>
          <w:sz w:val="24"/>
          <w:szCs w:val="24"/>
        </w:rPr>
        <w:t>a</w:t>
      </w:r>
      <w:r w:rsidR="002A4821">
        <w:rPr>
          <w:sz w:val="24"/>
          <w:szCs w:val="24"/>
        </w:rPr>
        <w:t>vior</w:t>
      </w:r>
      <w:r w:rsidR="002A4821">
        <w:rPr>
          <w:spacing w:val="1"/>
          <w:sz w:val="24"/>
          <w:szCs w:val="24"/>
        </w:rPr>
        <w:t xml:space="preserve"> </w:t>
      </w:r>
      <w:r w:rsidR="002A4821">
        <w:rPr>
          <w:sz w:val="24"/>
          <w:szCs w:val="24"/>
        </w:rPr>
        <w:t>the</w:t>
      </w:r>
      <w:r w:rsidR="002A4821">
        <w:rPr>
          <w:spacing w:val="3"/>
          <w:sz w:val="24"/>
          <w:szCs w:val="24"/>
        </w:rPr>
        <w:t xml:space="preserve"> </w:t>
      </w:r>
      <w:r w:rsidR="002A4821">
        <w:rPr>
          <w:spacing w:val="5"/>
          <w:sz w:val="24"/>
          <w:szCs w:val="24"/>
        </w:rPr>
        <w:t>s</w:t>
      </w:r>
      <w:r w:rsidR="002A4821">
        <w:rPr>
          <w:spacing w:val="-5"/>
          <w:sz w:val="24"/>
          <w:szCs w:val="24"/>
        </w:rPr>
        <w:t>y</w:t>
      </w:r>
      <w:r w:rsidR="002A4821">
        <w:rPr>
          <w:sz w:val="24"/>
          <w:szCs w:val="24"/>
        </w:rPr>
        <w:t>st</w:t>
      </w:r>
      <w:r w:rsidR="002A4821">
        <w:rPr>
          <w:spacing w:val="2"/>
          <w:sz w:val="24"/>
          <w:szCs w:val="24"/>
        </w:rPr>
        <w:t>e</w:t>
      </w:r>
      <w:r w:rsidR="002A4821">
        <w:rPr>
          <w:sz w:val="24"/>
          <w:szCs w:val="24"/>
        </w:rPr>
        <w:t xml:space="preserve">m </w:t>
      </w:r>
      <w:r w:rsidR="002A4821">
        <w:rPr>
          <w:spacing w:val="-1"/>
          <w:sz w:val="24"/>
          <w:szCs w:val="24"/>
        </w:rPr>
        <w:t>e</w:t>
      </w:r>
      <w:r w:rsidR="002A4821">
        <w:rPr>
          <w:spacing w:val="2"/>
          <w:sz w:val="24"/>
          <w:szCs w:val="24"/>
        </w:rPr>
        <w:t>x</w:t>
      </w:r>
      <w:r w:rsidR="002A4821">
        <w:rPr>
          <w:sz w:val="24"/>
          <w:szCs w:val="24"/>
        </w:rPr>
        <w:t>hib</w:t>
      </w:r>
      <w:r w:rsidR="002A4821">
        <w:rPr>
          <w:spacing w:val="1"/>
          <w:sz w:val="24"/>
          <w:szCs w:val="24"/>
        </w:rPr>
        <w:t>i</w:t>
      </w:r>
      <w:r w:rsidR="002A4821">
        <w:rPr>
          <w:sz w:val="24"/>
          <w:szCs w:val="24"/>
        </w:rPr>
        <w:t>ts. E</w:t>
      </w:r>
      <w:r w:rsidR="002A4821">
        <w:rPr>
          <w:spacing w:val="-1"/>
          <w:sz w:val="24"/>
          <w:szCs w:val="24"/>
        </w:rPr>
        <w:t>ac</w:t>
      </w:r>
      <w:r w:rsidR="002A4821">
        <w:rPr>
          <w:sz w:val="24"/>
          <w:szCs w:val="24"/>
        </w:rPr>
        <w:t>h</w:t>
      </w:r>
      <w:r w:rsidR="002A4821">
        <w:rPr>
          <w:spacing w:val="2"/>
          <w:sz w:val="24"/>
          <w:szCs w:val="24"/>
        </w:rPr>
        <w:t xml:space="preserve"> </w:t>
      </w:r>
      <w:r w:rsidR="002A4821">
        <w:rPr>
          <w:sz w:val="24"/>
          <w:szCs w:val="24"/>
        </w:rPr>
        <w:t>use</w:t>
      </w:r>
      <w:r w:rsidR="002A4821">
        <w:rPr>
          <w:spacing w:val="1"/>
          <w:sz w:val="24"/>
          <w:szCs w:val="24"/>
        </w:rPr>
        <w:t xml:space="preserve"> </w:t>
      </w:r>
      <w:r w:rsidR="002A4821">
        <w:rPr>
          <w:spacing w:val="-1"/>
          <w:sz w:val="24"/>
          <w:szCs w:val="24"/>
        </w:rPr>
        <w:t>ca</w:t>
      </w:r>
      <w:r w:rsidR="002A4821">
        <w:rPr>
          <w:sz w:val="24"/>
          <w:szCs w:val="24"/>
        </w:rPr>
        <w:t>se</w:t>
      </w:r>
      <w:r w:rsidR="002A4821">
        <w:rPr>
          <w:spacing w:val="3"/>
          <w:sz w:val="24"/>
          <w:szCs w:val="24"/>
        </w:rPr>
        <w:t xml:space="preserve"> </w:t>
      </w:r>
      <w:r w:rsidR="002A4821">
        <w:rPr>
          <w:sz w:val="24"/>
          <w:szCs w:val="24"/>
        </w:rPr>
        <w:t>is</w:t>
      </w:r>
      <w:r w:rsidR="002A4821">
        <w:rPr>
          <w:spacing w:val="3"/>
          <w:sz w:val="24"/>
          <w:szCs w:val="24"/>
        </w:rPr>
        <w:t xml:space="preserve"> </w:t>
      </w:r>
      <w:r w:rsidR="002A4821">
        <w:rPr>
          <w:sz w:val="24"/>
          <w:szCs w:val="24"/>
        </w:rPr>
        <w:t>a</w:t>
      </w:r>
      <w:r w:rsidR="002A4821">
        <w:rPr>
          <w:spacing w:val="1"/>
          <w:sz w:val="24"/>
          <w:szCs w:val="24"/>
        </w:rPr>
        <w:t xml:space="preserve"> </w:t>
      </w:r>
      <w:r w:rsidR="002A4821">
        <w:rPr>
          <w:sz w:val="24"/>
          <w:szCs w:val="24"/>
        </w:rPr>
        <w:t>s</w:t>
      </w:r>
      <w:r w:rsidR="002A4821">
        <w:rPr>
          <w:spacing w:val="-1"/>
          <w:sz w:val="24"/>
          <w:szCs w:val="24"/>
        </w:rPr>
        <w:t>e</w:t>
      </w:r>
      <w:r w:rsidR="002A4821">
        <w:rPr>
          <w:sz w:val="24"/>
          <w:szCs w:val="24"/>
        </w:rPr>
        <w:t>qu</w:t>
      </w:r>
      <w:r w:rsidR="002A4821">
        <w:rPr>
          <w:spacing w:val="-1"/>
          <w:sz w:val="24"/>
          <w:szCs w:val="24"/>
        </w:rPr>
        <w:t>e</w:t>
      </w:r>
      <w:r w:rsidR="002A4821">
        <w:rPr>
          <w:sz w:val="24"/>
          <w:szCs w:val="24"/>
        </w:rPr>
        <w:t>n</w:t>
      </w:r>
      <w:r w:rsidR="002A4821">
        <w:rPr>
          <w:spacing w:val="-1"/>
          <w:sz w:val="24"/>
          <w:szCs w:val="24"/>
        </w:rPr>
        <w:t>c</w:t>
      </w:r>
      <w:r w:rsidR="002A4821">
        <w:rPr>
          <w:sz w:val="24"/>
          <w:szCs w:val="24"/>
        </w:rPr>
        <w:t>e</w:t>
      </w:r>
      <w:r w:rsidR="002A4821">
        <w:rPr>
          <w:spacing w:val="1"/>
          <w:sz w:val="24"/>
          <w:szCs w:val="24"/>
        </w:rPr>
        <w:t xml:space="preserve"> </w:t>
      </w:r>
      <w:r w:rsidR="002A4821">
        <w:rPr>
          <w:sz w:val="24"/>
          <w:szCs w:val="24"/>
        </w:rPr>
        <w:t>of</w:t>
      </w:r>
      <w:r w:rsidR="002A4821">
        <w:rPr>
          <w:spacing w:val="1"/>
          <w:sz w:val="24"/>
          <w:szCs w:val="24"/>
        </w:rPr>
        <w:t xml:space="preserve"> </w:t>
      </w:r>
      <w:r w:rsidR="002A4821">
        <w:rPr>
          <w:sz w:val="24"/>
          <w:szCs w:val="24"/>
        </w:rPr>
        <w:t>r</w:t>
      </w:r>
      <w:r w:rsidR="002A4821">
        <w:rPr>
          <w:spacing w:val="-2"/>
          <w:sz w:val="24"/>
          <w:szCs w:val="24"/>
        </w:rPr>
        <w:t>e</w:t>
      </w:r>
      <w:r w:rsidR="002A4821">
        <w:rPr>
          <w:sz w:val="24"/>
          <w:szCs w:val="24"/>
        </w:rPr>
        <w:t>lat</w:t>
      </w:r>
      <w:r w:rsidR="002A4821">
        <w:rPr>
          <w:spacing w:val="-1"/>
          <w:sz w:val="24"/>
          <w:szCs w:val="24"/>
        </w:rPr>
        <w:t>e</w:t>
      </w:r>
      <w:r w:rsidR="002A4821">
        <w:rPr>
          <w:sz w:val="24"/>
          <w:szCs w:val="24"/>
        </w:rPr>
        <w:t>d tr</w:t>
      </w:r>
      <w:r w:rsidR="002A4821">
        <w:rPr>
          <w:spacing w:val="-1"/>
          <w:sz w:val="24"/>
          <w:szCs w:val="24"/>
        </w:rPr>
        <w:t>a</w:t>
      </w:r>
      <w:r w:rsidR="002A4821">
        <w:rPr>
          <w:sz w:val="24"/>
          <w:szCs w:val="24"/>
        </w:rPr>
        <w:t>nsa</w:t>
      </w:r>
      <w:r w:rsidR="002A4821">
        <w:rPr>
          <w:spacing w:val="-2"/>
          <w:sz w:val="24"/>
          <w:szCs w:val="24"/>
        </w:rPr>
        <w:t>c</w:t>
      </w:r>
      <w:r w:rsidR="002A4821">
        <w:rPr>
          <w:sz w:val="24"/>
          <w:szCs w:val="24"/>
        </w:rPr>
        <w:t>t</w:t>
      </w:r>
      <w:r w:rsidR="002A4821">
        <w:rPr>
          <w:spacing w:val="1"/>
          <w:sz w:val="24"/>
          <w:szCs w:val="24"/>
        </w:rPr>
        <w:t>i</w:t>
      </w:r>
      <w:r w:rsidR="002A4821">
        <w:rPr>
          <w:sz w:val="24"/>
          <w:szCs w:val="24"/>
        </w:rPr>
        <w:t>ons</w:t>
      </w:r>
      <w:r w:rsidR="002A4821">
        <w:rPr>
          <w:spacing w:val="24"/>
          <w:sz w:val="24"/>
          <w:szCs w:val="24"/>
        </w:rPr>
        <w:t xml:space="preserve"> </w:t>
      </w:r>
      <w:r w:rsidR="002A4821">
        <w:rPr>
          <w:sz w:val="24"/>
          <w:szCs w:val="24"/>
        </w:rPr>
        <w:t>p</w:t>
      </w:r>
      <w:r w:rsidR="002A4821">
        <w:rPr>
          <w:spacing w:val="-1"/>
          <w:sz w:val="24"/>
          <w:szCs w:val="24"/>
        </w:rPr>
        <w:t>e</w:t>
      </w:r>
      <w:r w:rsidR="002A4821">
        <w:rPr>
          <w:sz w:val="24"/>
          <w:szCs w:val="24"/>
        </w:rPr>
        <w:t>r</w:t>
      </w:r>
      <w:r w:rsidR="002A4821">
        <w:rPr>
          <w:spacing w:val="-1"/>
          <w:sz w:val="24"/>
          <w:szCs w:val="24"/>
        </w:rPr>
        <w:t>f</w:t>
      </w:r>
      <w:r w:rsidR="002A4821">
        <w:rPr>
          <w:spacing w:val="2"/>
          <w:sz w:val="24"/>
          <w:szCs w:val="24"/>
        </w:rPr>
        <w:t>o</w:t>
      </w:r>
      <w:r w:rsidR="002A4821">
        <w:rPr>
          <w:sz w:val="24"/>
          <w:szCs w:val="24"/>
        </w:rPr>
        <w:t>rm</w:t>
      </w:r>
      <w:r w:rsidR="002A4821">
        <w:rPr>
          <w:spacing w:val="-1"/>
          <w:sz w:val="24"/>
          <w:szCs w:val="24"/>
        </w:rPr>
        <w:t>e</w:t>
      </w:r>
      <w:r w:rsidR="002A4821">
        <w:rPr>
          <w:sz w:val="24"/>
          <w:szCs w:val="24"/>
        </w:rPr>
        <w:t>d</w:t>
      </w:r>
      <w:r w:rsidR="002A4821">
        <w:rPr>
          <w:spacing w:val="24"/>
          <w:sz w:val="24"/>
          <w:szCs w:val="24"/>
        </w:rPr>
        <w:t xml:space="preserve"> </w:t>
      </w:r>
      <w:r w:rsidR="002A4821">
        <w:rPr>
          <w:sz w:val="24"/>
          <w:szCs w:val="24"/>
        </w:rPr>
        <w:t>by</w:t>
      </w:r>
      <w:r w:rsidR="002A4821">
        <w:rPr>
          <w:spacing w:val="21"/>
          <w:sz w:val="24"/>
          <w:szCs w:val="24"/>
        </w:rPr>
        <w:t xml:space="preserve"> </w:t>
      </w:r>
      <w:r w:rsidR="002A4821">
        <w:rPr>
          <w:spacing w:val="-1"/>
          <w:sz w:val="24"/>
          <w:szCs w:val="24"/>
        </w:rPr>
        <w:t>a</w:t>
      </w:r>
      <w:r w:rsidR="002A4821">
        <w:rPr>
          <w:sz w:val="24"/>
          <w:szCs w:val="24"/>
        </w:rPr>
        <w:t>n</w:t>
      </w:r>
      <w:r w:rsidR="002A4821">
        <w:rPr>
          <w:spacing w:val="24"/>
          <w:sz w:val="24"/>
          <w:szCs w:val="24"/>
        </w:rPr>
        <w:t xml:space="preserve"> </w:t>
      </w:r>
      <w:r w:rsidR="002A4821">
        <w:rPr>
          <w:spacing w:val="-1"/>
          <w:sz w:val="24"/>
          <w:szCs w:val="24"/>
        </w:rPr>
        <w:t>ac</w:t>
      </w:r>
      <w:r w:rsidR="002A4821">
        <w:rPr>
          <w:sz w:val="24"/>
          <w:szCs w:val="24"/>
        </w:rPr>
        <w:t>t</w:t>
      </w:r>
      <w:r w:rsidR="002A4821">
        <w:rPr>
          <w:spacing w:val="3"/>
          <w:sz w:val="24"/>
          <w:szCs w:val="24"/>
        </w:rPr>
        <w:t>o</w:t>
      </w:r>
      <w:r w:rsidR="002A4821">
        <w:rPr>
          <w:sz w:val="24"/>
          <w:szCs w:val="24"/>
        </w:rPr>
        <w:t>r</w:t>
      </w:r>
      <w:r w:rsidR="002A4821">
        <w:rPr>
          <w:spacing w:val="23"/>
          <w:sz w:val="24"/>
          <w:szCs w:val="24"/>
        </w:rPr>
        <w:t xml:space="preserve"> </w:t>
      </w:r>
      <w:r w:rsidR="002A4821">
        <w:rPr>
          <w:spacing w:val="-1"/>
          <w:sz w:val="24"/>
          <w:szCs w:val="24"/>
        </w:rPr>
        <w:t>a</w:t>
      </w:r>
      <w:r w:rsidR="002A4821">
        <w:rPr>
          <w:sz w:val="24"/>
          <w:szCs w:val="24"/>
        </w:rPr>
        <w:t>nd</w:t>
      </w:r>
      <w:r w:rsidR="002A4821">
        <w:rPr>
          <w:spacing w:val="24"/>
          <w:sz w:val="24"/>
          <w:szCs w:val="24"/>
        </w:rPr>
        <w:t xml:space="preserve"> </w:t>
      </w:r>
      <w:r w:rsidR="002A4821">
        <w:rPr>
          <w:sz w:val="24"/>
          <w:szCs w:val="24"/>
        </w:rPr>
        <w:t>the</w:t>
      </w:r>
      <w:r w:rsidR="002A4821">
        <w:rPr>
          <w:spacing w:val="23"/>
          <w:sz w:val="24"/>
          <w:szCs w:val="24"/>
        </w:rPr>
        <w:t xml:space="preserve"> </w:t>
      </w:r>
      <w:r w:rsidR="002A4821">
        <w:rPr>
          <w:spacing w:val="2"/>
          <w:sz w:val="24"/>
          <w:szCs w:val="24"/>
        </w:rPr>
        <w:t>s</w:t>
      </w:r>
      <w:r w:rsidR="002A4821">
        <w:rPr>
          <w:spacing w:val="-5"/>
          <w:sz w:val="24"/>
          <w:szCs w:val="24"/>
        </w:rPr>
        <w:t>y</w:t>
      </w:r>
      <w:r w:rsidR="002A4821">
        <w:rPr>
          <w:sz w:val="24"/>
          <w:szCs w:val="24"/>
        </w:rPr>
        <w:t>st</w:t>
      </w:r>
      <w:r w:rsidR="002A4821">
        <w:rPr>
          <w:spacing w:val="2"/>
          <w:sz w:val="24"/>
          <w:szCs w:val="24"/>
        </w:rPr>
        <w:t>e</w:t>
      </w:r>
      <w:r w:rsidR="002A4821">
        <w:rPr>
          <w:sz w:val="24"/>
          <w:szCs w:val="24"/>
        </w:rPr>
        <w:t xml:space="preserve">m. A use </w:t>
      </w:r>
      <w:r w:rsidR="002A4821">
        <w:rPr>
          <w:spacing w:val="-1"/>
          <w:sz w:val="24"/>
          <w:szCs w:val="24"/>
        </w:rPr>
        <w:t>ca</w:t>
      </w:r>
      <w:r w:rsidR="002A4821">
        <w:rPr>
          <w:spacing w:val="2"/>
          <w:sz w:val="24"/>
          <w:szCs w:val="24"/>
        </w:rPr>
        <w:t>s</w:t>
      </w:r>
      <w:r w:rsidR="002A4821">
        <w:rPr>
          <w:sz w:val="24"/>
          <w:szCs w:val="24"/>
        </w:rPr>
        <w:t>e di</w:t>
      </w:r>
      <w:r w:rsidR="002A4821">
        <w:rPr>
          <w:spacing w:val="2"/>
          <w:sz w:val="24"/>
          <w:szCs w:val="24"/>
        </w:rPr>
        <w:t>a</w:t>
      </w:r>
      <w:r w:rsidR="002A4821">
        <w:rPr>
          <w:spacing w:val="-2"/>
          <w:sz w:val="24"/>
          <w:szCs w:val="24"/>
        </w:rPr>
        <w:t>g</w:t>
      </w:r>
      <w:r w:rsidR="002A4821">
        <w:rPr>
          <w:spacing w:val="1"/>
          <w:sz w:val="24"/>
          <w:szCs w:val="24"/>
        </w:rPr>
        <w:t>r</w:t>
      </w:r>
      <w:r w:rsidR="002A4821">
        <w:rPr>
          <w:spacing w:val="-1"/>
          <w:sz w:val="24"/>
          <w:szCs w:val="24"/>
        </w:rPr>
        <w:t>a</w:t>
      </w:r>
      <w:r w:rsidR="002A4821">
        <w:rPr>
          <w:sz w:val="24"/>
          <w:szCs w:val="24"/>
        </w:rPr>
        <w:t>m</w:t>
      </w:r>
      <w:r w:rsidR="002A4821">
        <w:rPr>
          <w:spacing w:val="1"/>
          <w:sz w:val="24"/>
          <w:szCs w:val="24"/>
        </w:rPr>
        <w:t xml:space="preserve"> </w:t>
      </w:r>
      <w:r w:rsidR="002A4821">
        <w:rPr>
          <w:sz w:val="24"/>
          <w:szCs w:val="24"/>
        </w:rPr>
        <w:t>is</w:t>
      </w:r>
      <w:r w:rsidR="002A4821">
        <w:rPr>
          <w:spacing w:val="1"/>
          <w:sz w:val="24"/>
          <w:szCs w:val="24"/>
        </w:rPr>
        <w:t xml:space="preserve"> </w:t>
      </w:r>
      <w:r w:rsidR="002A4821">
        <w:rPr>
          <w:sz w:val="24"/>
          <w:szCs w:val="24"/>
        </w:rPr>
        <w:t xml:space="preserve">a </w:t>
      </w:r>
      <w:r w:rsidR="002A4821">
        <w:rPr>
          <w:spacing w:val="-1"/>
          <w:sz w:val="24"/>
          <w:szCs w:val="24"/>
        </w:rPr>
        <w:t>c</w:t>
      </w:r>
      <w:r w:rsidR="002A4821">
        <w:rPr>
          <w:sz w:val="24"/>
          <w:szCs w:val="24"/>
        </w:rPr>
        <w:t>ol</w:t>
      </w:r>
      <w:r w:rsidR="002A4821">
        <w:rPr>
          <w:spacing w:val="1"/>
          <w:sz w:val="24"/>
          <w:szCs w:val="24"/>
        </w:rPr>
        <w:t>l</w:t>
      </w:r>
      <w:r w:rsidR="002A4821">
        <w:rPr>
          <w:spacing w:val="-1"/>
          <w:sz w:val="24"/>
          <w:szCs w:val="24"/>
        </w:rPr>
        <w:t>ec</w:t>
      </w:r>
      <w:r w:rsidR="002A4821">
        <w:rPr>
          <w:sz w:val="24"/>
          <w:szCs w:val="24"/>
        </w:rPr>
        <w:t>t</w:t>
      </w:r>
      <w:r w:rsidR="002A4821">
        <w:rPr>
          <w:spacing w:val="1"/>
          <w:sz w:val="24"/>
          <w:szCs w:val="24"/>
        </w:rPr>
        <w:t>i</w:t>
      </w:r>
      <w:r w:rsidR="002A4821">
        <w:rPr>
          <w:sz w:val="24"/>
          <w:szCs w:val="24"/>
        </w:rPr>
        <w:t>on</w:t>
      </w:r>
      <w:r w:rsidR="002A4821">
        <w:rPr>
          <w:spacing w:val="1"/>
          <w:sz w:val="24"/>
          <w:szCs w:val="24"/>
        </w:rPr>
        <w:t xml:space="preserve"> </w:t>
      </w:r>
      <w:r w:rsidR="002A4821">
        <w:rPr>
          <w:sz w:val="24"/>
          <w:szCs w:val="24"/>
        </w:rPr>
        <w:t xml:space="preserve">of </w:t>
      </w:r>
      <w:r w:rsidR="002A4821">
        <w:rPr>
          <w:spacing w:val="2"/>
          <w:sz w:val="24"/>
          <w:szCs w:val="24"/>
        </w:rPr>
        <w:t>v</w:t>
      </w:r>
      <w:r w:rsidR="002A4821">
        <w:rPr>
          <w:spacing w:val="-1"/>
          <w:sz w:val="24"/>
          <w:szCs w:val="24"/>
        </w:rPr>
        <w:t>a</w:t>
      </w:r>
      <w:r w:rsidR="002A4821">
        <w:rPr>
          <w:sz w:val="24"/>
          <w:szCs w:val="24"/>
        </w:rPr>
        <w:t>rious</w:t>
      </w:r>
      <w:r w:rsidR="002A4821">
        <w:rPr>
          <w:spacing w:val="3"/>
          <w:sz w:val="24"/>
          <w:szCs w:val="24"/>
        </w:rPr>
        <w:t xml:space="preserve"> </w:t>
      </w:r>
      <w:r w:rsidR="002A4821">
        <w:rPr>
          <w:sz w:val="24"/>
          <w:szCs w:val="24"/>
        </w:rPr>
        <w:t xml:space="preserve">use </w:t>
      </w:r>
      <w:r w:rsidR="002A4821">
        <w:rPr>
          <w:spacing w:val="-1"/>
          <w:sz w:val="24"/>
          <w:szCs w:val="24"/>
        </w:rPr>
        <w:t>ca</w:t>
      </w:r>
      <w:r w:rsidR="002A4821">
        <w:rPr>
          <w:sz w:val="24"/>
          <w:szCs w:val="24"/>
        </w:rPr>
        <w:t>s</w:t>
      </w:r>
      <w:r w:rsidR="002A4821">
        <w:rPr>
          <w:spacing w:val="-1"/>
          <w:sz w:val="24"/>
          <w:szCs w:val="24"/>
        </w:rPr>
        <w:t>e</w:t>
      </w:r>
      <w:r w:rsidR="002A4821">
        <w:rPr>
          <w:sz w:val="24"/>
          <w:szCs w:val="24"/>
        </w:rPr>
        <w:t>s</w:t>
      </w:r>
      <w:r w:rsidR="002A4821">
        <w:rPr>
          <w:spacing w:val="3"/>
          <w:sz w:val="24"/>
          <w:szCs w:val="24"/>
        </w:rPr>
        <w:t xml:space="preserve"> </w:t>
      </w:r>
      <w:r w:rsidR="002A4821">
        <w:rPr>
          <w:spacing w:val="-1"/>
          <w:sz w:val="24"/>
          <w:szCs w:val="24"/>
        </w:rPr>
        <w:t>a</w:t>
      </w:r>
      <w:r w:rsidR="002A4821">
        <w:rPr>
          <w:sz w:val="24"/>
          <w:szCs w:val="24"/>
        </w:rPr>
        <w:t>nd</w:t>
      </w:r>
      <w:r w:rsidR="002A4821">
        <w:rPr>
          <w:spacing w:val="1"/>
          <w:sz w:val="24"/>
          <w:szCs w:val="24"/>
        </w:rPr>
        <w:t xml:space="preserve"> </w:t>
      </w:r>
      <w:r w:rsidR="002A4821">
        <w:rPr>
          <w:sz w:val="24"/>
          <w:szCs w:val="24"/>
        </w:rPr>
        <w:t>dif</w:t>
      </w:r>
      <w:r w:rsidR="002A4821">
        <w:rPr>
          <w:spacing w:val="1"/>
          <w:sz w:val="24"/>
          <w:szCs w:val="24"/>
        </w:rPr>
        <w:t>f</w:t>
      </w:r>
      <w:r w:rsidR="002A4821">
        <w:rPr>
          <w:spacing w:val="-1"/>
          <w:sz w:val="24"/>
          <w:szCs w:val="24"/>
        </w:rPr>
        <w:t>e</w:t>
      </w:r>
      <w:r w:rsidR="002A4821">
        <w:rPr>
          <w:sz w:val="24"/>
          <w:szCs w:val="24"/>
        </w:rPr>
        <w:t>r</w:t>
      </w:r>
      <w:r w:rsidR="002A4821">
        <w:rPr>
          <w:spacing w:val="-2"/>
          <w:sz w:val="24"/>
          <w:szCs w:val="24"/>
        </w:rPr>
        <w:t>e</w:t>
      </w:r>
      <w:r w:rsidR="002A4821">
        <w:rPr>
          <w:sz w:val="24"/>
          <w:szCs w:val="24"/>
        </w:rPr>
        <w:t>nt</w:t>
      </w:r>
      <w:r w:rsidR="002A4821">
        <w:rPr>
          <w:spacing w:val="4"/>
          <w:sz w:val="24"/>
          <w:szCs w:val="24"/>
        </w:rPr>
        <w:t xml:space="preserve"> </w:t>
      </w:r>
      <w:r w:rsidR="002A4821">
        <w:rPr>
          <w:spacing w:val="-1"/>
          <w:sz w:val="24"/>
          <w:szCs w:val="24"/>
        </w:rPr>
        <w:t>ac</w:t>
      </w:r>
      <w:r w:rsidR="002A4821">
        <w:rPr>
          <w:sz w:val="24"/>
          <w:szCs w:val="24"/>
        </w:rPr>
        <w:t>to</w:t>
      </w:r>
      <w:r w:rsidR="002A4821">
        <w:rPr>
          <w:spacing w:val="2"/>
          <w:sz w:val="24"/>
          <w:szCs w:val="24"/>
        </w:rPr>
        <w:t>r</w:t>
      </w:r>
      <w:r w:rsidR="002A4821">
        <w:rPr>
          <w:sz w:val="24"/>
          <w:szCs w:val="24"/>
        </w:rPr>
        <w:t>s.</w:t>
      </w:r>
      <w:r w:rsidR="002A4821">
        <w:rPr>
          <w:spacing w:val="1"/>
          <w:sz w:val="24"/>
          <w:szCs w:val="24"/>
        </w:rPr>
        <w:t xml:space="preserve"> </w:t>
      </w:r>
      <w:r w:rsidR="002A4821">
        <w:rPr>
          <w:sz w:val="24"/>
          <w:szCs w:val="24"/>
        </w:rPr>
        <w:t xml:space="preserve">Use </w:t>
      </w:r>
      <w:r w:rsidR="002A4821">
        <w:rPr>
          <w:spacing w:val="1"/>
          <w:sz w:val="24"/>
          <w:szCs w:val="24"/>
        </w:rPr>
        <w:t>c</w:t>
      </w:r>
      <w:r w:rsidR="002A4821">
        <w:rPr>
          <w:spacing w:val="-1"/>
          <w:sz w:val="24"/>
          <w:szCs w:val="24"/>
        </w:rPr>
        <w:t>a</w:t>
      </w:r>
      <w:r w:rsidR="002A4821">
        <w:rPr>
          <w:sz w:val="24"/>
          <w:szCs w:val="24"/>
        </w:rPr>
        <w:t xml:space="preserve">se </w:t>
      </w:r>
      <w:r w:rsidR="002A4821">
        <w:rPr>
          <w:spacing w:val="1"/>
          <w:sz w:val="24"/>
          <w:szCs w:val="24"/>
        </w:rPr>
        <w:t>r</w:t>
      </w:r>
      <w:r w:rsidR="002A4821">
        <w:rPr>
          <w:spacing w:val="-1"/>
          <w:sz w:val="24"/>
          <w:szCs w:val="24"/>
        </w:rPr>
        <w:t>e</w:t>
      </w:r>
      <w:r w:rsidR="002A4821">
        <w:rPr>
          <w:sz w:val="24"/>
          <w:szCs w:val="24"/>
        </w:rPr>
        <w:t>p</w:t>
      </w:r>
      <w:r w:rsidR="002A4821">
        <w:rPr>
          <w:spacing w:val="1"/>
          <w:sz w:val="24"/>
          <w:szCs w:val="24"/>
        </w:rPr>
        <w:t>r</w:t>
      </w:r>
      <w:r w:rsidR="002A4821">
        <w:rPr>
          <w:spacing w:val="-1"/>
          <w:sz w:val="24"/>
          <w:szCs w:val="24"/>
        </w:rPr>
        <w:t>e</w:t>
      </w:r>
      <w:r w:rsidR="002A4821">
        <w:rPr>
          <w:sz w:val="24"/>
          <w:szCs w:val="24"/>
        </w:rPr>
        <w:t>s</w:t>
      </w:r>
      <w:r w:rsidR="002A4821">
        <w:rPr>
          <w:spacing w:val="-1"/>
          <w:sz w:val="24"/>
          <w:szCs w:val="24"/>
        </w:rPr>
        <w:t>e</w:t>
      </w:r>
      <w:r w:rsidR="002A4821">
        <w:rPr>
          <w:sz w:val="24"/>
          <w:szCs w:val="24"/>
        </w:rPr>
        <w:t>nts</w:t>
      </w:r>
      <w:r w:rsidR="002A4821">
        <w:rPr>
          <w:spacing w:val="1"/>
          <w:sz w:val="24"/>
          <w:szCs w:val="24"/>
        </w:rPr>
        <w:t xml:space="preserve"> </w:t>
      </w:r>
      <w:r w:rsidR="002A4821">
        <w:rPr>
          <w:spacing w:val="3"/>
          <w:sz w:val="24"/>
          <w:szCs w:val="24"/>
        </w:rPr>
        <w:t>t</w:t>
      </w:r>
      <w:r w:rsidR="002A4821">
        <w:rPr>
          <w:sz w:val="24"/>
          <w:szCs w:val="24"/>
        </w:rPr>
        <w:t>he v</w:t>
      </w:r>
      <w:r w:rsidR="002A4821">
        <w:rPr>
          <w:spacing w:val="-1"/>
          <w:sz w:val="24"/>
          <w:szCs w:val="24"/>
        </w:rPr>
        <w:t>e</w:t>
      </w:r>
      <w:r w:rsidR="002A4821">
        <w:rPr>
          <w:sz w:val="24"/>
          <w:szCs w:val="24"/>
        </w:rPr>
        <w:t>rb</w:t>
      </w:r>
      <w:r w:rsidR="002A4821">
        <w:rPr>
          <w:spacing w:val="1"/>
          <w:sz w:val="24"/>
          <w:szCs w:val="24"/>
        </w:rPr>
        <w:t xml:space="preserve"> </w:t>
      </w:r>
      <w:r w:rsidR="002A4821">
        <w:rPr>
          <w:sz w:val="24"/>
          <w:szCs w:val="24"/>
        </w:rPr>
        <w:t>fo</w:t>
      </w:r>
      <w:r w:rsidR="002A4821">
        <w:rPr>
          <w:spacing w:val="-1"/>
          <w:sz w:val="24"/>
          <w:szCs w:val="24"/>
        </w:rPr>
        <w:t>r</w:t>
      </w:r>
      <w:r w:rsidR="002A4821">
        <w:rPr>
          <w:sz w:val="24"/>
          <w:szCs w:val="24"/>
        </w:rPr>
        <w:t>m</w:t>
      </w:r>
      <w:r w:rsidR="002A4821">
        <w:rPr>
          <w:spacing w:val="2"/>
          <w:sz w:val="24"/>
          <w:szCs w:val="24"/>
        </w:rPr>
        <w:t xml:space="preserve"> </w:t>
      </w:r>
      <w:r w:rsidR="002A4821">
        <w:rPr>
          <w:sz w:val="24"/>
          <w:szCs w:val="24"/>
        </w:rPr>
        <w:t>of</w:t>
      </w:r>
      <w:r w:rsidR="002A4821">
        <w:rPr>
          <w:spacing w:val="1"/>
          <w:sz w:val="24"/>
          <w:szCs w:val="24"/>
        </w:rPr>
        <w:t xml:space="preserve"> </w:t>
      </w:r>
      <w:r w:rsidR="002A4821">
        <w:rPr>
          <w:sz w:val="24"/>
          <w:szCs w:val="24"/>
        </w:rPr>
        <w:t>a</w:t>
      </w:r>
      <w:r w:rsidR="002A4821">
        <w:rPr>
          <w:spacing w:val="1"/>
          <w:sz w:val="24"/>
          <w:szCs w:val="24"/>
        </w:rPr>
        <w:t xml:space="preserve"> </w:t>
      </w:r>
      <w:r w:rsidR="002A4821">
        <w:rPr>
          <w:spacing w:val="2"/>
          <w:sz w:val="24"/>
          <w:szCs w:val="24"/>
        </w:rPr>
        <w:t>s</w:t>
      </w:r>
      <w:r w:rsidR="002A4821">
        <w:rPr>
          <w:spacing w:val="-5"/>
          <w:sz w:val="24"/>
          <w:szCs w:val="24"/>
        </w:rPr>
        <w:t>y</w:t>
      </w:r>
      <w:r w:rsidR="002A4821">
        <w:rPr>
          <w:sz w:val="24"/>
          <w:szCs w:val="24"/>
        </w:rPr>
        <w:t>st</w:t>
      </w:r>
      <w:r w:rsidR="002A4821">
        <w:rPr>
          <w:spacing w:val="2"/>
          <w:sz w:val="24"/>
          <w:szCs w:val="24"/>
        </w:rPr>
        <w:t>e</w:t>
      </w:r>
      <w:r w:rsidR="002A4821">
        <w:rPr>
          <w:sz w:val="24"/>
          <w:szCs w:val="24"/>
        </w:rPr>
        <w:t>m</w:t>
      </w:r>
      <w:r w:rsidR="002A4821">
        <w:rPr>
          <w:spacing w:val="2"/>
          <w:sz w:val="24"/>
          <w:szCs w:val="24"/>
        </w:rPr>
        <w:t xml:space="preserve"> </w:t>
      </w:r>
      <w:r w:rsidR="002A4821">
        <w:rPr>
          <w:sz w:val="24"/>
          <w:szCs w:val="24"/>
        </w:rPr>
        <w:t xml:space="preserve">.Use </w:t>
      </w:r>
      <w:r w:rsidR="002A4821">
        <w:rPr>
          <w:spacing w:val="-1"/>
          <w:sz w:val="24"/>
          <w:szCs w:val="24"/>
        </w:rPr>
        <w:t>ca</w:t>
      </w:r>
      <w:r w:rsidR="002A4821">
        <w:rPr>
          <w:sz w:val="24"/>
          <w:szCs w:val="24"/>
        </w:rPr>
        <w:t>se</w:t>
      </w:r>
      <w:r w:rsidR="002A4821">
        <w:rPr>
          <w:spacing w:val="1"/>
          <w:sz w:val="24"/>
          <w:szCs w:val="24"/>
        </w:rPr>
        <w:t xml:space="preserve"> </w:t>
      </w:r>
      <w:r w:rsidR="002A4821">
        <w:rPr>
          <w:sz w:val="24"/>
          <w:szCs w:val="24"/>
        </w:rPr>
        <w:t>is</w:t>
      </w:r>
      <w:r w:rsidR="002A4821">
        <w:rPr>
          <w:spacing w:val="2"/>
          <w:sz w:val="24"/>
          <w:szCs w:val="24"/>
        </w:rPr>
        <w:t xml:space="preserve"> </w:t>
      </w:r>
      <w:r w:rsidR="002A4821">
        <w:rPr>
          <w:sz w:val="24"/>
          <w:szCs w:val="24"/>
        </w:rPr>
        <w:t>picto</w:t>
      </w:r>
      <w:r w:rsidR="002A4821">
        <w:rPr>
          <w:spacing w:val="-1"/>
          <w:sz w:val="24"/>
          <w:szCs w:val="24"/>
        </w:rPr>
        <w:t>r</w:t>
      </w:r>
      <w:r w:rsidR="002A4821">
        <w:rPr>
          <w:spacing w:val="-2"/>
          <w:sz w:val="24"/>
          <w:szCs w:val="24"/>
        </w:rPr>
        <w:t>i</w:t>
      </w:r>
      <w:r w:rsidR="002A4821">
        <w:rPr>
          <w:spacing w:val="-1"/>
          <w:sz w:val="24"/>
          <w:szCs w:val="24"/>
        </w:rPr>
        <w:t>a</w:t>
      </w:r>
      <w:r w:rsidR="002A4821">
        <w:rPr>
          <w:sz w:val="24"/>
          <w:szCs w:val="24"/>
        </w:rPr>
        <w:t>l</w:t>
      </w:r>
      <w:r w:rsidR="002A4821">
        <w:rPr>
          <w:spacing w:val="3"/>
          <w:sz w:val="24"/>
          <w:szCs w:val="24"/>
        </w:rPr>
        <w:t>l</w:t>
      </w:r>
      <w:r w:rsidR="002A4821">
        <w:rPr>
          <w:sz w:val="24"/>
          <w:szCs w:val="24"/>
        </w:rPr>
        <w:t>y r</w:t>
      </w:r>
      <w:r w:rsidR="002A4821">
        <w:rPr>
          <w:spacing w:val="-2"/>
          <w:sz w:val="24"/>
          <w:szCs w:val="24"/>
        </w:rPr>
        <w:t>e</w:t>
      </w:r>
      <w:r w:rsidR="002A4821">
        <w:rPr>
          <w:sz w:val="24"/>
          <w:szCs w:val="24"/>
        </w:rPr>
        <w:t>p</w:t>
      </w:r>
      <w:r w:rsidR="002A4821">
        <w:rPr>
          <w:spacing w:val="-1"/>
          <w:sz w:val="24"/>
          <w:szCs w:val="24"/>
        </w:rPr>
        <w:t>re</w:t>
      </w:r>
      <w:r w:rsidR="002A4821">
        <w:rPr>
          <w:spacing w:val="2"/>
          <w:sz w:val="24"/>
          <w:szCs w:val="24"/>
        </w:rPr>
        <w:t>s</w:t>
      </w:r>
      <w:r w:rsidR="002A4821">
        <w:rPr>
          <w:spacing w:val="-1"/>
          <w:sz w:val="24"/>
          <w:szCs w:val="24"/>
        </w:rPr>
        <w:t>e</w:t>
      </w:r>
      <w:r w:rsidR="002A4821">
        <w:rPr>
          <w:sz w:val="24"/>
          <w:szCs w:val="24"/>
        </w:rPr>
        <w:t>nted</w:t>
      </w:r>
      <w:r w:rsidR="002A4821">
        <w:rPr>
          <w:spacing w:val="1"/>
          <w:sz w:val="24"/>
          <w:szCs w:val="24"/>
        </w:rPr>
        <w:t xml:space="preserve"> </w:t>
      </w:r>
      <w:r w:rsidR="002A4821">
        <w:rPr>
          <w:spacing w:val="-1"/>
          <w:sz w:val="24"/>
          <w:szCs w:val="24"/>
        </w:rPr>
        <w:t>a</w:t>
      </w:r>
      <w:r w:rsidR="002A4821">
        <w:rPr>
          <w:sz w:val="24"/>
          <w:szCs w:val="24"/>
        </w:rPr>
        <w:t>s</w:t>
      </w:r>
      <w:r w:rsidR="002A4821">
        <w:rPr>
          <w:spacing w:val="2"/>
          <w:sz w:val="24"/>
          <w:szCs w:val="24"/>
        </w:rPr>
        <w:t xml:space="preserve"> </w:t>
      </w:r>
      <w:r w:rsidR="002A4821">
        <w:rPr>
          <w:spacing w:val="-1"/>
          <w:sz w:val="24"/>
          <w:szCs w:val="24"/>
        </w:rPr>
        <w:t>e</w:t>
      </w:r>
      <w:r w:rsidR="002A4821">
        <w:rPr>
          <w:sz w:val="24"/>
          <w:szCs w:val="24"/>
        </w:rPr>
        <w:t>l</w:t>
      </w:r>
      <w:r w:rsidR="002A4821">
        <w:rPr>
          <w:spacing w:val="1"/>
          <w:sz w:val="24"/>
          <w:szCs w:val="24"/>
        </w:rPr>
        <w:t>l</w:t>
      </w:r>
      <w:r w:rsidR="002A4821">
        <w:rPr>
          <w:sz w:val="24"/>
          <w:szCs w:val="24"/>
        </w:rPr>
        <w:t>ip</w:t>
      </w:r>
      <w:r w:rsidR="002A4821">
        <w:rPr>
          <w:spacing w:val="1"/>
          <w:sz w:val="24"/>
          <w:szCs w:val="24"/>
        </w:rPr>
        <w:t>t</w:t>
      </w:r>
      <w:r w:rsidR="002A4821">
        <w:rPr>
          <w:sz w:val="24"/>
          <w:szCs w:val="24"/>
        </w:rPr>
        <w:t>ic</w:t>
      </w:r>
      <w:r w:rsidR="002A4821">
        <w:rPr>
          <w:spacing w:val="1"/>
          <w:sz w:val="24"/>
          <w:szCs w:val="24"/>
        </w:rPr>
        <w:t>a</w:t>
      </w:r>
      <w:r w:rsidR="002A4821">
        <w:rPr>
          <w:sz w:val="24"/>
          <w:szCs w:val="24"/>
        </w:rPr>
        <w:t>l</w:t>
      </w:r>
      <w:r w:rsidR="002A4821">
        <w:rPr>
          <w:spacing w:val="2"/>
          <w:sz w:val="24"/>
          <w:szCs w:val="24"/>
        </w:rPr>
        <w:t xml:space="preserve"> </w:t>
      </w:r>
      <w:r w:rsidR="002A4821">
        <w:rPr>
          <w:sz w:val="24"/>
          <w:szCs w:val="24"/>
        </w:rPr>
        <w:t>fo</w:t>
      </w:r>
      <w:r w:rsidR="002A4821">
        <w:rPr>
          <w:spacing w:val="-1"/>
          <w:sz w:val="24"/>
          <w:szCs w:val="24"/>
        </w:rPr>
        <w:t>r</w:t>
      </w:r>
      <w:r w:rsidR="002A4821">
        <w:rPr>
          <w:sz w:val="24"/>
          <w:szCs w:val="24"/>
        </w:rPr>
        <w:t>m</w:t>
      </w:r>
      <w:r w:rsidR="002A4821">
        <w:rPr>
          <w:spacing w:val="2"/>
          <w:sz w:val="24"/>
          <w:szCs w:val="24"/>
        </w:rPr>
        <w:t xml:space="preserve"> </w:t>
      </w:r>
      <w:r w:rsidR="002A4821">
        <w:rPr>
          <w:sz w:val="24"/>
          <w:szCs w:val="24"/>
        </w:rPr>
        <w:t>wh</w:t>
      </w:r>
      <w:r w:rsidR="002A4821">
        <w:rPr>
          <w:spacing w:val="-1"/>
          <w:sz w:val="24"/>
          <w:szCs w:val="24"/>
        </w:rPr>
        <w:t>e</w:t>
      </w:r>
      <w:r w:rsidR="002A4821">
        <w:rPr>
          <w:sz w:val="24"/>
          <w:szCs w:val="24"/>
        </w:rPr>
        <w:t>re the</w:t>
      </w:r>
      <w:r w:rsidR="002A4821">
        <w:rPr>
          <w:spacing w:val="1"/>
          <w:sz w:val="24"/>
          <w:szCs w:val="24"/>
        </w:rPr>
        <w:t xml:space="preserve"> a</w:t>
      </w:r>
      <w:r w:rsidR="002A4821">
        <w:rPr>
          <w:spacing w:val="-1"/>
          <w:sz w:val="24"/>
          <w:szCs w:val="24"/>
        </w:rPr>
        <w:t>c</w:t>
      </w:r>
      <w:r w:rsidR="002A4821">
        <w:rPr>
          <w:sz w:val="24"/>
          <w:szCs w:val="24"/>
        </w:rPr>
        <w:t>t</w:t>
      </w:r>
      <w:r w:rsidR="002A4821">
        <w:rPr>
          <w:spacing w:val="1"/>
          <w:sz w:val="24"/>
          <w:szCs w:val="24"/>
        </w:rPr>
        <w:t>i</w:t>
      </w:r>
      <w:r w:rsidR="002A4821">
        <w:rPr>
          <w:sz w:val="24"/>
          <w:szCs w:val="24"/>
        </w:rPr>
        <w:t>on p</w:t>
      </w:r>
      <w:r w:rsidR="002A4821">
        <w:rPr>
          <w:spacing w:val="-1"/>
          <w:sz w:val="24"/>
          <w:szCs w:val="24"/>
        </w:rPr>
        <w:t>e</w:t>
      </w:r>
      <w:r w:rsidR="002A4821">
        <w:rPr>
          <w:sz w:val="24"/>
          <w:szCs w:val="24"/>
        </w:rPr>
        <w:t>r</w:t>
      </w:r>
      <w:r w:rsidR="002A4821">
        <w:rPr>
          <w:spacing w:val="-1"/>
          <w:sz w:val="24"/>
          <w:szCs w:val="24"/>
        </w:rPr>
        <w:t>f</w:t>
      </w:r>
      <w:r w:rsidR="002A4821">
        <w:rPr>
          <w:sz w:val="24"/>
          <w:szCs w:val="24"/>
        </w:rPr>
        <w:t>o</w:t>
      </w:r>
      <w:r w:rsidR="002A4821">
        <w:rPr>
          <w:spacing w:val="-1"/>
          <w:sz w:val="24"/>
          <w:szCs w:val="24"/>
        </w:rPr>
        <w:t>r</w:t>
      </w:r>
      <w:r w:rsidR="002A4821">
        <w:rPr>
          <w:sz w:val="24"/>
          <w:szCs w:val="24"/>
        </w:rPr>
        <w:t>med</w:t>
      </w:r>
      <w:r w:rsidR="002A4821">
        <w:rPr>
          <w:spacing w:val="4"/>
          <w:sz w:val="24"/>
          <w:szCs w:val="24"/>
        </w:rPr>
        <w:t xml:space="preserve"> </w:t>
      </w:r>
      <w:r w:rsidR="002A4821">
        <w:rPr>
          <w:spacing w:val="5"/>
          <w:sz w:val="24"/>
          <w:szCs w:val="24"/>
        </w:rPr>
        <w:t>b</w:t>
      </w:r>
      <w:r w:rsidR="002A4821">
        <w:rPr>
          <w:sz w:val="24"/>
          <w:szCs w:val="24"/>
        </w:rPr>
        <w:t>y it</w:t>
      </w:r>
      <w:r w:rsidR="002A4821">
        <w:rPr>
          <w:spacing w:val="5"/>
          <w:sz w:val="24"/>
          <w:szCs w:val="24"/>
        </w:rPr>
        <w:t xml:space="preserve"> </w:t>
      </w:r>
      <w:r w:rsidR="002A4821">
        <w:rPr>
          <w:sz w:val="24"/>
          <w:szCs w:val="24"/>
        </w:rPr>
        <w:t>is</w:t>
      </w:r>
      <w:r w:rsidR="002A4821">
        <w:rPr>
          <w:spacing w:val="5"/>
          <w:sz w:val="24"/>
          <w:szCs w:val="24"/>
        </w:rPr>
        <w:t xml:space="preserve"> </w:t>
      </w:r>
      <w:r w:rsidR="002A4821">
        <w:rPr>
          <w:sz w:val="24"/>
          <w:szCs w:val="24"/>
        </w:rPr>
        <w:t>w</w:t>
      </w:r>
      <w:r w:rsidR="002A4821">
        <w:rPr>
          <w:spacing w:val="-1"/>
          <w:sz w:val="24"/>
          <w:szCs w:val="24"/>
        </w:rPr>
        <w:t>r</w:t>
      </w:r>
      <w:r w:rsidR="002A4821">
        <w:rPr>
          <w:sz w:val="24"/>
          <w:szCs w:val="24"/>
        </w:rPr>
        <w:t>i</w:t>
      </w:r>
      <w:r w:rsidR="002A4821">
        <w:rPr>
          <w:spacing w:val="1"/>
          <w:sz w:val="24"/>
          <w:szCs w:val="24"/>
        </w:rPr>
        <w:t>t</w:t>
      </w:r>
      <w:r w:rsidR="002A4821">
        <w:rPr>
          <w:spacing w:val="-2"/>
          <w:sz w:val="24"/>
          <w:szCs w:val="24"/>
        </w:rPr>
        <w:t>t</w:t>
      </w:r>
      <w:r w:rsidR="002A4821">
        <w:rPr>
          <w:spacing w:val="1"/>
          <w:sz w:val="24"/>
          <w:szCs w:val="24"/>
        </w:rPr>
        <w:t>e</w:t>
      </w:r>
      <w:r w:rsidR="002A4821">
        <w:rPr>
          <w:sz w:val="24"/>
          <w:szCs w:val="24"/>
        </w:rPr>
        <w:t>n</w:t>
      </w:r>
      <w:r w:rsidR="002A4821">
        <w:rPr>
          <w:spacing w:val="4"/>
          <w:sz w:val="24"/>
          <w:szCs w:val="24"/>
        </w:rPr>
        <w:t xml:space="preserve"> </w:t>
      </w:r>
      <w:r w:rsidR="002A4821">
        <w:rPr>
          <w:sz w:val="24"/>
          <w:szCs w:val="24"/>
        </w:rPr>
        <w:t>ins</w:t>
      </w:r>
      <w:r w:rsidR="002A4821">
        <w:rPr>
          <w:spacing w:val="1"/>
          <w:sz w:val="24"/>
          <w:szCs w:val="24"/>
        </w:rPr>
        <w:t>i</w:t>
      </w:r>
      <w:r w:rsidR="002A4821">
        <w:rPr>
          <w:sz w:val="24"/>
          <w:szCs w:val="24"/>
        </w:rPr>
        <w:t>de</w:t>
      </w:r>
      <w:r w:rsidR="002A4821">
        <w:rPr>
          <w:spacing w:val="3"/>
          <w:sz w:val="24"/>
          <w:szCs w:val="24"/>
        </w:rPr>
        <w:t xml:space="preserve"> </w:t>
      </w:r>
      <w:r w:rsidR="002A4821">
        <w:rPr>
          <w:sz w:val="24"/>
          <w:szCs w:val="24"/>
        </w:rPr>
        <w:t>the</w:t>
      </w:r>
      <w:r w:rsidR="002A4821">
        <w:rPr>
          <w:spacing w:val="4"/>
          <w:sz w:val="24"/>
          <w:szCs w:val="24"/>
        </w:rPr>
        <w:t xml:space="preserve"> </w:t>
      </w:r>
      <w:r w:rsidR="002A4821">
        <w:rPr>
          <w:sz w:val="24"/>
          <w:szCs w:val="24"/>
        </w:rPr>
        <w:t>use</w:t>
      </w:r>
      <w:r w:rsidR="002A4821">
        <w:rPr>
          <w:spacing w:val="4"/>
          <w:sz w:val="24"/>
          <w:szCs w:val="24"/>
        </w:rPr>
        <w:t xml:space="preserve"> </w:t>
      </w:r>
      <w:r w:rsidR="002A4821">
        <w:rPr>
          <w:spacing w:val="-1"/>
          <w:sz w:val="24"/>
          <w:szCs w:val="24"/>
        </w:rPr>
        <w:t>ca</w:t>
      </w:r>
      <w:r w:rsidR="002A4821">
        <w:rPr>
          <w:sz w:val="24"/>
          <w:szCs w:val="24"/>
        </w:rPr>
        <w:t>s</w:t>
      </w:r>
      <w:r w:rsidR="002A4821">
        <w:rPr>
          <w:spacing w:val="-1"/>
          <w:sz w:val="24"/>
          <w:szCs w:val="24"/>
        </w:rPr>
        <w:t>e</w:t>
      </w:r>
      <w:r w:rsidR="002A4821">
        <w:rPr>
          <w:sz w:val="24"/>
          <w:szCs w:val="24"/>
        </w:rPr>
        <w:t>.</w:t>
      </w:r>
      <w:r w:rsidR="002A4821">
        <w:rPr>
          <w:spacing w:val="4"/>
          <w:sz w:val="24"/>
          <w:szCs w:val="24"/>
        </w:rPr>
        <w:t xml:space="preserve"> </w:t>
      </w:r>
      <w:r w:rsidR="002A4821">
        <w:rPr>
          <w:spacing w:val="-1"/>
          <w:sz w:val="24"/>
          <w:szCs w:val="24"/>
        </w:rPr>
        <w:t>F</w:t>
      </w:r>
      <w:r w:rsidR="002A4821">
        <w:rPr>
          <w:sz w:val="24"/>
          <w:szCs w:val="24"/>
        </w:rPr>
        <w:t>or some</w:t>
      </w:r>
      <w:r w:rsidR="002A4821">
        <w:rPr>
          <w:spacing w:val="1"/>
          <w:sz w:val="24"/>
          <w:szCs w:val="24"/>
        </w:rPr>
        <w:t xml:space="preserve"> </w:t>
      </w:r>
      <w:r w:rsidR="002A4821">
        <w:rPr>
          <w:spacing w:val="2"/>
          <w:sz w:val="24"/>
          <w:szCs w:val="24"/>
        </w:rPr>
        <w:t>s</w:t>
      </w:r>
      <w:r w:rsidR="002A4821">
        <w:rPr>
          <w:spacing w:val="-5"/>
          <w:sz w:val="24"/>
          <w:szCs w:val="24"/>
        </w:rPr>
        <w:t>y</w:t>
      </w:r>
      <w:r w:rsidR="002A4821">
        <w:rPr>
          <w:sz w:val="24"/>
          <w:szCs w:val="24"/>
        </w:rPr>
        <w:t>stems</w:t>
      </w:r>
      <w:r w:rsidR="002A4821">
        <w:rPr>
          <w:spacing w:val="2"/>
          <w:sz w:val="24"/>
          <w:szCs w:val="24"/>
        </w:rPr>
        <w:t xml:space="preserve"> </w:t>
      </w:r>
      <w:r w:rsidR="002A4821">
        <w:rPr>
          <w:sz w:val="24"/>
          <w:szCs w:val="24"/>
        </w:rPr>
        <w:t xml:space="preserve">use </w:t>
      </w:r>
      <w:r w:rsidR="002A4821">
        <w:rPr>
          <w:spacing w:val="-1"/>
          <w:sz w:val="24"/>
          <w:szCs w:val="24"/>
        </w:rPr>
        <w:t>ca</w:t>
      </w:r>
      <w:r w:rsidR="002A4821">
        <w:rPr>
          <w:spacing w:val="2"/>
          <w:sz w:val="24"/>
          <w:szCs w:val="24"/>
        </w:rPr>
        <w:t>s</w:t>
      </w:r>
      <w:r w:rsidR="002A4821">
        <w:rPr>
          <w:sz w:val="24"/>
          <w:szCs w:val="24"/>
        </w:rPr>
        <w:t>e h</w:t>
      </w:r>
      <w:r w:rsidR="002A4821">
        <w:rPr>
          <w:spacing w:val="-1"/>
          <w:sz w:val="24"/>
          <w:szCs w:val="24"/>
        </w:rPr>
        <w:t>a</w:t>
      </w:r>
      <w:r w:rsidR="002A4821">
        <w:rPr>
          <w:sz w:val="24"/>
          <w:szCs w:val="24"/>
        </w:rPr>
        <w:t>s</w:t>
      </w:r>
      <w:r w:rsidR="002A4821">
        <w:rPr>
          <w:spacing w:val="1"/>
          <w:sz w:val="24"/>
          <w:szCs w:val="24"/>
        </w:rPr>
        <w:t xml:space="preserve"> </w:t>
      </w:r>
      <w:r w:rsidR="002A4821">
        <w:rPr>
          <w:sz w:val="24"/>
          <w:szCs w:val="24"/>
        </w:rPr>
        <w:t>dif</w:t>
      </w:r>
      <w:r w:rsidR="002A4821">
        <w:rPr>
          <w:spacing w:val="-1"/>
          <w:sz w:val="24"/>
          <w:szCs w:val="24"/>
        </w:rPr>
        <w:t>fe</w:t>
      </w:r>
      <w:r w:rsidR="002A4821">
        <w:rPr>
          <w:spacing w:val="1"/>
          <w:sz w:val="24"/>
          <w:szCs w:val="24"/>
        </w:rPr>
        <w:t>r</w:t>
      </w:r>
      <w:r w:rsidR="002A4821">
        <w:rPr>
          <w:spacing w:val="-1"/>
          <w:sz w:val="24"/>
          <w:szCs w:val="24"/>
        </w:rPr>
        <w:t>e</w:t>
      </w:r>
      <w:r w:rsidR="002A4821">
        <w:rPr>
          <w:sz w:val="24"/>
          <w:szCs w:val="24"/>
        </w:rPr>
        <w:t>nt</w:t>
      </w:r>
      <w:r w:rsidR="002A4821">
        <w:rPr>
          <w:spacing w:val="2"/>
          <w:sz w:val="24"/>
          <w:szCs w:val="24"/>
        </w:rPr>
        <w:t xml:space="preserve"> </w:t>
      </w:r>
      <w:r w:rsidR="002A4821">
        <w:rPr>
          <w:spacing w:val="3"/>
          <w:sz w:val="24"/>
          <w:szCs w:val="24"/>
        </w:rPr>
        <w:t>t</w:t>
      </w:r>
      <w:r w:rsidR="002A4821">
        <w:rPr>
          <w:spacing w:val="-5"/>
          <w:sz w:val="24"/>
          <w:szCs w:val="24"/>
        </w:rPr>
        <w:t>y</w:t>
      </w:r>
      <w:r w:rsidR="002A4821">
        <w:rPr>
          <w:sz w:val="24"/>
          <w:szCs w:val="24"/>
        </w:rPr>
        <w:t>p</w:t>
      </w:r>
      <w:r w:rsidR="002A4821">
        <w:rPr>
          <w:spacing w:val="-1"/>
          <w:sz w:val="24"/>
          <w:szCs w:val="24"/>
        </w:rPr>
        <w:t>e</w:t>
      </w:r>
      <w:r w:rsidR="002A4821">
        <w:rPr>
          <w:sz w:val="24"/>
          <w:szCs w:val="24"/>
        </w:rPr>
        <w:t>s</w:t>
      </w:r>
      <w:r w:rsidR="002A4821">
        <w:rPr>
          <w:spacing w:val="4"/>
          <w:sz w:val="24"/>
          <w:szCs w:val="24"/>
        </w:rPr>
        <w:t xml:space="preserve"> </w:t>
      </w:r>
      <w:r w:rsidR="002A4821">
        <w:rPr>
          <w:sz w:val="24"/>
          <w:szCs w:val="24"/>
        </w:rPr>
        <w:t>of r</w:t>
      </w:r>
      <w:r w:rsidR="002A4821">
        <w:rPr>
          <w:spacing w:val="-2"/>
          <w:sz w:val="24"/>
          <w:szCs w:val="24"/>
        </w:rPr>
        <w:t>e</w:t>
      </w:r>
      <w:r w:rsidR="002A4821">
        <w:rPr>
          <w:sz w:val="24"/>
          <w:szCs w:val="24"/>
        </w:rPr>
        <w:t xml:space="preserve">lationships </w:t>
      </w:r>
      <w:r w:rsidR="002A4821">
        <w:rPr>
          <w:spacing w:val="1"/>
          <w:sz w:val="24"/>
          <w:szCs w:val="24"/>
        </w:rPr>
        <w:t>l</w:t>
      </w:r>
      <w:r w:rsidR="002A4821">
        <w:rPr>
          <w:sz w:val="24"/>
          <w:szCs w:val="24"/>
        </w:rPr>
        <w:t>ike in</w:t>
      </w:r>
      <w:r w:rsidR="002A4821">
        <w:rPr>
          <w:spacing w:val="-1"/>
          <w:sz w:val="24"/>
          <w:szCs w:val="24"/>
        </w:rPr>
        <w:t>c</w:t>
      </w:r>
      <w:r w:rsidR="002A4821">
        <w:rPr>
          <w:sz w:val="24"/>
          <w:szCs w:val="24"/>
        </w:rPr>
        <w:t xml:space="preserve">ludes </w:t>
      </w:r>
      <w:r w:rsidR="002A4821">
        <w:rPr>
          <w:spacing w:val="-1"/>
          <w:sz w:val="24"/>
          <w:szCs w:val="24"/>
        </w:rPr>
        <w:t>a</w:t>
      </w:r>
      <w:r w:rsidR="002A4821">
        <w:rPr>
          <w:sz w:val="24"/>
          <w:szCs w:val="24"/>
        </w:rPr>
        <w:t xml:space="preserve">nd </w:t>
      </w:r>
      <w:r w:rsidR="002A4821">
        <w:rPr>
          <w:spacing w:val="-1"/>
          <w:sz w:val="24"/>
          <w:szCs w:val="24"/>
        </w:rPr>
        <w:t>e</w:t>
      </w:r>
      <w:r w:rsidR="002A4821">
        <w:rPr>
          <w:spacing w:val="2"/>
          <w:sz w:val="24"/>
          <w:szCs w:val="24"/>
        </w:rPr>
        <w:t>x</w:t>
      </w:r>
      <w:r w:rsidR="002A4821">
        <w:rPr>
          <w:sz w:val="24"/>
          <w:szCs w:val="24"/>
        </w:rPr>
        <w:t>tends.</w:t>
      </w:r>
    </w:p>
    <w:p w:rsidR="00A76EFE" w:rsidRDefault="002A4821" w:rsidP="00B70518">
      <w:pPr>
        <w:spacing w:after="620"/>
        <w:ind w:right="1296"/>
        <w:jc w:val="both"/>
        <w:rPr>
          <w:sz w:val="24"/>
          <w:szCs w:val="24"/>
        </w:rPr>
      </w:pPr>
      <w:r w:rsidRPr="00B940A5">
        <w:rPr>
          <w:b/>
          <w:sz w:val="24"/>
          <w:szCs w:val="24"/>
        </w:rPr>
        <w:lastRenderedPageBreak/>
        <w:t>A</w:t>
      </w:r>
      <w:r w:rsidRPr="00B940A5">
        <w:rPr>
          <w:b/>
          <w:spacing w:val="-1"/>
          <w:sz w:val="24"/>
          <w:szCs w:val="24"/>
        </w:rPr>
        <w:t>c</w:t>
      </w:r>
      <w:r w:rsidRPr="00B940A5">
        <w:rPr>
          <w:b/>
          <w:sz w:val="24"/>
          <w:szCs w:val="24"/>
        </w:rPr>
        <w:t>tor</w:t>
      </w:r>
      <w:r w:rsidRPr="00B940A5">
        <w:rPr>
          <w:b/>
          <w:spacing w:val="8"/>
          <w:sz w:val="24"/>
          <w:szCs w:val="24"/>
        </w:rPr>
        <w:t xml:space="preserve"> </w:t>
      </w:r>
      <w:r w:rsidRPr="00B940A5">
        <w:rPr>
          <w:b/>
          <w:spacing w:val="-1"/>
          <w:sz w:val="24"/>
          <w:szCs w:val="24"/>
        </w:rPr>
        <w:t>:</w:t>
      </w:r>
      <w:r w:rsidR="00B940A5">
        <w:rPr>
          <w:b/>
          <w:i/>
          <w:spacing w:val="-1"/>
          <w:sz w:val="24"/>
          <w:szCs w:val="24"/>
        </w:rPr>
        <w:t xml:space="preserve"> </w:t>
      </w:r>
      <w:r>
        <w:rPr>
          <w:sz w:val="24"/>
          <w:szCs w:val="24"/>
        </w:rPr>
        <w:t>A</w:t>
      </w:r>
      <w:r>
        <w:rPr>
          <w:spacing w:val="-1"/>
          <w:sz w:val="24"/>
          <w:szCs w:val="24"/>
        </w:rPr>
        <w:t>c</w:t>
      </w:r>
      <w:r>
        <w:rPr>
          <w:sz w:val="24"/>
          <w:szCs w:val="24"/>
        </w:rPr>
        <w:t>tor</w:t>
      </w:r>
      <w:r>
        <w:rPr>
          <w:spacing w:val="4"/>
          <w:sz w:val="24"/>
          <w:szCs w:val="24"/>
        </w:rPr>
        <w:t xml:space="preserve"> </w:t>
      </w:r>
      <w:r>
        <w:rPr>
          <w:sz w:val="24"/>
          <w:szCs w:val="24"/>
        </w:rPr>
        <w:t>in</w:t>
      </w:r>
      <w:r>
        <w:rPr>
          <w:spacing w:val="5"/>
          <w:sz w:val="24"/>
          <w:szCs w:val="24"/>
        </w:rPr>
        <w:t xml:space="preserve"> </w:t>
      </w:r>
      <w:r>
        <w:rPr>
          <w:sz w:val="24"/>
          <w:szCs w:val="24"/>
        </w:rPr>
        <w:t>a</w:t>
      </w:r>
      <w:r>
        <w:rPr>
          <w:spacing w:val="4"/>
          <w:sz w:val="24"/>
          <w:szCs w:val="24"/>
        </w:rPr>
        <w:t xml:space="preserve"> </w:t>
      </w:r>
      <w:r>
        <w:rPr>
          <w:sz w:val="24"/>
          <w:szCs w:val="24"/>
        </w:rPr>
        <w:t>use</w:t>
      </w:r>
      <w:r>
        <w:rPr>
          <w:spacing w:val="4"/>
          <w:sz w:val="24"/>
          <w:szCs w:val="24"/>
        </w:rPr>
        <w:t xml:space="preserve"> </w:t>
      </w:r>
      <w:r>
        <w:rPr>
          <w:spacing w:val="-1"/>
          <w:sz w:val="24"/>
          <w:szCs w:val="24"/>
        </w:rPr>
        <w:t>ca</w:t>
      </w:r>
      <w:r>
        <w:rPr>
          <w:sz w:val="24"/>
          <w:szCs w:val="24"/>
        </w:rPr>
        <w:t>se</w:t>
      </w:r>
      <w:r>
        <w:rPr>
          <w:spacing w:val="4"/>
          <w:sz w:val="24"/>
          <w:szCs w:val="24"/>
        </w:rPr>
        <w:t xml:space="preserve"> </w:t>
      </w:r>
      <w:r>
        <w:rPr>
          <w:sz w:val="24"/>
          <w:szCs w:val="24"/>
        </w:rPr>
        <w:t>dia</w:t>
      </w:r>
      <w:r>
        <w:rPr>
          <w:spacing w:val="-3"/>
          <w:sz w:val="24"/>
          <w:szCs w:val="24"/>
        </w:rPr>
        <w:t>g</w:t>
      </w:r>
      <w:r>
        <w:rPr>
          <w:spacing w:val="1"/>
          <w:sz w:val="24"/>
          <w:szCs w:val="24"/>
        </w:rPr>
        <w:t>r</w:t>
      </w:r>
      <w:r>
        <w:rPr>
          <w:spacing w:val="-1"/>
          <w:sz w:val="24"/>
          <w:szCs w:val="24"/>
        </w:rPr>
        <w:t>a</w:t>
      </w:r>
      <w:r>
        <w:rPr>
          <w:sz w:val="24"/>
          <w:szCs w:val="24"/>
        </w:rPr>
        <w:t>m</w:t>
      </w:r>
      <w:r>
        <w:rPr>
          <w:spacing w:val="5"/>
          <w:sz w:val="24"/>
          <w:szCs w:val="24"/>
        </w:rPr>
        <w:t xml:space="preserve"> </w:t>
      </w:r>
      <w:r>
        <w:rPr>
          <w:sz w:val="24"/>
          <w:szCs w:val="24"/>
        </w:rPr>
        <w:t>is</w:t>
      </w:r>
      <w:r>
        <w:rPr>
          <w:spacing w:val="5"/>
          <w:sz w:val="24"/>
          <w:szCs w:val="24"/>
        </w:rPr>
        <w:t xml:space="preserve"> </w:t>
      </w:r>
      <w:r>
        <w:rPr>
          <w:spacing w:val="-1"/>
          <w:sz w:val="24"/>
          <w:szCs w:val="24"/>
        </w:rPr>
        <w:t>a</w:t>
      </w:r>
      <w:r>
        <w:rPr>
          <w:spacing w:val="2"/>
          <w:sz w:val="24"/>
          <w:szCs w:val="24"/>
        </w:rPr>
        <w:t>n</w:t>
      </w:r>
      <w:r>
        <w:rPr>
          <w:sz w:val="24"/>
          <w:szCs w:val="24"/>
        </w:rPr>
        <w:t xml:space="preserve">y </w:t>
      </w:r>
      <w:r>
        <w:rPr>
          <w:spacing w:val="-1"/>
          <w:sz w:val="24"/>
          <w:szCs w:val="24"/>
        </w:rPr>
        <w:t>e</w:t>
      </w:r>
      <w:r>
        <w:rPr>
          <w:sz w:val="24"/>
          <w:szCs w:val="24"/>
        </w:rPr>
        <w:t>nt</w:t>
      </w:r>
      <w:r>
        <w:rPr>
          <w:spacing w:val="1"/>
          <w:sz w:val="24"/>
          <w:szCs w:val="24"/>
        </w:rPr>
        <w:t>i</w:t>
      </w:r>
      <w:r>
        <w:rPr>
          <w:spacing w:val="3"/>
          <w:sz w:val="24"/>
          <w:szCs w:val="24"/>
        </w:rPr>
        <w:t>t</w:t>
      </w:r>
      <w:r>
        <w:rPr>
          <w:sz w:val="24"/>
          <w:szCs w:val="24"/>
        </w:rPr>
        <w:t>y t</w:t>
      </w:r>
      <w:r>
        <w:rPr>
          <w:spacing w:val="3"/>
          <w:sz w:val="24"/>
          <w:szCs w:val="24"/>
        </w:rPr>
        <w:t>h</w:t>
      </w:r>
      <w:r>
        <w:rPr>
          <w:spacing w:val="-1"/>
          <w:sz w:val="24"/>
          <w:szCs w:val="24"/>
        </w:rPr>
        <w:t>a</w:t>
      </w:r>
      <w:r>
        <w:rPr>
          <w:sz w:val="24"/>
          <w:szCs w:val="24"/>
        </w:rPr>
        <w:t>t 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ms</w:t>
      </w:r>
      <w:r>
        <w:rPr>
          <w:spacing w:val="3"/>
          <w:sz w:val="24"/>
          <w:szCs w:val="24"/>
        </w:rPr>
        <w:t xml:space="preserve"> </w:t>
      </w:r>
      <w:r>
        <w:rPr>
          <w:sz w:val="24"/>
          <w:szCs w:val="24"/>
        </w:rPr>
        <w:t>a</w:t>
      </w:r>
      <w:r>
        <w:rPr>
          <w:spacing w:val="-1"/>
          <w:sz w:val="24"/>
          <w:szCs w:val="24"/>
        </w:rPr>
        <w:t xml:space="preserve"> r</w:t>
      </w:r>
      <w:r>
        <w:rPr>
          <w:sz w:val="24"/>
          <w:szCs w:val="24"/>
        </w:rPr>
        <w:t>o</w:t>
      </w:r>
      <w:r>
        <w:rPr>
          <w:spacing w:val="3"/>
          <w:sz w:val="24"/>
          <w:szCs w:val="24"/>
        </w:rPr>
        <w:t>l</w:t>
      </w:r>
      <w:r>
        <w:rPr>
          <w:sz w:val="24"/>
          <w:szCs w:val="24"/>
        </w:rPr>
        <w:t>e</w:t>
      </w:r>
      <w:r>
        <w:rPr>
          <w:spacing w:val="-1"/>
          <w:sz w:val="24"/>
          <w:szCs w:val="24"/>
        </w:rPr>
        <w:t xml:space="preserve"> </w:t>
      </w:r>
      <w:r>
        <w:rPr>
          <w:sz w:val="24"/>
          <w:szCs w:val="24"/>
        </w:rPr>
        <w:t>in one</w:t>
      </w:r>
      <w:r>
        <w:rPr>
          <w:spacing w:val="4"/>
          <w:sz w:val="24"/>
          <w:szCs w:val="24"/>
        </w:rPr>
        <w:t xml:space="preserve"> </w:t>
      </w:r>
      <w:r>
        <w:rPr>
          <w:spacing w:val="-2"/>
          <w:sz w:val="24"/>
          <w:szCs w:val="24"/>
        </w:rPr>
        <w:t>g</w:t>
      </w:r>
      <w:r>
        <w:rPr>
          <w:spacing w:val="3"/>
          <w:sz w:val="24"/>
          <w:szCs w:val="24"/>
        </w:rPr>
        <w:t>i</w:t>
      </w:r>
      <w:r>
        <w:rPr>
          <w:sz w:val="24"/>
          <w:szCs w:val="24"/>
        </w:rPr>
        <w:t>v</w:t>
      </w:r>
      <w:r>
        <w:rPr>
          <w:spacing w:val="-1"/>
          <w:sz w:val="24"/>
          <w:szCs w:val="24"/>
        </w:rPr>
        <w:t>e</w:t>
      </w:r>
      <w:r>
        <w:rPr>
          <w:sz w:val="24"/>
          <w:szCs w:val="24"/>
        </w:rPr>
        <w:t xml:space="preserve">n </w:t>
      </w:r>
      <w:r>
        <w:rPr>
          <w:spacing w:val="5"/>
          <w:sz w:val="24"/>
          <w:szCs w:val="24"/>
        </w:rPr>
        <w:t>s</w:t>
      </w:r>
      <w:r>
        <w:rPr>
          <w:spacing w:val="-5"/>
          <w:sz w:val="24"/>
          <w:szCs w:val="24"/>
        </w:rPr>
        <w:t>y</w:t>
      </w:r>
      <w:r>
        <w:rPr>
          <w:sz w:val="24"/>
          <w:szCs w:val="24"/>
        </w:rPr>
        <w:t xml:space="preserve">stem. This </w:t>
      </w:r>
      <w:r>
        <w:rPr>
          <w:spacing w:val="-1"/>
          <w:sz w:val="24"/>
          <w:szCs w:val="24"/>
        </w:rPr>
        <w:t>c</w:t>
      </w:r>
      <w:r>
        <w:rPr>
          <w:sz w:val="24"/>
          <w:szCs w:val="24"/>
        </w:rPr>
        <w:t>ould</w:t>
      </w:r>
      <w:r>
        <w:rPr>
          <w:spacing w:val="3"/>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 p</w:t>
      </w:r>
      <w:r>
        <w:rPr>
          <w:spacing w:val="-1"/>
          <w:sz w:val="24"/>
          <w:szCs w:val="24"/>
        </w:rPr>
        <w:t>e</w:t>
      </w:r>
      <w:r>
        <w:rPr>
          <w:sz w:val="24"/>
          <w:szCs w:val="24"/>
        </w:rPr>
        <w:t>rson, o</w:t>
      </w:r>
      <w:r>
        <w:rPr>
          <w:spacing w:val="1"/>
          <w:sz w:val="24"/>
          <w:szCs w:val="24"/>
        </w:rPr>
        <w:t>r</w:t>
      </w:r>
      <w:r>
        <w:rPr>
          <w:sz w:val="24"/>
          <w:szCs w:val="24"/>
        </w:rPr>
        <w:t>g</w:t>
      </w:r>
      <w:r>
        <w:rPr>
          <w:spacing w:val="-1"/>
          <w:sz w:val="24"/>
          <w:szCs w:val="24"/>
        </w:rPr>
        <w:t>a</w:t>
      </w:r>
      <w:r>
        <w:rPr>
          <w:sz w:val="24"/>
          <w:szCs w:val="24"/>
        </w:rPr>
        <w:t>ni</w:t>
      </w:r>
      <w:r>
        <w:rPr>
          <w:spacing w:val="2"/>
          <w:sz w:val="24"/>
          <w:szCs w:val="24"/>
        </w:rPr>
        <w:t>z</w:t>
      </w:r>
      <w:r>
        <w:rPr>
          <w:spacing w:val="-1"/>
          <w:sz w:val="24"/>
          <w:szCs w:val="24"/>
        </w:rPr>
        <w:t>a</w:t>
      </w:r>
      <w:r>
        <w:rPr>
          <w:sz w:val="24"/>
          <w:szCs w:val="24"/>
        </w:rPr>
        <w:t>t</w:t>
      </w:r>
      <w:r>
        <w:rPr>
          <w:spacing w:val="1"/>
          <w:sz w:val="24"/>
          <w:szCs w:val="24"/>
        </w:rPr>
        <w:t>i</w:t>
      </w:r>
      <w:r>
        <w:rPr>
          <w:sz w:val="24"/>
          <w:szCs w:val="24"/>
        </w:rPr>
        <w:t>on or</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e</w:t>
      </w:r>
      <w:r>
        <w:rPr>
          <w:spacing w:val="2"/>
          <w:sz w:val="24"/>
          <w:szCs w:val="24"/>
        </w:rPr>
        <w:t>x</w:t>
      </w:r>
      <w:r>
        <w:rPr>
          <w:sz w:val="24"/>
          <w:szCs w:val="24"/>
        </w:rPr>
        <w:t>te</w:t>
      </w:r>
      <w:r>
        <w:rPr>
          <w:spacing w:val="-1"/>
          <w:sz w:val="24"/>
          <w:szCs w:val="24"/>
        </w:rPr>
        <w:t>r</w:t>
      </w:r>
      <w:r>
        <w:rPr>
          <w:sz w:val="24"/>
          <w:szCs w:val="24"/>
        </w:rPr>
        <w:t>n</w:t>
      </w:r>
      <w:r>
        <w:rPr>
          <w:spacing w:val="-1"/>
          <w:sz w:val="24"/>
          <w:szCs w:val="24"/>
        </w:rPr>
        <w:t>a</w:t>
      </w:r>
      <w:r>
        <w:rPr>
          <w:sz w:val="24"/>
          <w:szCs w:val="24"/>
        </w:rPr>
        <w:t>l</w:t>
      </w:r>
      <w:r>
        <w:rPr>
          <w:spacing w:val="1"/>
          <w:sz w:val="24"/>
          <w:szCs w:val="24"/>
        </w:rPr>
        <w:t xml:space="preserve"> </w:t>
      </w:r>
      <w:r>
        <w:rPr>
          <w:spacing w:val="5"/>
          <w:sz w:val="24"/>
          <w:szCs w:val="24"/>
        </w:rPr>
        <w:t>s</w:t>
      </w:r>
      <w:r>
        <w:rPr>
          <w:spacing w:val="-5"/>
          <w:sz w:val="24"/>
          <w:szCs w:val="24"/>
        </w:rPr>
        <w:t>y</w:t>
      </w:r>
      <w:r>
        <w:rPr>
          <w:sz w:val="24"/>
          <w:szCs w:val="24"/>
        </w:rPr>
        <w:t>stem</w:t>
      </w:r>
      <w:r>
        <w:rPr>
          <w:spacing w:val="1"/>
          <w:sz w:val="24"/>
          <w:szCs w:val="24"/>
        </w:rPr>
        <w:t xml:space="preserve"> a</w:t>
      </w:r>
      <w:r>
        <w:rPr>
          <w:sz w:val="24"/>
          <w:szCs w:val="24"/>
        </w:rPr>
        <w:t>nd usual</w:t>
      </w:r>
      <w:r>
        <w:rPr>
          <w:spacing w:val="2"/>
          <w:sz w:val="24"/>
          <w:szCs w:val="24"/>
        </w:rPr>
        <w:t>l</w:t>
      </w:r>
      <w:r>
        <w:rPr>
          <w:sz w:val="24"/>
          <w:szCs w:val="24"/>
        </w:rPr>
        <w:t>y</w:t>
      </w:r>
      <w:r>
        <w:rPr>
          <w:spacing w:val="-5"/>
          <w:sz w:val="24"/>
          <w:szCs w:val="24"/>
        </w:rPr>
        <w:t xml:space="preserve"> </w:t>
      </w:r>
      <w:r>
        <w:rPr>
          <w:sz w:val="24"/>
          <w:szCs w:val="24"/>
        </w:rPr>
        <w:t>d</w:t>
      </w:r>
      <w:r>
        <w:rPr>
          <w:spacing w:val="1"/>
          <w:sz w:val="24"/>
          <w:szCs w:val="24"/>
        </w:rPr>
        <w:t>r</w:t>
      </w:r>
      <w:r>
        <w:rPr>
          <w:spacing w:val="-1"/>
          <w:sz w:val="24"/>
          <w:szCs w:val="24"/>
        </w:rPr>
        <w:t>a</w:t>
      </w:r>
      <w:r>
        <w:rPr>
          <w:sz w:val="24"/>
          <w:szCs w:val="24"/>
        </w:rPr>
        <w:t>wn like sk</w:t>
      </w:r>
      <w:r>
        <w:rPr>
          <w:spacing w:val="-1"/>
          <w:sz w:val="24"/>
          <w:szCs w:val="24"/>
        </w:rPr>
        <w:t>e</w:t>
      </w:r>
      <w:r>
        <w:rPr>
          <w:sz w:val="24"/>
          <w:szCs w:val="24"/>
        </w:rPr>
        <w:t>le</w:t>
      </w:r>
      <w:r>
        <w:rPr>
          <w:spacing w:val="2"/>
          <w:sz w:val="24"/>
          <w:szCs w:val="24"/>
        </w:rPr>
        <w:t>t</w:t>
      </w:r>
      <w:r>
        <w:rPr>
          <w:sz w:val="24"/>
          <w:szCs w:val="24"/>
        </w:rPr>
        <w:t>on.</w:t>
      </w:r>
    </w:p>
    <w:p w:rsidR="00A76EFE" w:rsidRDefault="002A4821" w:rsidP="00B70518">
      <w:pPr>
        <w:spacing w:after="620"/>
        <w:ind w:right="1296"/>
        <w:jc w:val="both"/>
        <w:rPr>
          <w:sz w:val="24"/>
          <w:szCs w:val="24"/>
        </w:rPr>
      </w:pPr>
      <w:r w:rsidRPr="00B940A5">
        <w:rPr>
          <w:b/>
          <w:sz w:val="24"/>
          <w:szCs w:val="24"/>
        </w:rPr>
        <w:t>Us</w:t>
      </w:r>
      <w:r w:rsidRPr="00B940A5">
        <w:rPr>
          <w:b/>
          <w:spacing w:val="-1"/>
          <w:sz w:val="24"/>
          <w:szCs w:val="24"/>
        </w:rPr>
        <w:t>e</w:t>
      </w:r>
      <w:r w:rsidRPr="00B940A5">
        <w:rPr>
          <w:b/>
          <w:sz w:val="24"/>
          <w:szCs w:val="24"/>
        </w:rPr>
        <w:t>Case</w:t>
      </w:r>
      <w:r w:rsidRPr="00B940A5">
        <w:rPr>
          <w:b/>
          <w:spacing w:val="4"/>
          <w:sz w:val="24"/>
          <w:szCs w:val="24"/>
        </w:rPr>
        <w:t xml:space="preserve"> </w:t>
      </w:r>
      <w:r w:rsidRPr="00B940A5">
        <w:rPr>
          <w:b/>
          <w:sz w:val="24"/>
          <w:szCs w:val="24"/>
        </w:rPr>
        <w:t>:</w:t>
      </w:r>
      <w:r w:rsidR="00B940A5">
        <w:rPr>
          <w:b/>
          <w:sz w:val="24"/>
          <w:szCs w:val="24"/>
        </w:rPr>
        <w:t xml:space="preserve"> </w:t>
      </w:r>
      <w:r>
        <w:rPr>
          <w:sz w:val="24"/>
          <w:szCs w:val="24"/>
        </w:rPr>
        <w:t>A use</w:t>
      </w:r>
      <w:r>
        <w:rPr>
          <w:spacing w:val="2"/>
          <w:sz w:val="24"/>
          <w:szCs w:val="24"/>
        </w:rPr>
        <w:t xml:space="preserve"> </w:t>
      </w:r>
      <w:r>
        <w:rPr>
          <w:spacing w:val="1"/>
          <w:sz w:val="24"/>
          <w:szCs w:val="24"/>
        </w:rPr>
        <w:t>c</w:t>
      </w:r>
      <w:r>
        <w:rPr>
          <w:spacing w:val="-1"/>
          <w:sz w:val="24"/>
          <w:szCs w:val="24"/>
        </w:rPr>
        <w:t>a</w:t>
      </w:r>
      <w:r>
        <w:rPr>
          <w:sz w:val="24"/>
          <w:szCs w:val="24"/>
        </w:rPr>
        <w:t>se</w:t>
      </w:r>
      <w:r>
        <w:rPr>
          <w:spacing w:val="2"/>
          <w:sz w:val="24"/>
          <w:szCs w:val="24"/>
        </w:rPr>
        <w:t xml:space="preserve"> </w:t>
      </w:r>
      <w:r>
        <w:rPr>
          <w:spacing w:val="1"/>
          <w:sz w:val="24"/>
          <w:szCs w:val="24"/>
        </w:rPr>
        <w:t>r</w:t>
      </w:r>
      <w:r>
        <w:rPr>
          <w:spacing w:val="-1"/>
          <w:sz w:val="24"/>
          <w:szCs w:val="24"/>
        </w:rPr>
        <w:t>e</w:t>
      </w:r>
      <w:r>
        <w:rPr>
          <w:sz w:val="24"/>
          <w:szCs w:val="24"/>
        </w:rPr>
        <w:t>p</w:t>
      </w:r>
      <w:r>
        <w:rPr>
          <w:spacing w:val="-1"/>
          <w:sz w:val="24"/>
          <w:szCs w:val="24"/>
        </w:rPr>
        <w:t>re</w:t>
      </w:r>
      <w:r>
        <w:rPr>
          <w:sz w:val="24"/>
          <w:szCs w:val="24"/>
        </w:rPr>
        <w:t>s</w:t>
      </w:r>
      <w:r>
        <w:rPr>
          <w:spacing w:val="-1"/>
          <w:sz w:val="24"/>
          <w:szCs w:val="24"/>
        </w:rPr>
        <w:t>e</w:t>
      </w:r>
      <w:r>
        <w:rPr>
          <w:sz w:val="24"/>
          <w:szCs w:val="24"/>
        </w:rPr>
        <w:t>nts</w:t>
      </w:r>
      <w:r>
        <w:rPr>
          <w:spacing w:val="3"/>
          <w:sz w:val="24"/>
          <w:szCs w:val="24"/>
        </w:rPr>
        <w:t xml:space="preserve"> </w:t>
      </w:r>
      <w:r>
        <w:rPr>
          <w:sz w:val="24"/>
          <w:szCs w:val="24"/>
        </w:rPr>
        <w:t>a</w:t>
      </w:r>
      <w:r>
        <w:rPr>
          <w:spacing w:val="2"/>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 xml:space="preserve">on </w:t>
      </w:r>
      <w:r>
        <w:rPr>
          <w:spacing w:val="2"/>
          <w:sz w:val="24"/>
          <w:szCs w:val="24"/>
        </w:rPr>
        <w:t>o</w:t>
      </w:r>
      <w:r>
        <w:rPr>
          <w:sz w:val="24"/>
          <w:szCs w:val="24"/>
        </w:rPr>
        <w:t>r</w:t>
      </w:r>
      <w:r>
        <w:rPr>
          <w:spacing w:val="2"/>
          <w:sz w:val="24"/>
          <w:szCs w:val="24"/>
        </w:rPr>
        <w:t xml:space="preserve"> </w:t>
      </w:r>
      <w:r>
        <w:rPr>
          <w:spacing w:val="-1"/>
          <w:sz w:val="24"/>
          <w:szCs w:val="24"/>
        </w:rPr>
        <w:t>a</w:t>
      </w:r>
      <w:r>
        <w:rPr>
          <w:sz w:val="24"/>
          <w:szCs w:val="24"/>
        </w:rPr>
        <w:t xml:space="preserve">n </w:t>
      </w:r>
      <w:r>
        <w:rPr>
          <w:spacing w:val="-1"/>
          <w:sz w:val="24"/>
          <w:szCs w:val="24"/>
        </w:rPr>
        <w:t>ac</w:t>
      </w:r>
      <w:r>
        <w:rPr>
          <w:sz w:val="24"/>
          <w:szCs w:val="24"/>
        </w:rPr>
        <w:t>t</w:t>
      </w:r>
      <w:r>
        <w:rPr>
          <w:spacing w:val="1"/>
          <w:sz w:val="24"/>
          <w:szCs w:val="24"/>
        </w:rPr>
        <w:t>i</w:t>
      </w:r>
      <w:r>
        <w:rPr>
          <w:sz w:val="24"/>
          <w:szCs w:val="24"/>
        </w:rPr>
        <w:t>on</w:t>
      </w:r>
      <w:r>
        <w:rPr>
          <w:spacing w:val="1"/>
          <w:sz w:val="24"/>
          <w:szCs w:val="24"/>
        </w:rPr>
        <w:t xml:space="preserve"> </w:t>
      </w:r>
      <w:r>
        <w:rPr>
          <w:sz w:val="24"/>
          <w:szCs w:val="24"/>
        </w:rPr>
        <w:t>with</w:t>
      </w:r>
      <w:r>
        <w:rPr>
          <w:spacing w:val="1"/>
          <w:sz w:val="24"/>
          <w:szCs w:val="24"/>
        </w:rPr>
        <w:t>i</w:t>
      </w:r>
      <w:r>
        <w:rPr>
          <w:sz w:val="24"/>
          <w:szCs w:val="24"/>
        </w:rPr>
        <w:t>n</w:t>
      </w:r>
      <w:r>
        <w:rPr>
          <w:spacing w:val="1"/>
          <w:sz w:val="24"/>
          <w:szCs w:val="24"/>
        </w:rPr>
        <w:t xml:space="preserve"> </w:t>
      </w:r>
      <w:r>
        <w:rPr>
          <w:sz w:val="24"/>
          <w:szCs w:val="24"/>
        </w:rPr>
        <w:t xml:space="preserve">the </w:t>
      </w:r>
      <w:r>
        <w:rPr>
          <w:spacing w:val="5"/>
          <w:sz w:val="24"/>
          <w:szCs w:val="24"/>
        </w:rPr>
        <w:t>s</w:t>
      </w:r>
      <w:r>
        <w:rPr>
          <w:spacing w:val="-5"/>
          <w:sz w:val="24"/>
          <w:szCs w:val="24"/>
        </w:rPr>
        <w:t>y</w:t>
      </w:r>
      <w:r>
        <w:rPr>
          <w:sz w:val="24"/>
          <w:szCs w:val="24"/>
        </w:rPr>
        <w:t>stem.</w:t>
      </w:r>
      <w:r>
        <w:rPr>
          <w:spacing w:val="6"/>
          <w:sz w:val="24"/>
          <w:szCs w:val="24"/>
        </w:rPr>
        <w:t xml:space="preserve"> </w:t>
      </w:r>
      <w:r>
        <w:rPr>
          <w:spacing w:val="-6"/>
          <w:sz w:val="24"/>
          <w:szCs w:val="24"/>
        </w:rPr>
        <w:t>I</w:t>
      </w:r>
      <w:r>
        <w:rPr>
          <w:sz w:val="24"/>
          <w:szCs w:val="24"/>
        </w:rPr>
        <w:t>t</w:t>
      </w:r>
      <w:r>
        <w:rPr>
          <w:spacing w:val="3"/>
          <w:sz w:val="24"/>
          <w:szCs w:val="24"/>
        </w:rPr>
        <w:t xml:space="preserve"> </w:t>
      </w:r>
      <w:r>
        <w:rPr>
          <w:sz w:val="24"/>
          <w:szCs w:val="24"/>
        </w:rPr>
        <w:t>is</w:t>
      </w:r>
      <w:r>
        <w:rPr>
          <w:spacing w:val="5"/>
          <w:sz w:val="24"/>
          <w:szCs w:val="24"/>
        </w:rPr>
        <w:t xml:space="preserve"> </w:t>
      </w:r>
      <w:r>
        <w:rPr>
          <w:sz w:val="24"/>
          <w:szCs w:val="24"/>
        </w:rPr>
        <w:t>d</w:t>
      </w:r>
      <w:r>
        <w:rPr>
          <w:spacing w:val="-1"/>
          <w:sz w:val="24"/>
          <w:szCs w:val="24"/>
        </w:rPr>
        <w:t>r</w:t>
      </w:r>
      <w:r>
        <w:rPr>
          <w:spacing w:val="1"/>
          <w:sz w:val="24"/>
          <w:szCs w:val="24"/>
        </w:rPr>
        <w:t>a</w:t>
      </w:r>
      <w:r>
        <w:rPr>
          <w:sz w:val="24"/>
          <w:szCs w:val="24"/>
        </w:rPr>
        <w:t xml:space="preserve">wn </w:t>
      </w:r>
      <w:r>
        <w:rPr>
          <w:spacing w:val="-1"/>
          <w:sz w:val="24"/>
          <w:szCs w:val="24"/>
        </w:rPr>
        <w:t>a</w:t>
      </w:r>
      <w:r>
        <w:rPr>
          <w:sz w:val="24"/>
          <w:szCs w:val="24"/>
        </w:rPr>
        <w:t>s</w:t>
      </w:r>
      <w:r>
        <w:rPr>
          <w:spacing w:val="3"/>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o</w:t>
      </w:r>
      <w:r>
        <w:rPr>
          <w:spacing w:val="2"/>
          <w:sz w:val="24"/>
          <w:szCs w:val="24"/>
        </w:rPr>
        <w:t>v</w:t>
      </w:r>
      <w:r>
        <w:rPr>
          <w:spacing w:val="-1"/>
          <w:sz w:val="24"/>
          <w:szCs w:val="24"/>
        </w:rPr>
        <w:t>a</w:t>
      </w:r>
      <w:r>
        <w:rPr>
          <w:sz w:val="24"/>
          <w:szCs w:val="24"/>
        </w:rPr>
        <w:t>l</w:t>
      </w:r>
      <w:r>
        <w:rPr>
          <w:spacing w:val="1"/>
          <w:sz w:val="24"/>
          <w:szCs w:val="24"/>
        </w:rPr>
        <w:t xml:space="preserve"> a</w:t>
      </w:r>
      <w:r>
        <w:rPr>
          <w:sz w:val="24"/>
          <w:szCs w:val="24"/>
        </w:rPr>
        <w:t>nd n</w:t>
      </w:r>
      <w:r>
        <w:rPr>
          <w:spacing w:val="-1"/>
          <w:sz w:val="24"/>
          <w:szCs w:val="24"/>
        </w:rPr>
        <w:t>a</w:t>
      </w:r>
      <w:r>
        <w:rPr>
          <w:sz w:val="24"/>
          <w:szCs w:val="24"/>
        </w:rPr>
        <w:t xml:space="preserve">med </w:t>
      </w:r>
      <w:r>
        <w:rPr>
          <w:spacing w:val="-1"/>
          <w:sz w:val="24"/>
          <w:szCs w:val="24"/>
        </w:rPr>
        <w:t>w</w:t>
      </w:r>
      <w:r>
        <w:rPr>
          <w:sz w:val="24"/>
          <w:szCs w:val="24"/>
        </w:rPr>
        <w:t>i</w:t>
      </w:r>
      <w:r>
        <w:rPr>
          <w:spacing w:val="1"/>
          <w:sz w:val="24"/>
          <w:szCs w:val="24"/>
        </w:rPr>
        <w:t>t</w:t>
      </w:r>
      <w:r>
        <w:rPr>
          <w:sz w:val="24"/>
          <w:szCs w:val="24"/>
        </w:rPr>
        <w:t xml:space="preserve">h the </w:t>
      </w:r>
      <w:r>
        <w:rPr>
          <w:spacing w:val="-1"/>
          <w:sz w:val="24"/>
          <w:szCs w:val="24"/>
        </w:rPr>
        <w:t>f</w:t>
      </w:r>
      <w:r>
        <w:rPr>
          <w:sz w:val="24"/>
          <w:szCs w:val="24"/>
        </w:rPr>
        <w:t>un</w:t>
      </w:r>
      <w:r>
        <w:rPr>
          <w:spacing w:val="-1"/>
          <w:sz w:val="24"/>
          <w:szCs w:val="24"/>
        </w:rPr>
        <w:t>c</w:t>
      </w:r>
      <w:r>
        <w:rPr>
          <w:sz w:val="24"/>
          <w:szCs w:val="24"/>
        </w:rPr>
        <w:t>t</w:t>
      </w:r>
      <w:r>
        <w:rPr>
          <w:spacing w:val="1"/>
          <w:sz w:val="24"/>
          <w:szCs w:val="24"/>
        </w:rPr>
        <w:t>i</w:t>
      </w:r>
      <w:r w:rsidR="000112EB">
        <w:rPr>
          <w:sz w:val="24"/>
          <w:szCs w:val="24"/>
        </w:rPr>
        <w:t>on.</w:t>
      </w:r>
    </w:p>
    <w:p w:rsidR="000112EB" w:rsidRDefault="000112EB" w:rsidP="00B70518">
      <w:pPr>
        <w:spacing w:after="620"/>
        <w:ind w:right="1296"/>
        <w:jc w:val="both"/>
        <w:rPr>
          <w:sz w:val="24"/>
          <w:szCs w:val="24"/>
        </w:rPr>
      </w:pPr>
    </w:p>
    <w:p w:rsidR="003B69FF" w:rsidRDefault="000112EB" w:rsidP="003B69FF">
      <w:pPr>
        <w:spacing w:after="620"/>
        <w:ind w:left="1440" w:right="1296"/>
        <w:jc w:val="both"/>
        <w:rPr>
          <w:sz w:val="24"/>
          <w:szCs w:val="24"/>
        </w:rPr>
      </w:pPr>
      <w:r>
        <w:rPr>
          <w:noProof/>
        </w:rPr>
        <w:drawing>
          <wp:inline distT="0" distB="0" distL="0" distR="0" wp14:anchorId="2119C882" wp14:editId="752DF45F">
            <wp:extent cx="3143250" cy="430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0" cy="4305300"/>
                    </a:xfrm>
                    <a:prstGeom prst="rect">
                      <a:avLst/>
                    </a:prstGeom>
                    <a:noFill/>
                    <a:ln>
                      <a:noFill/>
                    </a:ln>
                  </pic:spPr>
                </pic:pic>
              </a:graphicData>
            </a:graphic>
          </wp:inline>
        </w:drawing>
      </w:r>
    </w:p>
    <w:p w:rsidR="003B69FF" w:rsidRDefault="00B940A5" w:rsidP="00B940A5">
      <w:pPr>
        <w:spacing w:after="620"/>
        <w:ind w:left="1440" w:right="1296"/>
        <w:jc w:val="center"/>
        <w:rPr>
          <w:sz w:val="24"/>
          <w:szCs w:val="24"/>
        </w:rPr>
      </w:pPr>
      <w:r w:rsidRPr="00B940A5">
        <w:rPr>
          <w:b/>
          <w:sz w:val="24"/>
          <w:szCs w:val="24"/>
        </w:rPr>
        <w:t>Figure 3.1</w:t>
      </w:r>
      <w:r>
        <w:rPr>
          <w:sz w:val="24"/>
          <w:szCs w:val="24"/>
        </w:rPr>
        <w:t xml:space="preserve"> Use case diagram</w:t>
      </w:r>
    </w:p>
    <w:p w:rsidR="003B69FF" w:rsidRDefault="003B69FF" w:rsidP="003B69FF">
      <w:pPr>
        <w:spacing w:after="620"/>
        <w:ind w:left="1440" w:right="1296"/>
        <w:jc w:val="both"/>
        <w:rPr>
          <w:sz w:val="24"/>
          <w:szCs w:val="24"/>
        </w:rPr>
      </w:pPr>
    </w:p>
    <w:p w:rsidR="003B69FF" w:rsidRDefault="003B69FF" w:rsidP="003B69FF">
      <w:pPr>
        <w:spacing w:after="620"/>
        <w:ind w:left="1440" w:right="1296"/>
        <w:jc w:val="both"/>
        <w:rPr>
          <w:sz w:val="24"/>
          <w:szCs w:val="24"/>
        </w:rPr>
        <w:sectPr w:rsidR="003B69FF" w:rsidSect="004B1855">
          <w:type w:val="nextColumn"/>
          <w:pgSz w:w="12240" w:h="15840"/>
          <w:pgMar w:top="1440" w:right="1440" w:bottom="1440" w:left="2160" w:header="582" w:footer="0" w:gutter="0"/>
          <w:cols w:space="720"/>
        </w:sectPr>
      </w:pPr>
    </w:p>
    <w:p w:rsidR="00B940A5" w:rsidRDefault="002A4821" w:rsidP="00B940A5">
      <w:pPr>
        <w:spacing w:after="620"/>
        <w:ind w:right="1296"/>
        <w:jc w:val="both"/>
        <w:rPr>
          <w:sz w:val="24"/>
          <w:szCs w:val="24"/>
        </w:rPr>
      </w:pPr>
      <w:r>
        <w:rPr>
          <w:b/>
          <w:sz w:val="24"/>
          <w:szCs w:val="24"/>
        </w:rPr>
        <w:lastRenderedPageBreak/>
        <w:t>3.3.2 Class Diagr</w:t>
      </w:r>
      <w:r>
        <w:rPr>
          <w:b/>
          <w:spacing w:val="2"/>
          <w:sz w:val="24"/>
          <w:szCs w:val="24"/>
        </w:rPr>
        <w:t>a</w:t>
      </w:r>
      <w:r>
        <w:rPr>
          <w:b/>
          <w:sz w:val="24"/>
          <w:szCs w:val="24"/>
        </w:rPr>
        <w:t>m</w:t>
      </w:r>
    </w:p>
    <w:p w:rsidR="003B69FF" w:rsidRDefault="00B940A5" w:rsidP="00B940A5">
      <w:pPr>
        <w:spacing w:after="620" w:line="360" w:lineRule="auto"/>
        <w:ind w:right="1296" w:firstLine="720"/>
        <w:jc w:val="both"/>
        <w:rPr>
          <w:sz w:val="24"/>
          <w:szCs w:val="24"/>
        </w:rPr>
      </w:pPr>
      <w:r>
        <w:rPr>
          <w:sz w:val="24"/>
          <w:szCs w:val="24"/>
        </w:rPr>
        <w:t>A</w:t>
      </w:r>
      <w:r w:rsidR="002A4821">
        <w:rPr>
          <w:spacing w:val="2"/>
          <w:sz w:val="24"/>
          <w:szCs w:val="24"/>
        </w:rPr>
        <w:t xml:space="preserve"> </w:t>
      </w:r>
      <w:r w:rsidR="002A4821">
        <w:rPr>
          <w:sz w:val="24"/>
          <w:szCs w:val="24"/>
        </w:rPr>
        <w:t>Class dia</w:t>
      </w:r>
      <w:r w:rsidR="002A4821">
        <w:rPr>
          <w:spacing w:val="-3"/>
          <w:sz w:val="24"/>
          <w:szCs w:val="24"/>
        </w:rPr>
        <w:t>g</w:t>
      </w:r>
      <w:r w:rsidR="002A4821">
        <w:rPr>
          <w:sz w:val="24"/>
          <w:szCs w:val="24"/>
        </w:rPr>
        <w:t>r</w:t>
      </w:r>
      <w:r w:rsidR="002A4821">
        <w:rPr>
          <w:spacing w:val="-2"/>
          <w:sz w:val="24"/>
          <w:szCs w:val="24"/>
        </w:rPr>
        <w:t>a</w:t>
      </w:r>
      <w:r>
        <w:rPr>
          <w:sz w:val="24"/>
          <w:szCs w:val="24"/>
        </w:rPr>
        <w:t>ms</w:t>
      </w:r>
      <w:r w:rsidR="002A4821">
        <w:rPr>
          <w:spacing w:val="3"/>
          <w:sz w:val="24"/>
          <w:szCs w:val="24"/>
        </w:rPr>
        <w:t xml:space="preserve"> </w:t>
      </w:r>
      <w:r w:rsidR="002A4821">
        <w:rPr>
          <w:sz w:val="24"/>
          <w:szCs w:val="24"/>
        </w:rPr>
        <w:t>d</w:t>
      </w:r>
      <w:r w:rsidR="002A4821">
        <w:rPr>
          <w:spacing w:val="-1"/>
          <w:sz w:val="24"/>
          <w:szCs w:val="24"/>
        </w:rPr>
        <w:t>e</w:t>
      </w:r>
      <w:r w:rsidR="002A4821">
        <w:rPr>
          <w:sz w:val="24"/>
          <w:szCs w:val="24"/>
        </w:rPr>
        <w:t>s</w:t>
      </w:r>
      <w:r w:rsidR="002A4821">
        <w:rPr>
          <w:spacing w:val="-1"/>
          <w:sz w:val="24"/>
          <w:szCs w:val="24"/>
        </w:rPr>
        <w:t>c</w:t>
      </w:r>
      <w:r w:rsidR="002A4821">
        <w:rPr>
          <w:spacing w:val="1"/>
          <w:sz w:val="24"/>
          <w:szCs w:val="24"/>
        </w:rPr>
        <w:t>r</w:t>
      </w:r>
      <w:r w:rsidR="002A4821">
        <w:rPr>
          <w:sz w:val="24"/>
          <w:szCs w:val="24"/>
        </w:rPr>
        <w:t xml:space="preserve">ibe </w:t>
      </w:r>
      <w:r>
        <w:rPr>
          <w:sz w:val="24"/>
          <w:szCs w:val="24"/>
        </w:rPr>
        <w:t>the</w:t>
      </w:r>
      <w:r w:rsidR="002A4821">
        <w:rPr>
          <w:spacing w:val="2"/>
          <w:sz w:val="24"/>
          <w:szCs w:val="24"/>
        </w:rPr>
        <w:t xml:space="preserve"> </w:t>
      </w:r>
      <w:r w:rsidR="002A4821">
        <w:rPr>
          <w:sz w:val="24"/>
          <w:szCs w:val="24"/>
        </w:rPr>
        <w:t>static stru</w:t>
      </w:r>
      <w:r w:rsidR="002A4821">
        <w:rPr>
          <w:spacing w:val="-1"/>
          <w:sz w:val="24"/>
          <w:szCs w:val="24"/>
        </w:rPr>
        <w:t>c</w:t>
      </w:r>
      <w:r w:rsidR="002A4821">
        <w:rPr>
          <w:sz w:val="24"/>
          <w:szCs w:val="24"/>
        </w:rPr>
        <w:t>ture</w:t>
      </w:r>
      <w:r w:rsidR="002A4821">
        <w:rPr>
          <w:spacing w:val="20"/>
          <w:sz w:val="24"/>
          <w:szCs w:val="24"/>
        </w:rPr>
        <w:t xml:space="preserve"> </w:t>
      </w:r>
      <w:r w:rsidR="002A4821">
        <w:rPr>
          <w:spacing w:val="2"/>
          <w:sz w:val="24"/>
          <w:szCs w:val="24"/>
        </w:rPr>
        <w:t>o</w:t>
      </w:r>
      <w:r w:rsidR="002A4821">
        <w:rPr>
          <w:sz w:val="24"/>
          <w:szCs w:val="24"/>
        </w:rPr>
        <w:t>f</w:t>
      </w:r>
      <w:r w:rsidR="002A4821">
        <w:rPr>
          <w:spacing w:val="21"/>
          <w:sz w:val="24"/>
          <w:szCs w:val="24"/>
        </w:rPr>
        <w:t xml:space="preserve"> </w:t>
      </w:r>
      <w:r w:rsidR="002A4821">
        <w:rPr>
          <w:sz w:val="24"/>
          <w:szCs w:val="24"/>
        </w:rPr>
        <w:t>a</w:t>
      </w:r>
      <w:r w:rsidR="002A4821">
        <w:rPr>
          <w:spacing w:val="23"/>
          <w:sz w:val="24"/>
          <w:szCs w:val="24"/>
        </w:rPr>
        <w:t xml:space="preserve"> </w:t>
      </w:r>
      <w:r w:rsidR="002A4821">
        <w:rPr>
          <w:spacing w:val="2"/>
          <w:sz w:val="24"/>
          <w:szCs w:val="24"/>
        </w:rPr>
        <w:t>s</w:t>
      </w:r>
      <w:r w:rsidR="002A4821">
        <w:rPr>
          <w:spacing w:val="-5"/>
          <w:sz w:val="24"/>
          <w:szCs w:val="24"/>
        </w:rPr>
        <w:t>y</w:t>
      </w:r>
      <w:r w:rsidR="002A4821">
        <w:rPr>
          <w:sz w:val="24"/>
          <w:szCs w:val="24"/>
        </w:rPr>
        <w:t>s</w:t>
      </w:r>
      <w:r w:rsidR="002A4821">
        <w:rPr>
          <w:spacing w:val="3"/>
          <w:sz w:val="24"/>
          <w:szCs w:val="24"/>
        </w:rPr>
        <w:t>t</w:t>
      </w:r>
      <w:r w:rsidR="002A4821">
        <w:rPr>
          <w:spacing w:val="-1"/>
          <w:sz w:val="24"/>
          <w:szCs w:val="24"/>
        </w:rPr>
        <w:t>e</w:t>
      </w:r>
      <w:r w:rsidR="002A4821">
        <w:rPr>
          <w:sz w:val="24"/>
          <w:szCs w:val="24"/>
        </w:rPr>
        <w:t>m,</w:t>
      </w:r>
      <w:r w:rsidR="002A4821">
        <w:rPr>
          <w:spacing w:val="22"/>
          <w:sz w:val="24"/>
          <w:szCs w:val="24"/>
        </w:rPr>
        <w:t xml:space="preserve"> </w:t>
      </w:r>
      <w:r w:rsidR="002A4821">
        <w:rPr>
          <w:sz w:val="24"/>
          <w:szCs w:val="24"/>
        </w:rPr>
        <w:t>or</w:t>
      </w:r>
      <w:r w:rsidR="002A4821">
        <w:rPr>
          <w:spacing w:val="23"/>
          <w:sz w:val="24"/>
          <w:szCs w:val="24"/>
        </w:rPr>
        <w:t xml:space="preserve"> </w:t>
      </w:r>
      <w:r w:rsidR="002A4821">
        <w:rPr>
          <w:sz w:val="24"/>
          <w:szCs w:val="24"/>
        </w:rPr>
        <w:t>how</w:t>
      </w:r>
      <w:r w:rsidR="002A4821">
        <w:rPr>
          <w:spacing w:val="21"/>
          <w:sz w:val="24"/>
          <w:szCs w:val="24"/>
        </w:rPr>
        <w:t xml:space="preserve"> </w:t>
      </w:r>
      <w:r w:rsidR="002A4821">
        <w:rPr>
          <w:sz w:val="24"/>
          <w:szCs w:val="24"/>
        </w:rPr>
        <w:t>it</w:t>
      </w:r>
      <w:r w:rsidR="002A4821">
        <w:rPr>
          <w:spacing w:val="22"/>
          <w:sz w:val="24"/>
          <w:szCs w:val="24"/>
        </w:rPr>
        <w:t xml:space="preserve"> </w:t>
      </w:r>
      <w:r w:rsidR="002A4821">
        <w:rPr>
          <w:sz w:val="24"/>
          <w:szCs w:val="24"/>
        </w:rPr>
        <w:t>is</w:t>
      </w:r>
      <w:r w:rsidR="002A4821">
        <w:rPr>
          <w:spacing w:val="22"/>
          <w:sz w:val="24"/>
          <w:szCs w:val="24"/>
        </w:rPr>
        <w:t xml:space="preserve"> </w:t>
      </w:r>
      <w:r w:rsidR="002A4821">
        <w:rPr>
          <w:sz w:val="24"/>
          <w:szCs w:val="24"/>
        </w:rPr>
        <w:t>stru</w:t>
      </w:r>
      <w:r w:rsidR="002A4821">
        <w:rPr>
          <w:spacing w:val="-1"/>
          <w:sz w:val="24"/>
          <w:szCs w:val="24"/>
        </w:rPr>
        <w:t>c</w:t>
      </w:r>
      <w:r w:rsidR="002A4821">
        <w:rPr>
          <w:sz w:val="24"/>
          <w:szCs w:val="24"/>
        </w:rPr>
        <w:t>tu</w:t>
      </w:r>
      <w:r w:rsidR="002A4821">
        <w:rPr>
          <w:spacing w:val="2"/>
          <w:sz w:val="24"/>
          <w:szCs w:val="24"/>
        </w:rPr>
        <w:t>r</w:t>
      </w:r>
      <w:r w:rsidR="002A4821">
        <w:rPr>
          <w:spacing w:val="-1"/>
          <w:sz w:val="24"/>
          <w:szCs w:val="24"/>
        </w:rPr>
        <w:t>e</w:t>
      </w:r>
      <w:r w:rsidR="002A4821">
        <w:rPr>
          <w:sz w:val="24"/>
          <w:szCs w:val="24"/>
        </w:rPr>
        <w:t>d</w:t>
      </w:r>
      <w:r w:rsidR="002A4821">
        <w:rPr>
          <w:spacing w:val="21"/>
          <w:sz w:val="24"/>
          <w:szCs w:val="24"/>
        </w:rPr>
        <w:t xml:space="preserve"> </w:t>
      </w:r>
      <w:r w:rsidR="002A4821">
        <w:rPr>
          <w:spacing w:val="1"/>
          <w:sz w:val="24"/>
          <w:szCs w:val="24"/>
        </w:rPr>
        <w:t>r</w:t>
      </w:r>
      <w:r w:rsidR="002A4821">
        <w:rPr>
          <w:spacing w:val="-1"/>
          <w:sz w:val="24"/>
          <w:szCs w:val="24"/>
        </w:rPr>
        <w:t>a</w:t>
      </w:r>
      <w:r w:rsidR="002A4821">
        <w:rPr>
          <w:sz w:val="24"/>
          <w:szCs w:val="24"/>
        </w:rPr>
        <w:t>ther than how it b</w:t>
      </w:r>
      <w:r w:rsidR="002A4821">
        <w:rPr>
          <w:spacing w:val="-1"/>
          <w:sz w:val="24"/>
          <w:szCs w:val="24"/>
        </w:rPr>
        <w:t>e</w:t>
      </w:r>
      <w:r w:rsidR="002A4821">
        <w:rPr>
          <w:sz w:val="24"/>
          <w:szCs w:val="24"/>
        </w:rPr>
        <w:t>h</w:t>
      </w:r>
      <w:r w:rsidR="002A4821">
        <w:rPr>
          <w:spacing w:val="-1"/>
          <w:sz w:val="24"/>
          <w:szCs w:val="24"/>
        </w:rPr>
        <w:t>a</w:t>
      </w:r>
      <w:r w:rsidR="002A4821">
        <w:rPr>
          <w:sz w:val="24"/>
          <w:szCs w:val="24"/>
        </w:rPr>
        <w:t>v</w:t>
      </w:r>
      <w:r w:rsidR="002A4821">
        <w:rPr>
          <w:spacing w:val="-1"/>
          <w:sz w:val="24"/>
          <w:szCs w:val="24"/>
        </w:rPr>
        <w:t>e</w:t>
      </w:r>
      <w:r w:rsidR="002A4821">
        <w:rPr>
          <w:sz w:val="24"/>
          <w:szCs w:val="24"/>
        </w:rPr>
        <w:t xml:space="preserve">s. </w:t>
      </w:r>
      <w:r>
        <w:rPr>
          <w:sz w:val="24"/>
          <w:szCs w:val="24"/>
        </w:rPr>
        <w:t>Class</w:t>
      </w:r>
      <w:r w:rsidR="002A4821">
        <w:rPr>
          <w:spacing w:val="53"/>
          <w:sz w:val="24"/>
          <w:szCs w:val="24"/>
        </w:rPr>
        <w:t xml:space="preserve"> </w:t>
      </w:r>
      <w:r w:rsidR="002A4821">
        <w:rPr>
          <w:sz w:val="24"/>
          <w:szCs w:val="24"/>
        </w:rPr>
        <w:t>dia</w:t>
      </w:r>
      <w:r w:rsidR="002A4821">
        <w:rPr>
          <w:spacing w:val="-3"/>
          <w:sz w:val="24"/>
          <w:szCs w:val="24"/>
        </w:rPr>
        <w:t>g</w:t>
      </w:r>
      <w:r w:rsidR="002A4821">
        <w:rPr>
          <w:sz w:val="24"/>
          <w:szCs w:val="24"/>
        </w:rPr>
        <w:t>r</w:t>
      </w:r>
      <w:r w:rsidR="002A4821">
        <w:rPr>
          <w:spacing w:val="-2"/>
          <w:sz w:val="24"/>
          <w:szCs w:val="24"/>
        </w:rPr>
        <w:t>a</w:t>
      </w:r>
      <w:r w:rsidR="002A4821">
        <w:rPr>
          <w:sz w:val="24"/>
          <w:szCs w:val="24"/>
        </w:rPr>
        <w:t xml:space="preserve">m </w:t>
      </w:r>
      <w:r w:rsidR="002A4821">
        <w:rPr>
          <w:spacing w:val="-2"/>
          <w:sz w:val="24"/>
          <w:szCs w:val="24"/>
        </w:rPr>
        <w:t>g</w:t>
      </w:r>
      <w:r w:rsidR="002A4821">
        <w:rPr>
          <w:sz w:val="24"/>
          <w:szCs w:val="24"/>
        </w:rPr>
        <w:t xml:space="preserve">ives </w:t>
      </w:r>
      <w:r w:rsidR="002A4821">
        <w:rPr>
          <w:spacing w:val="-1"/>
          <w:sz w:val="24"/>
          <w:szCs w:val="24"/>
        </w:rPr>
        <w:t>a</w:t>
      </w:r>
      <w:r w:rsidR="002A4821">
        <w:rPr>
          <w:sz w:val="24"/>
          <w:szCs w:val="24"/>
        </w:rPr>
        <w:t>n ov</w:t>
      </w:r>
      <w:r w:rsidR="002A4821">
        <w:rPr>
          <w:spacing w:val="-1"/>
          <w:sz w:val="24"/>
          <w:szCs w:val="24"/>
        </w:rPr>
        <w:t>e</w:t>
      </w:r>
      <w:r w:rsidR="002A4821">
        <w:rPr>
          <w:sz w:val="24"/>
          <w:szCs w:val="24"/>
        </w:rPr>
        <w:t>rvi</w:t>
      </w:r>
      <w:r w:rsidR="002A4821">
        <w:rPr>
          <w:spacing w:val="-1"/>
          <w:sz w:val="24"/>
          <w:szCs w:val="24"/>
        </w:rPr>
        <w:t>e</w:t>
      </w:r>
      <w:r w:rsidR="002A4821">
        <w:rPr>
          <w:sz w:val="24"/>
          <w:szCs w:val="24"/>
        </w:rPr>
        <w:t>w</w:t>
      </w:r>
      <w:r w:rsidR="002A4821">
        <w:rPr>
          <w:spacing w:val="4"/>
          <w:sz w:val="24"/>
          <w:szCs w:val="24"/>
        </w:rPr>
        <w:t xml:space="preserve"> </w:t>
      </w:r>
      <w:r w:rsidR="002A4821">
        <w:rPr>
          <w:spacing w:val="2"/>
          <w:sz w:val="24"/>
          <w:szCs w:val="24"/>
        </w:rPr>
        <w:t>o</w:t>
      </w:r>
      <w:r w:rsidR="002A4821">
        <w:rPr>
          <w:sz w:val="24"/>
          <w:szCs w:val="24"/>
        </w:rPr>
        <w:t>f</w:t>
      </w:r>
      <w:r w:rsidR="002A4821">
        <w:rPr>
          <w:spacing w:val="4"/>
          <w:sz w:val="24"/>
          <w:szCs w:val="24"/>
        </w:rPr>
        <w:t xml:space="preserve"> </w:t>
      </w:r>
      <w:r w:rsidR="002A4821">
        <w:rPr>
          <w:sz w:val="24"/>
          <w:szCs w:val="24"/>
        </w:rPr>
        <w:t>a</w:t>
      </w:r>
      <w:r w:rsidR="002A4821">
        <w:rPr>
          <w:spacing w:val="4"/>
          <w:sz w:val="24"/>
          <w:szCs w:val="24"/>
        </w:rPr>
        <w:t xml:space="preserve"> </w:t>
      </w:r>
      <w:r w:rsidR="002A4821">
        <w:rPr>
          <w:spacing w:val="5"/>
          <w:sz w:val="24"/>
          <w:szCs w:val="24"/>
        </w:rPr>
        <w:t>s</w:t>
      </w:r>
      <w:r w:rsidR="002A4821">
        <w:rPr>
          <w:spacing w:val="-5"/>
          <w:sz w:val="24"/>
          <w:szCs w:val="24"/>
        </w:rPr>
        <w:t>y</w:t>
      </w:r>
      <w:r w:rsidR="002A4821">
        <w:rPr>
          <w:sz w:val="24"/>
          <w:szCs w:val="24"/>
        </w:rPr>
        <w:t>stem</w:t>
      </w:r>
      <w:r w:rsidR="002A4821">
        <w:rPr>
          <w:spacing w:val="5"/>
          <w:sz w:val="24"/>
          <w:szCs w:val="24"/>
        </w:rPr>
        <w:t xml:space="preserve"> b</w:t>
      </w:r>
      <w:r w:rsidR="002A4821">
        <w:rPr>
          <w:sz w:val="24"/>
          <w:szCs w:val="24"/>
        </w:rPr>
        <w:t>y</w:t>
      </w:r>
      <w:r w:rsidR="002A4821">
        <w:rPr>
          <w:spacing w:val="5"/>
          <w:sz w:val="24"/>
          <w:szCs w:val="24"/>
        </w:rPr>
        <w:t xml:space="preserve"> </w:t>
      </w:r>
      <w:r w:rsidR="002A4821">
        <w:rPr>
          <w:sz w:val="24"/>
          <w:szCs w:val="24"/>
        </w:rPr>
        <w:t>showing</w:t>
      </w:r>
      <w:r w:rsidR="002A4821">
        <w:rPr>
          <w:spacing w:val="2"/>
          <w:sz w:val="24"/>
          <w:szCs w:val="24"/>
        </w:rPr>
        <w:t xml:space="preserve"> </w:t>
      </w:r>
      <w:r w:rsidR="002A4821">
        <w:rPr>
          <w:sz w:val="24"/>
          <w:szCs w:val="24"/>
        </w:rPr>
        <w:t>i</w:t>
      </w:r>
      <w:r w:rsidR="002A4821">
        <w:rPr>
          <w:spacing w:val="1"/>
          <w:sz w:val="24"/>
          <w:szCs w:val="24"/>
        </w:rPr>
        <w:t>t</w:t>
      </w:r>
      <w:r w:rsidR="002A4821">
        <w:rPr>
          <w:sz w:val="24"/>
          <w:szCs w:val="24"/>
        </w:rPr>
        <w:t>s</w:t>
      </w:r>
      <w:r w:rsidR="002A4821">
        <w:rPr>
          <w:spacing w:val="5"/>
          <w:sz w:val="24"/>
          <w:szCs w:val="24"/>
        </w:rPr>
        <w:t xml:space="preserve"> </w:t>
      </w:r>
      <w:r w:rsidR="002A4821">
        <w:rPr>
          <w:spacing w:val="-1"/>
          <w:sz w:val="24"/>
          <w:szCs w:val="24"/>
        </w:rPr>
        <w:t>c</w:t>
      </w:r>
      <w:r w:rsidR="002A4821">
        <w:rPr>
          <w:sz w:val="24"/>
          <w:szCs w:val="24"/>
        </w:rPr>
        <w:t>las</w:t>
      </w:r>
      <w:r w:rsidR="002A4821">
        <w:rPr>
          <w:spacing w:val="2"/>
          <w:sz w:val="24"/>
          <w:szCs w:val="24"/>
        </w:rPr>
        <w:t>s</w:t>
      </w:r>
      <w:r w:rsidR="002A4821">
        <w:rPr>
          <w:spacing w:val="-1"/>
          <w:sz w:val="24"/>
          <w:szCs w:val="24"/>
        </w:rPr>
        <w:t>e</w:t>
      </w:r>
      <w:r w:rsidR="002A4821">
        <w:rPr>
          <w:sz w:val="24"/>
          <w:szCs w:val="24"/>
        </w:rPr>
        <w:t>s</w:t>
      </w:r>
      <w:r w:rsidR="002A4821">
        <w:rPr>
          <w:spacing w:val="5"/>
          <w:sz w:val="24"/>
          <w:szCs w:val="24"/>
        </w:rPr>
        <w:t xml:space="preserve"> </w:t>
      </w:r>
      <w:r w:rsidR="002A4821">
        <w:rPr>
          <w:spacing w:val="-1"/>
          <w:sz w:val="24"/>
          <w:szCs w:val="24"/>
        </w:rPr>
        <w:t>a</w:t>
      </w:r>
      <w:r w:rsidR="002A4821">
        <w:rPr>
          <w:sz w:val="24"/>
          <w:szCs w:val="24"/>
        </w:rPr>
        <w:t>nd</w:t>
      </w:r>
      <w:r w:rsidR="002A4821">
        <w:rPr>
          <w:spacing w:val="5"/>
          <w:sz w:val="24"/>
          <w:szCs w:val="24"/>
        </w:rPr>
        <w:t xml:space="preserve"> </w:t>
      </w:r>
      <w:r w:rsidR="002A4821">
        <w:rPr>
          <w:spacing w:val="3"/>
          <w:sz w:val="24"/>
          <w:szCs w:val="24"/>
        </w:rPr>
        <w:t>t</w:t>
      </w:r>
      <w:r w:rsidR="002A4821">
        <w:rPr>
          <w:sz w:val="24"/>
          <w:szCs w:val="24"/>
        </w:rPr>
        <w:t>he r</w:t>
      </w:r>
      <w:r w:rsidR="002A4821">
        <w:rPr>
          <w:spacing w:val="-2"/>
          <w:sz w:val="24"/>
          <w:szCs w:val="24"/>
        </w:rPr>
        <w:t>e</w:t>
      </w:r>
      <w:r w:rsidR="002A4821">
        <w:rPr>
          <w:sz w:val="24"/>
          <w:szCs w:val="24"/>
        </w:rPr>
        <w:t>lationships</w:t>
      </w:r>
      <w:r w:rsidR="002A4821">
        <w:rPr>
          <w:spacing w:val="8"/>
          <w:sz w:val="24"/>
          <w:szCs w:val="24"/>
        </w:rPr>
        <w:t xml:space="preserve"> </w:t>
      </w:r>
      <w:r w:rsidR="002A4821">
        <w:rPr>
          <w:spacing w:val="-1"/>
          <w:sz w:val="24"/>
          <w:szCs w:val="24"/>
        </w:rPr>
        <w:t>a</w:t>
      </w:r>
      <w:r w:rsidR="002A4821">
        <w:rPr>
          <w:sz w:val="24"/>
          <w:szCs w:val="24"/>
        </w:rPr>
        <w:t>mo</w:t>
      </w:r>
      <w:r w:rsidR="002A4821">
        <w:rPr>
          <w:spacing w:val="3"/>
          <w:sz w:val="24"/>
          <w:szCs w:val="24"/>
        </w:rPr>
        <w:t>n</w:t>
      </w:r>
      <w:r w:rsidR="002A4821">
        <w:rPr>
          <w:sz w:val="24"/>
          <w:szCs w:val="24"/>
        </w:rPr>
        <w:t>g</w:t>
      </w:r>
      <w:r w:rsidR="002A4821">
        <w:rPr>
          <w:spacing w:val="5"/>
          <w:sz w:val="24"/>
          <w:szCs w:val="24"/>
        </w:rPr>
        <w:t xml:space="preserve"> </w:t>
      </w:r>
      <w:r w:rsidR="002A4821">
        <w:rPr>
          <w:sz w:val="24"/>
          <w:szCs w:val="24"/>
        </w:rPr>
        <w:t>th</w:t>
      </w:r>
      <w:r w:rsidR="002A4821">
        <w:rPr>
          <w:spacing w:val="2"/>
          <w:sz w:val="24"/>
          <w:szCs w:val="24"/>
        </w:rPr>
        <w:t>e</w:t>
      </w:r>
      <w:r w:rsidR="002A4821">
        <w:rPr>
          <w:sz w:val="24"/>
          <w:szCs w:val="24"/>
        </w:rPr>
        <w:t>m.</w:t>
      </w:r>
      <w:r w:rsidR="002A4821">
        <w:rPr>
          <w:spacing w:val="7"/>
          <w:sz w:val="24"/>
          <w:szCs w:val="24"/>
        </w:rPr>
        <w:t xml:space="preserve"> </w:t>
      </w:r>
      <w:r w:rsidR="002A4821">
        <w:rPr>
          <w:sz w:val="24"/>
          <w:szCs w:val="24"/>
        </w:rPr>
        <w:t>U</w:t>
      </w:r>
      <w:r w:rsidR="002A4821">
        <w:rPr>
          <w:spacing w:val="2"/>
          <w:sz w:val="24"/>
          <w:szCs w:val="24"/>
        </w:rPr>
        <w:t>M</w:t>
      </w:r>
      <w:r w:rsidR="002A4821">
        <w:rPr>
          <w:sz w:val="24"/>
          <w:szCs w:val="24"/>
        </w:rPr>
        <w:t>L</w:t>
      </w:r>
      <w:r w:rsidR="002A4821">
        <w:rPr>
          <w:spacing w:val="4"/>
          <w:sz w:val="24"/>
          <w:szCs w:val="24"/>
        </w:rPr>
        <w:t xml:space="preserve"> </w:t>
      </w:r>
      <w:r w:rsidR="002A4821">
        <w:rPr>
          <w:spacing w:val="-1"/>
          <w:sz w:val="24"/>
          <w:szCs w:val="24"/>
        </w:rPr>
        <w:t>c</w:t>
      </w:r>
      <w:r w:rsidR="002A4821">
        <w:rPr>
          <w:sz w:val="24"/>
          <w:szCs w:val="24"/>
        </w:rPr>
        <w:t>lass</w:t>
      </w:r>
      <w:r w:rsidR="002A4821">
        <w:rPr>
          <w:spacing w:val="7"/>
          <w:sz w:val="24"/>
          <w:szCs w:val="24"/>
        </w:rPr>
        <w:t xml:space="preserve"> </w:t>
      </w:r>
      <w:r w:rsidR="002A4821">
        <w:rPr>
          <w:sz w:val="24"/>
          <w:szCs w:val="24"/>
        </w:rPr>
        <w:t>is</w:t>
      </w:r>
      <w:r w:rsidR="002A4821">
        <w:rPr>
          <w:spacing w:val="10"/>
          <w:sz w:val="24"/>
          <w:szCs w:val="24"/>
        </w:rPr>
        <w:t xml:space="preserve"> </w:t>
      </w:r>
      <w:r w:rsidR="002A4821">
        <w:rPr>
          <w:sz w:val="24"/>
          <w:szCs w:val="24"/>
        </w:rPr>
        <w:t>a</w:t>
      </w:r>
      <w:r w:rsidR="002A4821">
        <w:rPr>
          <w:spacing w:val="6"/>
          <w:sz w:val="24"/>
          <w:szCs w:val="24"/>
        </w:rPr>
        <w:t xml:space="preserve"> </w:t>
      </w:r>
      <w:r w:rsidR="002A4821">
        <w:rPr>
          <w:sz w:val="24"/>
          <w:szCs w:val="24"/>
        </w:rPr>
        <w:t>re</w:t>
      </w:r>
      <w:r w:rsidR="002A4821">
        <w:rPr>
          <w:spacing w:val="-1"/>
          <w:sz w:val="24"/>
          <w:szCs w:val="24"/>
        </w:rPr>
        <w:t>c</w:t>
      </w:r>
      <w:r w:rsidR="002A4821">
        <w:rPr>
          <w:sz w:val="24"/>
          <w:szCs w:val="24"/>
        </w:rPr>
        <w:t>ta</w:t>
      </w:r>
      <w:r w:rsidR="002A4821">
        <w:rPr>
          <w:spacing w:val="2"/>
          <w:sz w:val="24"/>
          <w:szCs w:val="24"/>
        </w:rPr>
        <w:t>n</w:t>
      </w:r>
      <w:r w:rsidR="002A4821">
        <w:rPr>
          <w:spacing w:val="-2"/>
          <w:sz w:val="24"/>
          <w:szCs w:val="24"/>
        </w:rPr>
        <w:t>g</w:t>
      </w:r>
      <w:r w:rsidR="002A4821">
        <w:rPr>
          <w:sz w:val="24"/>
          <w:szCs w:val="24"/>
        </w:rPr>
        <w:t>le div</w:t>
      </w:r>
      <w:r w:rsidR="002A4821">
        <w:rPr>
          <w:spacing w:val="1"/>
          <w:sz w:val="24"/>
          <w:szCs w:val="24"/>
        </w:rPr>
        <w:t>i</w:t>
      </w:r>
      <w:r w:rsidR="002A4821">
        <w:rPr>
          <w:sz w:val="24"/>
          <w:szCs w:val="24"/>
        </w:rPr>
        <w:t>d</w:t>
      </w:r>
      <w:r w:rsidR="002A4821">
        <w:rPr>
          <w:spacing w:val="-1"/>
          <w:sz w:val="24"/>
          <w:szCs w:val="24"/>
        </w:rPr>
        <w:t>e</w:t>
      </w:r>
      <w:r w:rsidR="002A4821">
        <w:rPr>
          <w:sz w:val="24"/>
          <w:szCs w:val="24"/>
        </w:rPr>
        <w:t>d</w:t>
      </w:r>
      <w:r w:rsidR="002A4821">
        <w:rPr>
          <w:spacing w:val="19"/>
          <w:sz w:val="24"/>
          <w:szCs w:val="24"/>
        </w:rPr>
        <w:t xml:space="preserve"> </w:t>
      </w:r>
      <w:r w:rsidR="002A4821">
        <w:rPr>
          <w:sz w:val="24"/>
          <w:szCs w:val="24"/>
        </w:rPr>
        <w:t>in</w:t>
      </w:r>
      <w:r w:rsidR="002A4821">
        <w:rPr>
          <w:spacing w:val="1"/>
          <w:sz w:val="24"/>
          <w:szCs w:val="24"/>
        </w:rPr>
        <w:t>t</w:t>
      </w:r>
      <w:r w:rsidR="002A4821">
        <w:rPr>
          <w:sz w:val="24"/>
          <w:szCs w:val="24"/>
        </w:rPr>
        <w:t>o:</w:t>
      </w:r>
      <w:r w:rsidR="002A4821">
        <w:rPr>
          <w:spacing w:val="-1"/>
          <w:sz w:val="24"/>
          <w:szCs w:val="24"/>
        </w:rPr>
        <w:t>c</w:t>
      </w:r>
      <w:r w:rsidR="002A4821">
        <w:rPr>
          <w:sz w:val="24"/>
          <w:szCs w:val="24"/>
        </w:rPr>
        <w:t>lass</w:t>
      </w:r>
      <w:r w:rsidR="002A4821">
        <w:rPr>
          <w:spacing w:val="19"/>
          <w:sz w:val="24"/>
          <w:szCs w:val="24"/>
        </w:rPr>
        <w:t xml:space="preserve"> </w:t>
      </w:r>
      <w:r w:rsidR="002A4821">
        <w:rPr>
          <w:sz w:val="24"/>
          <w:szCs w:val="24"/>
        </w:rPr>
        <w:t>n</w:t>
      </w:r>
      <w:r w:rsidR="002A4821">
        <w:rPr>
          <w:spacing w:val="-1"/>
          <w:sz w:val="24"/>
          <w:szCs w:val="24"/>
        </w:rPr>
        <w:t>a</w:t>
      </w:r>
      <w:r w:rsidR="002A4821">
        <w:rPr>
          <w:sz w:val="24"/>
          <w:szCs w:val="24"/>
        </w:rPr>
        <w:t>me,</w:t>
      </w:r>
      <w:r w:rsidR="002A4821">
        <w:rPr>
          <w:spacing w:val="18"/>
          <w:sz w:val="24"/>
          <w:szCs w:val="24"/>
        </w:rPr>
        <w:t xml:space="preserve"> </w:t>
      </w:r>
      <w:r w:rsidR="002A4821">
        <w:rPr>
          <w:spacing w:val="-1"/>
          <w:sz w:val="24"/>
          <w:szCs w:val="24"/>
        </w:rPr>
        <w:t>a</w:t>
      </w:r>
      <w:r w:rsidR="002A4821">
        <w:rPr>
          <w:sz w:val="24"/>
          <w:szCs w:val="24"/>
        </w:rPr>
        <w:t>t</w:t>
      </w:r>
      <w:r w:rsidR="002A4821">
        <w:rPr>
          <w:spacing w:val="1"/>
          <w:sz w:val="24"/>
          <w:szCs w:val="24"/>
        </w:rPr>
        <w:t>t</w:t>
      </w:r>
      <w:r w:rsidR="002A4821">
        <w:rPr>
          <w:sz w:val="24"/>
          <w:szCs w:val="24"/>
        </w:rPr>
        <w:t>ribut</w:t>
      </w:r>
      <w:r w:rsidR="002A4821">
        <w:rPr>
          <w:spacing w:val="-1"/>
          <w:sz w:val="24"/>
          <w:szCs w:val="24"/>
        </w:rPr>
        <w:t>e</w:t>
      </w:r>
      <w:r w:rsidR="002A4821">
        <w:rPr>
          <w:sz w:val="24"/>
          <w:szCs w:val="24"/>
        </w:rPr>
        <w:t>s,</w:t>
      </w:r>
      <w:r w:rsidR="002A4821">
        <w:rPr>
          <w:spacing w:val="19"/>
          <w:sz w:val="24"/>
          <w:szCs w:val="24"/>
        </w:rPr>
        <w:t xml:space="preserve"> </w:t>
      </w:r>
      <w:r w:rsidR="002A4821">
        <w:rPr>
          <w:spacing w:val="-1"/>
          <w:sz w:val="24"/>
          <w:szCs w:val="24"/>
        </w:rPr>
        <w:t>a</w:t>
      </w:r>
      <w:r w:rsidR="002A4821">
        <w:rPr>
          <w:sz w:val="24"/>
          <w:szCs w:val="24"/>
        </w:rPr>
        <w:t>nd</w:t>
      </w:r>
      <w:r w:rsidR="002A4821">
        <w:rPr>
          <w:spacing w:val="19"/>
          <w:sz w:val="24"/>
          <w:szCs w:val="24"/>
        </w:rPr>
        <w:t xml:space="preserve"> </w:t>
      </w:r>
      <w:r w:rsidR="002A4821">
        <w:rPr>
          <w:sz w:val="24"/>
          <w:szCs w:val="24"/>
        </w:rPr>
        <w:t>op</w:t>
      </w:r>
      <w:r w:rsidR="002A4821">
        <w:rPr>
          <w:spacing w:val="-1"/>
          <w:sz w:val="24"/>
          <w:szCs w:val="24"/>
        </w:rPr>
        <w:t>e</w:t>
      </w:r>
      <w:r w:rsidR="002A4821">
        <w:rPr>
          <w:sz w:val="24"/>
          <w:szCs w:val="24"/>
        </w:rPr>
        <w:t>r</w:t>
      </w:r>
      <w:r w:rsidR="002A4821">
        <w:rPr>
          <w:spacing w:val="-2"/>
          <w:sz w:val="24"/>
          <w:szCs w:val="24"/>
        </w:rPr>
        <w:t>a</w:t>
      </w:r>
      <w:r w:rsidR="002A4821">
        <w:rPr>
          <w:sz w:val="24"/>
          <w:szCs w:val="24"/>
        </w:rPr>
        <w:t>t</w:t>
      </w:r>
      <w:r w:rsidR="002A4821">
        <w:rPr>
          <w:spacing w:val="1"/>
          <w:sz w:val="24"/>
          <w:szCs w:val="24"/>
        </w:rPr>
        <w:t>i</w:t>
      </w:r>
      <w:r w:rsidR="002A4821">
        <w:rPr>
          <w:sz w:val="24"/>
          <w:szCs w:val="24"/>
        </w:rPr>
        <w:t>o</w:t>
      </w:r>
      <w:r w:rsidR="002A4821">
        <w:rPr>
          <w:spacing w:val="2"/>
          <w:sz w:val="24"/>
          <w:szCs w:val="24"/>
        </w:rPr>
        <w:t>n</w:t>
      </w:r>
      <w:r w:rsidR="002A4821">
        <w:rPr>
          <w:sz w:val="24"/>
          <w:szCs w:val="24"/>
        </w:rPr>
        <w:t>s. Our</w:t>
      </w:r>
      <w:r w:rsidR="002A4821">
        <w:rPr>
          <w:spacing w:val="-1"/>
          <w:sz w:val="24"/>
          <w:szCs w:val="24"/>
        </w:rPr>
        <w:t xml:space="preserve"> c</w:t>
      </w:r>
      <w:r w:rsidR="002A4821">
        <w:rPr>
          <w:sz w:val="24"/>
          <w:szCs w:val="24"/>
        </w:rPr>
        <w:t>lass di</w:t>
      </w:r>
      <w:r w:rsidR="002A4821">
        <w:rPr>
          <w:spacing w:val="2"/>
          <w:sz w:val="24"/>
          <w:szCs w:val="24"/>
        </w:rPr>
        <w:t>a</w:t>
      </w:r>
      <w:r w:rsidR="002A4821">
        <w:rPr>
          <w:spacing w:val="-2"/>
          <w:sz w:val="24"/>
          <w:szCs w:val="24"/>
        </w:rPr>
        <w:t>g</w:t>
      </w:r>
      <w:r w:rsidR="002A4821">
        <w:rPr>
          <w:spacing w:val="1"/>
          <w:sz w:val="24"/>
          <w:szCs w:val="24"/>
        </w:rPr>
        <w:t>r</w:t>
      </w:r>
      <w:r w:rsidR="002A4821">
        <w:rPr>
          <w:spacing w:val="-1"/>
          <w:sz w:val="24"/>
          <w:szCs w:val="24"/>
        </w:rPr>
        <w:t>a</w:t>
      </w:r>
      <w:r w:rsidR="002A4821">
        <w:rPr>
          <w:sz w:val="24"/>
          <w:szCs w:val="24"/>
        </w:rPr>
        <w:t>m has th</w:t>
      </w:r>
      <w:r w:rsidR="002A4821">
        <w:rPr>
          <w:spacing w:val="2"/>
          <w:sz w:val="24"/>
          <w:szCs w:val="24"/>
        </w:rPr>
        <w:t>r</w:t>
      </w:r>
      <w:r w:rsidR="002A4821">
        <w:rPr>
          <w:spacing w:val="-1"/>
          <w:sz w:val="24"/>
          <w:szCs w:val="24"/>
        </w:rPr>
        <w:t>e</w:t>
      </w:r>
      <w:r w:rsidR="002A4821">
        <w:rPr>
          <w:sz w:val="24"/>
          <w:szCs w:val="24"/>
        </w:rPr>
        <w:t>e</w:t>
      </w:r>
      <w:r w:rsidR="002A4821">
        <w:rPr>
          <w:spacing w:val="-1"/>
          <w:sz w:val="24"/>
          <w:szCs w:val="24"/>
        </w:rPr>
        <w:t xml:space="preserve"> </w:t>
      </w:r>
      <w:r w:rsidR="002A4821">
        <w:rPr>
          <w:sz w:val="24"/>
          <w:szCs w:val="24"/>
        </w:rPr>
        <w:t xml:space="preserve">kinds of </w:t>
      </w:r>
      <w:r w:rsidR="002A4821">
        <w:rPr>
          <w:spacing w:val="-1"/>
          <w:sz w:val="24"/>
          <w:szCs w:val="24"/>
        </w:rPr>
        <w:t>re</w:t>
      </w:r>
      <w:r w:rsidR="002A4821">
        <w:rPr>
          <w:spacing w:val="3"/>
          <w:sz w:val="24"/>
          <w:szCs w:val="24"/>
        </w:rPr>
        <w:t>l</w:t>
      </w:r>
      <w:r w:rsidR="002A4821">
        <w:rPr>
          <w:spacing w:val="-1"/>
          <w:sz w:val="24"/>
          <w:szCs w:val="24"/>
        </w:rPr>
        <w:t>a</w:t>
      </w:r>
      <w:r w:rsidR="002A4821">
        <w:rPr>
          <w:sz w:val="24"/>
          <w:szCs w:val="24"/>
        </w:rPr>
        <w:t>t</w:t>
      </w:r>
      <w:r w:rsidR="002A4821">
        <w:rPr>
          <w:spacing w:val="1"/>
          <w:sz w:val="24"/>
          <w:szCs w:val="24"/>
        </w:rPr>
        <w:t>i</w:t>
      </w:r>
      <w:r w:rsidR="002A4821">
        <w:rPr>
          <w:sz w:val="24"/>
          <w:szCs w:val="24"/>
        </w:rPr>
        <w:t>onships.</w:t>
      </w:r>
    </w:p>
    <w:p w:rsidR="00A76EFE" w:rsidRDefault="002A4821" w:rsidP="00487872">
      <w:pPr>
        <w:spacing w:after="620" w:line="360" w:lineRule="auto"/>
        <w:ind w:right="1296"/>
        <w:jc w:val="both"/>
        <w:rPr>
          <w:sz w:val="24"/>
          <w:szCs w:val="24"/>
        </w:rPr>
      </w:pPr>
      <w:r>
        <w:rPr>
          <w:sz w:val="24"/>
          <w:szCs w:val="24"/>
        </w:rPr>
        <w:t xml:space="preserve"> </w:t>
      </w:r>
      <w:r w:rsidRPr="00C061A3">
        <w:rPr>
          <w:b/>
          <w:sz w:val="24"/>
          <w:szCs w:val="24"/>
        </w:rPr>
        <w:t>Associat</w:t>
      </w:r>
      <w:r w:rsidRPr="00C061A3">
        <w:rPr>
          <w:b/>
          <w:spacing w:val="1"/>
          <w:sz w:val="24"/>
          <w:szCs w:val="24"/>
        </w:rPr>
        <w:t>i</w:t>
      </w:r>
      <w:r w:rsidRPr="00C061A3">
        <w:rPr>
          <w:b/>
          <w:sz w:val="24"/>
          <w:szCs w:val="24"/>
        </w:rPr>
        <w:t>on</w:t>
      </w:r>
      <w:r>
        <w:rPr>
          <w:b/>
          <w:i/>
          <w:spacing w:val="35"/>
          <w:sz w:val="24"/>
          <w:szCs w:val="24"/>
        </w:rPr>
        <w:t xml:space="preserve"> </w:t>
      </w:r>
      <w:r>
        <w:rPr>
          <w:spacing w:val="-1"/>
          <w:sz w:val="24"/>
          <w:szCs w:val="24"/>
        </w:rPr>
        <w:t>-</w:t>
      </w:r>
      <w:r>
        <w:rPr>
          <w:sz w:val="24"/>
          <w:szCs w:val="24"/>
        </w:rPr>
        <w:t>A</w:t>
      </w:r>
      <w:r>
        <w:rPr>
          <w:spacing w:val="30"/>
          <w:sz w:val="24"/>
          <w:szCs w:val="24"/>
        </w:rPr>
        <w:t xml:space="preserve"> </w:t>
      </w:r>
      <w:r>
        <w:rPr>
          <w:sz w:val="24"/>
          <w:szCs w:val="24"/>
        </w:rPr>
        <w:t>r</w:t>
      </w:r>
      <w:r>
        <w:rPr>
          <w:spacing w:val="-2"/>
          <w:sz w:val="24"/>
          <w:szCs w:val="24"/>
        </w:rPr>
        <w:t>e</w:t>
      </w:r>
      <w:r>
        <w:rPr>
          <w:sz w:val="24"/>
          <w:szCs w:val="24"/>
        </w:rPr>
        <w:t>lationship</w:t>
      </w:r>
      <w:r>
        <w:rPr>
          <w:spacing w:val="31"/>
          <w:sz w:val="24"/>
          <w:szCs w:val="24"/>
        </w:rPr>
        <w:t xml:space="preserve"> </w:t>
      </w:r>
      <w:r>
        <w:rPr>
          <w:sz w:val="24"/>
          <w:szCs w:val="24"/>
        </w:rPr>
        <w:t>b</w:t>
      </w:r>
      <w:r>
        <w:rPr>
          <w:spacing w:val="-1"/>
          <w:sz w:val="24"/>
          <w:szCs w:val="24"/>
        </w:rPr>
        <w:t>e</w:t>
      </w:r>
      <w:r>
        <w:rPr>
          <w:sz w:val="24"/>
          <w:szCs w:val="24"/>
        </w:rPr>
        <w:t>tw</w:t>
      </w:r>
      <w:r>
        <w:rPr>
          <w:spacing w:val="-1"/>
          <w:sz w:val="24"/>
          <w:szCs w:val="24"/>
        </w:rPr>
        <w:t>ee</w:t>
      </w:r>
      <w:r>
        <w:rPr>
          <w:sz w:val="24"/>
          <w:szCs w:val="24"/>
        </w:rPr>
        <w:t>n</w:t>
      </w:r>
      <w:r>
        <w:rPr>
          <w:spacing w:val="31"/>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ce</w:t>
      </w:r>
      <w:r>
        <w:rPr>
          <w:sz w:val="24"/>
          <w:szCs w:val="24"/>
        </w:rPr>
        <w:t>s</w:t>
      </w:r>
      <w:r>
        <w:rPr>
          <w:spacing w:val="33"/>
          <w:sz w:val="24"/>
          <w:szCs w:val="24"/>
        </w:rPr>
        <w:t xml:space="preserve"> </w:t>
      </w:r>
      <w:r>
        <w:rPr>
          <w:sz w:val="24"/>
          <w:szCs w:val="24"/>
        </w:rPr>
        <w:t xml:space="preserve">of the two </w:t>
      </w:r>
      <w:r>
        <w:rPr>
          <w:spacing w:val="-1"/>
          <w:sz w:val="24"/>
          <w:szCs w:val="24"/>
        </w:rPr>
        <w:t>c</w:t>
      </w:r>
      <w:r>
        <w:rPr>
          <w:spacing w:val="3"/>
          <w:sz w:val="24"/>
          <w:szCs w:val="24"/>
        </w:rPr>
        <w:t>l</w:t>
      </w:r>
      <w:r>
        <w:rPr>
          <w:spacing w:val="-1"/>
          <w:sz w:val="24"/>
          <w:szCs w:val="24"/>
        </w:rPr>
        <w:t>a</w:t>
      </w:r>
      <w:r>
        <w:rPr>
          <w:sz w:val="24"/>
          <w:szCs w:val="24"/>
        </w:rPr>
        <w:t>sses. T</w:t>
      </w:r>
      <w:r>
        <w:rPr>
          <w:spacing w:val="2"/>
          <w:sz w:val="24"/>
          <w:szCs w:val="24"/>
        </w:rPr>
        <w:t>h</w:t>
      </w:r>
      <w:r>
        <w:rPr>
          <w:spacing w:val="-1"/>
          <w:sz w:val="24"/>
          <w:szCs w:val="24"/>
        </w:rPr>
        <w:t>e</w:t>
      </w:r>
      <w:r>
        <w:rPr>
          <w:sz w:val="24"/>
          <w:szCs w:val="24"/>
        </w:rPr>
        <w:t>re is</w:t>
      </w:r>
      <w:r>
        <w:rPr>
          <w:spacing w:val="3"/>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ssoc</w:t>
      </w:r>
      <w:r>
        <w:rPr>
          <w:spacing w:val="2"/>
          <w:sz w:val="24"/>
          <w:szCs w:val="24"/>
        </w:rPr>
        <w:t>i</w:t>
      </w:r>
      <w:r>
        <w:rPr>
          <w:spacing w:val="-1"/>
          <w:sz w:val="24"/>
          <w:szCs w:val="24"/>
        </w:rPr>
        <w:t>a</w:t>
      </w:r>
      <w:r>
        <w:rPr>
          <w:sz w:val="24"/>
          <w:szCs w:val="24"/>
        </w:rPr>
        <w:t>t</w:t>
      </w:r>
      <w:r>
        <w:rPr>
          <w:spacing w:val="1"/>
          <w:sz w:val="24"/>
          <w:szCs w:val="24"/>
        </w:rPr>
        <w:t>i</w:t>
      </w:r>
      <w:r>
        <w:rPr>
          <w:sz w:val="24"/>
          <w:szCs w:val="24"/>
        </w:rPr>
        <w:t>on b</w:t>
      </w:r>
      <w:r>
        <w:rPr>
          <w:spacing w:val="-1"/>
          <w:sz w:val="24"/>
          <w:szCs w:val="24"/>
        </w:rPr>
        <w:t>e</w:t>
      </w:r>
      <w:r>
        <w:rPr>
          <w:sz w:val="24"/>
          <w:szCs w:val="24"/>
        </w:rPr>
        <w:t>tw</w:t>
      </w:r>
      <w:r>
        <w:rPr>
          <w:spacing w:val="1"/>
          <w:sz w:val="24"/>
          <w:szCs w:val="24"/>
        </w:rPr>
        <w:t>e</w:t>
      </w:r>
      <w:r>
        <w:rPr>
          <w:spacing w:val="-1"/>
          <w:sz w:val="24"/>
          <w:szCs w:val="24"/>
        </w:rPr>
        <w:t>e</w:t>
      </w:r>
      <w:r>
        <w:rPr>
          <w:sz w:val="24"/>
          <w:szCs w:val="24"/>
        </w:rPr>
        <w:t xml:space="preserve">n </w:t>
      </w:r>
      <w:r>
        <w:rPr>
          <w:spacing w:val="3"/>
          <w:sz w:val="24"/>
          <w:szCs w:val="24"/>
        </w:rPr>
        <w:t>t</w:t>
      </w:r>
      <w:r>
        <w:rPr>
          <w:sz w:val="24"/>
          <w:szCs w:val="24"/>
        </w:rPr>
        <w:t xml:space="preserve">wo </w:t>
      </w:r>
      <w:r>
        <w:rPr>
          <w:spacing w:val="-1"/>
          <w:sz w:val="24"/>
          <w:szCs w:val="24"/>
        </w:rPr>
        <w:t>c</w:t>
      </w:r>
      <w:r>
        <w:rPr>
          <w:sz w:val="24"/>
          <w:szCs w:val="24"/>
        </w:rPr>
        <w:t>lass</w:t>
      </w:r>
      <w:r>
        <w:rPr>
          <w:spacing w:val="-1"/>
          <w:sz w:val="24"/>
          <w:szCs w:val="24"/>
        </w:rPr>
        <w:t>e</w:t>
      </w:r>
      <w:r>
        <w:rPr>
          <w:sz w:val="24"/>
          <w:szCs w:val="24"/>
        </w:rPr>
        <w:t>s</w:t>
      </w:r>
      <w:r>
        <w:rPr>
          <w:spacing w:val="14"/>
          <w:sz w:val="24"/>
          <w:szCs w:val="24"/>
        </w:rPr>
        <w:t xml:space="preserve"> </w:t>
      </w:r>
      <w:r>
        <w:rPr>
          <w:sz w:val="24"/>
          <w:szCs w:val="24"/>
        </w:rPr>
        <w:t>if</w:t>
      </w:r>
      <w:r>
        <w:rPr>
          <w:spacing w:val="14"/>
          <w:sz w:val="24"/>
          <w:szCs w:val="24"/>
        </w:rPr>
        <w:t xml:space="preserve"> </w:t>
      </w:r>
      <w:r>
        <w:rPr>
          <w:spacing w:val="-1"/>
          <w:sz w:val="24"/>
          <w:szCs w:val="24"/>
        </w:rPr>
        <w:t>a</w:t>
      </w:r>
      <w:r>
        <w:rPr>
          <w:sz w:val="24"/>
          <w:szCs w:val="24"/>
        </w:rPr>
        <w:t>n</w:t>
      </w:r>
      <w:r>
        <w:rPr>
          <w:spacing w:val="14"/>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13"/>
          <w:sz w:val="24"/>
          <w:szCs w:val="24"/>
        </w:rPr>
        <w:t xml:space="preserve"> </w:t>
      </w:r>
      <w:r>
        <w:rPr>
          <w:sz w:val="24"/>
          <w:szCs w:val="24"/>
        </w:rPr>
        <w:t>of</w:t>
      </w:r>
      <w:r>
        <w:rPr>
          <w:spacing w:val="16"/>
          <w:sz w:val="24"/>
          <w:szCs w:val="24"/>
        </w:rPr>
        <w:t xml:space="preserve"> </w:t>
      </w:r>
      <w:r>
        <w:rPr>
          <w:sz w:val="24"/>
          <w:szCs w:val="24"/>
        </w:rPr>
        <w:t>one</w:t>
      </w:r>
      <w:r>
        <w:rPr>
          <w:spacing w:val="13"/>
          <w:sz w:val="24"/>
          <w:szCs w:val="24"/>
        </w:rPr>
        <w:t xml:space="preserve"> </w:t>
      </w:r>
      <w:r>
        <w:rPr>
          <w:spacing w:val="-1"/>
          <w:sz w:val="24"/>
          <w:szCs w:val="24"/>
        </w:rPr>
        <w:t>c</w:t>
      </w:r>
      <w:r>
        <w:rPr>
          <w:sz w:val="24"/>
          <w:szCs w:val="24"/>
        </w:rPr>
        <w:t>lass</w:t>
      </w:r>
      <w:r>
        <w:rPr>
          <w:spacing w:val="14"/>
          <w:sz w:val="24"/>
          <w:szCs w:val="24"/>
        </w:rPr>
        <w:t xml:space="preserve"> </w:t>
      </w:r>
      <w:r>
        <w:rPr>
          <w:sz w:val="24"/>
          <w:szCs w:val="24"/>
        </w:rPr>
        <w:t>must</w:t>
      </w:r>
      <w:r>
        <w:rPr>
          <w:spacing w:val="15"/>
          <w:sz w:val="24"/>
          <w:szCs w:val="24"/>
        </w:rPr>
        <w:t xml:space="preserve"> </w:t>
      </w:r>
      <w:r>
        <w:rPr>
          <w:sz w:val="24"/>
          <w:szCs w:val="24"/>
        </w:rPr>
        <w:t>know</w:t>
      </w:r>
      <w:r>
        <w:rPr>
          <w:spacing w:val="14"/>
          <w:sz w:val="24"/>
          <w:szCs w:val="24"/>
        </w:rPr>
        <w:t xml:space="preserve"> </w:t>
      </w:r>
      <w:r>
        <w:rPr>
          <w:spacing w:val="-1"/>
          <w:sz w:val="24"/>
          <w:szCs w:val="24"/>
        </w:rPr>
        <w:t>a</w:t>
      </w:r>
      <w:r>
        <w:rPr>
          <w:spacing w:val="2"/>
          <w:sz w:val="24"/>
          <w:szCs w:val="24"/>
        </w:rPr>
        <w:t>b</w:t>
      </w:r>
      <w:r>
        <w:rPr>
          <w:sz w:val="24"/>
          <w:szCs w:val="24"/>
        </w:rPr>
        <w:t>out the oth</w:t>
      </w:r>
      <w:r>
        <w:rPr>
          <w:spacing w:val="-1"/>
          <w:sz w:val="24"/>
          <w:szCs w:val="24"/>
        </w:rPr>
        <w:t>e</w:t>
      </w:r>
      <w:r>
        <w:rPr>
          <w:sz w:val="24"/>
          <w:szCs w:val="24"/>
        </w:rPr>
        <w:t>r in o</w:t>
      </w:r>
      <w:r>
        <w:rPr>
          <w:spacing w:val="-1"/>
          <w:sz w:val="24"/>
          <w:szCs w:val="24"/>
        </w:rPr>
        <w:t>r</w:t>
      </w:r>
      <w:r>
        <w:rPr>
          <w:sz w:val="24"/>
          <w:szCs w:val="24"/>
        </w:rPr>
        <w:t>d</w:t>
      </w:r>
      <w:r>
        <w:rPr>
          <w:spacing w:val="-1"/>
          <w:sz w:val="24"/>
          <w:szCs w:val="24"/>
        </w:rPr>
        <w:t>e</w:t>
      </w:r>
      <w:r>
        <w:rPr>
          <w:sz w:val="24"/>
          <w:szCs w:val="24"/>
        </w:rPr>
        <w:t xml:space="preserve">r to </w:t>
      </w:r>
      <w:r>
        <w:rPr>
          <w:spacing w:val="2"/>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 xml:space="preserve">m </w:t>
      </w:r>
      <w:r>
        <w:rPr>
          <w:spacing w:val="1"/>
          <w:sz w:val="24"/>
          <w:szCs w:val="24"/>
        </w:rPr>
        <w:t>i</w:t>
      </w:r>
      <w:r>
        <w:rPr>
          <w:sz w:val="24"/>
          <w:szCs w:val="24"/>
        </w:rPr>
        <w:t>ts work.</w:t>
      </w:r>
    </w:p>
    <w:p w:rsidR="00A76EFE" w:rsidRDefault="002A4821" w:rsidP="00487872">
      <w:pPr>
        <w:spacing w:after="620" w:line="360" w:lineRule="auto"/>
        <w:ind w:right="1296"/>
        <w:jc w:val="both"/>
        <w:rPr>
          <w:sz w:val="24"/>
          <w:szCs w:val="24"/>
        </w:rPr>
      </w:pPr>
      <w:r w:rsidRPr="00487872">
        <w:rPr>
          <w:b/>
          <w:sz w:val="24"/>
          <w:szCs w:val="24"/>
        </w:rPr>
        <w:t>Aggre</w:t>
      </w:r>
      <w:r w:rsidRPr="00487872">
        <w:rPr>
          <w:b/>
          <w:spacing w:val="-1"/>
          <w:sz w:val="24"/>
          <w:szCs w:val="24"/>
        </w:rPr>
        <w:t>g</w:t>
      </w:r>
      <w:r w:rsidRPr="00487872">
        <w:rPr>
          <w:b/>
          <w:sz w:val="24"/>
          <w:szCs w:val="24"/>
        </w:rPr>
        <w:t>at</w:t>
      </w:r>
      <w:r w:rsidRPr="00487872">
        <w:rPr>
          <w:b/>
          <w:spacing w:val="1"/>
          <w:sz w:val="24"/>
          <w:szCs w:val="24"/>
        </w:rPr>
        <w:t>i</w:t>
      </w:r>
      <w:r w:rsidRPr="00487872">
        <w:rPr>
          <w:b/>
          <w:sz w:val="24"/>
          <w:szCs w:val="24"/>
        </w:rPr>
        <w:t>on</w:t>
      </w:r>
      <w:r w:rsidRPr="00487872">
        <w:rPr>
          <w:b/>
          <w:spacing w:val="5"/>
          <w:sz w:val="24"/>
          <w:szCs w:val="24"/>
        </w:rPr>
        <w:t xml:space="preserve"> </w:t>
      </w:r>
      <w:r>
        <w:rPr>
          <w:sz w:val="24"/>
          <w:szCs w:val="24"/>
        </w:rPr>
        <w:t>-</w:t>
      </w:r>
      <w:r>
        <w:rPr>
          <w:spacing w:val="1"/>
          <w:sz w:val="24"/>
          <w:szCs w:val="24"/>
        </w:rPr>
        <w:t xml:space="preserve"> </w:t>
      </w:r>
      <w:r w:rsidR="00487872">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ssoci</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in</w:t>
      </w:r>
      <w:r>
        <w:rPr>
          <w:spacing w:val="2"/>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z w:val="24"/>
          <w:szCs w:val="24"/>
        </w:rPr>
        <w:t xml:space="preserve">one </w:t>
      </w:r>
      <w:r>
        <w:rPr>
          <w:spacing w:val="-1"/>
          <w:sz w:val="24"/>
          <w:szCs w:val="24"/>
        </w:rPr>
        <w:t>c</w:t>
      </w:r>
      <w:r>
        <w:rPr>
          <w:spacing w:val="3"/>
          <w:sz w:val="24"/>
          <w:szCs w:val="24"/>
        </w:rPr>
        <w:t>l</w:t>
      </w:r>
      <w:r>
        <w:rPr>
          <w:spacing w:val="-1"/>
          <w:sz w:val="24"/>
          <w:szCs w:val="24"/>
        </w:rPr>
        <w:t>a</w:t>
      </w:r>
      <w:r>
        <w:rPr>
          <w:sz w:val="24"/>
          <w:szCs w:val="24"/>
        </w:rPr>
        <w:t>ss b</w:t>
      </w:r>
      <w:r>
        <w:rPr>
          <w:spacing w:val="-1"/>
          <w:sz w:val="24"/>
          <w:szCs w:val="24"/>
        </w:rPr>
        <w:t>e</w:t>
      </w:r>
      <w:r>
        <w:rPr>
          <w:sz w:val="24"/>
          <w:szCs w:val="24"/>
        </w:rPr>
        <w:t>lon</w:t>
      </w:r>
      <w:r>
        <w:rPr>
          <w:spacing w:val="-2"/>
          <w:sz w:val="24"/>
          <w:szCs w:val="24"/>
        </w:rPr>
        <w:t>g</w:t>
      </w:r>
      <w:r>
        <w:rPr>
          <w:sz w:val="24"/>
          <w:szCs w:val="24"/>
        </w:rPr>
        <w:t>s</w:t>
      </w:r>
      <w:r>
        <w:rPr>
          <w:spacing w:val="1"/>
          <w:sz w:val="24"/>
          <w:szCs w:val="24"/>
        </w:rPr>
        <w:t xml:space="preserve"> </w:t>
      </w:r>
      <w:r>
        <w:rPr>
          <w:sz w:val="24"/>
          <w:szCs w:val="24"/>
        </w:rPr>
        <w:t>to</w:t>
      </w:r>
      <w:r>
        <w:rPr>
          <w:spacing w:val="1"/>
          <w:sz w:val="24"/>
          <w:szCs w:val="24"/>
        </w:rPr>
        <w:t xml:space="preserve"> </w:t>
      </w:r>
      <w:r>
        <w:rPr>
          <w:sz w:val="24"/>
          <w:szCs w:val="24"/>
        </w:rPr>
        <w:t xml:space="preserve">a </w:t>
      </w:r>
      <w:r>
        <w:rPr>
          <w:spacing w:val="-1"/>
          <w:sz w:val="24"/>
          <w:szCs w:val="24"/>
        </w:rPr>
        <w:t>c</w:t>
      </w:r>
      <w:r>
        <w:rPr>
          <w:sz w:val="24"/>
          <w:szCs w:val="24"/>
        </w:rPr>
        <w:t>ol</w:t>
      </w:r>
      <w:r>
        <w:rPr>
          <w:spacing w:val="1"/>
          <w:sz w:val="24"/>
          <w:szCs w:val="24"/>
        </w:rPr>
        <w:t>le</w:t>
      </w:r>
      <w:r>
        <w:rPr>
          <w:spacing w:val="-1"/>
          <w:sz w:val="24"/>
          <w:szCs w:val="24"/>
        </w:rPr>
        <w:t>c</w:t>
      </w:r>
      <w:r>
        <w:rPr>
          <w:sz w:val="24"/>
          <w:szCs w:val="24"/>
        </w:rPr>
        <w:t>t</w:t>
      </w:r>
      <w:r>
        <w:rPr>
          <w:spacing w:val="1"/>
          <w:sz w:val="24"/>
          <w:szCs w:val="24"/>
        </w:rPr>
        <w:t>i</w:t>
      </w:r>
      <w:r>
        <w:rPr>
          <w:sz w:val="24"/>
          <w:szCs w:val="24"/>
        </w:rPr>
        <w:t>o</w:t>
      </w:r>
      <w:r>
        <w:rPr>
          <w:spacing w:val="2"/>
          <w:sz w:val="24"/>
          <w:szCs w:val="24"/>
        </w:rPr>
        <w:t>n</w:t>
      </w:r>
      <w:r>
        <w:rPr>
          <w:sz w:val="24"/>
          <w:szCs w:val="24"/>
        </w:rPr>
        <w:t>.</w:t>
      </w:r>
      <w:r>
        <w:rPr>
          <w:spacing w:val="1"/>
          <w:sz w:val="24"/>
          <w:szCs w:val="24"/>
        </w:rPr>
        <w:t xml:space="preserve"> </w:t>
      </w:r>
      <w:r>
        <w:rPr>
          <w:sz w:val="24"/>
          <w:szCs w:val="24"/>
        </w:rPr>
        <w:t xml:space="preserve">An </w:t>
      </w:r>
      <w:r>
        <w:rPr>
          <w:spacing w:val="1"/>
          <w:sz w:val="24"/>
          <w:szCs w:val="24"/>
        </w:rPr>
        <w:t>a</w:t>
      </w:r>
      <w:r>
        <w:rPr>
          <w:sz w:val="24"/>
          <w:szCs w:val="24"/>
        </w:rPr>
        <w:t>g</w:t>
      </w:r>
      <w:r>
        <w:rPr>
          <w:spacing w:val="-2"/>
          <w:sz w:val="24"/>
          <w:szCs w:val="24"/>
        </w:rPr>
        <w:t>g</w:t>
      </w:r>
      <w:r>
        <w:rPr>
          <w:sz w:val="24"/>
          <w:szCs w:val="24"/>
        </w:rPr>
        <w:t>reg</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h</w:t>
      </w:r>
      <w:r>
        <w:rPr>
          <w:spacing w:val="-1"/>
          <w:sz w:val="24"/>
          <w:szCs w:val="24"/>
        </w:rPr>
        <w:t>a</w:t>
      </w:r>
      <w:r>
        <w:rPr>
          <w:sz w:val="24"/>
          <w:szCs w:val="24"/>
        </w:rPr>
        <w:t>s</w:t>
      </w:r>
      <w:r>
        <w:rPr>
          <w:spacing w:val="1"/>
          <w:sz w:val="24"/>
          <w:szCs w:val="24"/>
        </w:rPr>
        <w:t xml:space="preserve"> </w:t>
      </w:r>
      <w:r>
        <w:rPr>
          <w:sz w:val="24"/>
          <w:szCs w:val="24"/>
        </w:rPr>
        <w:t>a diamond</w:t>
      </w:r>
      <w:r>
        <w:rPr>
          <w:spacing w:val="2"/>
          <w:sz w:val="24"/>
          <w:szCs w:val="24"/>
        </w:rPr>
        <w:t xml:space="preserve"> </w:t>
      </w:r>
      <w:r>
        <w:rPr>
          <w:spacing w:val="-1"/>
          <w:sz w:val="24"/>
          <w:szCs w:val="24"/>
        </w:rPr>
        <w:t>e</w:t>
      </w:r>
      <w:r>
        <w:rPr>
          <w:sz w:val="24"/>
          <w:szCs w:val="24"/>
        </w:rPr>
        <w:t>nd</w:t>
      </w:r>
      <w:r>
        <w:rPr>
          <w:spacing w:val="2"/>
          <w:sz w:val="24"/>
          <w:szCs w:val="24"/>
        </w:rPr>
        <w:t xml:space="preserve"> </w:t>
      </w:r>
      <w:r>
        <w:rPr>
          <w:sz w:val="24"/>
          <w:szCs w:val="24"/>
        </w:rPr>
        <w:t>poin</w:t>
      </w:r>
      <w:r>
        <w:rPr>
          <w:spacing w:val="1"/>
          <w:sz w:val="24"/>
          <w:szCs w:val="24"/>
        </w:rPr>
        <w:t>t</w:t>
      </w:r>
      <w:r>
        <w:rPr>
          <w:sz w:val="24"/>
          <w:szCs w:val="24"/>
        </w:rPr>
        <w:t xml:space="preserve">ing </w:t>
      </w:r>
      <w:r>
        <w:rPr>
          <w:spacing w:val="3"/>
          <w:sz w:val="24"/>
          <w:szCs w:val="24"/>
        </w:rPr>
        <w:t>t</w:t>
      </w:r>
      <w:r>
        <w:rPr>
          <w:sz w:val="24"/>
          <w:szCs w:val="24"/>
        </w:rPr>
        <w:t>o</w:t>
      </w:r>
      <w:r>
        <w:rPr>
          <w:spacing w:val="2"/>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a</w:t>
      </w:r>
      <w:r>
        <w:rPr>
          <w:sz w:val="24"/>
          <w:szCs w:val="24"/>
        </w:rPr>
        <w:t>rt</w:t>
      </w:r>
      <w:r>
        <w:rPr>
          <w:spacing w:val="4"/>
          <w:sz w:val="24"/>
          <w:szCs w:val="24"/>
        </w:rPr>
        <w:t xml:space="preserve"> </w:t>
      </w:r>
      <w:r>
        <w:rPr>
          <w:spacing w:val="-1"/>
          <w:sz w:val="24"/>
          <w:szCs w:val="24"/>
        </w:rPr>
        <w:t>c</w:t>
      </w:r>
      <w:r>
        <w:rPr>
          <w:sz w:val="24"/>
          <w:szCs w:val="24"/>
        </w:rPr>
        <w:t>ontaini</w:t>
      </w:r>
      <w:r>
        <w:rPr>
          <w:spacing w:val="3"/>
          <w:sz w:val="24"/>
          <w:szCs w:val="24"/>
        </w:rPr>
        <w:t>n</w:t>
      </w:r>
      <w:r>
        <w:rPr>
          <w:sz w:val="24"/>
          <w:szCs w:val="24"/>
        </w:rPr>
        <w:t xml:space="preserve">g </w:t>
      </w:r>
      <w:r>
        <w:rPr>
          <w:spacing w:val="3"/>
          <w:sz w:val="24"/>
          <w:szCs w:val="24"/>
        </w:rPr>
        <w:t>t</w:t>
      </w:r>
      <w:r>
        <w:rPr>
          <w:sz w:val="24"/>
          <w:szCs w:val="24"/>
        </w:rPr>
        <w:t>he whol</w:t>
      </w:r>
      <w:r>
        <w:rPr>
          <w:spacing w:val="-1"/>
          <w:sz w:val="24"/>
          <w:szCs w:val="24"/>
        </w:rPr>
        <w:t>e</w:t>
      </w:r>
      <w:r>
        <w:rPr>
          <w:sz w:val="24"/>
          <w:szCs w:val="24"/>
        </w:rPr>
        <w:t>.</w:t>
      </w:r>
      <w:r>
        <w:rPr>
          <w:spacing w:val="3"/>
          <w:sz w:val="24"/>
          <w:szCs w:val="24"/>
        </w:rPr>
        <w:t xml:space="preserve"> </w:t>
      </w:r>
      <w:r>
        <w:rPr>
          <w:spacing w:val="-6"/>
          <w:sz w:val="24"/>
          <w:szCs w:val="24"/>
        </w:rPr>
        <w:t>I</w:t>
      </w:r>
      <w:r>
        <w:rPr>
          <w:sz w:val="24"/>
          <w:szCs w:val="24"/>
        </w:rPr>
        <w:t>n</w:t>
      </w:r>
      <w:r>
        <w:rPr>
          <w:spacing w:val="1"/>
          <w:sz w:val="24"/>
          <w:szCs w:val="24"/>
        </w:rPr>
        <w:t xml:space="preserve"> </w:t>
      </w:r>
      <w:r>
        <w:rPr>
          <w:sz w:val="24"/>
          <w:szCs w:val="24"/>
        </w:rPr>
        <w:t>our 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m,</w:t>
      </w:r>
      <w:r>
        <w:rPr>
          <w:spacing w:val="3"/>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r h</w:t>
      </w:r>
      <w:r>
        <w:rPr>
          <w:spacing w:val="-1"/>
          <w:sz w:val="24"/>
          <w:szCs w:val="24"/>
        </w:rPr>
        <w:t>a</w:t>
      </w:r>
      <w:r>
        <w:rPr>
          <w:sz w:val="24"/>
          <w:szCs w:val="24"/>
        </w:rPr>
        <w:t>s</w:t>
      </w:r>
      <w:r>
        <w:rPr>
          <w:spacing w:val="1"/>
          <w:sz w:val="24"/>
          <w:szCs w:val="24"/>
        </w:rPr>
        <w:t xml:space="preserve"> </w:t>
      </w:r>
      <w:r>
        <w:rPr>
          <w:sz w:val="24"/>
          <w:szCs w:val="24"/>
        </w:rPr>
        <w:t xml:space="preserve">a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3"/>
          <w:sz w:val="24"/>
          <w:szCs w:val="24"/>
        </w:rPr>
        <w:t xml:space="preserve"> </w:t>
      </w:r>
      <w:r>
        <w:rPr>
          <w:sz w:val="24"/>
          <w:szCs w:val="24"/>
        </w:rPr>
        <w:t>of O</w:t>
      </w:r>
      <w:r>
        <w:rPr>
          <w:spacing w:val="-1"/>
          <w:sz w:val="24"/>
          <w:szCs w:val="24"/>
        </w:rPr>
        <w:t>r</w:t>
      </w:r>
      <w:r>
        <w:rPr>
          <w:sz w:val="24"/>
          <w:szCs w:val="24"/>
        </w:rPr>
        <w:t>d</w:t>
      </w:r>
      <w:r>
        <w:rPr>
          <w:spacing w:val="-1"/>
          <w:sz w:val="24"/>
          <w:szCs w:val="24"/>
        </w:rPr>
        <w:t>e</w:t>
      </w:r>
      <w:r>
        <w:rPr>
          <w:sz w:val="24"/>
          <w:szCs w:val="24"/>
        </w:rPr>
        <w:t xml:space="preserve">r </w:t>
      </w:r>
      <w:r>
        <w:rPr>
          <w:spacing w:val="1"/>
          <w:sz w:val="24"/>
          <w:szCs w:val="24"/>
        </w:rPr>
        <w:t>D</w:t>
      </w:r>
      <w:r>
        <w:rPr>
          <w:spacing w:val="-1"/>
          <w:sz w:val="24"/>
          <w:szCs w:val="24"/>
        </w:rPr>
        <w:t>e</w:t>
      </w:r>
      <w:r>
        <w:rPr>
          <w:sz w:val="24"/>
          <w:szCs w:val="24"/>
        </w:rPr>
        <w:t>tails.</w:t>
      </w:r>
    </w:p>
    <w:p w:rsidR="00A76EFE" w:rsidRDefault="002A4821" w:rsidP="00487872">
      <w:pPr>
        <w:spacing w:after="620" w:line="360" w:lineRule="auto"/>
        <w:ind w:right="1296"/>
        <w:jc w:val="both"/>
        <w:rPr>
          <w:sz w:val="24"/>
          <w:szCs w:val="24"/>
        </w:rPr>
      </w:pPr>
      <w:r w:rsidRPr="00487872">
        <w:rPr>
          <w:b/>
          <w:sz w:val="24"/>
          <w:szCs w:val="24"/>
        </w:rPr>
        <w:t>G</w:t>
      </w:r>
      <w:r w:rsidRPr="00487872">
        <w:rPr>
          <w:b/>
          <w:spacing w:val="-1"/>
          <w:sz w:val="24"/>
          <w:szCs w:val="24"/>
        </w:rPr>
        <w:t>e</w:t>
      </w:r>
      <w:r w:rsidRPr="00487872">
        <w:rPr>
          <w:b/>
          <w:spacing w:val="1"/>
          <w:sz w:val="24"/>
          <w:szCs w:val="24"/>
        </w:rPr>
        <w:t>n</w:t>
      </w:r>
      <w:r w:rsidRPr="00487872">
        <w:rPr>
          <w:b/>
          <w:spacing w:val="-1"/>
          <w:sz w:val="24"/>
          <w:szCs w:val="24"/>
        </w:rPr>
        <w:t>e</w:t>
      </w:r>
      <w:r w:rsidRPr="00487872">
        <w:rPr>
          <w:b/>
          <w:sz w:val="24"/>
          <w:szCs w:val="24"/>
        </w:rPr>
        <w:t>ral</w:t>
      </w:r>
      <w:r w:rsidRPr="00487872">
        <w:rPr>
          <w:b/>
          <w:spacing w:val="1"/>
          <w:sz w:val="24"/>
          <w:szCs w:val="24"/>
        </w:rPr>
        <w:t>i</w:t>
      </w:r>
      <w:r w:rsidRPr="00487872">
        <w:rPr>
          <w:b/>
          <w:sz w:val="24"/>
          <w:szCs w:val="24"/>
        </w:rPr>
        <w:t>zat</w:t>
      </w:r>
      <w:r w:rsidRPr="00487872">
        <w:rPr>
          <w:b/>
          <w:spacing w:val="1"/>
          <w:sz w:val="24"/>
          <w:szCs w:val="24"/>
        </w:rPr>
        <w:t>i</w:t>
      </w:r>
      <w:r w:rsidRPr="00487872">
        <w:rPr>
          <w:b/>
          <w:sz w:val="24"/>
          <w:szCs w:val="24"/>
        </w:rPr>
        <w:t>on</w:t>
      </w:r>
      <w:r w:rsidRPr="00487872">
        <w:rPr>
          <w:b/>
          <w:spacing w:val="9"/>
          <w:sz w:val="24"/>
          <w:szCs w:val="24"/>
        </w:rPr>
        <w:t xml:space="preserve"> </w:t>
      </w:r>
      <w:r>
        <w:rPr>
          <w:spacing w:val="-1"/>
          <w:sz w:val="24"/>
          <w:szCs w:val="24"/>
        </w:rPr>
        <w:t>-</w:t>
      </w:r>
      <w:r w:rsidR="00487872">
        <w:rPr>
          <w:spacing w:val="-1"/>
          <w:sz w:val="24"/>
          <w:szCs w:val="24"/>
        </w:rPr>
        <w:t>A</w:t>
      </w:r>
      <w:r>
        <w:rPr>
          <w:sz w:val="24"/>
          <w:szCs w:val="24"/>
        </w:rPr>
        <w:t>n</w:t>
      </w:r>
      <w:r>
        <w:rPr>
          <w:spacing w:val="3"/>
          <w:sz w:val="24"/>
          <w:szCs w:val="24"/>
        </w:rPr>
        <w:t xml:space="preserve"> </w:t>
      </w:r>
      <w:r>
        <w:rPr>
          <w:sz w:val="24"/>
          <w:szCs w:val="24"/>
        </w:rPr>
        <w:t>inhe</w:t>
      </w:r>
      <w:r>
        <w:rPr>
          <w:spacing w:val="-1"/>
          <w:sz w:val="24"/>
          <w:szCs w:val="24"/>
        </w:rPr>
        <w:t>r</w:t>
      </w:r>
      <w:r>
        <w:rPr>
          <w:sz w:val="24"/>
          <w:szCs w:val="24"/>
        </w:rPr>
        <w:t>i</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4"/>
          <w:sz w:val="24"/>
          <w:szCs w:val="24"/>
        </w:rPr>
        <w:t xml:space="preserve"> </w:t>
      </w:r>
      <w:r>
        <w:rPr>
          <w:sz w:val="24"/>
          <w:szCs w:val="24"/>
        </w:rPr>
        <w:t>l</w:t>
      </w:r>
      <w:r>
        <w:rPr>
          <w:spacing w:val="1"/>
          <w:sz w:val="24"/>
          <w:szCs w:val="24"/>
        </w:rPr>
        <w:t>i</w:t>
      </w:r>
      <w:r>
        <w:rPr>
          <w:sz w:val="24"/>
          <w:szCs w:val="24"/>
        </w:rPr>
        <w:t>nk</w:t>
      </w:r>
      <w:r>
        <w:rPr>
          <w:spacing w:val="3"/>
          <w:sz w:val="24"/>
          <w:szCs w:val="24"/>
        </w:rPr>
        <w:t xml:space="preserve"> </w:t>
      </w:r>
      <w:r>
        <w:rPr>
          <w:sz w:val="24"/>
          <w:szCs w:val="24"/>
        </w:rPr>
        <w:t>ind</w:t>
      </w:r>
      <w:r>
        <w:rPr>
          <w:spacing w:val="1"/>
          <w:sz w:val="24"/>
          <w:szCs w:val="24"/>
        </w:rPr>
        <w:t>i</w:t>
      </w:r>
      <w:r>
        <w:rPr>
          <w:spacing w:val="-1"/>
          <w:sz w:val="24"/>
          <w:szCs w:val="24"/>
        </w:rPr>
        <w:t>ca</w:t>
      </w:r>
      <w:r>
        <w:rPr>
          <w:sz w:val="24"/>
          <w:szCs w:val="24"/>
        </w:rPr>
        <w:t>t</w:t>
      </w:r>
      <w:r>
        <w:rPr>
          <w:spacing w:val="1"/>
          <w:sz w:val="24"/>
          <w:szCs w:val="24"/>
        </w:rPr>
        <w:t>i</w:t>
      </w:r>
      <w:r>
        <w:rPr>
          <w:spacing w:val="2"/>
          <w:sz w:val="24"/>
          <w:szCs w:val="24"/>
        </w:rPr>
        <w:t>n</w:t>
      </w:r>
      <w:r>
        <w:rPr>
          <w:sz w:val="24"/>
          <w:szCs w:val="24"/>
        </w:rPr>
        <w:t xml:space="preserve">g </w:t>
      </w:r>
      <w:r>
        <w:rPr>
          <w:spacing w:val="2"/>
          <w:sz w:val="24"/>
          <w:szCs w:val="24"/>
        </w:rPr>
        <w:t>o</w:t>
      </w:r>
      <w:r>
        <w:rPr>
          <w:sz w:val="24"/>
          <w:szCs w:val="24"/>
        </w:rPr>
        <w:t xml:space="preserve">ne </w:t>
      </w:r>
      <w:r>
        <w:rPr>
          <w:spacing w:val="-1"/>
          <w:sz w:val="24"/>
          <w:szCs w:val="24"/>
        </w:rPr>
        <w:t>c</w:t>
      </w:r>
      <w:r>
        <w:rPr>
          <w:sz w:val="24"/>
          <w:szCs w:val="24"/>
        </w:rPr>
        <w:t>lass is a</w:t>
      </w:r>
      <w:r>
        <w:rPr>
          <w:spacing w:val="-1"/>
          <w:sz w:val="24"/>
          <w:szCs w:val="24"/>
        </w:rPr>
        <w:t xml:space="preserve"> </w:t>
      </w:r>
      <w:r>
        <w:rPr>
          <w:sz w:val="24"/>
          <w:szCs w:val="24"/>
        </w:rPr>
        <w:t>sup</w:t>
      </w:r>
      <w:r>
        <w:rPr>
          <w:spacing w:val="-1"/>
          <w:sz w:val="24"/>
          <w:szCs w:val="24"/>
        </w:rPr>
        <w:t>e</w:t>
      </w:r>
      <w:r>
        <w:rPr>
          <w:sz w:val="24"/>
          <w:szCs w:val="24"/>
        </w:rPr>
        <w:t>r</w:t>
      </w:r>
      <w:r>
        <w:rPr>
          <w:spacing w:val="1"/>
          <w:sz w:val="24"/>
          <w:szCs w:val="24"/>
        </w:rPr>
        <w:t xml:space="preserve"> </w:t>
      </w:r>
      <w:r>
        <w:rPr>
          <w:spacing w:val="-1"/>
          <w:sz w:val="24"/>
          <w:szCs w:val="24"/>
        </w:rPr>
        <w:t>c</w:t>
      </w:r>
      <w:r>
        <w:rPr>
          <w:sz w:val="24"/>
          <w:szCs w:val="24"/>
        </w:rPr>
        <w:t>lass of</w:t>
      </w:r>
      <w:r>
        <w:rPr>
          <w:spacing w:val="-1"/>
          <w:sz w:val="24"/>
          <w:szCs w:val="24"/>
        </w:rPr>
        <w:t xml:space="preserve"> </w:t>
      </w:r>
      <w:r>
        <w:rPr>
          <w:spacing w:val="3"/>
          <w:sz w:val="24"/>
          <w:szCs w:val="24"/>
        </w:rPr>
        <w:t>t</w:t>
      </w:r>
      <w:r>
        <w:rPr>
          <w:sz w:val="24"/>
          <w:szCs w:val="24"/>
        </w:rPr>
        <w:t>he</w:t>
      </w:r>
      <w:r>
        <w:rPr>
          <w:spacing w:val="-1"/>
          <w:sz w:val="24"/>
          <w:szCs w:val="24"/>
        </w:rPr>
        <w:t xml:space="preserve"> </w:t>
      </w:r>
      <w:r>
        <w:rPr>
          <w:sz w:val="24"/>
          <w:szCs w:val="24"/>
        </w:rPr>
        <w:t>othe</w:t>
      </w:r>
      <w:r>
        <w:rPr>
          <w:spacing w:val="-1"/>
          <w:sz w:val="24"/>
          <w:szCs w:val="24"/>
        </w:rPr>
        <w:t>r</w:t>
      </w:r>
      <w:r>
        <w:rPr>
          <w:sz w:val="24"/>
          <w:szCs w:val="24"/>
        </w:rPr>
        <w:t>.</w:t>
      </w:r>
    </w:p>
    <w:p w:rsidR="00A76EFE" w:rsidRDefault="002A4821" w:rsidP="00487872">
      <w:pPr>
        <w:spacing w:after="620" w:line="360" w:lineRule="auto"/>
        <w:ind w:right="1296" w:firstLine="720"/>
        <w:jc w:val="both"/>
        <w:rPr>
          <w:sz w:val="24"/>
          <w:szCs w:val="24"/>
        </w:rPr>
      </w:pPr>
      <w:r>
        <w:rPr>
          <w:sz w:val="24"/>
          <w:szCs w:val="24"/>
        </w:rPr>
        <w:t>Class dia</w:t>
      </w:r>
      <w:r>
        <w:rPr>
          <w:spacing w:val="-3"/>
          <w:sz w:val="24"/>
          <w:szCs w:val="24"/>
        </w:rPr>
        <w:t>g</w:t>
      </w:r>
      <w:r>
        <w:rPr>
          <w:spacing w:val="1"/>
          <w:sz w:val="24"/>
          <w:szCs w:val="24"/>
        </w:rPr>
        <w:t>r</w:t>
      </w:r>
      <w:r>
        <w:rPr>
          <w:spacing w:val="-1"/>
          <w:sz w:val="24"/>
          <w:szCs w:val="24"/>
        </w:rPr>
        <w:t>a</w:t>
      </w:r>
      <w:r>
        <w:rPr>
          <w:sz w:val="24"/>
          <w:szCs w:val="24"/>
        </w:rPr>
        <w:t xml:space="preserve">ms </w:t>
      </w:r>
      <w:r>
        <w:rPr>
          <w:spacing w:val="-1"/>
          <w:sz w:val="24"/>
          <w:szCs w:val="24"/>
        </w:rPr>
        <w:t>a</w:t>
      </w:r>
      <w:r>
        <w:rPr>
          <w:sz w:val="24"/>
          <w:szCs w:val="24"/>
        </w:rPr>
        <w:t>re wid</w:t>
      </w:r>
      <w:r>
        <w:rPr>
          <w:spacing w:val="-1"/>
          <w:sz w:val="24"/>
          <w:szCs w:val="24"/>
        </w:rPr>
        <w:t>e</w:t>
      </w:r>
      <w:r>
        <w:rPr>
          <w:spacing w:val="3"/>
          <w:sz w:val="24"/>
          <w:szCs w:val="24"/>
        </w:rPr>
        <w:t>l</w:t>
      </w:r>
      <w:r w:rsidR="00487872">
        <w:rPr>
          <w:sz w:val="24"/>
          <w:szCs w:val="24"/>
        </w:rPr>
        <w:t xml:space="preserve">y </w:t>
      </w:r>
      <w:r>
        <w:rPr>
          <w:sz w:val="24"/>
          <w:szCs w:val="24"/>
        </w:rPr>
        <w:t>u</w:t>
      </w:r>
      <w:r>
        <w:rPr>
          <w:spacing w:val="2"/>
          <w:sz w:val="24"/>
          <w:szCs w:val="24"/>
        </w:rPr>
        <w:t>s</w:t>
      </w:r>
      <w:r>
        <w:rPr>
          <w:spacing w:val="-1"/>
          <w:sz w:val="24"/>
          <w:szCs w:val="24"/>
        </w:rPr>
        <w:t>e</w:t>
      </w:r>
      <w:r>
        <w:rPr>
          <w:sz w:val="24"/>
          <w:szCs w:val="24"/>
        </w:rPr>
        <w:t xml:space="preserve">d </w:t>
      </w:r>
      <w:r w:rsidR="00864EE8">
        <w:rPr>
          <w:sz w:val="24"/>
          <w:szCs w:val="24"/>
        </w:rPr>
        <w:t>to</w:t>
      </w:r>
      <w:r>
        <w:rPr>
          <w:spacing w:val="5"/>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w:t>
      </w:r>
      <w:r>
        <w:rPr>
          <w:spacing w:val="2"/>
          <w:sz w:val="24"/>
          <w:szCs w:val="24"/>
        </w:rPr>
        <w:t>b</w:t>
      </w:r>
      <w:r>
        <w:rPr>
          <w:sz w:val="24"/>
          <w:szCs w:val="24"/>
        </w:rPr>
        <w:t xml:space="preserve">e the </w:t>
      </w:r>
      <w:r>
        <w:rPr>
          <w:spacing w:val="3"/>
          <w:sz w:val="24"/>
          <w:szCs w:val="24"/>
        </w:rPr>
        <w:t>t</w:t>
      </w:r>
      <w:r>
        <w:rPr>
          <w:spacing w:val="-5"/>
          <w:sz w:val="24"/>
          <w:szCs w:val="24"/>
        </w:rPr>
        <w:t>y</w:t>
      </w:r>
      <w:r>
        <w:rPr>
          <w:sz w:val="24"/>
          <w:szCs w:val="24"/>
        </w:rPr>
        <w:t>p</w:t>
      </w:r>
      <w:r>
        <w:rPr>
          <w:spacing w:val="-1"/>
          <w:sz w:val="24"/>
          <w:szCs w:val="24"/>
        </w:rPr>
        <w:t>e</w:t>
      </w:r>
      <w:r>
        <w:rPr>
          <w:sz w:val="24"/>
          <w:szCs w:val="24"/>
        </w:rPr>
        <w:t>s</w:t>
      </w:r>
      <w:r>
        <w:rPr>
          <w:spacing w:val="1"/>
          <w:sz w:val="24"/>
          <w:szCs w:val="24"/>
        </w:rPr>
        <w:t xml:space="preserve"> </w:t>
      </w:r>
      <w:r>
        <w:rPr>
          <w:spacing w:val="2"/>
          <w:sz w:val="24"/>
          <w:szCs w:val="24"/>
        </w:rPr>
        <w:t>o</w:t>
      </w:r>
      <w:r>
        <w:rPr>
          <w:sz w:val="24"/>
          <w:szCs w:val="24"/>
        </w:rPr>
        <w:t>f obj</w:t>
      </w:r>
      <w:r>
        <w:rPr>
          <w:spacing w:val="2"/>
          <w:sz w:val="24"/>
          <w:szCs w:val="24"/>
        </w:rPr>
        <w:t>e</w:t>
      </w:r>
      <w:r>
        <w:rPr>
          <w:spacing w:val="-1"/>
          <w:sz w:val="24"/>
          <w:szCs w:val="24"/>
        </w:rPr>
        <w:t>c</w:t>
      </w:r>
      <w:r>
        <w:rPr>
          <w:sz w:val="24"/>
          <w:szCs w:val="24"/>
        </w:rPr>
        <w:t>ts</w:t>
      </w:r>
      <w:r>
        <w:rPr>
          <w:spacing w:val="1"/>
          <w:sz w:val="24"/>
          <w:szCs w:val="24"/>
        </w:rPr>
        <w:t xml:space="preserve"> </w:t>
      </w:r>
      <w:r>
        <w:rPr>
          <w:sz w:val="24"/>
          <w:szCs w:val="24"/>
        </w:rPr>
        <w:t>in</w:t>
      </w:r>
      <w:r>
        <w:rPr>
          <w:spacing w:val="1"/>
          <w:sz w:val="24"/>
          <w:szCs w:val="24"/>
        </w:rPr>
        <w:t xml:space="preserve"> </w:t>
      </w:r>
      <w:r>
        <w:rPr>
          <w:sz w:val="24"/>
          <w:szCs w:val="24"/>
        </w:rPr>
        <w:t>a</w:t>
      </w:r>
      <w:r>
        <w:rPr>
          <w:spacing w:val="2"/>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the</w:t>
      </w:r>
      <w:r>
        <w:rPr>
          <w:spacing w:val="2"/>
          <w:sz w:val="24"/>
          <w:szCs w:val="24"/>
        </w:rPr>
        <w:t>i</w:t>
      </w:r>
      <w:r>
        <w:rPr>
          <w:sz w:val="24"/>
          <w:szCs w:val="24"/>
        </w:rPr>
        <w:t xml:space="preserve">r </w:t>
      </w:r>
      <w:r>
        <w:rPr>
          <w:spacing w:val="1"/>
          <w:sz w:val="24"/>
          <w:szCs w:val="24"/>
        </w:rPr>
        <w:t>r</w:t>
      </w:r>
      <w:r>
        <w:rPr>
          <w:spacing w:val="-1"/>
          <w:sz w:val="24"/>
          <w:szCs w:val="24"/>
        </w:rPr>
        <w:t>e</w:t>
      </w:r>
      <w:r>
        <w:rPr>
          <w:sz w:val="24"/>
          <w:szCs w:val="24"/>
        </w:rPr>
        <w:t>lationships. Class</w:t>
      </w:r>
      <w:r>
        <w:rPr>
          <w:spacing w:val="1"/>
          <w:sz w:val="24"/>
          <w:szCs w:val="24"/>
        </w:rPr>
        <w:t xml:space="preserve"> </w:t>
      </w:r>
      <w:r>
        <w:rPr>
          <w:sz w:val="24"/>
          <w:szCs w:val="24"/>
        </w:rPr>
        <w:t>dia</w:t>
      </w:r>
      <w:r>
        <w:rPr>
          <w:spacing w:val="-3"/>
          <w:sz w:val="24"/>
          <w:szCs w:val="24"/>
        </w:rPr>
        <w:t>g</w:t>
      </w:r>
      <w:r>
        <w:rPr>
          <w:sz w:val="24"/>
          <w:szCs w:val="24"/>
        </w:rPr>
        <w:t>r</w:t>
      </w:r>
      <w:r>
        <w:rPr>
          <w:spacing w:val="-2"/>
          <w:sz w:val="24"/>
          <w:szCs w:val="24"/>
        </w:rPr>
        <w:t>a</w:t>
      </w:r>
      <w:r>
        <w:rPr>
          <w:sz w:val="24"/>
          <w:szCs w:val="24"/>
        </w:rPr>
        <w:t>ms</w:t>
      </w:r>
      <w:r>
        <w:rPr>
          <w:spacing w:val="2"/>
          <w:sz w:val="24"/>
          <w:szCs w:val="24"/>
        </w:rPr>
        <w:t xml:space="preserve"> </w:t>
      </w:r>
      <w:r>
        <w:rPr>
          <w:sz w:val="24"/>
          <w:szCs w:val="24"/>
        </w:rPr>
        <w:t>model</w:t>
      </w:r>
      <w:r>
        <w:rPr>
          <w:spacing w:val="1"/>
          <w:sz w:val="24"/>
          <w:szCs w:val="24"/>
        </w:rPr>
        <w:t xml:space="preserve"> c</w:t>
      </w:r>
      <w:r>
        <w:rPr>
          <w:sz w:val="24"/>
          <w:szCs w:val="24"/>
        </w:rPr>
        <w:t>lass</w:t>
      </w:r>
      <w:r>
        <w:rPr>
          <w:spacing w:val="1"/>
          <w:sz w:val="24"/>
          <w:szCs w:val="24"/>
        </w:rPr>
        <w:t xml:space="preserve"> </w:t>
      </w:r>
      <w:r>
        <w:rPr>
          <w:sz w:val="24"/>
          <w:szCs w:val="24"/>
        </w:rPr>
        <w:t>stru</w:t>
      </w:r>
      <w:r>
        <w:rPr>
          <w:spacing w:val="-1"/>
          <w:sz w:val="24"/>
          <w:szCs w:val="24"/>
        </w:rPr>
        <w:t>c</w:t>
      </w:r>
      <w:r>
        <w:rPr>
          <w:sz w:val="24"/>
          <w:szCs w:val="24"/>
        </w:rPr>
        <w:t xml:space="preserve">ture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ont</w:t>
      </w:r>
      <w:r>
        <w:rPr>
          <w:spacing w:val="2"/>
          <w:sz w:val="24"/>
          <w:szCs w:val="24"/>
        </w:rPr>
        <w:t>e</w:t>
      </w:r>
      <w:r>
        <w:rPr>
          <w:sz w:val="24"/>
          <w:szCs w:val="24"/>
        </w:rPr>
        <w:t>nts using d</w:t>
      </w:r>
      <w:r>
        <w:rPr>
          <w:spacing w:val="-1"/>
          <w:sz w:val="24"/>
          <w:szCs w:val="24"/>
        </w:rPr>
        <w:t>e</w:t>
      </w:r>
      <w:r>
        <w:rPr>
          <w:sz w:val="24"/>
          <w:szCs w:val="24"/>
        </w:rPr>
        <w:t>si</w:t>
      </w:r>
      <w:r>
        <w:rPr>
          <w:spacing w:val="-2"/>
          <w:sz w:val="24"/>
          <w:szCs w:val="24"/>
        </w:rPr>
        <w:t>g</w:t>
      </w:r>
      <w:r>
        <w:rPr>
          <w:sz w:val="24"/>
          <w:szCs w:val="24"/>
        </w:rPr>
        <w:t>n</w:t>
      </w:r>
      <w:r>
        <w:rPr>
          <w:spacing w:val="4"/>
          <w:sz w:val="24"/>
          <w:szCs w:val="24"/>
        </w:rPr>
        <w:t xml:space="preserve"> </w:t>
      </w:r>
      <w:r>
        <w:rPr>
          <w:spacing w:val="-1"/>
          <w:sz w:val="24"/>
          <w:szCs w:val="24"/>
        </w:rPr>
        <w:t>e</w:t>
      </w:r>
      <w:r>
        <w:rPr>
          <w:sz w:val="24"/>
          <w:szCs w:val="24"/>
        </w:rPr>
        <w:t>lem</w:t>
      </w:r>
      <w:r>
        <w:rPr>
          <w:spacing w:val="-1"/>
          <w:sz w:val="24"/>
          <w:szCs w:val="24"/>
        </w:rPr>
        <w:t>e</w:t>
      </w:r>
      <w:r>
        <w:rPr>
          <w:sz w:val="24"/>
          <w:szCs w:val="24"/>
        </w:rPr>
        <w:t>nts</w:t>
      </w:r>
      <w:r>
        <w:rPr>
          <w:spacing w:val="2"/>
          <w:sz w:val="24"/>
          <w:szCs w:val="24"/>
        </w:rPr>
        <w:t xml:space="preserve"> </w:t>
      </w:r>
      <w:r>
        <w:rPr>
          <w:sz w:val="24"/>
          <w:szCs w:val="24"/>
        </w:rPr>
        <w:t>such</w:t>
      </w:r>
      <w:r>
        <w:rPr>
          <w:spacing w:val="1"/>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c</w:t>
      </w:r>
      <w:r>
        <w:rPr>
          <w:sz w:val="24"/>
          <w:szCs w:val="24"/>
        </w:rPr>
        <w:t>lass</w:t>
      </w:r>
      <w:r>
        <w:rPr>
          <w:spacing w:val="-1"/>
          <w:sz w:val="24"/>
          <w:szCs w:val="24"/>
        </w:rPr>
        <w:t>e</w:t>
      </w:r>
      <w:r>
        <w:rPr>
          <w:sz w:val="24"/>
          <w:szCs w:val="24"/>
        </w:rPr>
        <w:t>s,</w:t>
      </w:r>
      <w:r>
        <w:rPr>
          <w:spacing w:val="2"/>
          <w:sz w:val="24"/>
          <w:szCs w:val="24"/>
        </w:rPr>
        <w:t xml:space="preserve"> </w:t>
      </w:r>
      <w:r>
        <w:rPr>
          <w:sz w:val="24"/>
          <w:szCs w:val="24"/>
        </w:rPr>
        <w:t>p</w:t>
      </w:r>
      <w:r>
        <w:rPr>
          <w:spacing w:val="-1"/>
          <w:sz w:val="24"/>
          <w:szCs w:val="24"/>
        </w:rPr>
        <w:t>ac</w:t>
      </w:r>
      <w:r>
        <w:rPr>
          <w:spacing w:val="2"/>
          <w:sz w:val="24"/>
          <w:szCs w:val="24"/>
        </w:rPr>
        <w:t>k</w:t>
      </w:r>
      <w:r>
        <w:rPr>
          <w:spacing w:val="1"/>
          <w:sz w:val="24"/>
          <w:szCs w:val="24"/>
        </w:rPr>
        <w:t>a</w:t>
      </w:r>
      <w:r>
        <w:rPr>
          <w:spacing w:val="-2"/>
          <w:sz w:val="24"/>
          <w:szCs w:val="24"/>
        </w:rPr>
        <w:t>g</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nd obje</w:t>
      </w:r>
      <w:r>
        <w:rPr>
          <w:spacing w:val="-1"/>
          <w:sz w:val="24"/>
          <w:szCs w:val="24"/>
        </w:rPr>
        <w:t>c</w:t>
      </w:r>
      <w:r>
        <w:rPr>
          <w:sz w:val="24"/>
          <w:szCs w:val="24"/>
        </w:rPr>
        <w:t>ts.</w:t>
      </w:r>
      <w:r>
        <w:rPr>
          <w:spacing w:val="1"/>
          <w:sz w:val="24"/>
          <w:szCs w:val="24"/>
        </w:rPr>
        <w:t xml:space="preserve"> </w:t>
      </w:r>
      <w:r>
        <w:rPr>
          <w:sz w:val="24"/>
          <w:szCs w:val="24"/>
        </w:rPr>
        <w:t>Class di</w:t>
      </w:r>
      <w:r>
        <w:rPr>
          <w:spacing w:val="2"/>
          <w:sz w:val="24"/>
          <w:szCs w:val="24"/>
        </w:rPr>
        <w:t>a</w:t>
      </w:r>
      <w:r>
        <w:rPr>
          <w:spacing w:val="-2"/>
          <w:sz w:val="24"/>
          <w:szCs w:val="24"/>
        </w:rPr>
        <w:t>g</w:t>
      </w:r>
      <w:r>
        <w:rPr>
          <w:sz w:val="24"/>
          <w:szCs w:val="24"/>
        </w:rPr>
        <w:t>r</w:t>
      </w:r>
      <w:r>
        <w:rPr>
          <w:spacing w:val="-2"/>
          <w:sz w:val="24"/>
          <w:szCs w:val="24"/>
        </w:rPr>
        <w:t>a</w:t>
      </w:r>
      <w:r>
        <w:rPr>
          <w:spacing w:val="3"/>
          <w:sz w:val="24"/>
          <w:szCs w:val="24"/>
        </w:rPr>
        <w:t>m</w:t>
      </w:r>
      <w:r>
        <w:rPr>
          <w:sz w:val="24"/>
          <w:szCs w:val="24"/>
        </w:rPr>
        <w:t>s d</w:t>
      </w:r>
      <w:r>
        <w:rPr>
          <w:spacing w:val="-1"/>
          <w:sz w:val="24"/>
          <w:szCs w:val="24"/>
        </w:rPr>
        <w:t>e</w:t>
      </w:r>
      <w:r>
        <w:rPr>
          <w:sz w:val="24"/>
          <w:szCs w:val="24"/>
        </w:rPr>
        <w:t>s</w:t>
      </w:r>
      <w:r>
        <w:rPr>
          <w:spacing w:val="-1"/>
          <w:sz w:val="24"/>
          <w:szCs w:val="24"/>
        </w:rPr>
        <w:t>c</w:t>
      </w:r>
      <w:r>
        <w:rPr>
          <w:sz w:val="24"/>
          <w:szCs w:val="24"/>
        </w:rPr>
        <w:t>ribe</w:t>
      </w:r>
      <w:r>
        <w:rPr>
          <w:spacing w:val="1"/>
          <w:sz w:val="24"/>
          <w:szCs w:val="24"/>
        </w:rPr>
        <w:t xml:space="preserve"> </w:t>
      </w:r>
      <w:r>
        <w:rPr>
          <w:sz w:val="24"/>
          <w:szCs w:val="24"/>
        </w:rPr>
        <w:t>thr</w:t>
      </w:r>
      <w:r>
        <w:rPr>
          <w:spacing w:val="-1"/>
          <w:sz w:val="24"/>
          <w:szCs w:val="24"/>
        </w:rPr>
        <w:t>e</w:t>
      </w:r>
      <w:r>
        <w:rPr>
          <w:sz w:val="24"/>
          <w:szCs w:val="24"/>
        </w:rPr>
        <w:t>e</w:t>
      </w:r>
      <w:r>
        <w:rPr>
          <w:spacing w:val="1"/>
          <w:sz w:val="24"/>
          <w:szCs w:val="24"/>
        </w:rPr>
        <w:t xml:space="preserve"> </w:t>
      </w:r>
      <w:r>
        <w:rPr>
          <w:sz w:val="24"/>
          <w:szCs w:val="24"/>
        </w:rPr>
        <w:t>dif</w:t>
      </w:r>
      <w:r>
        <w:rPr>
          <w:spacing w:val="1"/>
          <w:sz w:val="24"/>
          <w:szCs w:val="24"/>
        </w:rPr>
        <w:t>f</w:t>
      </w:r>
      <w:r>
        <w:rPr>
          <w:spacing w:val="-1"/>
          <w:sz w:val="24"/>
          <w:szCs w:val="24"/>
        </w:rPr>
        <w:t>e</w:t>
      </w:r>
      <w:r>
        <w:rPr>
          <w:spacing w:val="1"/>
          <w:sz w:val="24"/>
          <w:szCs w:val="24"/>
        </w:rPr>
        <w:t>r</w:t>
      </w:r>
      <w:r>
        <w:rPr>
          <w:spacing w:val="-1"/>
          <w:sz w:val="24"/>
          <w:szCs w:val="24"/>
        </w:rPr>
        <w:t>e</w:t>
      </w:r>
      <w:r>
        <w:rPr>
          <w:sz w:val="24"/>
          <w:szCs w:val="24"/>
        </w:rPr>
        <w:t>nt p</w:t>
      </w:r>
      <w:r>
        <w:rPr>
          <w:spacing w:val="-1"/>
          <w:sz w:val="24"/>
          <w:szCs w:val="24"/>
        </w:rPr>
        <w:t>e</w:t>
      </w:r>
      <w:r>
        <w:rPr>
          <w:sz w:val="24"/>
          <w:szCs w:val="24"/>
        </w:rPr>
        <w:t>rsp</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s</w:t>
      </w:r>
      <w:r>
        <w:rPr>
          <w:spacing w:val="5"/>
          <w:sz w:val="24"/>
          <w:szCs w:val="24"/>
        </w:rPr>
        <w:t xml:space="preserve"> </w:t>
      </w:r>
      <w:r>
        <w:rPr>
          <w:sz w:val="24"/>
          <w:szCs w:val="24"/>
        </w:rPr>
        <w:t>wh</w:t>
      </w:r>
      <w:r>
        <w:rPr>
          <w:spacing w:val="-1"/>
          <w:sz w:val="24"/>
          <w:szCs w:val="24"/>
        </w:rPr>
        <w:t>e</w:t>
      </w:r>
      <w:r>
        <w:rPr>
          <w:sz w:val="24"/>
          <w:szCs w:val="24"/>
        </w:rPr>
        <w:t>n</w:t>
      </w:r>
      <w:r>
        <w:rPr>
          <w:spacing w:val="2"/>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z w:val="24"/>
          <w:szCs w:val="24"/>
        </w:rPr>
        <w:t>gning a</w:t>
      </w:r>
      <w:r>
        <w:rPr>
          <w:spacing w:val="1"/>
          <w:sz w:val="24"/>
          <w:szCs w:val="24"/>
        </w:rPr>
        <w:t xml:space="preserve"> </w:t>
      </w:r>
      <w:r>
        <w:rPr>
          <w:spacing w:val="5"/>
          <w:sz w:val="24"/>
          <w:szCs w:val="24"/>
        </w:rPr>
        <w:t>s</w:t>
      </w:r>
      <w:r>
        <w:rPr>
          <w:spacing w:val="-5"/>
          <w:sz w:val="24"/>
          <w:szCs w:val="24"/>
        </w:rPr>
        <w:t>y</w:t>
      </w:r>
      <w:r>
        <w:rPr>
          <w:sz w:val="24"/>
          <w:szCs w:val="24"/>
        </w:rPr>
        <w:t>st</w:t>
      </w:r>
      <w:r>
        <w:rPr>
          <w:spacing w:val="2"/>
          <w:sz w:val="24"/>
          <w:szCs w:val="24"/>
        </w:rPr>
        <w:t>e</w:t>
      </w:r>
      <w:r>
        <w:rPr>
          <w:sz w:val="24"/>
          <w:szCs w:val="24"/>
        </w:rPr>
        <w:t>m,</w:t>
      </w:r>
      <w:r>
        <w:rPr>
          <w:spacing w:val="3"/>
          <w:sz w:val="24"/>
          <w:szCs w:val="24"/>
        </w:rPr>
        <w:t xml:space="preserve"> </w:t>
      </w:r>
      <w:r>
        <w:rPr>
          <w:spacing w:val="-1"/>
          <w:sz w:val="24"/>
          <w:szCs w:val="24"/>
        </w:rPr>
        <w:t>c</w:t>
      </w:r>
      <w:r>
        <w:rPr>
          <w:sz w:val="24"/>
          <w:szCs w:val="24"/>
        </w:rPr>
        <w:t>o</w:t>
      </w:r>
      <w:r>
        <w:rPr>
          <w:spacing w:val="2"/>
          <w:sz w:val="24"/>
          <w:szCs w:val="24"/>
        </w:rPr>
        <w:t>n</w:t>
      </w:r>
      <w:r>
        <w:rPr>
          <w:spacing w:val="-1"/>
          <w:sz w:val="24"/>
          <w:szCs w:val="24"/>
        </w:rPr>
        <w:t>ce</w:t>
      </w:r>
      <w:r>
        <w:rPr>
          <w:sz w:val="24"/>
          <w:szCs w:val="24"/>
        </w:rPr>
        <w:t>pt</w:t>
      </w:r>
      <w:r>
        <w:rPr>
          <w:spacing w:val="3"/>
          <w:sz w:val="24"/>
          <w:szCs w:val="24"/>
        </w:rPr>
        <w:t>u</w:t>
      </w:r>
      <w:r>
        <w:rPr>
          <w:spacing w:val="-1"/>
          <w:sz w:val="24"/>
          <w:szCs w:val="24"/>
        </w:rPr>
        <w:t>a</w:t>
      </w:r>
      <w:r>
        <w:rPr>
          <w:sz w:val="24"/>
          <w:szCs w:val="24"/>
        </w:rPr>
        <w:t>l, spe</w:t>
      </w:r>
      <w:r>
        <w:rPr>
          <w:spacing w:val="-2"/>
          <w:sz w:val="24"/>
          <w:szCs w:val="24"/>
        </w:rPr>
        <w:t>c</w:t>
      </w:r>
      <w:r>
        <w:rPr>
          <w:sz w:val="24"/>
          <w:szCs w:val="24"/>
        </w:rPr>
        <w:t>ific</w:t>
      </w:r>
      <w:r>
        <w:rPr>
          <w:spacing w:val="-2"/>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w:t>
      </w:r>
      <w:r>
        <w:rPr>
          <w:spacing w:val="2"/>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ntation.</w:t>
      </w:r>
      <w:r>
        <w:rPr>
          <w:spacing w:val="1"/>
          <w:sz w:val="24"/>
          <w:szCs w:val="24"/>
        </w:rPr>
        <w:t xml:space="preserve"> </w:t>
      </w:r>
      <w:r>
        <w:rPr>
          <w:sz w:val="24"/>
          <w:szCs w:val="24"/>
        </w:rPr>
        <w:t>Th</w:t>
      </w:r>
      <w:r>
        <w:rPr>
          <w:spacing w:val="-1"/>
          <w:sz w:val="24"/>
          <w:szCs w:val="24"/>
        </w:rPr>
        <w:t>e</w:t>
      </w:r>
      <w:r>
        <w:rPr>
          <w:sz w:val="24"/>
          <w:szCs w:val="24"/>
        </w:rPr>
        <w:t>se p</w:t>
      </w:r>
      <w:r>
        <w:rPr>
          <w:spacing w:val="-1"/>
          <w:sz w:val="24"/>
          <w:szCs w:val="24"/>
        </w:rPr>
        <w:t>e</w:t>
      </w:r>
      <w:r>
        <w:rPr>
          <w:sz w:val="24"/>
          <w:szCs w:val="24"/>
        </w:rPr>
        <w:t>rsp</w:t>
      </w:r>
      <w:r>
        <w:rPr>
          <w:spacing w:val="-1"/>
          <w:sz w:val="24"/>
          <w:szCs w:val="24"/>
        </w:rPr>
        <w:t>ec</w:t>
      </w:r>
      <w:r>
        <w:rPr>
          <w:sz w:val="24"/>
          <w:szCs w:val="24"/>
        </w:rPr>
        <w:t>t</w:t>
      </w:r>
      <w:r>
        <w:rPr>
          <w:spacing w:val="1"/>
          <w:sz w:val="24"/>
          <w:szCs w:val="24"/>
        </w:rPr>
        <w:t>i</w:t>
      </w:r>
      <w:r>
        <w:rPr>
          <w:sz w:val="24"/>
          <w:szCs w:val="24"/>
        </w:rPr>
        <w:t>v</w:t>
      </w:r>
      <w:r>
        <w:rPr>
          <w:spacing w:val="-1"/>
          <w:sz w:val="24"/>
          <w:szCs w:val="24"/>
        </w:rPr>
        <w:t>e</w:t>
      </w:r>
      <w:r>
        <w:rPr>
          <w:sz w:val="24"/>
          <w:szCs w:val="24"/>
        </w:rPr>
        <w:t>s</w:t>
      </w:r>
      <w:r>
        <w:rPr>
          <w:spacing w:val="1"/>
          <w:sz w:val="24"/>
          <w:szCs w:val="24"/>
        </w:rPr>
        <w:t xml:space="preserve"> </w:t>
      </w:r>
      <w:r>
        <w:rPr>
          <w:sz w:val="24"/>
          <w:szCs w:val="24"/>
        </w:rPr>
        <w:t>b</w:t>
      </w:r>
      <w:r>
        <w:rPr>
          <w:spacing w:val="1"/>
          <w:sz w:val="24"/>
          <w:szCs w:val="24"/>
        </w:rPr>
        <w:t>e</w:t>
      </w:r>
      <w:r>
        <w:rPr>
          <w:spacing w:val="-1"/>
          <w:sz w:val="24"/>
          <w:szCs w:val="24"/>
        </w:rPr>
        <w:t>c</w:t>
      </w:r>
      <w:r>
        <w:rPr>
          <w:sz w:val="24"/>
          <w:szCs w:val="24"/>
        </w:rPr>
        <w:t xml:space="preserve">ome </w:t>
      </w:r>
      <w:r>
        <w:rPr>
          <w:spacing w:val="1"/>
          <w:sz w:val="24"/>
          <w:szCs w:val="24"/>
        </w:rPr>
        <w:t>e</w:t>
      </w:r>
      <w:r>
        <w:rPr>
          <w:sz w:val="24"/>
          <w:szCs w:val="24"/>
        </w:rPr>
        <w:t>vident</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the dia</w:t>
      </w:r>
      <w:r>
        <w:rPr>
          <w:spacing w:val="-3"/>
          <w:sz w:val="24"/>
          <w:szCs w:val="24"/>
        </w:rPr>
        <w:t>g</w:t>
      </w:r>
      <w:r>
        <w:rPr>
          <w:spacing w:val="1"/>
          <w:sz w:val="24"/>
          <w:szCs w:val="24"/>
        </w:rPr>
        <w:t>r</w:t>
      </w:r>
      <w:r>
        <w:rPr>
          <w:spacing w:val="-1"/>
          <w:sz w:val="24"/>
          <w:szCs w:val="24"/>
        </w:rPr>
        <w:t>a</w:t>
      </w:r>
      <w:r>
        <w:rPr>
          <w:sz w:val="24"/>
          <w:szCs w:val="24"/>
        </w:rPr>
        <w:t>m</w:t>
      </w:r>
      <w:r>
        <w:rPr>
          <w:spacing w:val="1"/>
          <w:sz w:val="24"/>
          <w:szCs w:val="24"/>
        </w:rPr>
        <w:t xml:space="preserve"> </w:t>
      </w:r>
      <w:r>
        <w:rPr>
          <w:sz w:val="24"/>
          <w:szCs w:val="24"/>
        </w:rPr>
        <w:t xml:space="preserve">is </w:t>
      </w:r>
      <w:r>
        <w:rPr>
          <w:spacing w:val="-1"/>
          <w:sz w:val="24"/>
          <w:szCs w:val="24"/>
        </w:rPr>
        <w:t>c</w:t>
      </w:r>
      <w:r>
        <w:rPr>
          <w:sz w:val="24"/>
          <w:szCs w:val="24"/>
        </w:rPr>
        <w:t>r</w:t>
      </w:r>
      <w:r>
        <w:rPr>
          <w:spacing w:val="-2"/>
          <w:sz w:val="24"/>
          <w:szCs w:val="24"/>
        </w:rPr>
        <w:t>e</w:t>
      </w:r>
      <w:r>
        <w:rPr>
          <w:spacing w:val="-1"/>
          <w:sz w:val="24"/>
          <w:szCs w:val="24"/>
        </w:rPr>
        <w:t>a</w:t>
      </w:r>
      <w:r>
        <w:rPr>
          <w:spacing w:val="3"/>
          <w:sz w:val="24"/>
          <w:szCs w:val="24"/>
        </w:rPr>
        <w:t>t</w:t>
      </w:r>
      <w:r>
        <w:rPr>
          <w:spacing w:val="-1"/>
          <w:sz w:val="24"/>
          <w:szCs w:val="24"/>
        </w:rPr>
        <w:t>e</w:t>
      </w:r>
      <w:r>
        <w:rPr>
          <w:sz w:val="24"/>
          <w:szCs w:val="24"/>
        </w:rPr>
        <w:t>d</w:t>
      </w:r>
      <w:r>
        <w:rPr>
          <w:spacing w:val="31"/>
          <w:sz w:val="24"/>
          <w:szCs w:val="24"/>
        </w:rPr>
        <w:t xml:space="preserve"> </w:t>
      </w:r>
      <w:r>
        <w:rPr>
          <w:spacing w:val="-1"/>
          <w:sz w:val="24"/>
          <w:szCs w:val="24"/>
        </w:rPr>
        <w:t>a</w:t>
      </w:r>
      <w:r>
        <w:rPr>
          <w:sz w:val="24"/>
          <w:szCs w:val="24"/>
        </w:rPr>
        <w:t>nd</w:t>
      </w:r>
      <w:r>
        <w:rPr>
          <w:spacing w:val="31"/>
          <w:sz w:val="24"/>
          <w:szCs w:val="24"/>
        </w:rPr>
        <w:t xml:space="preserve"> </w:t>
      </w:r>
      <w:r>
        <w:rPr>
          <w:sz w:val="24"/>
          <w:szCs w:val="24"/>
        </w:rPr>
        <w:t>h</w:t>
      </w:r>
      <w:r>
        <w:rPr>
          <w:spacing w:val="-1"/>
          <w:sz w:val="24"/>
          <w:szCs w:val="24"/>
        </w:rPr>
        <w:t>e</w:t>
      </w:r>
      <w:r>
        <w:rPr>
          <w:sz w:val="24"/>
          <w:szCs w:val="24"/>
        </w:rPr>
        <w:t>lp</w:t>
      </w:r>
      <w:r>
        <w:rPr>
          <w:spacing w:val="31"/>
          <w:sz w:val="24"/>
          <w:szCs w:val="24"/>
        </w:rPr>
        <w:t xml:space="preserve"> </w:t>
      </w:r>
      <w:r>
        <w:rPr>
          <w:sz w:val="24"/>
          <w:szCs w:val="24"/>
        </w:rPr>
        <w:t>sol</w:t>
      </w:r>
      <w:r>
        <w:rPr>
          <w:spacing w:val="1"/>
          <w:sz w:val="24"/>
          <w:szCs w:val="24"/>
        </w:rPr>
        <w:t>i</w:t>
      </w:r>
      <w:r>
        <w:rPr>
          <w:sz w:val="24"/>
          <w:szCs w:val="24"/>
        </w:rPr>
        <w:t>dify</w:t>
      </w:r>
      <w:r>
        <w:rPr>
          <w:spacing w:val="28"/>
          <w:sz w:val="24"/>
          <w:szCs w:val="24"/>
        </w:rPr>
        <w:t xml:space="preserve"> </w:t>
      </w:r>
      <w:r>
        <w:rPr>
          <w:sz w:val="24"/>
          <w:szCs w:val="24"/>
        </w:rPr>
        <w:t>the</w:t>
      </w:r>
      <w:r>
        <w:rPr>
          <w:spacing w:val="30"/>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31"/>
          <w:sz w:val="24"/>
          <w:szCs w:val="24"/>
        </w:rPr>
        <w:t xml:space="preserve"> </w:t>
      </w:r>
      <w:r>
        <w:rPr>
          <w:sz w:val="24"/>
          <w:szCs w:val="24"/>
        </w:rPr>
        <w:t>This</w:t>
      </w:r>
      <w:r>
        <w:rPr>
          <w:spacing w:val="31"/>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 is</w:t>
      </w:r>
      <w:r>
        <w:rPr>
          <w:spacing w:val="5"/>
          <w:sz w:val="24"/>
          <w:szCs w:val="24"/>
        </w:rPr>
        <w:t xml:space="preserve"> </w:t>
      </w:r>
      <w:r>
        <w:rPr>
          <w:sz w:val="24"/>
          <w:szCs w:val="24"/>
        </w:rPr>
        <w:t>on</w:t>
      </w:r>
      <w:r>
        <w:rPr>
          <w:spacing w:val="3"/>
          <w:sz w:val="24"/>
          <w:szCs w:val="24"/>
        </w:rPr>
        <w:t>l</w:t>
      </w:r>
      <w:r>
        <w:rPr>
          <w:sz w:val="24"/>
          <w:szCs w:val="24"/>
        </w:rPr>
        <w:t>y me</w:t>
      </w:r>
      <w:r>
        <w:rPr>
          <w:spacing w:val="-1"/>
          <w:sz w:val="24"/>
          <w:szCs w:val="24"/>
        </w:rPr>
        <w:t>a</w:t>
      </w:r>
      <w:r>
        <w:rPr>
          <w:sz w:val="24"/>
          <w:szCs w:val="24"/>
        </w:rPr>
        <w:t>nt</w:t>
      </w:r>
      <w:r>
        <w:rPr>
          <w:spacing w:val="5"/>
          <w:sz w:val="24"/>
          <w:szCs w:val="24"/>
        </w:rPr>
        <w:t xml:space="preserve"> </w:t>
      </w:r>
      <w:r>
        <w:rPr>
          <w:spacing w:val="-1"/>
          <w:sz w:val="24"/>
          <w:szCs w:val="24"/>
        </w:rPr>
        <w:t>a</w:t>
      </w:r>
      <w:r>
        <w:rPr>
          <w:sz w:val="24"/>
          <w:szCs w:val="24"/>
        </w:rPr>
        <w:t>s</w:t>
      </w:r>
      <w:r>
        <w:rPr>
          <w:spacing w:val="7"/>
          <w:sz w:val="24"/>
          <w:szCs w:val="24"/>
        </w:rPr>
        <w:t xml:space="preserve"> </w:t>
      </w:r>
      <w:r>
        <w:rPr>
          <w:spacing w:val="-1"/>
          <w:sz w:val="24"/>
          <w:szCs w:val="24"/>
        </w:rPr>
        <w:t>a</w:t>
      </w:r>
      <w:r>
        <w:rPr>
          <w:sz w:val="24"/>
          <w:szCs w:val="24"/>
        </w:rPr>
        <w:t>n</w:t>
      </w:r>
      <w:r>
        <w:rPr>
          <w:spacing w:val="5"/>
          <w:sz w:val="24"/>
          <w:szCs w:val="24"/>
        </w:rPr>
        <w:t xml:space="preserve"> </w:t>
      </w:r>
      <w:r>
        <w:rPr>
          <w:sz w:val="24"/>
          <w:szCs w:val="24"/>
        </w:rPr>
        <w:t>in</w:t>
      </w:r>
      <w:r>
        <w:rPr>
          <w:spacing w:val="1"/>
          <w:sz w:val="24"/>
          <w:szCs w:val="24"/>
        </w:rPr>
        <w:t>tr</w:t>
      </w:r>
      <w:r>
        <w:rPr>
          <w:sz w:val="24"/>
          <w:szCs w:val="24"/>
        </w:rPr>
        <w:t>odu</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to</w:t>
      </w:r>
      <w:r>
        <w:rPr>
          <w:spacing w:val="5"/>
          <w:sz w:val="24"/>
          <w:szCs w:val="24"/>
        </w:rPr>
        <w:t xml:space="preserve"> </w:t>
      </w:r>
      <w:r>
        <w:rPr>
          <w:sz w:val="24"/>
          <w:szCs w:val="24"/>
        </w:rPr>
        <w:t>the</w:t>
      </w:r>
      <w:r>
        <w:rPr>
          <w:spacing w:val="4"/>
          <w:sz w:val="24"/>
          <w:szCs w:val="24"/>
        </w:rPr>
        <w:t xml:space="preserve"> </w:t>
      </w:r>
      <w:r>
        <w:rPr>
          <w:sz w:val="24"/>
          <w:szCs w:val="24"/>
        </w:rPr>
        <w:t>U</w:t>
      </w:r>
      <w:r>
        <w:rPr>
          <w:spacing w:val="2"/>
          <w:sz w:val="24"/>
          <w:szCs w:val="24"/>
        </w:rPr>
        <w:t>M</w:t>
      </w:r>
      <w:r>
        <w:rPr>
          <w:sz w:val="24"/>
          <w:szCs w:val="24"/>
        </w:rPr>
        <w:t>L</w:t>
      </w:r>
      <w:r>
        <w:rPr>
          <w:spacing w:val="2"/>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lass</w:t>
      </w:r>
      <w:r>
        <w:rPr>
          <w:spacing w:val="2"/>
          <w:sz w:val="24"/>
          <w:szCs w:val="24"/>
        </w:rPr>
        <w:t xml:space="preserve"> </w:t>
      </w:r>
      <w:r>
        <w:rPr>
          <w:sz w:val="24"/>
          <w:szCs w:val="24"/>
        </w:rPr>
        <w:t>diag</w:t>
      </w:r>
      <w:r>
        <w:rPr>
          <w:spacing w:val="-1"/>
          <w:sz w:val="24"/>
          <w:szCs w:val="24"/>
        </w:rPr>
        <w:t>ra</w:t>
      </w:r>
      <w:r>
        <w:rPr>
          <w:sz w:val="24"/>
          <w:szCs w:val="24"/>
        </w:rPr>
        <w:t>ms.</w:t>
      </w:r>
      <w:r>
        <w:rPr>
          <w:spacing w:val="5"/>
          <w:sz w:val="24"/>
          <w:szCs w:val="24"/>
        </w:rPr>
        <w:t xml:space="preserve"> </w:t>
      </w:r>
      <w:r>
        <w:rPr>
          <w:spacing w:val="-3"/>
          <w:sz w:val="24"/>
          <w:szCs w:val="24"/>
        </w:rPr>
        <w:t>I</w:t>
      </w:r>
      <w:r>
        <w:rPr>
          <w:sz w:val="24"/>
          <w:szCs w:val="24"/>
        </w:rPr>
        <w:t>f</w:t>
      </w:r>
      <w:r>
        <w:rPr>
          <w:spacing w:val="6"/>
          <w:sz w:val="24"/>
          <w:szCs w:val="24"/>
        </w:rPr>
        <w:t xml:space="preserve"> </w:t>
      </w:r>
      <w:r>
        <w:rPr>
          <w:spacing w:val="-5"/>
          <w:sz w:val="24"/>
          <w:szCs w:val="24"/>
        </w:rPr>
        <w:t>y</w:t>
      </w:r>
      <w:r>
        <w:rPr>
          <w:sz w:val="24"/>
          <w:szCs w:val="24"/>
        </w:rPr>
        <w:t>ou</w:t>
      </w:r>
      <w:r>
        <w:rPr>
          <w:spacing w:val="2"/>
          <w:sz w:val="24"/>
          <w:szCs w:val="24"/>
        </w:rPr>
        <w:t xml:space="preserve"> w</w:t>
      </w:r>
      <w:r>
        <w:rPr>
          <w:sz w:val="24"/>
          <w:szCs w:val="24"/>
        </w:rPr>
        <w:t>ould</w:t>
      </w:r>
      <w:r>
        <w:rPr>
          <w:spacing w:val="2"/>
          <w:sz w:val="24"/>
          <w:szCs w:val="24"/>
        </w:rPr>
        <w:t xml:space="preserve"> </w:t>
      </w:r>
      <w:r>
        <w:rPr>
          <w:sz w:val="24"/>
          <w:szCs w:val="24"/>
        </w:rPr>
        <w:t>l</w:t>
      </w:r>
      <w:r>
        <w:rPr>
          <w:spacing w:val="1"/>
          <w:sz w:val="24"/>
          <w:szCs w:val="24"/>
        </w:rPr>
        <w:t>i</w:t>
      </w:r>
      <w:r>
        <w:rPr>
          <w:sz w:val="24"/>
          <w:szCs w:val="24"/>
        </w:rPr>
        <w:t>ke</w:t>
      </w:r>
      <w:r>
        <w:rPr>
          <w:spacing w:val="1"/>
          <w:sz w:val="24"/>
          <w:szCs w:val="24"/>
        </w:rPr>
        <w:t xml:space="preserve"> </w:t>
      </w:r>
      <w:r>
        <w:rPr>
          <w:sz w:val="24"/>
          <w:szCs w:val="24"/>
        </w:rPr>
        <w:t>to</w:t>
      </w:r>
      <w:r>
        <w:rPr>
          <w:spacing w:val="2"/>
          <w:sz w:val="24"/>
          <w:szCs w:val="24"/>
        </w:rPr>
        <w:t xml:space="preserve"> </w:t>
      </w:r>
      <w:r>
        <w:rPr>
          <w:sz w:val="24"/>
          <w:szCs w:val="24"/>
        </w:rPr>
        <w:t>le</w:t>
      </w:r>
      <w:r>
        <w:rPr>
          <w:spacing w:val="-1"/>
          <w:sz w:val="24"/>
          <w:szCs w:val="24"/>
        </w:rPr>
        <w:t>a</w:t>
      </w:r>
      <w:r>
        <w:rPr>
          <w:sz w:val="24"/>
          <w:szCs w:val="24"/>
        </w:rPr>
        <w:t>rn</w:t>
      </w:r>
      <w:r>
        <w:rPr>
          <w:spacing w:val="1"/>
          <w:sz w:val="24"/>
          <w:szCs w:val="24"/>
        </w:rPr>
        <w:t xml:space="preserve"> </w:t>
      </w:r>
      <w:r>
        <w:rPr>
          <w:sz w:val="24"/>
          <w:szCs w:val="24"/>
        </w:rPr>
        <w:t>more s</w:t>
      </w:r>
      <w:r>
        <w:rPr>
          <w:spacing w:val="-1"/>
          <w:sz w:val="24"/>
          <w:szCs w:val="24"/>
        </w:rPr>
        <w:t>e</w:t>
      </w:r>
      <w:r>
        <w:rPr>
          <w:sz w:val="24"/>
          <w:szCs w:val="24"/>
        </w:rPr>
        <w:t>e the</w:t>
      </w:r>
      <w:r>
        <w:rPr>
          <w:spacing w:val="1"/>
          <w:sz w:val="24"/>
          <w:szCs w:val="24"/>
        </w:rPr>
        <w:t xml:space="preserve"> </w:t>
      </w:r>
      <w:r>
        <w:rPr>
          <w:sz w:val="24"/>
          <w:szCs w:val="24"/>
        </w:rPr>
        <w:t>R</w:t>
      </w:r>
      <w:r>
        <w:rPr>
          <w:spacing w:val="-1"/>
          <w:sz w:val="24"/>
          <w:szCs w:val="24"/>
        </w:rPr>
        <w:t>e</w:t>
      </w:r>
      <w:r>
        <w:rPr>
          <w:sz w:val="24"/>
          <w:szCs w:val="24"/>
        </w:rPr>
        <w:t>sour</w:t>
      </w:r>
      <w:r>
        <w:rPr>
          <w:spacing w:val="1"/>
          <w:sz w:val="24"/>
          <w:szCs w:val="24"/>
        </w:rPr>
        <w:t>c</w:t>
      </w:r>
      <w:r>
        <w:rPr>
          <w:spacing w:val="-1"/>
          <w:sz w:val="24"/>
          <w:szCs w:val="24"/>
        </w:rPr>
        <w:t>e</w:t>
      </w:r>
      <w:r>
        <w:rPr>
          <w:sz w:val="24"/>
          <w:szCs w:val="24"/>
        </w:rPr>
        <w:t>s</w:t>
      </w:r>
      <w:r>
        <w:rPr>
          <w:spacing w:val="2"/>
          <w:sz w:val="24"/>
          <w:szCs w:val="24"/>
        </w:rPr>
        <w:t xml:space="preserve"> </w:t>
      </w:r>
      <w:r>
        <w:rPr>
          <w:sz w:val="24"/>
          <w:szCs w:val="24"/>
        </w:rPr>
        <w:t>p</w:t>
      </w:r>
      <w:r>
        <w:rPr>
          <w:spacing w:val="1"/>
          <w:sz w:val="24"/>
          <w:szCs w:val="24"/>
        </w:rPr>
        <w:t>a</w:t>
      </w:r>
      <w:r>
        <w:rPr>
          <w:sz w:val="24"/>
          <w:szCs w:val="24"/>
        </w:rPr>
        <w:t>ge</w:t>
      </w:r>
      <w:r>
        <w:rPr>
          <w:spacing w:val="3"/>
          <w:sz w:val="24"/>
          <w:szCs w:val="24"/>
        </w:rPr>
        <w:t xml:space="preserve"> </w:t>
      </w:r>
      <w:r>
        <w:rPr>
          <w:sz w:val="24"/>
          <w:szCs w:val="24"/>
        </w:rPr>
        <w:t>for</w:t>
      </w:r>
      <w:r>
        <w:rPr>
          <w:spacing w:val="3"/>
          <w:sz w:val="24"/>
          <w:szCs w:val="24"/>
        </w:rPr>
        <w:t xml:space="preserve"> </w:t>
      </w:r>
      <w:r>
        <w:rPr>
          <w:sz w:val="24"/>
          <w:szCs w:val="24"/>
        </w:rPr>
        <w:t>more d</w:t>
      </w:r>
      <w:r>
        <w:rPr>
          <w:spacing w:val="-1"/>
          <w:sz w:val="24"/>
          <w:szCs w:val="24"/>
        </w:rPr>
        <w:t>e</w:t>
      </w:r>
      <w:r>
        <w:rPr>
          <w:sz w:val="24"/>
          <w:szCs w:val="24"/>
        </w:rPr>
        <w:t>tailed</w:t>
      </w:r>
      <w:r>
        <w:rPr>
          <w:spacing w:val="3"/>
          <w:sz w:val="24"/>
          <w:szCs w:val="24"/>
        </w:rPr>
        <w:t xml:space="preserve"> </w:t>
      </w:r>
      <w:r>
        <w:rPr>
          <w:spacing w:val="1"/>
          <w:sz w:val="24"/>
          <w:szCs w:val="24"/>
        </w:rPr>
        <w:t>r</w:t>
      </w:r>
      <w:r>
        <w:rPr>
          <w:spacing w:val="-1"/>
          <w:sz w:val="24"/>
          <w:szCs w:val="24"/>
        </w:rPr>
        <w:t>e</w:t>
      </w:r>
      <w:r>
        <w:rPr>
          <w:sz w:val="24"/>
          <w:szCs w:val="24"/>
        </w:rPr>
        <w:t>sour</w:t>
      </w:r>
      <w:r>
        <w:rPr>
          <w:spacing w:val="1"/>
          <w:sz w:val="24"/>
          <w:szCs w:val="24"/>
        </w:rPr>
        <w:t>c</w:t>
      </w:r>
      <w:r>
        <w:rPr>
          <w:spacing w:val="-1"/>
          <w:sz w:val="24"/>
          <w:szCs w:val="24"/>
        </w:rPr>
        <w:t>e</w:t>
      </w:r>
      <w:r>
        <w:rPr>
          <w:sz w:val="24"/>
          <w:szCs w:val="24"/>
        </w:rPr>
        <w:t>s</w:t>
      </w:r>
      <w:r>
        <w:rPr>
          <w:spacing w:val="4"/>
          <w:sz w:val="24"/>
          <w:szCs w:val="24"/>
        </w:rPr>
        <w:t xml:space="preserve"> </w:t>
      </w:r>
      <w:r>
        <w:rPr>
          <w:sz w:val="24"/>
          <w:szCs w:val="24"/>
        </w:rPr>
        <w:t>on U</w:t>
      </w:r>
      <w:r>
        <w:rPr>
          <w:spacing w:val="2"/>
          <w:sz w:val="24"/>
          <w:szCs w:val="24"/>
        </w:rPr>
        <w:t>M</w:t>
      </w:r>
      <w:r>
        <w:rPr>
          <w:spacing w:val="-5"/>
          <w:sz w:val="24"/>
          <w:szCs w:val="24"/>
        </w:rPr>
        <w:t>L</w:t>
      </w:r>
      <w:r>
        <w:rPr>
          <w:sz w:val="24"/>
          <w:szCs w:val="24"/>
        </w:rPr>
        <w:t>.</w:t>
      </w:r>
    </w:p>
    <w:p w:rsidR="00A76EFE" w:rsidRDefault="002A4821" w:rsidP="000D3FD3">
      <w:pPr>
        <w:spacing w:after="620" w:line="360" w:lineRule="auto"/>
        <w:ind w:right="1296"/>
        <w:jc w:val="both"/>
        <w:rPr>
          <w:sz w:val="24"/>
          <w:szCs w:val="24"/>
        </w:rPr>
      </w:pPr>
      <w:r>
        <w:rPr>
          <w:sz w:val="24"/>
          <w:szCs w:val="24"/>
        </w:rPr>
        <w:lastRenderedPageBreak/>
        <w:t>Class</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 xml:space="preserve">re </w:t>
      </w:r>
      <w:r>
        <w:rPr>
          <w:spacing w:val="-1"/>
          <w:sz w:val="24"/>
          <w:szCs w:val="24"/>
        </w:rPr>
        <w:t>c</w:t>
      </w:r>
      <w:r>
        <w:rPr>
          <w:sz w:val="24"/>
          <w:szCs w:val="24"/>
        </w:rPr>
        <w:t>ompos</w:t>
      </w:r>
      <w:r>
        <w:rPr>
          <w:spacing w:val="-1"/>
          <w:sz w:val="24"/>
          <w:szCs w:val="24"/>
        </w:rPr>
        <w:t>e</w:t>
      </w:r>
      <w:r>
        <w:rPr>
          <w:sz w:val="24"/>
          <w:szCs w:val="24"/>
        </w:rPr>
        <w:t>d</w:t>
      </w:r>
      <w:r>
        <w:rPr>
          <w:spacing w:val="2"/>
          <w:sz w:val="24"/>
          <w:szCs w:val="24"/>
        </w:rPr>
        <w:t xml:space="preserve"> </w:t>
      </w:r>
      <w:r>
        <w:rPr>
          <w:sz w:val="24"/>
          <w:szCs w:val="24"/>
        </w:rPr>
        <w:t>of</w:t>
      </w:r>
      <w:r>
        <w:rPr>
          <w:spacing w:val="1"/>
          <w:sz w:val="24"/>
          <w:szCs w:val="24"/>
        </w:rPr>
        <w:t xml:space="preserve"> </w:t>
      </w:r>
      <w:r>
        <w:rPr>
          <w:sz w:val="24"/>
          <w:szCs w:val="24"/>
        </w:rPr>
        <w:t>thr</w:t>
      </w:r>
      <w:r>
        <w:rPr>
          <w:spacing w:val="-1"/>
          <w:sz w:val="24"/>
          <w:szCs w:val="24"/>
        </w:rPr>
        <w:t>e</w:t>
      </w:r>
      <w:r>
        <w:rPr>
          <w:sz w:val="24"/>
          <w:szCs w:val="24"/>
        </w:rPr>
        <w:t>e</w:t>
      </w:r>
      <w:r>
        <w:rPr>
          <w:spacing w:val="1"/>
          <w:sz w:val="24"/>
          <w:szCs w:val="24"/>
        </w:rPr>
        <w:t xml:space="preserve"> </w:t>
      </w:r>
      <w:r>
        <w:rPr>
          <w:sz w:val="24"/>
          <w:szCs w:val="24"/>
        </w:rPr>
        <w:t>th</w:t>
      </w:r>
      <w:r>
        <w:rPr>
          <w:spacing w:val="1"/>
          <w:sz w:val="24"/>
          <w:szCs w:val="24"/>
        </w:rPr>
        <w:t>i</w:t>
      </w:r>
      <w:r>
        <w:rPr>
          <w:sz w:val="24"/>
          <w:szCs w:val="24"/>
        </w:rPr>
        <w:t>n</w:t>
      </w:r>
      <w:r>
        <w:rPr>
          <w:spacing w:val="-2"/>
          <w:sz w:val="24"/>
          <w:szCs w:val="24"/>
        </w:rPr>
        <w:t>g</w:t>
      </w:r>
      <w:r>
        <w:rPr>
          <w:sz w:val="24"/>
          <w:szCs w:val="24"/>
        </w:rPr>
        <w:t>s:</w:t>
      </w:r>
      <w:r>
        <w:rPr>
          <w:spacing w:val="2"/>
          <w:sz w:val="24"/>
          <w:szCs w:val="24"/>
        </w:rPr>
        <w:t xml:space="preserve"> </w:t>
      </w:r>
      <w:r>
        <w:rPr>
          <w:sz w:val="24"/>
          <w:szCs w:val="24"/>
        </w:rPr>
        <w:t>a</w:t>
      </w:r>
      <w:r>
        <w:rPr>
          <w:spacing w:val="1"/>
          <w:sz w:val="24"/>
          <w:szCs w:val="24"/>
        </w:rPr>
        <w:t xml:space="preserve"> </w:t>
      </w:r>
      <w:r>
        <w:rPr>
          <w:sz w:val="24"/>
          <w:szCs w:val="24"/>
        </w:rPr>
        <w:t>n</w:t>
      </w:r>
      <w:r>
        <w:rPr>
          <w:spacing w:val="-1"/>
          <w:sz w:val="24"/>
          <w:szCs w:val="24"/>
        </w:rPr>
        <w:t>a</w:t>
      </w:r>
      <w:r>
        <w:rPr>
          <w:sz w:val="24"/>
          <w:szCs w:val="24"/>
        </w:rPr>
        <w:t xml:space="preserve">me, </w:t>
      </w:r>
      <w:r>
        <w:rPr>
          <w:spacing w:val="-1"/>
          <w:sz w:val="24"/>
          <w:szCs w:val="24"/>
        </w:rPr>
        <w:t>a</w:t>
      </w:r>
      <w:r>
        <w:rPr>
          <w:sz w:val="24"/>
          <w:szCs w:val="24"/>
        </w:rPr>
        <w:t>t</w:t>
      </w:r>
      <w:r>
        <w:rPr>
          <w:spacing w:val="1"/>
          <w:sz w:val="24"/>
          <w:szCs w:val="24"/>
        </w:rPr>
        <w:t>t</w:t>
      </w:r>
      <w:r>
        <w:rPr>
          <w:sz w:val="24"/>
          <w:szCs w:val="24"/>
        </w:rPr>
        <w:t>ribut</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r>
        <w:rPr>
          <w:spacing w:val="4"/>
          <w:sz w:val="24"/>
          <w:szCs w:val="24"/>
        </w:rPr>
        <w:t xml:space="preserve"> </w:t>
      </w:r>
      <w:r>
        <w:rPr>
          <w:spacing w:val="-2"/>
          <w:sz w:val="24"/>
          <w:szCs w:val="24"/>
        </w:rPr>
        <w:t>B</w:t>
      </w:r>
      <w:r>
        <w:rPr>
          <w:spacing w:val="-1"/>
          <w:sz w:val="24"/>
          <w:szCs w:val="24"/>
        </w:rPr>
        <w:t>e</w:t>
      </w:r>
      <w:r>
        <w:rPr>
          <w:sz w:val="24"/>
          <w:szCs w:val="24"/>
        </w:rPr>
        <w:t>low</w:t>
      </w:r>
      <w:r>
        <w:rPr>
          <w:spacing w:val="3"/>
          <w:sz w:val="24"/>
          <w:szCs w:val="24"/>
        </w:rPr>
        <w:t xml:space="preserve"> </w:t>
      </w:r>
      <w:r>
        <w:rPr>
          <w:sz w:val="24"/>
          <w:szCs w:val="24"/>
        </w:rPr>
        <w:t>is</w:t>
      </w:r>
      <w:r>
        <w:rPr>
          <w:spacing w:val="4"/>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z w:val="24"/>
          <w:szCs w:val="24"/>
        </w:rPr>
        <w:t>e</w:t>
      </w:r>
      <w:r>
        <w:rPr>
          <w:spacing w:val="2"/>
          <w:sz w:val="24"/>
          <w:szCs w:val="24"/>
        </w:rPr>
        <w:t xml:space="preserve"> </w:t>
      </w:r>
      <w:r>
        <w:rPr>
          <w:sz w:val="24"/>
          <w:szCs w:val="24"/>
        </w:rPr>
        <w:t xml:space="preserve">of a </w:t>
      </w:r>
      <w:r>
        <w:rPr>
          <w:spacing w:val="-1"/>
          <w:sz w:val="24"/>
          <w:szCs w:val="24"/>
        </w:rPr>
        <w:t>c</w:t>
      </w:r>
      <w:r>
        <w:rPr>
          <w:sz w:val="24"/>
          <w:szCs w:val="24"/>
        </w:rPr>
        <w:t>lass.</w:t>
      </w:r>
    </w:p>
    <w:p w:rsidR="00A76EFE" w:rsidRPr="00FE0E39" w:rsidRDefault="002A4821" w:rsidP="00FE0E39">
      <w:pPr>
        <w:spacing w:after="620"/>
        <w:ind w:right="1296" w:firstLine="720"/>
        <w:jc w:val="both"/>
      </w:pPr>
      <w:r>
        <w:rPr>
          <w:sz w:val="24"/>
          <w:szCs w:val="24"/>
        </w:rPr>
        <w:t>Class</w:t>
      </w:r>
      <w:r>
        <w:rPr>
          <w:spacing w:val="5"/>
          <w:sz w:val="24"/>
          <w:szCs w:val="24"/>
        </w:rPr>
        <w:t xml:space="preserve"> </w:t>
      </w:r>
      <w:r>
        <w:rPr>
          <w:sz w:val="24"/>
          <w:szCs w:val="24"/>
        </w:rPr>
        <w:t>dia</w:t>
      </w:r>
      <w:r>
        <w:rPr>
          <w:spacing w:val="-3"/>
          <w:sz w:val="24"/>
          <w:szCs w:val="24"/>
        </w:rPr>
        <w:t>g</w:t>
      </w:r>
      <w:r>
        <w:rPr>
          <w:spacing w:val="1"/>
          <w:sz w:val="24"/>
          <w:szCs w:val="24"/>
        </w:rPr>
        <w:t>r</w:t>
      </w:r>
      <w:r>
        <w:rPr>
          <w:spacing w:val="-1"/>
          <w:sz w:val="24"/>
          <w:szCs w:val="24"/>
        </w:rPr>
        <w:t>a</w:t>
      </w:r>
      <w:r>
        <w:rPr>
          <w:sz w:val="24"/>
          <w:szCs w:val="24"/>
        </w:rPr>
        <w:t>ms</w:t>
      </w:r>
      <w:r>
        <w:rPr>
          <w:spacing w:val="5"/>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the</w:t>
      </w:r>
      <w:r>
        <w:rPr>
          <w:spacing w:val="6"/>
          <w:sz w:val="24"/>
          <w:szCs w:val="24"/>
        </w:rPr>
        <w:t xml:space="preserve"> </w:t>
      </w:r>
      <w:r>
        <w:rPr>
          <w:sz w:val="24"/>
          <w:szCs w:val="24"/>
        </w:rPr>
        <w:t>mainst</w:t>
      </w:r>
      <w:r>
        <w:rPr>
          <w:spacing w:val="1"/>
          <w:sz w:val="24"/>
          <w:szCs w:val="24"/>
        </w:rPr>
        <w:t>a</w:t>
      </w:r>
      <w:r>
        <w:rPr>
          <w:sz w:val="24"/>
          <w:szCs w:val="24"/>
        </w:rPr>
        <w:t xml:space="preserve">y </w:t>
      </w:r>
      <w:r>
        <w:rPr>
          <w:spacing w:val="2"/>
          <w:sz w:val="24"/>
          <w:szCs w:val="24"/>
        </w:rPr>
        <w:t>o</w:t>
      </w:r>
      <w:r>
        <w:rPr>
          <w:sz w:val="24"/>
          <w:szCs w:val="24"/>
        </w:rPr>
        <w:t>f</w:t>
      </w:r>
      <w:r>
        <w:rPr>
          <w:spacing w:val="4"/>
          <w:sz w:val="24"/>
          <w:szCs w:val="24"/>
        </w:rPr>
        <w:t xml:space="preserve"> </w:t>
      </w:r>
      <w:r>
        <w:rPr>
          <w:sz w:val="24"/>
          <w:szCs w:val="24"/>
        </w:rPr>
        <w:t>obje</w:t>
      </w:r>
      <w:r>
        <w:rPr>
          <w:spacing w:val="-1"/>
          <w:sz w:val="24"/>
          <w:szCs w:val="24"/>
        </w:rPr>
        <w:t>c</w:t>
      </w:r>
      <w:r>
        <w:rPr>
          <w:spacing w:val="4"/>
          <w:sz w:val="24"/>
          <w:szCs w:val="24"/>
        </w:rPr>
        <w:t>t</w:t>
      </w:r>
      <w:r>
        <w:rPr>
          <w:spacing w:val="-1"/>
          <w:sz w:val="24"/>
          <w:szCs w:val="24"/>
        </w:rPr>
        <w:t>-</w:t>
      </w:r>
      <w:r>
        <w:rPr>
          <w:spacing w:val="2"/>
          <w:sz w:val="24"/>
          <w:szCs w:val="24"/>
        </w:rPr>
        <w:t>o</w:t>
      </w:r>
      <w:r>
        <w:rPr>
          <w:sz w:val="24"/>
          <w:szCs w:val="24"/>
        </w:rPr>
        <w:t>ri</w:t>
      </w:r>
      <w:r>
        <w:rPr>
          <w:spacing w:val="-1"/>
          <w:sz w:val="24"/>
          <w:szCs w:val="24"/>
        </w:rPr>
        <w:t>e</w:t>
      </w:r>
      <w:r>
        <w:rPr>
          <w:spacing w:val="2"/>
          <w:sz w:val="24"/>
          <w:szCs w:val="24"/>
        </w:rPr>
        <w:t>n</w:t>
      </w:r>
      <w:r>
        <w:rPr>
          <w:sz w:val="24"/>
          <w:szCs w:val="24"/>
        </w:rPr>
        <w:t xml:space="preserve">ted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sis</w:t>
      </w:r>
      <w:r>
        <w:rPr>
          <w:spacing w:val="6"/>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n.</w:t>
      </w:r>
      <w:r>
        <w:rPr>
          <w:spacing w:val="3"/>
          <w:sz w:val="24"/>
          <w:szCs w:val="24"/>
        </w:rPr>
        <w:t xml:space="preserve"> </w:t>
      </w:r>
      <w:r>
        <w:rPr>
          <w:sz w:val="24"/>
          <w:szCs w:val="24"/>
        </w:rPr>
        <w:t>U</w:t>
      </w:r>
      <w:r>
        <w:rPr>
          <w:spacing w:val="2"/>
          <w:sz w:val="24"/>
          <w:szCs w:val="24"/>
        </w:rPr>
        <w:t>M</w:t>
      </w:r>
      <w:r>
        <w:rPr>
          <w:sz w:val="24"/>
          <w:szCs w:val="24"/>
        </w:rPr>
        <w:t xml:space="preserve">L </w:t>
      </w:r>
      <w:r>
        <w:rPr>
          <w:spacing w:val="-1"/>
          <w:sz w:val="24"/>
          <w:szCs w:val="24"/>
        </w:rPr>
        <w:t>c</w:t>
      </w:r>
      <w:r>
        <w:rPr>
          <w:spacing w:val="3"/>
          <w:sz w:val="24"/>
          <w:szCs w:val="24"/>
        </w:rPr>
        <w:t>l</w:t>
      </w:r>
      <w:r>
        <w:rPr>
          <w:spacing w:val="-1"/>
          <w:sz w:val="24"/>
          <w:szCs w:val="24"/>
        </w:rPr>
        <w:t>a</w:t>
      </w:r>
      <w:r>
        <w:rPr>
          <w:sz w:val="24"/>
          <w:szCs w:val="24"/>
        </w:rPr>
        <w:t>ss</w:t>
      </w:r>
      <w:r>
        <w:rPr>
          <w:spacing w:val="3"/>
          <w:sz w:val="24"/>
          <w:szCs w:val="24"/>
        </w:rPr>
        <w:t xml:space="preserve"> </w:t>
      </w:r>
      <w:r>
        <w:rPr>
          <w:sz w:val="24"/>
          <w:szCs w:val="24"/>
        </w:rPr>
        <w:t>di</w:t>
      </w:r>
      <w:r>
        <w:rPr>
          <w:spacing w:val="2"/>
          <w:sz w:val="24"/>
          <w:szCs w:val="24"/>
        </w:rPr>
        <w:t>a</w:t>
      </w:r>
      <w:r>
        <w:rPr>
          <w:spacing w:val="-2"/>
          <w:sz w:val="24"/>
          <w:szCs w:val="24"/>
        </w:rPr>
        <w:t>g</w:t>
      </w:r>
      <w:r>
        <w:rPr>
          <w:sz w:val="24"/>
          <w:szCs w:val="24"/>
        </w:rPr>
        <w:t>r</w:t>
      </w:r>
      <w:r>
        <w:rPr>
          <w:spacing w:val="-2"/>
          <w:sz w:val="24"/>
          <w:szCs w:val="24"/>
        </w:rPr>
        <w:t>a</w:t>
      </w:r>
      <w:r>
        <w:rPr>
          <w:sz w:val="24"/>
          <w:szCs w:val="24"/>
        </w:rPr>
        <w:t>ms</w:t>
      </w:r>
      <w:r>
        <w:rPr>
          <w:spacing w:val="4"/>
          <w:sz w:val="24"/>
          <w:szCs w:val="24"/>
        </w:rPr>
        <w:t xml:space="preserve"> </w:t>
      </w:r>
      <w:r>
        <w:rPr>
          <w:sz w:val="24"/>
          <w:szCs w:val="24"/>
        </w:rPr>
        <w:t>show</w:t>
      </w:r>
      <w:r>
        <w:rPr>
          <w:spacing w:val="3"/>
          <w:sz w:val="24"/>
          <w:szCs w:val="24"/>
        </w:rPr>
        <w:t xml:space="preserve"> t</w:t>
      </w:r>
      <w:r>
        <w:rPr>
          <w:sz w:val="24"/>
          <w:szCs w:val="24"/>
        </w:rPr>
        <w:t xml:space="preserve">he </w:t>
      </w:r>
      <w:r>
        <w:rPr>
          <w:spacing w:val="-1"/>
          <w:sz w:val="24"/>
          <w:szCs w:val="24"/>
        </w:rPr>
        <w:t>c</w:t>
      </w:r>
      <w:r>
        <w:rPr>
          <w:sz w:val="24"/>
          <w:szCs w:val="24"/>
        </w:rPr>
        <w:t>lass</w:t>
      </w:r>
      <w:r>
        <w:rPr>
          <w:spacing w:val="-1"/>
          <w:sz w:val="24"/>
          <w:szCs w:val="24"/>
        </w:rPr>
        <w:t>e</w:t>
      </w:r>
      <w:r>
        <w:rPr>
          <w:sz w:val="24"/>
          <w:szCs w:val="24"/>
        </w:rPr>
        <w:t>s</w:t>
      </w:r>
      <w:r>
        <w:rPr>
          <w:spacing w:val="1"/>
          <w:sz w:val="24"/>
          <w:szCs w:val="24"/>
        </w:rPr>
        <w:t xml:space="preserve"> </w:t>
      </w:r>
      <w:r>
        <w:rPr>
          <w:sz w:val="24"/>
          <w:szCs w:val="24"/>
        </w:rPr>
        <w:t>of</w:t>
      </w:r>
      <w:r>
        <w:rPr>
          <w:spacing w:val="2"/>
          <w:sz w:val="24"/>
          <w:szCs w:val="24"/>
        </w:rPr>
        <w:t xml:space="preserve"> </w:t>
      </w:r>
      <w:r>
        <w:rPr>
          <w:sz w:val="24"/>
          <w:szCs w:val="24"/>
        </w:rPr>
        <w:t xml:space="preserve">the </w:t>
      </w:r>
      <w:r>
        <w:rPr>
          <w:spacing w:val="5"/>
          <w:sz w:val="24"/>
          <w:szCs w:val="24"/>
        </w:rPr>
        <w:t>s</w:t>
      </w:r>
      <w:r>
        <w:rPr>
          <w:spacing w:val="-5"/>
          <w:sz w:val="24"/>
          <w:szCs w:val="24"/>
        </w:rPr>
        <w:t>y</w:t>
      </w:r>
      <w:r>
        <w:rPr>
          <w:sz w:val="24"/>
          <w:szCs w:val="24"/>
        </w:rPr>
        <w:t>ste</w:t>
      </w:r>
      <w:r>
        <w:rPr>
          <w:spacing w:val="2"/>
          <w:sz w:val="24"/>
          <w:szCs w:val="24"/>
        </w:rPr>
        <w:t>m</w:t>
      </w:r>
      <w:r>
        <w:rPr>
          <w:sz w:val="24"/>
          <w:szCs w:val="24"/>
        </w:rPr>
        <w:t>,</w:t>
      </w:r>
      <w:r>
        <w:rPr>
          <w:spacing w:val="1"/>
          <w:sz w:val="24"/>
          <w:szCs w:val="24"/>
        </w:rPr>
        <w:t xml:space="preserve"> </w:t>
      </w:r>
      <w:r>
        <w:rPr>
          <w:sz w:val="24"/>
          <w:szCs w:val="24"/>
        </w:rPr>
        <w:t>their in</w:t>
      </w:r>
      <w:r>
        <w:rPr>
          <w:spacing w:val="1"/>
          <w:sz w:val="24"/>
          <w:szCs w:val="24"/>
        </w:rPr>
        <w:t>t</w:t>
      </w:r>
      <w:r>
        <w:rPr>
          <w:spacing w:val="-1"/>
          <w:sz w:val="24"/>
          <w:szCs w:val="24"/>
        </w:rPr>
        <w:t>e</w:t>
      </w:r>
      <w:r>
        <w:rPr>
          <w:sz w:val="24"/>
          <w:szCs w:val="24"/>
        </w:rPr>
        <w:t>r</w:t>
      </w:r>
      <w:r>
        <w:rPr>
          <w:spacing w:val="1"/>
          <w:sz w:val="24"/>
          <w:szCs w:val="24"/>
        </w:rPr>
        <w:t>r</w:t>
      </w:r>
      <w:r>
        <w:rPr>
          <w:spacing w:val="-1"/>
          <w:sz w:val="24"/>
          <w:szCs w:val="24"/>
        </w:rPr>
        <w:t>e</w:t>
      </w:r>
      <w:r>
        <w:rPr>
          <w:sz w:val="24"/>
          <w:szCs w:val="24"/>
        </w:rPr>
        <w:t>lationships (in</w:t>
      </w:r>
      <w:r>
        <w:rPr>
          <w:spacing w:val="-1"/>
          <w:sz w:val="24"/>
          <w:szCs w:val="24"/>
        </w:rPr>
        <w:t>c</w:t>
      </w:r>
      <w:r>
        <w:rPr>
          <w:sz w:val="24"/>
          <w:szCs w:val="24"/>
        </w:rPr>
        <w:t>lud</w:t>
      </w:r>
      <w:r>
        <w:rPr>
          <w:spacing w:val="1"/>
          <w:sz w:val="24"/>
          <w:szCs w:val="24"/>
        </w:rPr>
        <w:t>i</w:t>
      </w:r>
      <w:r w:rsidR="000D3FD3">
        <w:rPr>
          <w:sz w:val="24"/>
          <w:szCs w:val="24"/>
        </w:rPr>
        <w:t xml:space="preserve">ng </w:t>
      </w:r>
      <w:r>
        <w:rPr>
          <w:sz w:val="24"/>
          <w:szCs w:val="24"/>
        </w:rPr>
        <w:t>inhe</w:t>
      </w:r>
      <w:r>
        <w:rPr>
          <w:spacing w:val="-1"/>
          <w:sz w:val="24"/>
          <w:szCs w:val="24"/>
        </w:rPr>
        <w:t>r</w:t>
      </w:r>
      <w:r>
        <w:rPr>
          <w:sz w:val="24"/>
          <w:szCs w:val="24"/>
        </w:rPr>
        <w:t>i</w:t>
      </w:r>
      <w:r>
        <w:rPr>
          <w:spacing w:val="1"/>
          <w:sz w:val="24"/>
          <w:szCs w:val="24"/>
        </w:rPr>
        <w:t>t</w:t>
      </w:r>
      <w:r>
        <w:rPr>
          <w:spacing w:val="-1"/>
          <w:sz w:val="24"/>
          <w:szCs w:val="24"/>
        </w:rPr>
        <w:t>a</w:t>
      </w:r>
      <w:r>
        <w:rPr>
          <w:spacing w:val="2"/>
          <w:sz w:val="24"/>
          <w:szCs w:val="24"/>
        </w:rPr>
        <w:t>n</w:t>
      </w:r>
      <w:r>
        <w:rPr>
          <w:spacing w:val="1"/>
          <w:sz w:val="24"/>
          <w:szCs w:val="24"/>
        </w:rPr>
        <w:t>c</w:t>
      </w:r>
      <w:r>
        <w:rPr>
          <w:spacing w:val="-1"/>
          <w:sz w:val="24"/>
          <w:szCs w:val="24"/>
        </w:rPr>
        <w:t>e</w:t>
      </w:r>
      <w:r>
        <w:rPr>
          <w:sz w:val="24"/>
          <w:szCs w:val="24"/>
        </w:rPr>
        <w:t xml:space="preserve">, </w:t>
      </w:r>
      <w:r>
        <w:rPr>
          <w:spacing w:val="1"/>
          <w:sz w:val="24"/>
          <w:szCs w:val="24"/>
        </w:rPr>
        <w:t>a</w:t>
      </w:r>
      <w:r>
        <w:rPr>
          <w:sz w:val="24"/>
          <w:szCs w:val="24"/>
        </w:rPr>
        <w:t>g</w:t>
      </w:r>
      <w:r>
        <w:rPr>
          <w:spacing w:val="-2"/>
          <w:sz w:val="24"/>
          <w:szCs w:val="24"/>
        </w:rPr>
        <w:t>g</w:t>
      </w:r>
      <w:r>
        <w:rPr>
          <w:sz w:val="24"/>
          <w:szCs w:val="24"/>
        </w:rPr>
        <w:t>reg</w:t>
      </w:r>
      <w:r>
        <w:rPr>
          <w:spacing w:val="-1"/>
          <w:sz w:val="24"/>
          <w:szCs w:val="24"/>
        </w:rPr>
        <w:t>a</w:t>
      </w:r>
      <w:r>
        <w:rPr>
          <w:sz w:val="24"/>
          <w:szCs w:val="24"/>
        </w:rPr>
        <w:t>t</w:t>
      </w:r>
      <w:r>
        <w:rPr>
          <w:spacing w:val="1"/>
          <w:sz w:val="24"/>
          <w:szCs w:val="24"/>
        </w:rPr>
        <w:t>i</w:t>
      </w:r>
      <w:r w:rsidR="000D3FD3">
        <w:rPr>
          <w:sz w:val="24"/>
          <w:szCs w:val="24"/>
        </w:rPr>
        <w:t>on,</w:t>
      </w:r>
      <w:r>
        <w:rPr>
          <w:spacing w:val="2"/>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ssoci</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a</w:t>
      </w:r>
      <w:r>
        <w:rPr>
          <w:sz w:val="24"/>
          <w:szCs w:val="24"/>
        </w:rPr>
        <w:t>nd the</w:t>
      </w:r>
      <w:r>
        <w:rPr>
          <w:spacing w:val="1"/>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 xml:space="preserve">ons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t</w:t>
      </w:r>
      <w:r>
        <w:rPr>
          <w:spacing w:val="1"/>
          <w:sz w:val="24"/>
          <w:szCs w:val="24"/>
        </w:rPr>
        <w:t>t</w:t>
      </w:r>
      <w:r>
        <w:rPr>
          <w:sz w:val="24"/>
          <w:szCs w:val="24"/>
        </w:rPr>
        <w:t>ribut</w:t>
      </w:r>
      <w:r>
        <w:rPr>
          <w:spacing w:val="-1"/>
          <w:sz w:val="24"/>
          <w:szCs w:val="24"/>
        </w:rPr>
        <w:t>e</w:t>
      </w:r>
      <w:r>
        <w:rPr>
          <w:sz w:val="24"/>
          <w:szCs w:val="24"/>
        </w:rPr>
        <w:t>s of</w:t>
      </w:r>
      <w:r>
        <w:rPr>
          <w:spacing w:val="1"/>
          <w:sz w:val="24"/>
          <w:szCs w:val="24"/>
        </w:rPr>
        <w:t xml:space="preserve"> </w:t>
      </w:r>
      <w:r>
        <w:rPr>
          <w:spacing w:val="3"/>
          <w:sz w:val="24"/>
          <w:szCs w:val="24"/>
        </w:rPr>
        <w:t>t</w:t>
      </w:r>
      <w:r>
        <w:rPr>
          <w:sz w:val="24"/>
          <w:szCs w:val="24"/>
        </w:rPr>
        <w:t xml:space="preserve">he </w:t>
      </w:r>
      <w:r>
        <w:rPr>
          <w:spacing w:val="-1"/>
          <w:sz w:val="24"/>
          <w:szCs w:val="24"/>
        </w:rPr>
        <w:t>c</w:t>
      </w:r>
      <w:r>
        <w:rPr>
          <w:sz w:val="24"/>
          <w:szCs w:val="24"/>
        </w:rPr>
        <w:t>lass</w:t>
      </w:r>
      <w:r>
        <w:rPr>
          <w:spacing w:val="-1"/>
          <w:sz w:val="24"/>
          <w:szCs w:val="24"/>
        </w:rPr>
        <w:t>e</w:t>
      </w:r>
      <w:r>
        <w:rPr>
          <w:sz w:val="24"/>
          <w:szCs w:val="24"/>
        </w:rPr>
        <w:t>s.</w:t>
      </w:r>
      <w:r>
        <w:rPr>
          <w:spacing w:val="22"/>
          <w:sz w:val="24"/>
          <w:szCs w:val="24"/>
        </w:rPr>
        <w:t xml:space="preserve"> </w:t>
      </w:r>
      <w:r>
        <w:rPr>
          <w:sz w:val="24"/>
          <w:szCs w:val="24"/>
        </w:rPr>
        <w:t>Class</w:t>
      </w:r>
      <w:r>
        <w:rPr>
          <w:spacing w:val="21"/>
          <w:sz w:val="24"/>
          <w:szCs w:val="24"/>
        </w:rPr>
        <w:t xml:space="preserve"> </w:t>
      </w:r>
      <w:r>
        <w:rPr>
          <w:sz w:val="24"/>
          <w:szCs w:val="24"/>
        </w:rPr>
        <w:t>d</w:t>
      </w:r>
      <w:r>
        <w:rPr>
          <w:spacing w:val="3"/>
          <w:sz w:val="24"/>
          <w:szCs w:val="24"/>
        </w:rPr>
        <w:t>i</w:t>
      </w:r>
      <w:r>
        <w:rPr>
          <w:spacing w:val="1"/>
          <w:sz w:val="24"/>
          <w:szCs w:val="24"/>
        </w:rPr>
        <w:t>a</w:t>
      </w:r>
      <w:r>
        <w:rPr>
          <w:spacing w:val="-2"/>
          <w:sz w:val="24"/>
          <w:szCs w:val="24"/>
        </w:rPr>
        <w:t>g</w:t>
      </w:r>
      <w:r>
        <w:rPr>
          <w:sz w:val="24"/>
          <w:szCs w:val="24"/>
        </w:rPr>
        <w:t>r</w:t>
      </w:r>
      <w:r>
        <w:rPr>
          <w:spacing w:val="-2"/>
          <w:sz w:val="24"/>
          <w:szCs w:val="24"/>
        </w:rPr>
        <w:t>a</w:t>
      </w:r>
      <w:r>
        <w:rPr>
          <w:sz w:val="24"/>
          <w:szCs w:val="24"/>
        </w:rPr>
        <w:t>ms</w:t>
      </w:r>
      <w:r>
        <w:rPr>
          <w:spacing w:val="24"/>
          <w:sz w:val="24"/>
          <w:szCs w:val="24"/>
        </w:rPr>
        <w:t xml:space="preserve"> </w:t>
      </w:r>
      <w:r>
        <w:rPr>
          <w:spacing w:val="-1"/>
          <w:sz w:val="24"/>
          <w:szCs w:val="24"/>
        </w:rPr>
        <w:t>a</w:t>
      </w:r>
      <w:r>
        <w:rPr>
          <w:sz w:val="24"/>
          <w:szCs w:val="24"/>
        </w:rPr>
        <w:t>re</w:t>
      </w:r>
      <w:r>
        <w:rPr>
          <w:spacing w:val="22"/>
          <w:sz w:val="24"/>
          <w:szCs w:val="24"/>
        </w:rPr>
        <w:t xml:space="preserve"> </w:t>
      </w:r>
      <w:r>
        <w:rPr>
          <w:sz w:val="24"/>
          <w:szCs w:val="24"/>
        </w:rPr>
        <w:t>used</w:t>
      </w:r>
      <w:r>
        <w:rPr>
          <w:spacing w:val="23"/>
          <w:sz w:val="24"/>
          <w:szCs w:val="24"/>
        </w:rPr>
        <w:t xml:space="preserve"> </w:t>
      </w:r>
      <w:r>
        <w:rPr>
          <w:sz w:val="24"/>
          <w:szCs w:val="24"/>
        </w:rPr>
        <w:t>for</w:t>
      </w:r>
      <w:r>
        <w:rPr>
          <w:spacing w:val="22"/>
          <w:sz w:val="24"/>
          <w:szCs w:val="24"/>
        </w:rPr>
        <w:t xml:space="preserve"> </w:t>
      </w:r>
      <w:r>
        <w:rPr>
          <w:sz w:val="24"/>
          <w:szCs w:val="24"/>
        </w:rPr>
        <w:t>a</w:t>
      </w:r>
      <w:r>
        <w:rPr>
          <w:spacing w:val="20"/>
          <w:sz w:val="24"/>
          <w:szCs w:val="24"/>
        </w:rPr>
        <w:t xml:space="preserve"> </w:t>
      </w:r>
      <w:r>
        <w:rPr>
          <w:sz w:val="24"/>
          <w:szCs w:val="24"/>
        </w:rPr>
        <w:t>wi</w:t>
      </w:r>
      <w:r>
        <w:rPr>
          <w:spacing w:val="2"/>
          <w:sz w:val="24"/>
          <w:szCs w:val="24"/>
        </w:rPr>
        <w:t>d</w:t>
      </w:r>
      <w:r>
        <w:rPr>
          <w:sz w:val="24"/>
          <w:szCs w:val="24"/>
        </w:rPr>
        <w:t>e</w:t>
      </w:r>
      <w:r>
        <w:rPr>
          <w:spacing w:val="20"/>
          <w:sz w:val="24"/>
          <w:szCs w:val="24"/>
        </w:rPr>
        <w:t xml:space="preserve"> </w:t>
      </w:r>
      <w:r>
        <w:rPr>
          <w:spacing w:val="2"/>
          <w:sz w:val="24"/>
          <w:szCs w:val="24"/>
        </w:rPr>
        <w:t>v</w:t>
      </w:r>
      <w:r>
        <w:rPr>
          <w:spacing w:val="-1"/>
          <w:sz w:val="24"/>
          <w:szCs w:val="24"/>
        </w:rPr>
        <w:t>a</w:t>
      </w:r>
      <w:r>
        <w:rPr>
          <w:sz w:val="24"/>
          <w:szCs w:val="24"/>
        </w:rPr>
        <w:t>r</w:t>
      </w:r>
      <w:r>
        <w:rPr>
          <w:spacing w:val="2"/>
          <w:sz w:val="24"/>
          <w:szCs w:val="24"/>
        </w:rPr>
        <w:t>i</w:t>
      </w:r>
      <w:r>
        <w:rPr>
          <w:spacing w:val="-1"/>
          <w:sz w:val="24"/>
          <w:szCs w:val="24"/>
        </w:rPr>
        <w:t>e</w:t>
      </w:r>
      <w:r>
        <w:rPr>
          <w:spacing w:val="3"/>
          <w:sz w:val="24"/>
          <w:szCs w:val="24"/>
        </w:rPr>
        <w:t>t</w:t>
      </w:r>
      <w:r>
        <w:rPr>
          <w:sz w:val="24"/>
          <w:szCs w:val="24"/>
        </w:rPr>
        <w:t>y of purp</w:t>
      </w:r>
      <w:r>
        <w:rPr>
          <w:spacing w:val="-1"/>
          <w:sz w:val="24"/>
          <w:szCs w:val="24"/>
        </w:rPr>
        <w:t>o</w:t>
      </w:r>
      <w:r>
        <w:rPr>
          <w:sz w:val="24"/>
          <w:szCs w:val="24"/>
        </w:rPr>
        <w:t>s</w:t>
      </w:r>
      <w:r>
        <w:rPr>
          <w:spacing w:val="-1"/>
          <w:sz w:val="24"/>
          <w:szCs w:val="24"/>
        </w:rPr>
        <w:t>e</w:t>
      </w:r>
      <w:r>
        <w:rPr>
          <w:sz w:val="24"/>
          <w:szCs w:val="24"/>
        </w:rPr>
        <w:t>s,</w:t>
      </w:r>
      <w:r>
        <w:rPr>
          <w:spacing w:val="1"/>
          <w:sz w:val="24"/>
          <w:szCs w:val="24"/>
        </w:rPr>
        <w:t xml:space="preserve"> </w:t>
      </w:r>
      <w:r>
        <w:rPr>
          <w:sz w:val="24"/>
          <w:szCs w:val="24"/>
        </w:rPr>
        <w:t>includi</w:t>
      </w:r>
      <w:r>
        <w:rPr>
          <w:spacing w:val="3"/>
          <w:sz w:val="24"/>
          <w:szCs w:val="24"/>
        </w:rPr>
        <w:t>n</w:t>
      </w:r>
      <w:r>
        <w:rPr>
          <w:sz w:val="24"/>
          <w:szCs w:val="24"/>
        </w:rPr>
        <w:t>g</w:t>
      </w:r>
      <w:r>
        <w:rPr>
          <w:spacing w:val="1"/>
          <w:sz w:val="24"/>
          <w:szCs w:val="24"/>
        </w:rPr>
        <w:t xml:space="preserve"> b</w:t>
      </w:r>
      <w:r>
        <w:rPr>
          <w:sz w:val="24"/>
          <w:szCs w:val="24"/>
        </w:rPr>
        <w:t>oth</w:t>
      </w:r>
      <w:r>
        <w:rPr>
          <w:spacing w:val="1"/>
          <w:sz w:val="24"/>
          <w:szCs w:val="24"/>
        </w:rPr>
        <w:t xml:space="preserve"> </w:t>
      </w:r>
      <w:r>
        <w:rPr>
          <w:spacing w:val="-1"/>
          <w:sz w:val="24"/>
          <w:szCs w:val="24"/>
        </w:rPr>
        <w:t>c</w:t>
      </w:r>
      <w:r>
        <w:rPr>
          <w:sz w:val="24"/>
          <w:szCs w:val="24"/>
        </w:rPr>
        <w:t>on</w:t>
      </w:r>
      <w:r>
        <w:rPr>
          <w:spacing w:val="-1"/>
          <w:sz w:val="24"/>
          <w:szCs w:val="24"/>
        </w:rPr>
        <w:t>ce</w:t>
      </w:r>
      <w:r>
        <w:rPr>
          <w:sz w:val="24"/>
          <w:szCs w:val="24"/>
        </w:rPr>
        <w:t>ptual/do</w:t>
      </w:r>
      <w:r>
        <w:rPr>
          <w:spacing w:val="1"/>
          <w:sz w:val="24"/>
          <w:szCs w:val="24"/>
        </w:rPr>
        <w:t>ma</w:t>
      </w:r>
      <w:r>
        <w:rPr>
          <w:sz w:val="24"/>
          <w:szCs w:val="24"/>
        </w:rPr>
        <w:t>in modeling</w:t>
      </w:r>
      <w:r>
        <w:rPr>
          <w:spacing w:val="-2"/>
          <w:sz w:val="24"/>
          <w:szCs w:val="24"/>
        </w:rPr>
        <w:t xml:space="preserve"> </w:t>
      </w:r>
      <w:r>
        <w:rPr>
          <w:spacing w:val="-1"/>
          <w:sz w:val="24"/>
          <w:szCs w:val="24"/>
        </w:rPr>
        <w:t>a</w:t>
      </w:r>
      <w:r>
        <w:rPr>
          <w:sz w:val="24"/>
          <w:szCs w:val="24"/>
        </w:rPr>
        <w:t xml:space="preserve">nd </w:t>
      </w:r>
      <w:r>
        <w:rPr>
          <w:spacing w:val="2"/>
          <w:sz w:val="24"/>
          <w:szCs w:val="24"/>
        </w:rPr>
        <w:t>d</w:t>
      </w:r>
      <w:r>
        <w:rPr>
          <w:spacing w:val="-1"/>
          <w:sz w:val="24"/>
          <w:szCs w:val="24"/>
        </w:rPr>
        <w:t>e</w:t>
      </w:r>
      <w:r>
        <w:rPr>
          <w:sz w:val="24"/>
          <w:szCs w:val="24"/>
        </w:rPr>
        <w:t>tailed d</w:t>
      </w:r>
      <w:r>
        <w:rPr>
          <w:spacing w:val="1"/>
          <w:sz w:val="24"/>
          <w:szCs w:val="24"/>
        </w:rPr>
        <w:t>e</w:t>
      </w:r>
      <w:r>
        <w:rPr>
          <w:sz w:val="24"/>
          <w:szCs w:val="24"/>
        </w:rPr>
        <w:t>si</w:t>
      </w:r>
      <w:r>
        <w:rPr>
          <w:spacing w:val="-2"/>
          <w:sz w:val="24"/>
          <w:szCs w:val="24"/>
        </w:rPr>
        <w:t>g</w:t>
      </w:r>
      <w:r>
        <w:rPr>
          <w:sz w:val="24"/>
          <w:szCs w:val="24"/>
        </w:rPr>
        <w:t>n modelin</w:t>
      </w:r>
      <w:r w:rsidR="003B69FF">
        <w:rPr>
          <w:spacing w:val="-2"/>
          <w:sz w:val="24"/>
          <w:szCs w:val="24"/>
        </w:rPr>
        <w:t>g</w:t>
      </w:r>
    </w:p>
    <w:p w:rsidR="00A76EFE" w:rsidRDefault="00EA5B02" w:rsidP="003B69FF">
      <w:pPr>
        <w:spacing w:after="620"/>
        <w:ind w:left="1152" w:right="1296"/>
      </w:pPr>
      <w:r>
        <w:rPr>
          <w:noProof/>
        </w:rPr>
        <w:drawing>
          <wp:inline distT="0" distB="0" distL="0" distR="0">
            <wp:extent cx="3162300" cy="414337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0" cy="4143375"/>
                    </a:xfrm>
                    <a:prstGeom prst="rect">
                      <a:avLst/>
                    </a:prstGeom>
                    <a:noFill/>
                    <a:ln>
                      <a:noFill/>
                    </a:ln>
                  </pic:spPr>
                </pic:pic>
              </a:graphicData>
            </a:graphic>
          </wp:inline>
        </w:drawing>
      </w:r>
    </w:p>
    <w:p w:rsidR="00A76EFE" w:rsidRDefault="002A4821" w:rsidP="00FE0E39">
      <w:pPr>
        <w:spacing w:after="620"/>
        <w:ind w:right="1296"/>
        <w:jc w:val="center"/>
        <w:rPr>
          <w:sz w:val="24"/>
          <w:szCs w:val="24"/>
        </w:rPr>
        <w:sectPr w:rsidR="00A76EFE" w:rsidSect="004B1855">
          <w:type w:val="nextColumn"/>
          <w:pgSz w:w="12240" w:h="15840"/>
          <w:pgMar w:top="1440" w:right="1440" w:bottom="1440" w:left="2160" w:header="582" w:footer="0" w:gutter="0"/>
          <w:cols w:space="720"/>
        </w:sectPr>
      </w:pPr>
      <w:r>
        <w:rPr>
          <w:b/>
          <w:spacing w:val="-3"/>
          <w:sz w:val="24"/>
          <w:szCs w:val="24"/>
        </w:rPr>
        <w:t>F</w:t>
      </w:r>
      <w:r>
        <w:rPr>
          <w:b/>
          <w:sz w:val="24"/>
          <w:szCs w:val="24"/>
        </w:rPr>
        <w:t xml:space="preserve">ig 3.2 </w:t>
      </w:r>
      <w:r>
        <w:rPr>
          <w:sz w:val="24"/>
          <w:szCs w:val="24"/>
        </w:rPr>
        <w:t>Class Di</w:t>
      </w:r>
      <w:r>
        <w:rPr>
          <w:spacing w:val="1"/>
          <w:sz w:val="24"/>
          <w:szCs w:val="24"/>
        </w:rPr>
        <w:t>a</w:t>
      </w:r>
      <w:r>
        <w:rPr>
          <w:spacing w:val="-2"/>
          <w:sz w:val="24"/>
          <w:szCs w:val="24"/>
        </w:rPr>
        <w:t>g</w:t>
      </w:r>
      <w:r>
        <w:rPr>
          <w:spacing w:val="1"/>
          <w:sz w:val="24"/>
          <w:szCs w:val="24"/>
        </w:rPr>
        <w:t>r</w:t>
      </w:r>
      <w:r>
        <w:rPr>
          <w:spacing w:val="-1"/>
          <w:sz w:val="24"/>
          <w:szCs w:val="24"/>
        </w:rPr>
        <w:t>a</w:t>
      </w:r>
      <w:r w:rsidR="003B69FF">
        <w:rPr>
          <w:sz w:val="24"/>
          <w:szCs w:val="24"/>
        </w:rPr>
        <w:t>m</w:t>
      </w:r>
    </w:p>
    <w:p w:rsidR="00FE0E39" w:rsidRDefault="002A4821" w:rsidP="00FE0E39">
      <w:pPr>
        <w:spacing w:after="620"/>
        <w:ind w:right="1296"/>
        <w:rPr>
          <w:sz w:val="24"/>
          <w:szCs w:val="24"/>
        </w:rPr>
      </w:pPr>
      <w:r>
        <w:rPr>
          <w:b/>
          <w:sz w:val="24"/>
          <w:szCs w:val="24"/>
        </w:rPr>
        <w:lastRenderedPageBreak/>
        <w:t xml:space="preserve">3.3.3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z w:val="24"/>
          <w:szCs w:val="24"/>
        </w:rPr>
        <w:t>am</w:t>
      </w:r>
    </w:p>
    <w:p w:rsidR="00A76EFE" w:rsidRDefault="002A4821" w:rsidP="00FE0E39">
      <w:pPr>
        <w:spacing w:after="620" w:line="360" w:lineRule="auto"/>
        <w:ind w:right="1296" w:firstLine="720"/>
        <w:jc w:val="both"/>
      </w:pPr>
      <w:r>
        <w:rPr>
          <w:sz w:val="24"/>
          <w:szCs w:val="24"/>
        </w:rPr>
        <w:t xml:space="preserve">A </w:t>
      </w:r>
      <w:r>
        <w:rPr>
          <w:spacing w:val="3"/>
          <w:sz w:val="24"/>
          <w:szCs w:val="24"/>
        </w:rPr>
        <w:t>t</w:t>
      </w:r>
      <w:r>
        <w:rPr>
          <w:spacing w:val="-5"/>
          <w:sz w:val="24"/>
          <w:szCs w:val="24"/>
        </w:rPr>
        <w:t>y</w:t>
      </w:r>
      <w:r>
        <w:rPr>
          <w:sz w:val="24"/>
          <w:szCs w:val="24"/>
        </w:rPr>
        <w:t>pe of in</w:t>
      </w:r>
      <w:r>
        <w:rPr>
          <w:spacing w:val="1"/>
          <w:sz w:val="24"/>
          <w:szCs w:val="24"/>
        </w:rPr>
        <w:t>t</w:t>
      </w:r>
      <w:r>
        <w:rPr>
          <w:spacing w:val="-1"/>
          <w:sz w:val="24"/>
          <w:szCs w:val="24"/>
        </w:rPr>
        <w:t>e</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w:t>
      </w:r>
      <w:r>
        <w:rPr>
          <w:spacing w:val="3"/>
          <w:sz w:val="24"/>
          <w:szCs w:val="24"/>
        </w:rPr>
        <w:t xml:space="preserve"> </w:t>
      </w:r>
      <w:r>
        <w:rPr>
          <w:sz w:val="24"/>
          <w:szCs w:val="24"/>
        </w:rPr>
        <w:t>dia</w:t>
      </w:r>
      <w:r>
        <w:rPr>
          <w:spacing w:val="-3"/>
          <w:sz w:val="24"/>
          <w:szCs w:val="24"/>
        </w:rPr>
        <w:t>g</w:t>
      </w:r>
      <w:r>
        <w:rPr>
          <w:sz w:val="24"/>
          <w:szCs w:val="24"/>
        </w:rPr>
        <w:t>r</w:t>
      </w:r>
      <w:r>
        <w:rPr>
          <w:spacing w:val="-2"/>
          <w:sz w:val="24"/>
          <w:szCs w:val="24"/>
        </w:rPr>
        <w:t>a</w:t>
      </w:r>
      <w:r>
        <w:rPr>
          <w:sz w:val="24"/>
          <w:szCs w:val="24"/>
        </w:rPr>
        <w:t>m,</w:t>
      </w:r>
      <w:r>
        <w:rPr>
          <w:spacing w:val="1"/>
          <w:sz w:val="24"/>
          <w:szCs w:val="24"/>
        </w:rPr>
        <w:t xml:space="preserve"> </w:t>
      </w:r>
      <w:r>
        <w:rPr>
          <w:sz w:val="24"/>
          <w:szCs w:val="24"/>
        </w:rPr>
        <w:t>a 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3"/>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m</w:t>
      </w:r>
      <w:r>
        <w:rPr>
          <w:spacing w:val="2"/>
          <w:sz w:val="24"/>
          <w:szCs w:val="24"/>
        </w:rPr>
        <w:t xml:space="preserve"> </w:t>
      </w:r>
      <w:r>
        <w:rPr>
          <w:sz w:val="24"/>
          <w:szCs w:val="24"/>
        </w:rPr>
        <w:t>sho</w:t>
      </w:r>
      <w:r>
        <w:rPr>
          <w:spacing w:val="2"/>
          <w:sz w:val="24"/>
          <w:szCs w:val="24"/>
        </w:rPr>
        <w:t>w</w:t>
      </w:r>
      <w:r>
        <w:rPr>
          <w:sz w:val="24"/>
          <w:szCs w:val="24"/>
        </w:rPr>
        <w:t>s</w:t>
      </w:r>
      <w:r>
        <w:rPr>
          <w:spacing w:val="2"/>
          <w:sz w:val="24"/>
          <w:szCs w:val="24"/>
        </w:rPr>
        <w:t xml:space="preserve"> </w:t>
      </w:r>
      <w:r>
        <w:rPr>
          <w:sz w:val="24"/>
          <w:szCs w:val="24"/>
        </w:rPr>
        <w:t>the</w:t>
      </w:r>
      <w:r>
        <w:rPr>
          <w:spacing w:val="1"/>
          <w:sz w:val="24"/>
          <w:szCs w:val="24"/>
        </w:rPr>
        <w:t xml:space="preserve"> </w:t>
      </w:r>
      <w:r>
        <w:rPr>
          <w:spacing w:val="-1"/>
          <w:sz w:val="24"/>
          <w:szCs w:val="24"/>
        </w:rPr>
        <w:t>ac</w:t>
      </w:r>
      <w:r>
        <w:rPr>
          <w:sz w:val="24"/>
          <w:szCs w:val="24"/>
        </w:rPr>
        <w:t>t</w:t>
      </w:r>
      <w:r>
        <w:rPr>
          <w:spacing w:val="3"/>
          <w:sz w:val="24"/>
          <w:szCs w:val="24"/>
        </w:rPr>
        <w:t>o</w:t>
      </w:r>
      <w:r>
        <w:rPr>
          <w:sz w:val="24"/>
          <w:szCs w:val="24"/>
        </w:rPr>
        <w:t>rs</w:t>
      </w:r>
      <w:r>
        <w:rPr>
          <w:spacing w:val="1"/>
          <w:sz w:val="24"/>
          <w:szCs w:val="24"/>
        </w:rPr>
        <w:t xml:space="preserve"> </w:t>
      </w:r>
      <w:r>
        <w:rPr>
          <w:sz w:val="24"/>
          <w:szCs w:val="24"/>
        </w:rPr>
        <w:t>of</w:t>
      </w:r>
      <w:r>
        <w:rPr>
          <w:spacing w:val="1"/>
          <w:sz w:val="24"/>
          <w:szCs w:val="24"/>
        </w:rPr>
        <w:t xml:space="preserve"> </w:t>
      </w:r>
      <w:r>
        <w:rPr>
          <w:sz w:val="24"/>
          <w:szCs w:val="24"/>
        </w:rPr>
        <w:t>t</w:t>
      </w:r>
      <w:r>
        <w:rPr>
          <w:spacing w:val="3"/>
          <w:sz w:val="24"/>
          <w:szCs w:val="24"/>
        </w:rPr>
        <w:t>h</w:t>
      </w:r>
      <w:r>
        <w:rPr>
          <w:sz w:val="24"/>
          <w:szCs w:val="24"/>
        </w:rPr>
        <w:t>e ob</w:t>
      </w:r>
      <w:r>
        <w:rPr>
          <w:spacing w:val="3"/>
          <w:sz w:val="24"/>
          <w:szCs w:val="24"/>
        </w:rPr>
        <w:t>j</w:t>
      </w:r>
      <w:r>
        <w:rPr>
          <w:spacing w:val="-1"/>
          <w:sz w:val="24"/>
          <w:szCs w:val="24"/>
        </w:rPr>
        <w:t>ec</w:t>
      </w:r>
      <w:r>
        <w:rPr>
          <w:sz w:val="24"/>
          <w:szCs w:val="24"/>
        </w:rPr>
        <w:t>t p</w:t>
      </w:r>
      <w:r>
        <w:rPr>
          <w:spacing w:val="-1"/>
          <w:sz w:val="24"/>
          <w:szCs w:val="24"/>
        </w:rPr>
        <w:t>a</w:t>
      </w:r>
      <w:r>
        <w:rPr>
          <w:sz w:val="24"/>
          <w:szCs w:val="24"/>
        </w:rPr>
        <w:t>rticip</w:t>
      </w:r>
      <w:r>
        <w:rPr>
          <w:spacing w:val="-1"/>
          <w:sz w:val="24"/>
          <w:szCs w:val="24"/>
        </w:rPr>
        <w:t>a</w:t>
      </w:r>
      <w:r>
        <w:rPr>
          <w:sz w:val="24"/>
          <w:szCs w:val="24"/>
        </w:rPr>
        <w:t>t</w:t>
      </w:r>
      <w:r>
        <w:rPr>
          <w:spacing w:val="1"/>
          <w:sz w:val="24"/>
          <w:szCs w:val="24"/>
        </w:rPr>
        <w:t>i</w:t>
      </w:r>
      <w:r>
        <w:rPr>
          <w:sz w:val="24"/>
          <w:szCs w:val="24"/>
        </w:rPr>
        <w:t>ng in</w:t>
      </w:r>
      <w:r>
        <w:rPr>
          <w:spacing w:val="5"/>
          <w:sz w:val="24"/>
          <w:szCs w:val="24"/>
        </w:rPr>
        <w:t xml:space="preserve"> </w:t>
      </w:r>
      <w:r>
        <w:rPr>
          <w:spacing w:val="-1"/>
          <w:sz w:val="24"/>
          <w:szCs w:val="24"/>
        </w:rPr>
        <w:t>a</w:t>
      </w:r>
      <w:r>
        <w:rPr>
          <w:sz w:val="24"/>
          <w:szCs w:val="24"/>
        </w:rPr>
        <w:t>n</w:t>
      </w:r>
      <w:r>
        <w:rPr>
          <w:spacing w:val="2"/>
          <w:sz w:val="24"/>
          <w:szCs w:val="24"/>
        </w:rPr>
        <w:t xml:space="preserve"> </w:t>
      </w:r>
      <w:r>
        <w:rPr>
          <w:sz w:val="24"/>
          <w:szCs w:val="24"/>
        </w:rPr>
        <w:t>in</w:t>
      </w:r>
      <w:r>
        <w:rPr>
          <w:spacing w:val="1"/>
          <w:sz w:val="24"/>
          <w:szCs w:val="24"/>
        </w:rPr>
        <w:t>t</w:t>
      </w:r>
      <w:r>
        <w:rPr>
          <w:spacing w:val="-1"/>
          <w:sz w:val="24"/>
          <w:szCs w:val="24"/>
        </w:rPr>
        <w:t>e</w:t>
      </w:r>
      <w:r>
        <w:rPr>
          <w:spacing w:val="1"/>
          <w:sz w:val="24"/>
          <w:szCs w:val="24"/>
        </w:rPr>
        <w:t>r</w:t>
      </w:r>
      <w:r>
        <w:rPr>
          <w:spacing w:val="-1"/>
          <w:sz w:val="24"/>
          <w:szCs w:val="24"/>
        </w:rPr>
        <w:t>ac</w:t>
      </w:r>
      <w:r>
        <w:rPr>
          <w:sz w:val="24"/>
          <w:szCs w:val="24"/>
        </w:rPr>
        <w:t>t</w:t>
      </w:r>
      <w:r>
        <w:rPr>
          <w:spacing w:val="1"/>
          <w:sz w:val="24"/>
          <w:szCs w:val="24"/>
        </w:rPr>
        <w:t>i</w:t>
      </w:r>
      <w:r>
        <w:rPr>
          <w:sz w:val="24"/>
          <w:szCs w:val="24"/>
        </w:rPr>
        <w:t>on</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w:t>
      </w:r>
      <w:r>
        <w:rPr>
          <w:spacing w:val="4"/>
          <w:sz w:val="24"/>
          <w:szCs w:val="24"/>
        </w:rPr>
        <w:t xml:space="preserve"> </w:t>
      </w:r>
      <w:r>
        <w:rPr>
          <w:spacing w:val="-1"/>
          <w:sz w:val="24"/>
          <w:szCs w:val="24"/>
        </w:rPr>
        <w:t>e</w:t>
      </w:r>
      <w:r>
        <w:rPr>
          <w:spacing w:val="2"/>
          <w:sz w:val="24"/>
          <w:szCs w:val="24"/>
        </w:rPr>
        <w:t>v</w:t>
      </w:r>
      <w:r>
        <w:rPr>
          <w:spacing w:val="-1"/>
          <w:sz w:val="24"/>
          <w:szCs w:val="24"/>
        </w:rPr>
        <w:t>e</w:t>
      </w:r>
      <w:r>
        <w:rPr>
          <w:sz w:val="24"/>
          <w:szCs w:val="24"/>
        </w:rPr>
        <w:t>nts</w:t>
      </w:r>
      <w:r>
        <w:rPr>
          <w:spacing w:val="3"/>
          <w:sz w:val="24"/>
          <w:szCs w:val="24"/>
        </w:rPr>
        <w:t xml:space="preserve"> </w:t>
      </w:r>
      <w:r>
        <w:rPr>
          <w:sz w:val="24"/>
          <w:szCs w:val="24"/>
        </w:rPr>
        <w:t>th</w:t>
      </w:r>
      <w:r>
        <w:rPr>
          <w:spacing w:val="2"/>
          <w:sz w:val="24"/>
          <w:szCs w:val="24"/>
        </w:rPr>
        <w:t>e</w:t>
      </w:r>
      <w:r>
        <w:rPr>
          <w:sz w:val="24"/>
          <w:szCs w:val="24"/>
        </w:rPr>
        <w:t xml:space="preserve">y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pacing w:val="3"/>
          <w:sz w:val="24"/>
          <w:szCs w:val="24"/>
        </w:rPr>
        <w:t>t</w:t>
      </w:r>
      <w:r>
        <w:rPr>
          <w:sz w:val="24"/>
          <w:szCs w:val="24"/>
        </w:rPr>
        <w:t xml:space="preserve">e </w:t>
      </w:r>
      <w:r>
        <w:rPr>
          <w:spacing w:val="-1"/>
          <w:sz w:val="24"/>
          <w:szCs w:val="24"/>
        </w:rPr>
        <w:t>a</w:t>
      </w:r>
      <w:r>
        <w:rPr>
          <w:spacing w:val="1"/>
          <w:sz w:val="24"/>
          <w:szCs w:val="24"/>
        </w:rPr>
        <w:t>r</w:t>
      </w:r>
      <w:r>
        <w:rPr>
          <w:sz w:val="24"/>
          <w:szCs w:val="24"/>
        </w:rPr>
        <w:t>r</w:t>
      </w:r>
      <w:r>
        <w:rPr>
          <w:spacing w:val="-2"/>
          <w:sz w:val="24"/>
          <w:szCs w:val="24"/>
        </w:rPr>
        <w:t>a</w:t>
      </w:r>
      <w:r>
        <w:rPr>
          <w:spacing w:val="2"/>
          <w:sz w:val="24"/>
          <w:szCs w:val="24"/>
        </w:rPr>
        <w:t>n</w:t>
      </w:r>
      <w:r>
        <w:rPr>
          <w:spacing w:val="-2"/>
          <w:sz w:val="24"/>
          <w:szCs w:val="24"/>
        </w:rPr>
        <w:t>g</w:t>
      </w:r>
      <w:r>
        <w:rPr>
          <w:spacing w:val="-1"/>
          <w:sz w:val="24"/>
          <w:szCs w:val="24"/>
        </w:rPr>
        <w:t>e</w:t>
      </w:r>
      <w:r>
        <w:rPr>
          <w:sz w:val="24"/>
          <w:szCs w:val="24"/>
        </w:rPr>
        <w:t>d</w:t>
      </w:r>
      <w:r>
        <w:rPr>
          <w:spacing w:val="1"/>
          <w:sz w:val="24"/>
          <w:szCs w:val="24"/>
        </w:rPr>
        <w:t xml:space="preserve"> </w:t>
      </w:r>
      <w:r>
        <w:rPr>
          <w:sz w:val="24"/>
          <w:szCs w:val="24"/>
        </w:rPr>
        <w:t>in</w:t>
      </w:r>
      <w:r>
        <w:rPr>
          <w:spacing w:val="4"/>
          <w:sz w:val="24"/>
          <w:szCs w:val="24"/>
        </w:rPr>
        <w:t xml:space="preserve"> </w:t>
      </w:r>
      <w:r>
        <w:rPr>
          <w:sz w:val="24"/>
          <w:szCs w:val="24"/>
        </w:rPr>
        <w:t>a</w:t>
      </w:r>
      <w:r>
        <w:rPr>
          <w:spacing w:val="3"/>
          <w:sz w:val="24"/>
          <w:szCs w:val="24"/>
        </w:rPr>
        <w:t xml:space="preserve"> </w:t>
      </w:r>
      <w:r>
        <w:rPr>
          <w:sz w:val="24"/>
          <w:szCs w:val="24"/>
        </w:rPr>
        <w:t>t</w:t>
      </w:r>
      <w:r>
        <w:rPr>
          <w:spacing w:val="1"/>
          <w:sz w:val="24"/>
          <w:szCs w:val="24"/>
        </w:rPr>
        <w:t>i</w:t>
      </w:r>
      <w:r>
        <w:rPr>
          <w:sz w:val="24"/>
          <w:szCs w:val="24"/>
        </w:rPr>
        <w:t>me</w:t>
      </w:r>
      <w:r>
        <w:rPr>
          <w:spacing w:val="1"/>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ce</w:t>
      </w:r>
      <w:r>
        <w:rPr>
          <w:sz w:val="24"/>
          <w:szCs w:val="24"/>
        </w:rPr>
        <w:t>.</w:t>
      </w:r>
      <w:r>
        <w:rPr>
          <w:spacing w:val="4"/>
          <w:sz w:val="24"/>
          <w:szCs w:val="24"/>
        </w:rPr>
        <w:t xml:space="preserve"> </w:t>
      </w:r>
      <w:r>
        <w:rPr>
          <w:sz w:val="24"/>
          <w:szCs w:val="24"/>
        </w:rPr>
        <w:t>O</w:t>
      </w:r>
      <w:r>
        <w:rPr>
          <w:spacing w:val="-1"/>
          <w:sz w:val="24"/>
          <w:szCs w:val="24"/>
        </w:rPr>
        <w:t>f</w:t>
      </w:r>
      <w:r>
        <w:rPr>
          <w:sz w:val="24"/>
          <w:szCs w:val="24"/>
        </w:rPr>
        <w:t>ten</w:t>
      </w:r>
      <w:r>
        <w:rPr>
          <w:spacing w:val="3"/>
          <w:sz w:val="24"/>
          <w:szCs w:val="24"/>
        </w:rPr>
        <w:t xml:space="preserve"> </w:t>
      </w:r>
      <w:r>
        <w:rPr>
          <w:sz w:val="24"/>
          <w:szCs w:val="24"/>
        </w:rPr>
        <w:t>a 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 di</w:t>
      </w:r>
      <w:r>
        <w:rPr>
          <w:spacing w:val="2"/>
          <w:sz w:val="24"/>
          <w:szCs w:val="24"/>
        </w:rPr>
        <w:t>a</w:t>
      </w:r>
      <w:r>
        <w:rPr>
          <w:spacing w:val="-2"/>
          <w:sz w:val="24"/>
          <w:szCs w:val="24"/>
        </w:rPr>
        <w:t>g</w:t>
      </w:r>
      <w:r>
        <w:rPr>
          <w:spacing w:val="1"/>
          <w:sz w:val="24"/>
          <w:szCs w:val="24"/>
        </w:rPr>
        <w:t>r</w:t>
      </w:r>
      <w:r>
        <w:rPr>
          <w:spacing w:val="-1"/>
          <w:sz w:val="24"/>
          <w:szCs w:val="24"/>
        </w:rPr>
        <w:t>a</w:t>
      </w:r>
      <w:r w:rsidR="00FE0E39">
        <w:rPr>
          <w:sz w:val="24"/>
          <w:szCs w:val="24"/>
        </w:rPr>
        <w:t>m</w:t>
      </w:r>
      <w:r>
        <w:rPr>
          <w:spacing w:val="1"/>
          <w:sz w:val="24"/>
          <w:szCs w:val="24"/>
        </w:rPr>
        <w:t xml:space="preserve"> </w:t>
      </w:r>
      <w:r w:rsidR="00FE0E39">
        <w:rPr>
          <w:sz w:val="24"/>
          <w:szCs w:val="24"/>
        </w:rPr>
        <w:t>shows the</w:t>
      </w:r>
      <w:r>
        <w:rPr>
          <w:sz w:val="24"/>
          <w:szCs w:val="24"/>
        </w:rPr>
        <w:t xml:space="preserve"> </w:t>
      </w:r>
      <w:r>
        <w:rPr>
          <w:spacing w:val="-1"/>
          <w:sz w:val="24"/>
          <w:szCs w:val="24"/>
        </w:rPr>
        <w:t>e</w:t>
      </w:r>
      <w:r>
        <w:rPr>
          <w:spacing w:val="2"/>
          <w:sz w:val="24"/>
          <w:szCs w:val="24"/>
        </w:rPr>
        <w:t>v</w:t>
      </w:r>
      <w:r>
        <w:rPr>
          <w:spacing w:val="-1"/>
          <w:sz w:val="24"/>
          <w:szCs w:val="24"/>
        </w:rPr>
        <w:t>e</w:t>
      </w:r>
      <w:r w:rsidR="00FE0E39">
        <w:rPr>
          <w:sz w:val="24"/>
          <w:szCs w:val="24"/>
        </w:rPr>
        <w:t>nts</w:t>
      </w:r>
      <w:r>
        <w:rPr>
          <w:spacing w:val="1"/>
          <w:sz w:val="24"/>
          <w:szCs w:val="24"/>
        </w:rPr>
        <w:t xml:space="preserve"> </w:t>
      </w:r>
      <w:r w:rsidR="00FE0E39">
        <w:rPr>
          <w:sz w:val="24"/>
          <w:szCs w:val="24"/>
        </w:rPr>
        <w:t>that</w:t>
      </w:r>
      <w:r>
        <w:rPr>
          <w:sz w:val="24"/>
          <w:szCs w:val="24"/>
        </w:rPr>
        <w:t xml:space="preserve"> r</w:t>
      </w:r>
      <w:r>
        <w:rPr>
          <w:spacing w:val="-2"/>
          <w:sz w:val="24"/>
          <w:szCs w:val="24"/>
        </w:rPr>
        <w:t>e</w:t>
      </w:r>
      <w:r>
        <w:rPr>
          <w:spacing w:val="2"/>
          <w:sz w:val="24"/>
          <w:szCs w:val="24"/>
        </w:rPr>
        <w:t>s</w:t>
      </w:r>
      <w:r>
        <w:rPr>
          <w:sz w:val="24"/>
          <w:szCs w:val="24"/>
        </w:rPr>
        <w:t>ul</w:t>
      </w:r>
      <w:r>
        <w:rPr>
          <w:spacing w:val="1"/>
          <w:sz w:val="24"/>
          <w:szCs w:val="24"/>
        </w:rPr>
        <w:t>t</w:t>
      </w:r>
      <w:r>
        <w:rPr>
          <w:sz w:val="24"/>
          <w:szCs w:val="24"/>
        </w:rPr>
        <w:t>s f</w:t>
      </w:r>
      <w:r>
        <w:rPr>
          <w:spacing w:val="-1"/>
          <w:sz w:val="24"/>
          <w:szCs w:val="24"/>
        </w:rPr>
        <w:t>r</w:t>
      </w:r>
      <w:r>
        <w:rPr>
          <w:sz w:val="24"/>
          <w:szCs w:val="24"/>
        </w:rPr>
        <w:t>om</w:t>
      </w:r>
      <w:r>
        <w:rPr>
          <w:spacing w:val="10"/>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9"/>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8"/>
          <w:sz w:val="24"/>
          <w:szCs w:val="24"/>
        </w:rPr>
        <w:t xml:space="preserve"> </w:t>
      </w:r>
      <w:r>
        <w:rPr>
          <w:sz w:val="24"/>
          <w:szCs w:val="24"/>
        </w:rPr>
        <w:t>of</w:t>
      </w:r>
      <w:r>
        <w:rPr>
          <w:spacing w:val="9"/>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a</w:t>
      </w:r>
      <w:r>
        <w:rPr>
          <w:sz w:val="24"/>
          <w:szCs w:val="24"/>
        </w:rPr>
        <w:t>rticul</w:t>
      </w:r>
      <w:r>
        <w:rPr>
          <w:spacing w:val="-1"/>
          <w:sz w:val="24"/>
          <w:szCs w:val="24"/>
        </w:rPr>
        <w:t>a</w:t>
      </w:r>
      <w:r>
        <w:rPr>
          <w:sz w:val="24"/>
          <w:szCs w:val="24"/>
        </w:rPr>
        <w:t>r</w:t>
      </w:r>
      <w:r>
        <w:rPr>
          <w:spacing w:val="9"/>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11"/>
          <w:sz w:val="24"/>
          <w:szCs w:val="24"/>
        </w:rPr>
        <w:t xml:space="preserve"> </w:t>
      </w:r>
      <w:r>
        <w:rPr>
          <w:sz w:val="24"/>
          <w:szCs w:val="24"/>
        </w:rPr>
        <w:t>of a</w:t>
      </w:r>
      <w:r>
        <w:rPr>
          <w:spacing w:val="16"/>
          <w:sz w:val="24"/>
          <w:szCs w:val="24"/>
        </w:rPr>
        <w:t xml:space="preserve"> </w:t>
      </w:r>
      <w:r>
        <w:rPr>
          <w:sz w:val="24"/>
          <w:szCs w:val="24"/>
        </w:rPr>
        <w:t>use</w:t>
      </w:r>
      <w:r>
        <w:rPr>
          <w:spacing w:val="16"/>
          <w:sz w:val="24"/>
          <w:szCs w:val="24"/>
        </w:rPr>
        <w:t xml:space="preserve"> </w:t>
      </w:r>
      <w:r>
        <w:rPr>
          <w:spacing w:val="-1"/>
          <w:sz w:val="24"/>
          <w:szCs w:val="24"/>
        </w:rPr>
        <w:t>ca</w:t>
      </w:r>
      <w:r>
        <w:rPr>
          <w:sz w:val="24"/>
          <w:szCs w:val="24"/>
        </w:rPr>
        <w:t>se</w:t>
      </w:r>
      <w:r>
        <w:rPr>
          <w:spacing w:val="16"/>
          <w:sz w:val="24"/>
          <w:szCs w:val="24"/>
        </w:rPr>
        <w:t xml:space="preserve"> </w:t>
      </w:r>
      <w:r>
        <w:rPr>
          <w:sz w:val="24"/>
          <w:szCs w:val="24"/>
        </w:rPr>
        <w:t>but</w:t>
      </w:r>
      <w:r>
        <w:rPr>
          <w:spacing w:val="17"/>
          <w:sz w:val="24"/>
          <w:szCs w:val="24"/>
        </w:rPr>
        <w:t xml:space="preserve"> </w:t>
      </w:r>
      <w:r>
        <w:rPr>
          <w:sz w:val="24"/>
          <w:szCs w:val="24"/>
        </w:rPr>
        <w:t>a</w:t>
      </w:r>
      <w:r>
        <w:rPr>
          <w:spacing w:val="16"/>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pacing w:val="2"/>
          <w:sz w:val="24"/>
          <w:szCs w:val="24"/>
        </w:rPr>
        <w:t>n</w:t>
      </w:r>
      <w:r>
        <w:rPr>
          <w:spacing w:val="1"/>
          <w:sz w:val="24"/>
          <w:szCs w:val="24"/>
        </w:rPr>
        <w:t>c</w:t>
      </w:r>
      <w:r>
        <w:rPr>
          <w:sz w:val="24"/>
          <w:szCs w:val="24"/>
        </w:rPr>
        <w:t>e</w:t>
      </w:r>
      <w:r>
        <w:rPr>
          <w:spacing w:val="16"/>
          <w:sz w:val="24"/>
          <w:szCs w:val="24"/>
        </w:rPr>
        <w:t xml:space="preserve"> </w:t>
      </w:r>
      <w:r>
        <w:rPr>
          <w:sz w:val="24"/>
          <w:szCs w:val="24"/>
        </w:rPr>
        <w:t>diag</w:t>
      </w:r>
      <w:r>
        <w:rPr>
          <w:spacing w:val="-1"/>
          <w:sz w:val="24"/>
          <w:szCs w:val="24"/>
        </w:rPr>
        <w:t>ra</w:t>
      </w:r>
      <w:r>
        <w:rPr>
          <w:sz w:val="24"/>
          <w:szCs w:val="24"/>
        </w:rPr>
        <w:t>m</w:t>
      </w:r>
      <w:r>
        <w:rPr>
          <w:spacing w:val="17"/>
          <w:sz w:val="24"/>
          <w:szCs w:val="24"/>
        </w:rPr>
        <w:t xml:space="preserve"> </w:t>
      </w:r>
      <w:r>
        <w:rPr>
          <w:spacing w:val="-1"/>
          <w:sz w:val="24"/>
          <w:szCs w:val="24"/>
        </w:rPr>
        <w:t>ca</w:t>
      </w:r>
      <w:r>
        <w:rPr>
          <w:sz w:val="24"/>
          <w:szCs w:val="24"/>
        </w:rPr>
        <w:t>n</w:t>
      </w:r>
      <w:r>
        <w:rPr>
          <w:spacing w:val="17"/>
          <w:sz w:val="24"/>
          <w:szCs w:val="24"/>
        </w:rPr>
        <w:t xml:space="preserve"> </w:t>
      </w:r>
      <w:r>
        <w:rPr>
          <w:spacing w:val="-1"/>
          <w:sz w:val="24"/>
          <w:szCs w:val="24"/>
        </w:rPr>
        <w:t>a</w:t>
      </w:r>
      <w:r>
        <w:rPr>
          <w:sz w:val="24"/>
          <w:szCs w:val="24"/>
        </w:rPr>
        <w:t>lso</w:t>
      </w:r>
      <w:r>
        <w:rPr>
          <w:spacing w:val="17"/>
          <w:sz w:val="24"/>
          <w:szCs w:val="24"/>
        </w:rPr>
        <w:t xml:space="preserve"> </w:t>
      </w:r>
      <w:r>
        <w:rPr>
          <w:spacing w:val="-1"/>
          <w:sz w:val="24"/>
          <w:szCs w:val="24"/>
        </w:rPr>
        <w:t>e</w:t>
      </w:r>
      <w:r>
        <w:rPr>
          <w:spacing w:val="2"/>
          <w:sz w:val="24"/>
          <w:szCs w:val="24"/>
        </w:rPr>
        <w:t>x</w:t>
      </w:r>
      <w:r>
        <w:rPr>
          <w:sz w:val="24"/>
          <w:szCs w:val="24"/>
        </w:rPr>
        <w:t>ist</w:t>
      </w:r>
      <w:r>
        <w:rPr>
          <w:spacing w:val="18"/>
          <w:sz w:val="24"/>
          <w:szCs w:val="24"/>
        </w:rPr>
        <w:t xml:space="preserve"> </w:t>
      </w:r>
      <w:r>
        <w:rPr>
          <w:sz w:val="24"/>
          <w:szCs w:val="24"/>
        </w:rPr>
        <w:t>in a more g</w:t>
      </w:r>
      <w:r>
        <w:rPr>
          <w:spacing w:val="-1"/>
          <w:sz w:val="24"/>
          <w:szCs w:val="24"/>
        </w:rPr>
        <w:t>e</w:t>
      </w:r>
      <w:r>
        <w:rPr>
          <w:sz w:val="24"/>
          <w:szCs w:val="24"/>
        </w:rPr>
        <w:t>n</w:t>
      </w:r>
      <w:r>
        <w:rPr>
          <w:spacing w:val="1"/>
          <w:sz w:val="24"/>
          <w:szCs w:val="24"/>
        </w:rPr>
        <w:t>e</w:t>
      </w:r>
      <w:r>
        <w:rPr>
          <w:sz w:val="24"/>
          <w:szCs w:val="24"/>
        </w:rPr>
        <w:t>ric fo</w:t>
      </w:r>
      <w:r>
        <w:rPr>
          <w:spacing w:val="-1"/>
          <w:sz w:val="24"/>
          <w:szCs w:val="24"/>
        </w:rPr>
        <w:t>r</w:t>
      </w:r>
      <w:r>
        <w:rPr>
          <w:sz w:val="24"/>
          <w:szCs w:val="24"/>
        </w:rPr>
        <w:t>m.</w:t>
      </w:r>
      <w:r>
        <w:rPr>
          <w:spacing w:val="1"/>
          <w:sz w:val="24"/>
          <w:szCs w:val="24"/>
        </w:rPr>
        <w:t xml:space="preserve"> </w:t>
      </w:r>
      <w:r>
        <w:rPr>
          <w:spacing w:val="2"/>
          <w:sz w:val="24"/>
          <w:szCs w:val="24"/>
        </w:rPr>
        <w:t>T</w:t>
      </w:r>
      <w:r>
        <w:rPr>
          <w:sz w:val="24"/>
          <w:szCs w:val="24"/>
        </w:rPr>
        <w:t>he v</w:t>
      </w:r>
      <w:r>
        <w:rPr>
          <w:spacing w:val="-1"/>
          <w:sz w:val="24"/>
          <w:szCs w:val="24"/>
        </w:rPr>
        <w:t>e</w:t>
      </w:r>
      <w:r>
        <w:rPr>
          <w:sz w:val="24"/>
          <w:szCs w:val="24"/>
        </w:rPr>
        <w:t>rtic</w:t>
      </w:r>
      <w:r>
        <w:rPr>
          <w:spacing w:val="-2"/>
          <w:sz w:val="24"/>
          <w:szCs w:val="24"/>
        </w:rPr>
        <w:t>a</w:t>
      </w:r>
      <w:r>
        <w:rPr>
          <w:sz w:val="24"/>
          <w:szCs w:val="24"/>
        </w:rPr>
        <w:t>l</w:t>
      </w:r>
      <w:r>
        <w:rPr>
          <w:spacing w:val="1"/>
          <w:sz w:val="24"/>
          <w:szCs w:val="24"/>
        </w:rPr>
        <w:t xml:space="preserve"> </w:t>
      </w:r>
      <w:r>
        <w:rPr>
          <w:sz w:val="24"/>
          <w:szCs w:val="24"/>
        </w:rPr>
        <w:t>di</w:t>
      </w:r>
      <w:r>
        <w:rPr>
          <w:spacing w:val="1"/>
          <w:sz w:val="24"/>
          <w:szCs w:val="24"/>
        </w:rPr>
        <w:t>m</w:t>
      </w:r>
      <w:r>
        <w:rPr>
          <w:spacing w:val="-1"/>
          <w:sz w:val="24"/>
          <w:szCs w:val="24"/>
        </w:rPr>
        <w:t>e</w:t>
      </w:r>
      <w:r>
        <w:rPr>
          <w:sz w:val="24"/>
          <w:szCs w:val="24"/>
        </w:rPr>
        <w:t>nsion</w:t>
      </w:r>
      <w:r>
        <w:rPr>
          <w:spacing w:val="4"/>
          <w:sz w:val="24"/>
          <w:szCs w:val="24"/>
        </w:rPr>
        <w:t xml:space="preserve"> </w:t>
      </w:r>
      <w:r>
        <w:rPr>
          <w:sz w:val="24"/>
          <w:szCs w:val="24"/>
        </w:rPr>
        <w:t>in</w:t>
      </w:r>
      <w:r>
        <w:rPr>
          <w:spacing w:val="1"/>
          <w:sz w:val="24"/>
          <w:szCs w:val="24"/>
        </w:rPr>
        <w:t xml:space="preserve"> </w:t>
      </w:r>
      <w:r>
        <w:rPr>
          <w:sz w:val="24"/>
          <w:szCs w:val="24"/>
        </w:rPr>
        <w:t>a 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2"/>
          <w:sz w:val="24"/>
          <w:szCs w:val="24"/>
        </w:rPr>
        <w:t>a</w:t>
      </w:r>
      <w:r>
        <w:rPr>
          <w:spacing w:val="-2"/>
          <w:sz w:val="24"/>
          <w:szCs w:val="24"/>
        </w:rPr>
        <w:t>g</w:t>
      </w:r>
      <w:r>
        <w:rPr>
          <w:spacing w:val="1"/>
          <w:sz w:val="24"/>
          <w:szCs w:val="24"/>
        </w:rPr>
        <w:t>r</w:t>
      </w:r>
      <w:r>
        <w:rPr>
          <w:spacing w:val="-1"/>
          <w:sz w:val="24"/>
          <w:szCs w:val="24"/>
        </w:rPr>
        <w:t>a</w:t>
      </w:r>
      <w:r>
        <w:rPr>
          <w:sz w:val="24"/>
          <w:szCs w:val="24"/>
        </w:rPr>
        <w:t xml:space="preserve">m </w:t>
      </w:r>
      <w:r>
        <w:rPr>
          <w:spacing w:val="1"/>
          <w:sz w:val="24"/>
          <w:szCs w:val="24"/>
        </w:rPr>
        <w:t>r</w:t>
      </w:r>
      <w:r>
        <w:rPr>
          <w:spacing w:val="-1"/>
          <w:sz w:val="24"/>
          <w:szCs w:val="24"/>
        </w:rPr>
        <w:t>e</w:t>
      </w:r>
      <w:r>
        <w:rPr>
          <w:spacing w:val="2"/>
          <w:sz w:val="24"/>
          <w:szCs w:val="24"/>
        </w:rPr>
        <w:t>p</w:t>
      </w:r>
      <w:r>
        <w:rPr>
          <w:sz w:val="24"/>
          <w:szCs w:val="24"/>
        </w:rPr>
        <w:t>r</w:t>
      </w:r>
      <w:r>
        <w:rPr>
          <w:spacing w:val="-2"/>
          <w:sz w:val="24"/>
          <w:szCs w:val="24"/>
        </w:rPr>
        <w:t>e</w:t>
      </w:r>
      <w:r>
        <w:rPr>
          <w:sz w:val="24"/>
          <w:szCs w:val="24"/>
        </w:rPr>
        <w:t>s</w:t>
      </w:r>
      <w:r>
        <w:rPr>
          <w:spacing w:val="-1"/>
          <w:sz w:val="24"/>
          <w:szCs w:val="24"/>
        </w:rPr>
        <w:t>e</w:t>
      </w:r>
      <w:r>
        <w:rPr>
          <w:sz w:val="24"/>
          <w:szCs w:val="24"/>
        </w:rPr>
        <w:t>nts</w:t>
      </w:r>
      <w:r>
        <w:rPr>
          <w:spacing w:val="1"/>
          <w:sz w:val="24"/>
          <w:szCs w:val="24"/>
        </w:rPr>
        <w:t xml:space="preserve"> </w:t>
      </w:r>
      <w:r>
        <w:rPr>
          <w:sz w:val="24"/>
          <w:szCs w:val="24"/>
        </w:rPr>
        <w:t>t</w:t>
      </w:r>
      <w:r>
        <w:rPr>
          <w:spacing w:val="1"/>
          <w:sz w:val="24"/>
          <w:szCs w:val="24"/>
        </w:rPr>
        <w:t>i</w:t>
      </w:r>
      <w:r>
        <w:rPr>
          <w:sz w:val="24"/>
          <w:szCs w:val="24"/>
        </w:rPr>
        <w:t>me,</w:t>
      </w:r>
      <w:r>
        <w:rPr>
          <w:spacing w:val="2"/>
          <w:sz w:val="24"/>
          <w:szCs w:val="24"/>
        </w:rPr>
        <w:t xml:space="preserve"> </w:t>
      </w:r>
      <w:r>
        <w:rPr>
          <w:sz w:val="24"/>
          <w:szCs w:val="24"/>
        </w:rPr>
        <w:t>with t</w:t>
      </w:r>
      <w:r>
        <w:rPr>
          <w:spacing w:val="1"/>
          <w:sz w:val="24"/>
          <w:szCs w:val="24"/>
        </w:rPr>
        <w:t>i</w:t>
      </w:r>
      <w:r>
        <w:rPr>
          <w:sz w:val="24"/>
          <w:szCs w:val="24"/>
        </w:rPr>
        <w:t>me p</w:t>
      </w:r>
      <w:r>
        <w:rPr>
          <w:spacing w:val="-1"/>
          <w:sz w:val="24"/>
          <w:szCs w:val="24"/>
        </w:rPr>
        <w:t>rece</w:t>
      </w:r>
      <w:r>
        <w:rPr>
          <w:sz w:val="24"/>
          <w:szCs w:val="24"/>
        </w:rPr>
        <w:t>di</w:t>
      </w:r>
      <w:r>
        <w:rPr>
          <w:spacing w:val="3"/>
          <w:sz w:val="24"/>
          <w:szCs w:val="24"/>
        </w:rPr>
        <w:t>n</w:t>
      </w:r>
      <w:r>
        <w:rPr>
          <w:sz w:val="24"/>
          <w:szCs w:val="24"/>
        </w:rPr>
        <w:t>g d</w:t>
      </w:r>
      <w:r>
        <w:rPr>
          <w:spacing w:val="2"/>
          <w:sz w:val="24"/>
          <w:szCs w:val="24"/>
        </w:rPr>
        <w:t>o</w:t>
      </w:r>
      <w:r>
        <w:rPr>
          <w:sz w:val="24"/>
          <w:szCs w:val="24"/>
        </w:rPr>
        <w:t>wn</w:t>
      </w:r>
      <w:r>
        <w:rPr>
          <w:spacing w:val="1"/>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a</w:t>
      </w:r>
      <w:r>
        <w:rPr>
          <w:sz w:val="24"/>
          <w:szCs w:val="24"/>
        </w:rPr>
        <w:t>ge</w:t>
      </w:r>
      <w:r>
        <w:rPr>
          <w:spacing w:val="1"/>
          <w:sz w:val="24"/>
          <w:szCs w:val="24"/>
        </w:rPr>
        <w:t xml:space="preserve"> </w:t>
      </w:r>
      <w:r>
        <w:rPr>
          <w:sz w:val="24"/>
          <w:szCs w:val="24"/>
        </w:rPr>
        <w:t>the</w:t>
      </w:r>
      <w:r>
        <w:rPr>
          <w:spacing w:val="1"/>
          <w:sz w:val="24"/>
          <w:szCs w:val="24"/>
        </w:rPr>
        <w:t xml:space="preserve"> </w:t>
      </w:r>
      <w:r>
        <w:rPr>
          <w:sz w:val="24"/>
          <w:szCs w:val="24"/>
        </w:rPr>
        <w:t>hori</w:t>
      </w:r>
      <w:r>
        <w:rPr>
          <w:spacing w:val="1"/>
          <w:sz w:val="24"/>
          <w:szCs w:val="24"/>
        </w:rPr>
        <w:t>z</w:t>
      </w:r>
      <w:r>
        <w:rPr>
          <w:sz w:val="24"/>
          <w:szCs w:val="24"/>
        </w:rPr>
        <w:t>ontal</w:t>
      </w:r>
      <w:r>
        <w:rPr>
          <w:spacing w:val="2"/>
          <w:sz w:val="24"/>
          <w:szCs w:val="24"/>
        </w:rPr>
        <w:t xml:space="preserve"> </w:t>
      </w:r>
      <w:r>
        <w:rPr>
          <w:sz w:val="24"/>
          <w:szCs w:val="24"/>
        </w:rPr>
        <w:t>di</w:t>
      </w:r>
      <w:r>
        <w:rPr>
          <w:spacing w:val="1"/>
          <w:sz w:val="24"/>
          <w:szCs w:val="24"/>
        </w:rPr>
        <w:t>m</w:t>
      </w:r>
      <w:r>
        <w:rPr>
          <w:spacing w:val="-1"/>
          <w:sz w:val="24"/>
          <w:szCs w:val="24"/>
        </w:rPr>
        <w:t>e</w:t>
      </w:r>
      <w:r>
        <w:rPr>
          <w:sz w:val="24"/>
          <w:szCs w:val="24"/>
        </w:rPr>
        <w:t>nsion r</w:t>
      </w:r>
      <w:r>
        <w:rPr>
          <w:spacing w:val="-2"/>
          <w:sz w:val="24"/>
          <w:szCs w:val="24"/>
        </w:rPr>
        <w:t>e</w:t>
      </w:r>
      <w:r>
        <w:rPr>
          <w:sz w:val="24"/>
          <w:szCs w:val="24"/>
        </w:rPr>
        <w:t>p</w:t>
      </w:r>
      <w:r>
        <w:rPr>
          <w:spacing w:val="-1"/>
          <w:sz w:val="24"/>
          <w:szCs w:val="24"/>
        </w:rPr>
        <w:t>re</w:t>
      </w:r>
      <w:r>
        <w:rPr>
          <w:spacing w:val="2"/>
          <w:sz w:val="24"/>
          <w:szCs w:val="24"/>
        </w:rPr>
        <w:t>s</w:t>
      </w:r>
      <w:r>
        <w:rPr>
          <w:spacing w:val="-1"/>
          <w:sz w:val="24"/>
          <w:szCs w:val="24"/>
        </w:rPr>
        <w:t>e</w:t>
      </w:r>
      <w:r>
        <w:rPr>
          <w:sz w:val="24"/>
          <w:szCs w:val="24"/>
        </w:rPr>
        <w:t>nts d</w:t>
      </w:r>
      <w:r>
        <w:rPr>
          <w:spacing w:val="1"/>
          <w:sz w:val="24"/>
          <w:szCs w:val="24"/>
        </w:rPr>
        <w:t>i</w:t>
      </w:r>
      <w:r>
        <w:rPr>
          <w:sz w:val="24"/>
          <w:szCs w:val="24"/>
        </w:rPr>
        <w:t>f</w:t>
      </w:r>
      <w:r>
        <w:rPr>
          <w:spacing w:val="-1"/>
          <w:sz w:val="24"/>
          <w:szCs w:val="24"/>
        </w:rPr>
        <w:t>fe</w:t>
      </w:r>
      <w:r>
        <w:rPr>
          <w:spacing w:val="1"/>
          <w:sz w:val="24"/>
          <w:szCs w:val="24"/>
        </w:rPr>
        <w:t>r</w:t>
      </w:r>
      <w:r>
        <w:rPr>
          <w:spacing w:val="-1"/>
          <w:sz w:val="24"/>
          <w:szCs w:val="24"/>
        </w:rPr>
        <w:t>e</w:t>
      </w:r>
      <w:r>
        <w:rPr>
          <w:sz w:val="24"/>
          <w:szCs w:val="24"/>
        </w:rPr>
        <w:t>nt a</w:t>
      </w:r>
      <w:r>
        <w:rPr>
          <w:spacing w:val="-1"/>
          <w:sz w:val="24"/>
          <w:szCs w:val="24"/>
        </w:rPr>
        <w:t>c</w:t>
      </w:r>
      <w:r>
        <w:rPr>
          <w:sz w:val="24"/>
          <w:szCs w:val="24"/>
        </w:rPr>
        <w:t>t</w:t>
      </w:r>
      <w:r>
        <w:rPr>
          <w:spacing w:val="3"/>
          <w:sz w:val="24"/>
          <w:szCs w:val="24"/>
        </w:rPr>
        <w:t>o</w:t>
      </w:r>
      <w:r>
        <w:rPr>
          <w:spacing w:val="1"/>
          <w:sz w:val="24"/>
          <w:szCs w:val="24"/>
        </w:rPr>
        <w:t>r</w:t>
      </w:r>
      <w:r w:rsidR="003B69FF">
        <w:rPr>
          <w:sz w:val="24"/>
          <w:szCs w:val="24"/>
        </w:rPr>
        <w:t>s.</w:t>
      </w:r>
    </w:p>
    <w:p w:rsidR="00A76EFE" w:rsidRDefault="00EA5B02" w:rsidP="00FE0E39">
      <w:pPr>
        <w:spacing w:after="620"/>
        <w:ind w:right="1296"/>
        <w:jc w:val="center"/>
      </w:pPr>
      <w:r>
        <w:rPr>
          <w:noProof/>
        </w:rPr>
        <w:drawing>
          <wp:inline distT="0" distB="0" distL="0" distR="0">
            <wp:extent cx="3238500" cy="45910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4591050"/>
                    </a:xfrm>
                    <a:prstGeom prst="rect">
                      <a:avLst/>
                    </a:prstGeom>
                    <a:noFill/>
                    <a:ln>
                      <a:noFill/>
                    </a:ln>
                  </pic:spPr>
                </pic:pic>
              </a:graphicData>
            </a:graphic>
          </wp:inline>
        </w:drawing>
      </w:r>
    </w:p>
    <w:p w:rsidR="00A76EFE" w:rsidRDefault="002A4821" w:rsidP="00FE0E39">
      <w:pPr>
        <w:spacing w:after="620"/>
        <w:ind w:right="1296"/>
        <w:jc w:val="center"/>
        <w:rPr>
          <w:sz w:val="24"/>
          <w:szCs w:val="24"/>
        </w:rPr>
        <w:sectPr w:rsidR="00A76EFE" w:rsidSect="004B1855">
          <w:type w:val="nextColumn"/>
          <w:pgSz w:w="12240" w:h="15840"/>
          <w:pgMar w:top="1440" w:right="1440" w:bottom="1440" w:left="2160" w:header="582" w:footer="0" w:gutter="0"/>
          <w:cols w:space="720"/>
        </w:sectPr>
      </w:pPr>
      <w:r>
        <w:rPr>
          <w:b/>
          <w:spacing w:val="-3"/>
          <w:sz w:val="24"/>
          <w:szCs w:val="24"/>
        </w:rPr>
        <w:t>F</w:t>
      </w:r>
      <w:r>
        <w:rPr>
          <w:b/>
          <w:sz w:val="24"/>
          <w:szCs w:val="24"/>
        </w:rPr>
        <w:t>ig</w:t>
      </w:r>
      <w:r w:rsidR="00E55D33">
        <w:rPr>
          <w:b/>
          <w:sz w:val="24"/>
          <w:szCs w:val="24"/>
        </w:rPr>
        <w:t>ure</w:t>
      </w:r>
      <w:r>
        <w:rPr>
          <w:b/>
          <w:sz w:val="24"/>
          <w:szCs w:val="24"/>
        </w:rPr>
        <w:t xml:space="preserve"> 3.3</w:t>
      </w:r>
      <w:r>
        <w:rPr>
          <w:b/>
          <w:spacing w:val="1"/>
          <w:sz w:val="24"/>
          <w:szCs w:val="24"/>
        </w:rPr>
        <w:t xml:space="preserve"> </w:t>
      </w:r>
      <w:r>
        <w:rPr>
          <w:spacing w:val="3"/>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Di</w:t>
      </w:r>
      <w:r>
        <w:rPr>
          <w:spacing w:val="1"/>
          <w:sz w:val="24"/>
          <w:szCs w:val="24"/>
        </w:rPr>
        <w:t>a</w:t>
      </w:r>
      <w:r>
        <w:rPr>
          <w:spacing w:val="-2"/>
          <w:sz w:val="24"/>
          <w:szCs w:val="24"/>
        </w:rPr>
        <w:t>g</w:t>
      </w:r>
      <w:r>
        <w:rPr>
          <w:spacing w:val="1"/>
          <w:sz w:val="24"/>
          <w:szCs w:val="24"/>
        </w:rPr>
        <w:t>r</w:t>
      </w:r>
      <w:r>
        <w:rPr>
          <w:spacing w:val="-1"/>
          <w:sz w:val="24"/>
          <w:szCs w:val="24"/>
        </w:rPr>
        <w:t>a</w:t>
      </w:r>
      <w:r w:rsidR="003B69FF">
        <w:rPr>
          <w:sz w:val="24"/>
          <w:szCs w:val="24"/>
        </w:rPr>
        <w:t>m</w:t>
      </w:r>
    </w:p>
    <w:p w:rsidR="00FE0E39" w:rsidRDefault="002A4821" w:rsidP="00FE0E39">
      <w:pPr>
        <w:spacing w:after="620"/>
        <w:ind w:right="1296"/>
        <w:rPr>
          <w:sz w:val="24"/>
          <w:szCs w:val="24"/>
        </w:rPr>
      </w:pPr>
      <w:r>
        <w:rPr>
          <w:b/>
          <w:sz w:val="24"/>
          <w:szCs w:val="24"/>
        </w:rPr>
        <w:lastRenderedPageBreak/>
        <w:t>3.3.4 A</w:t>
      </w:r>
      <w:r>
        <w:rPr>
          <w:b/>
          <w:spacing w:val="-1"/>
          <w:sz w:val="24"/>
          <w:szCs w:val="24"/>
        </w:rPr>
        <w:t>c</w:t>
      </w:r>
      <w:r>
        <w:rPr>
          <w:b/>
          <w:sz w:val="24"/>
          <w:szCs w:val="24"/>
        </w:rPr>
        <w:t>tivity d</w:t>
      </w:r>
      <w:r>
        <w:rPr>
          <w:b/>
          <w:spacing w:val="1"/>
          <w:sz w:val="24"/>
          <w:szCs w:val="24"/>
        </w:rPr>
        <w:t>i</w:t>
      </w:r>
      <w:r>
        <w:rPr>
          <w:b/>
          <w:sz w:val="24"/>
          <w:szCs w:val="24"/>
        </w:rPr>
        <w:t>ag</w:t>
      </w:r>
      <w:r>
        <w:rPr>
          <w:b/>
          <w:spacing w:val="-1"/>
          <w:sz w:val="24"/>
          <w:szCs w:val="24"/>
        </w:rPr>
        <w:t>r</w:t>
      </w:r>
      <w:r>
        <w:rPr>
          <w:b/>
          <w:spacing w:val="2"/>
          <w:sz w:val="24"/>
          <w:szCs w:val="24"/>
        </w:rPr>
        <w:t>a</w:t>
      </w:r>
      <w:r>
        <w:rPr>
          <w:b/>
          <w:sz w:val="24"/>
          <w:szCs w:val="24"/>
        </w:rPr>
        <w:t>m</w:t>
      </w:r>
    </w:p>
    <w:p w:rsidR="00A76EFE" w:rsidRDefault="002A4821" w:rsidP="006663DC">
      <w:pPr>
        <w:spacing w:after="620" w:line="360" w:lineRule="auto"/>
        <w:ind w:right="1296" w:firstLine="720"/>
        <w:jc w:val="both"/>
      </w:pPr>
      <w:r w:rsidRPr="00FE0E39">
        <w:rPr>
          <w:sz w:val="24"/>
          <w:szCs w:val="24"/>
        </w:rPr>
        <w:t>A</w:t>
      </w:r>
      <w:r w:rsidRPr="00FE0E39">
        <w:rPr>
          <w:spacing w:val="-1"/>
          <w:sz w:val="24"/>
          <w:szCs w:val="24"/>
        </w:rPr>
        <w:t>c</w:t>
      </w:r>
      <w:r w:rsidRPr="00FE0E39">
        <w:rPr>
          <w:sz w:val="24"/>
          <w:szCs w:val="24"/>
        </w:rPr>
        <w:t xml:space="preserve">tivity </w:t>
      </w:r>
      <w:r w:rsidRPr="00FE0E39">
        <w:rPr>
          <w:spacing w:val="1"/>
          <w:sz w:val="24"/>
          <w:szCs w:val="24"/>
        </w:rPr>
        <w:t>d</w:t>
      </w:r>
      <w:r w:rsidRPr="00FE0E39">
        <w:rPr>
          <w:sz w:val="24"/>
          <w:szCs w:val="24"/>
        </w:rPr>
        <w:t>iagram</w:t>
      </w:r>
      <w:r>
        <w:rPr>
          <w:b/>
          <w:spacing w:val="-3"/>
          <w:sz w:val="24"/>
          <w:szCs w:val="24"/>
        </w:rPr>
        <w:t xml:space="preserve"> </w:t>
      </w:r>
      <w:r>
        <w:rPr>
          <w:sz w:val="24"/>
          <w:szCs w:val="24"/>
        </w:rPr>
        <w:t xml:space="preserve">is </w:t>
      </w:r>
      <w:r>
        <w:rPr>
          <w:spacing w:val="8"/>
          <w:sz w:val="24"/>
          <w:szCs w:val="24"/>
        </w:rPr>
        <w:t xml:space="preserve"> </w:t>
      </w:r>
      <w:r>
        <w:rPr>
          <w:spacing w:val="2"/>
          <w:sz w:val="24"/>
          <w:szCs w:val="24"/>
        </w:rPr>
        <w:t>UM</w:t>
      </w:r>
      <w:r w:rsidR="00FE0E39">
        <w:rPr>
          <w:sz w:val="24"/>
          <w:szCs w:val="24"/>
        </w:rPr>
        <w:t>L</w:t>
      </w:r>
      <w:r>
        <w:rPr>
          <w:spacing w:val="2"/>
          <w:sz w:val="24"/>
          <w:szCs w:val="24"/>
        </w:rPr>
        <w:t xml:space="preserve"> </w:t>
      </w:r>
      <w:r>
        <w:rPr>
          <w:sz w:val="24"/>
          <w:szCs w:val="24"/>
        </w:rPr>
        <w:t>b</w:t>
      </w:r>
      <w:r>
        <w:rPr>
          <w:spacing w:val="-1"/>
          <w:sz w:val="24"/>
          <w:szCs w:val="24"/>
        </w:rPr>
        <w:t>e</w:t>
      </w:r>
      <w:r>
        <w:rPr>
          <w:spacing w:val="2"/>
          <w:sz w:val="24"/>
          <w:szCs w:val="24"/>
        </w:rPr>
        <w:t>h</w:t>
      </w:r>
      <w:r>
        <w:rPr>
          <w:spacing w:val="-1"/>
          <w:sz w:val="24"/>
          <w:szCs w:val="24"/>
        </w:rPr>
        <w:t>a</w:t>
      </w:r>
      <w:r>
        <w:rPr>
          <w:sz w:val="24"/>
          <w:szCs w:val="24"/>
        </w:rPr>
        <w:t>viour dia</w:t>
      </w:r>
      <w:r>
        <w:rPr>
          <w:spacing w:val="-3"/>
          <w:sz w:val="24"/>
          <w:szCs w:val="24"/>
        </w:rPr>
        <w:t>g</w:t>
      </w:r>
      <w:r>
        <w:rPr>
          <w:spacing w:val="1"/>
          <w:sz w:val="24"/>
          <w:szCs w:val="24"/>
        </w:rPr>
        <w:t>r</w:t>
      </w:r>
      <w:r>
        <w:rPr>
          <w:spacing w:val="-1"/>
          <w:sz w:val="24"/>
          <w:szCs w:val="24"/>
        </w:rPr>
        <w:t>a</w:t>
      </w:r>
      <w:r w:rsidR="00FE0E39">
        <w:rPr>
          <w:sz w:val="24"/>
          <w:szCs w:val="24"/>
        </w:rPr>
        <w:t>m</w:t>
      </w:r>
      <w:r>
        <w:rPr>
          <w:spacing w:val="15"/>
          <w:sz w:val="24"/>
          <w:szCs w:val="24"/>
        </w:rPr>
        <w:t xml:space="preserve"> </w:t>
      </w:r>
      <w:r>
        <w:rPr>
          <w:sz w:val="24"/>
          <w:szCs w:val="24"/>
        </w:rPr>
        <w:t>whi</w:t>
      </w:r>
      <w:r>
        <w:rPr>
          <w:spacing w:val="-1"/>
          <w:sz w:val="24"/>
          <w:szCs w:val="24"/>
        </w:rPr>
        <w:t>c</w:t>
      </w:r>
      <w:r w:rsidR="00FE0E39">
        <w:rPr>
          <w:sz w:val="24"/>
          <w:szCs w:val="24"/>
        </w:rPr>
        <w:t xml:space="preserve">h </w:t>
      </w:r>
      <w:r>
        <w:rPr>
          <w:sz w:val="24"/>
          <w:szCs w:val="24"/>
        </w:rPr>
        <w:t>shows</w:t>
      </w:r>
      <w:r>
        <w:rPr>
          <w:spacing w:val="3"/>
          <w:sz w:val="24"/>
          <w:szCs w:val="24"/>
        </w:rPr>
        <w:t xml:space="preserve"> </w:t>
      </w:r>
      <w:r w:rsidR="006663DC">
        <w:rPr>
          <w:sz w:val="24"/>
          <w:szCs w:val="24"/>
        </w:rPr>
        <w:t>flow</w:t>
      </w:r>
      <w:r>
        <w:rPr>
          <w:spacing w:val="14"/>
          <w:sz w:val="24"/>
          <w:szCs w:val="24"/>
        </w:rPr>
        <w:t xml:space="preserve"> </w:t>
      </w:r>
      <w:r w:rsidR="006663DC">
        <w:rPr>
          <w:sz w:val="24"/>
          <w:szCs w:val="24"/>
        </w:rPr>
        <w:t>of</w:t>
      </w:r>
      <w:r>
        <w:rPr>
          <w:spacing w:val="16"/>
          <w:sz w:val="24"/>
          <w:szCs w:val="24"/>
        </w:rPr>
        <w:t xml:space="preserve"> </w:t>
      </w:r>
      <w:r>
        <w:rPr>
          <w:spacing w:val="-1"/>
          <w:sz w:val="24"/>
          <w:szCs w:val="24"/>
        </w:rPr>
        <w:t>c</w:t>
      </w:r>
      <w:r>
        <w:rPr>
          <w:sz w:val="24"/>
          <w:szCs w:val="24"/>
        </w:rPr>
        <w:t>ontrol or</w:t>
      </w:r>
      <w:r>
        <w:rPr>
          <w:spacing w:val="-1"/>
          <w:sz w:val="24"/>
          <w:szCs w:val="24"/>
        </w:rPr>
        <w:t xml:space="preserve"> </w:t>
      </w:r>
      <w:r>
        <w:rPr>
          <w:sz w:val="24"/>
          <w:szCs w:val="24"/>
        </w:rPr>
        <w:t>obj</w:t>
      </w:r>
      <w:r>
        <w:rPr>
          <w:spacing w:val="2"/>
          <w:sz w:val="24"/>
          <w:szCs w:val="24"/>
        </w:rPr>
        <w:t>e</w:t>
      </w:r>
      <w:r>
        <w:rPr>
          <w:spacing w:val="-1"/>
          <w:sz w:val="24"/>
          <w:szCs w:val="24"/>
        </w:rPr>
        <w:t>c</w:t>
      </w:r>
      <w:r>
        <w:rPr>
          <w:sz w:val="24"/>
          <w:szCs w:val="24"/>
        </w:rPr>
        <w:t>t flow</w:t>
      </w:r>
      <w:r>
        <w:rPr>
          <w:spacing w:val="-1"/>
          <w:sz w:val="24"/>
          <w:szCs w:val="24"/>
        </w:rPr>
        <w:t xml:space="preserve"> </w:t>
      </w:r>
      <w:r>
        <w:rPr>
          <w:sz w:val="24"/>
          <w:szCs w:val="24"/>
        </w:rPr>
        <w:t>with</w:t>
      </w:r>
      <w:r>
        <w:rPr>
          <w:spacing w:val="17"/>
          <w:sz w:val="24"/>
          <w:szCs w:val="24"/>
        </w:rPr>
        <w:t xml:space="preserve"> </w:t>
      </w:r>
      <w:r>
        <w:rPr>
          <w:spacing w:val="-1"/>
          <w:sz w:val="24"/>
          <w:szCs w:val="24"/>
        </w:rPr>
        <w:t>e</w:t>
      </w:r>
      <w:r>
        <w:rPr>
          <w:sz w:val="24"/>
          <w:szCs w:val="24"/>
        </w:rPr>
        <w:t>mphasis</w:t>
      </w:r>
      <w:r>
        <w:rPr>
          <w:spacing w:val="17"/>
          <w:sz w:val="24"/>
          <w:szCs w:val="24"/>
        </w:rPr>
        <w:t xml:space="preserve"> </w:t>
      </w:r>
      <w:r>
        <w:rPr>
          <w:sz w:val="24"/>
          <w:szCs w:val="24"/>
        </w:rPr>
        <w:t>on</w:t>
      </w:r>
      <w:r>
        <w:rPr>
          <w:spacing w:val="17"/>
          <w:sz w:val="24"/>
          <w:szCs w:val="24"/>
        </w:rPr>
        <w:t xml:space="preserve"> </w:t>
      </w:r>
      <w:r>
        <w:rPr>
          <w:sz w:val="24"/>
          <w:szCs w:val="24"/>
        </w:rPr>
        <w:t>the</w:t>
      </w:r>
      <w:r>
        <w:rPr>
          <w:spacing w:val="16"/>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pacing w:val="2"/>
          <w:sz w:val="24"/>
          <w:szCs w:val="24"/>
        </w:rPr>
        <w:t>n</w:t>
      </w:r>
      <w:r>
        <w:rPr>
          <w:spacing w:val="-1"/>
          <w:sz w:val="24"/>
          <w:szCs w:val="24"/>
        </w:rPr>
        <w:t>c</w:t>
      </w:r>
      <w:r>
        <w:rPr>
          <w:sz w:val="24"/>
          <w:szCs w:val="24"/>
        </w:rPr>
        <w:t>e</w:t>
      </w:r>
      <w:r>
        <w:rPr>
          <w:spacing w:val="16"/>
          <w:sz w:val="24"/>
          <w:szCs w:val="24"/>
        </w:rPr>
        <w:t xml:space="preserve"> </w:t>
      </w:r>
      <w:r>
        <w:rPr>
          <w:spacing w:val="-1"/>
          <w:sz w:val="24"/>
          <w:szCs w:val="24"/>
        </w:rPr>
        <w:t>a</w:t>
      </w:r>
      <w:r>
        <w:rPr>
          <w:sz w:val="24"/>
          <w:szCs w:val="24"/>
        </w:rPr>
        <w:t>nd</w:t>
      </w:r>
      <w:r>
        <w:rPr>
          <w:spacing w:val="19"/>
          <w:sz w:val="24"/>
          <w:szCs w:val="24"/>
        </w:rPr>
        <w:t xml:space="preserve"> </w:t>
      </w:r>
      <w:r>
        <w:rPr>
          <w:spacing w:val="-1"/>
          <w:sz w:val="24"/>
          <w:szCs w:val="24"/>
        </w:rPr>
        <w:t>c</w:t>
      </w:r>
      <w:r>
        <w:rPr>
          <w:sz w:val="24"/>
          <w:szCs w:val="24"/>
        </w:rPr>
        <w:t>ondi</w:t>
      </w:r>
      <w:r>
        <w:rPr>
          <w:spacing w:val="1"/>
          <w:sz w:val="24"/>
          <w:szCs w:val="24"/>
        </w:rPr>
        <w:t>t</w:t>
      </w:r>
      <w:r>
        <w:rPr>
          <w:sz w:val="24"/>
          <w:szCs w:val="24"/>
        </w:rPr>
        <w:t>ions of</w:t>
      </w:r>
      <w:r>
        <w:rPr>
          <w:spacing w:val="4"/>
          <w:sz w:val="24"/>
          <w:szCs w:val="24"/>
        </w:rPr>
        <w:t xml:space="preserve"> </w:t>
      </w:r>
      <w:r>
        <w:rPr>
          <w:sz w:val="24"/>
          <w:szCs w:val="24"/>
        </w:rPr>
        <w:t>the</w:t>
      </w:r>
      <w:r>
        <w:rPr>
          <w:spacing w:val="4"/>
          <w:sz w:val="24"/>
          <w:szCs w:val="24"/>
        </w:rPr>
        <w:t xml:space="preserve"> </w:t>
      </w:r>
      <w:r>
        <w:rPr>
          <w:sz w:val="24"/>
          <w:szCs w:val="24"/>
        </w:rPr>
        <w:t>flo</w:t>
      </w:r>
      <w:r>
        <w:rPr>
          <w:spacing w:val="-1"/>
          <w:sz w:val="24"/>
          <w:szCs w:val="24"/>
        </w:rPr>
        <w:t>w</w:t>
      </w:r>
      <w:r>
        <w:rPr>
          <w:sz w:val="24"/>
          <w:szCs w:val="24"/>
        </w:rPr>
        <w:t>.</w:t>
      </w:r>
      <w:r>
        <w:rPr>
          <w:spacing w:val="4"/>
          <w:sz w:val="24"/>
          <w:szCs w:val="24"/>
        </w:rPr>
        <w:t xml:space="preserve"> </w:t>
      </w:r>
      <w:r>
        <w:rPr>
          <w:sz w:val="24"/>
          <w:szCs w:val="24"/>
        </w:rPr>
        <w:t>The</w:t>
      </w:r>
      <w:r>
        <w:rPr>
          <w:spacing w:val="3"/>
          <w:sz w:val="24"/>
          <w:szCs w:val="24"/>
        </w:rPr>
        <w:t xml:space="preserve"> </w:t>
      </w:r>
      <w:r>
        <w:rPr>
          <w:spacing w:val="-1"/>
          <w:sz w:val="24"/>
          <w:szCs w:val="24"/>
        </w:rPr>
        <w:t>ac</w:t>
      </w:r>
      <w:r>
        <w:rPr>
          <w:sz w:val="24"/>
          <w:szCs w:val="24"/>
        </w:rPr>
        <w:t>t</w:t>
      </w:r>
      <w:r>
        <w:rPr>
          <w:spacing w:val="1"/>
          <w:sz w:val="24"/>
          <w:szCs w:val="24"/>
        </w:rPr>
        <w:t>i</w:t>
      </w:r>
      <w:r>
        <w:rPr>
          <w:sz w:val="24"/>
          <w:szCs w:val="24"/>
        </w:rPr>
        <w:t>ons</w:t>
      </w:r>
      <w:r>
        <w:rPr>
          <w:spacing w:val="5"/>
          <w:sz w:val="24"/>
          <w:szCs w:val="24"/>
        </w:rPr>
        <w:t xml:space="preserve"> </w:t>
      </w:r>
      <w:r>
        <w:rPr>
          <w:spacing w:val="-1"/>
          <w:sz w:val="24"/>
          <w:szCs w:val="24"/>
        </w:rPr>
        <w:t>c</w:t>
      </w:r>
      <w:r>
        <w:rPr>
          <w:sz w:val="24"/>
          <w:szCs w:val="24"/>
        </w:rPr>
        <w:t>oordin</w:t>
      </w:r>
      <w:r>
        <w:rPr>
          <w:spacing w:val="-1"/>
          <w:sz w:val="24"/>
          <w:szCs w:val="24"/>
        </w:rPr>
        <w:t>a</w:t>
      </w:r>
      <w:r>
        <w:rPr>
          <w:sz w:val="24"/>
          <w:szCs w:val="24"/>
        </w:rPr>
        <w:t>ted</w:t>
      </w:r>
      <w:r>
        <w:rPr>
          <w:spacing w:val="4"/>
          <w:sz w:val="24"/>
          <w:szCs w:val="24"/>
        </w:rPr>
        <w:t xml:space="preserve"> </w:t>
      </w:r>
      <w:r>
        <w:rPr>
          <w:spacing w:val="2"/>
          <w:sz w:val="24"/>
          <w:szCs w:val="24"/>
        </w:rPr>
        <w:t>b</w:t>
      </w:r>
      <w:r>
        <w:rPr>
          <w:sz w:val="24"/>
          <w:szCs w:val="24"/>
        </w:rPr>
        <w:t xml:space="preserve">y </w:t>
      </w:r>
      <w:r>
        <w:rPr>
          <w:spacing w:val="1"/>
          <w:sz w:val="24"/>
          <w:szCs w:val="24"/>
        </w:rPr>
        <w:t>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 models</w:t>
      </w:r>
      <w:r>
        <w:rPr>
          <w:spacing w:val="1"/>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be in</w:t>
      </w:r>
      <w:r>
        <w:rPr>
          <w:spacing w:val="1"/>
          <w:sz w:val="24"/>
          <w:szCs w:val="24"/>
        </w:rPr>
        <w:t>i</w:t>
      </w:r>
      <w:r>
        <w:rPr>
          <w:sz w:val="24"/>
          <w:szCs w:val="24"/>
        </w:rPr>
        <w:t>t</w:t>
      </w:r>
      <w:r>
        <w:rPr>
          <w:spacing w:val="1"/>
          <w:sz w:val="24"/>
          <w:szCs w:val="24"/>
        </w:rPr>
        <w:t>i</w:t>
      </w:r>
      <w:r>
        <w:rPr>
          <w:spacing w:val="-1"/>
          <w:sz w:val="24"/>
          <w:szCs w:val="24"/>
        </w:rPr>
        <w:t>a</w:t>
      </w:r>
      <w:r>
        <w:rPr>
          <w:sz w:val="24"/>
          <w:szCs w:val="24"/>
        </w:rPr>
        <w:t>ted</w:t>
      </w:r>
      <w:r>
        <w:rPr>
          <w:spacing w:val="3"/>
          <w:sz w:val="24"/>
          <w:szCs w:val="24"/>
        </w:rPr>
        <w:t xml:space="preserve"> </w:t>
      </w:r>
      <w:r>
        <w:rPr>
          <w:sz w:val="24"/>
          <w:szCs w:val="24"/>
        </w:rPr>
        <w:t>b</w:t>
      </w:r>
      <w:r>
        <w:rPr>
          <w:spacing w:val="-1"/>
          <w:sz w:val="24"/>
          <w:szCs w:val="24"/>
        </w:rPr>
        <w:t>eca</w:t>
      </w:r>
      <w:r>
        <w:rPr>
          <w:sz w:val="24"/>
          <w:szCs w:val="24"/>
        </w:rPr>
        <w:t>use</w:t>
      </w:r>
      <w:r>
        <w:rPr>
          <w:spacing w:val="3"/>
          <w:sz w:val="24"/>
          <w:szCs w:val="24"/>
        </w:rPr>
        <w:t xml:space="preserve"> </w:t>
      </w:r>
      <w:r>
        <w:rPr>
          <w:sz w:val="24"/>
          <w:szCs w:val="24"/>
        </w:rPr>
        <w:t xml:space="preserve">other </w:t>
      </w:r>
      <w:r>
        <w:rPr>
          <w:spacing w:val="1"/>
          <w:sz w:val="24"/>
          <w:szCs w:val="24"/>
        </w:rPr>
        <w:t>a</w:t>
      </w:r>
      <w:r>
        <w:rPr>
          <w:spacing w:val="-1"/>
          <w:sz w:val="24"/>
          <w:szCs w:val="24"/>
        </w:rPr>
        <w:t>c</w:t>
      </w:r>
      <w:r>
        <w:rPr>
          <w:sz w:val="24"/>
          <w:szCs w:val="24"/>
        </w:rPr>
        <w:t>t</w:t>
      </w:r>
      <w:r>
        <w:rPr>
          <w:spacing w:val="1"/>
          <w:sz w:val="24"/>
          <w:szCs w:val="24"/>
        </w:rPr>
        <w:t>i</w:t>
      </w:r>
      <w:r>
        <w:rPr>
          <w:sz w:val="24"/>
          <w:szCs w:val="24"/>
        </w:rPr>
        <w:t>ons</w:t>
      </w:r>
      <w:r>
        <w:rPr>
          <w:spacing w:val="1"/>
          <w:sz w:val="24"/>
          <w:szCs w:val="24"/>
        </w:rPr>
        <w:t xml:space="preserve"> </w:t>
      </w:r>
      <w:r>
        <w:rPr>
          <w:sz w:val="24"/>
          <w:szCs w:val="24"/>
        </w:rPr>
        <w:t xml:space="preserve">finish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n</w:t>
      </w:r>
      <w:r>
        <w:rPr>
          <w:spacing w:val="-2"/>
          <w:sz w:val="24"/>
          <w:szCs w:val="24"/>
        </w:rPr>
        <w:t>g</w:t>
      </w:r>
      <w:r>
        <w:rPr>
          <w:sz w:val="24"/>
          <w:szCs w:val="24"/>
        </w:rPr>
        <w:t>,</w:t>
      </w:r>
      <w:r>
        <w:rPr>
          <w:spacing w:val="1"/>
          <w:sz w:val="24"/>
          <w:szCs w:val="24"/>
        </w:rPr>
        <w:t xml:space="preserve"> </w:t>
      </w:r>
      <w:r>
        <w:rPr>
          <w:sz w:val="24"/>
          <w:szCs w:val="24"/>
        </w:rPr>
        <w:t>b</w:t>
      </w:r>
      <w:r>
        <w:rPr>
          <w:spacing w:val="-1"/>
          <w:sz w:val="24"/>
          <w:szCs w:val="24"/>
        </w:rPr>
        <w:t>e</w:t>
      </w:r>
      <w:r>
        <w:rPr>
          <w:spacing w:val="1"/>
          <w:sz w:val="24"/>
          <w:szCs w:val="24"/>
        </w:rPr>
        <w:t>c</w:t>
      </w:r>
      <w:r>
        <w:rPr>
          <w:spacing w:val="-1"/>
          <w:sz w:val="24"/>
          <w:szCs w:val="24"/>
        </w:rPr>
        <w:t>a</w:t>
      </w:r>
      <w:r>
        <w:rPr>
          <w:sz w:val="24"/>
          <w:szCs w:val="24"/>
        </w:rPr>
        <w:t>use</w:t>
      </w:r>
      <w:r>
        <w:rPr>
          <w:spacing w:val="2"/>
          <w:sz w:val="24"/>
          <w:szCs w:val="24"/>
        </w:rPr>
        <w:t xml:space="preserve"> </w:t>
      </w:r>
      <w:r>
        <w:rPr>
          <w:sz w:val="24"/>
          <w:szCs w:val="24"/>
        </w:rPr>
        <w:t>o</w:t>
      </w:r>
      <w:r>
        <w:rPr>
          <w:spacing w:val="2"/>
          <w:sz w:val="24"/>
          <w:szCs w:val="24"/>
        </w:rPr>
        <w:t>b</w:t>
      </w:r>
      <w:r>
        <w:rPr>
          <w:sz w:val="24"/>
          <w:szCs w:val="24"/>
        </w:rPr>
        <w:t>je</w:t>
      </w:r>
      <w:r>
        <w:rPr>
          <w:spacing w:val="-1"/>
          <w:sz w:val="24"/>
          <w:szCs w:val="24"/>
        </w:rPr>
        <w:t>c</w:t>
      </w:r>
      <w:r>
        <w:rPr>
          <w:sz w:val="24"/>
          <w:szCs w:val="24"/>
        </w:rPr>
        <w:t>ts</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d</w:t>
      </w:r>
      <w:r>
        <w:rPr>
          <w:spacing w:val="-1"/>
          <w:sz w:val="24"/>
          <w:szCs w:val="24"/>
        </w:rPr>
        <w:t>a</w:t>
      </w:r>
      <w:r>
        <w:rPr>
          <w:sz w:val="24"/>
          <w:szCs w:val="24"/>
        </w:rPr>
        <w:t>ta b</w:t>
      </w:r>
      <w:r>
        <w:rPr>
          <w:spacing w:val="1"/>
          <w:sz w:val="24"/>
          <w:szCs w:val="24"/>
        </w:rPr>
        <w:t>e</w:t>
      </w:r>
      <w:r>
        <w:rPr>
          <w:spacing w:val="-1"/>
          <w:sz w:val="24"/>
          <w:szCs w:val="24"/>
        </w:rPr>
        <w:t>c</w:t>
      </w:r>
      <w:r>
        <w:rPr>
          <w:spacing w:val="2"/>
          <w:sz w:val="24"/>
          <w:szCs w:val="24"/>
        </w:rPr>
        <w:t>o</w:t>
      </w:r>
      <w:r>
        <w:rPr>
          <w:sz w:val="24"/>
          <w:szCs w:val="24"/>
        </w:rPr>
        <w:t xml:space="preserve">me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ble,</w:t>
      </w:r>
      <w:r>
        <w:rPr>
          <w:spacing w:val="1"/>
          <w:sz w:val="24"/>
          <w:szCs w:val="24"/>
        </w:rPr>
        <w:t xml:space="preserve"> </w:t>
      </w:r>
      <w:r>
        <w:rPr>
          <w:sz w:val="24"/>
          <w:szCs w:val="24"/>
        </w:rPr>
        <w:t>or</w:t>
      </w:r>
      <w:r>
        <w:rPr>
          <w:spacing w:val="1"/>
          <w:sz w:val="24"/>
          <w:szCs w:val="24"/>
        </w:rPr>
        <w:t xml:space="preserve"> </w:t>
      </w:r>
      <w:r>
        <w:rPr>
          <w:sz w:val="24"/>
          <w:szCs w:val="24"/>
        </w:rPr>
        <w:t>b</w:t>
      </w:r>
      <w:r>
        <w:rPr>
          <w:spacing w:val="-1"/>
          <w:sz w:val="24"/>
          <w:szCs w:val="24"/>
        </w:rPr>
        <w:t>ec</w:t>
      </w:r>
      <w:r>
        <w:rPr>
          <w:spacing w:val="1"/>
          <w:sz w:val="24"/>
          <w:szCs w:val="24"/>
        </w:rPr>
        <w:t>a</w:t>
      </w:r>
      <w:r>
        <w:rPr>
          <w:sz w:val="24"/>
          <w:szCs w:val="24"/>
        </w:rPr>
        <w:t>use</w:t>
      </w:r>
      <w:r>
        <w:rPr>
          <w:spacing w:val="1"/>
          <w:sz w:val="24"/>
          <w:szCs w:val="24"/>
        </w:rPr>
        <w:t xml:space="preserve"> </w:t>
      </w:r>
      <w:r>
        <w:rPr>
          <w:sz w:val="24"/>
          <w:szCs w:val="24"/>
        </w:rPr>
        <w:t>some</w:t>
      </w:r>
      <w:r>
        <w:rPr>
          <w:spacing w:val="1"/>
          <w:sz w:val="24"/>
          <w:szCs w:val="24"/>
        </w:rPr>
        <w:t xml:space="preserve"> </w:t>
      </w:r>
      <w:r>
        <w:rPr>
          <w:spacing w:val="-1"/>
          <w:sz w:val="24"/>
          <w:szCs w:val="24"/>
        </w:rPr>
        <w:t>e</w:t>
      </w:r>
      <w:r>
        <w:rPr>
          <w:sz w:val="24"/>
          <w:szCs w:val="24"/>
        </w:rPr>
        <w:t>v</w:t>
      </w:r>
      <w:r>
        <w:rPr>
          <w:spacing w:val="-1"/>
          <w:sz w:val="24"/>
          <w:szCs w:val="24"/>
        </w:rPr>
        <w:t>e</w:t>
      </w:r>
      <w:r>
        <w:rPr>
          <w:sz w:val="24"/>
          <w:szCs w:val="24"/>
        </w:rPr>
        <w:t>nts</w:t>
      </w:r>
      <w:r>
        <w:rPr>
          <w:spacing w:val="2"/>
          <w:sz w:val="24"/>
          <w:szCs w:val="24"/>
        </w:rPr>
        <w:t xml:space="preserve"> </w:t>
      </w:r>
      <w:r>
        <w:rPr>
          <w:spacing w:val="-1"/>
          <w:sz w:val="24"/>
          <w:szCs w:val="24"/>
        </w:rPr>
        <w:t>e</w:t>
      </w:r>
      <w:r>
        <w:rPr>
          <w:spacing w:val="2"/>
          <w:sz w:val="24"/>
          <w:szCs w:val="24"/>
        </w:rPr>
        <w:t>x</w:t>
      </w:r>
      <w:r>
        <w:rPr>
          <w:sz w:val="24"/>
          <w:szCs w:val="24"/>
        </w:rPr>
        <w:t>te</w:t>
      </w:r>
      <w:r>
        <w:rPr>
          <w:spacing w:val="-1"/>
          <w:sz w:val="24"/>
          <w:szCs w:val="24"/>
        </w:rPr>
        <w:t>r</w:t>
      </w:r>
      <w:r>
        <w:rPr>
          <w:sz w:val="24"/>
          <w:szCs w:val="24"/>
        </w:rPr>
        <w:t>n</w:t>
      </w:r>
      <w:r>
        <w:rPr>
          <w:spacing w:val="-1"/>
          <w:sz w:val="24"/>
          <w:szCs w:val="24"/>
        </w:rPr>
        <w:t>a</w:t>
      </w:r>
      <w:r>
        <w:rPr>
          <w:sz w:val="24"/>
          <w:szCs w:val="24"/>
        </w:rPr>
        <w:t>l</w:t>
      </w:r>
      <w:r>
        <w:rPr>
          <w:spacing w:val="2"/>
          <w:sz w:val="24"/>
          <w:szCs w:val="24"/>
        </w:rPr>
        <w:t xml:space="preserve"> </w:t>
      </w:r>
      <w:r>
        <w:rPr>
          <w:sz w:val="24"/>
          <w:szCs w:val="24"/>
        </w:rPr>
        <w:t xml:space="preserve">to </w:t>
      </w:r>
      <w:r>
        <w:rPr>
          <w:spacing w:val="-2"/>
          <w:sz w:val="24"/>
          <w:szCs w:val="24"/>
        </w:rPr>
        <w:t>t</w:t>
      </w:r>
      <w:r>
        <w:rPr>
          <w:sz w:val="24"/>
          <w:szCs w:val="24"/>
        </w:rPr>
        <w:t>he flow</w:t>
      </w:r>
      <w:r>
        <w:rPr>
          <w:spacing w:val="-1"/>
          <w:sz w:val="24"/>
          <w:szCs w:val="24"/>
        </w:rPr>
        <w:t xml:space="preserve"> </w:t>
      </w:r>
      <w:r>
        <w:rPr>
          <w:sz w:val="24"/>
          <w:szCs w:val="24"/>
        </w:rPr>
        <w:t>o</w:t>
      </w:r>
      <w:r>
        <w:rPr>
          <w:spacing w:val="-1"/>
          <w:sz w:val="24"/>
          <w:szCs w:val="24"/>
        </w:rPr>
        <w:t>cc</w:t>
      </w:r>
      <w:r>
        <w:rPr>
          <w:sz w:val="24"/>
          <w:szCs w:val="24"/>
        </w:rPr>
        <w:t>u</w:t>
      </w:r>
      <w:r w:rsidR="003B69FF">
        <w:rPr>
          <w:spacing w:val="-1"/>
          <w:sz w:val="24"/>
          <w:szCs w:val="24"/>
        </w:rPr>
        <w:t>rs.</w:t>
      </w:r>
    </w:p>
    <w:p w:rsidR="00A76EFE" w:rsidRDefault="00EA5B02" w:rsidP="006663DC">
      <w:pPr>
        <w:spacing w:after="620"/>
        <w:ind w:right="1296"/>
        <w:jc w:val="center"/>
      </w:pPr>
      <w:r>
        <w:rPr>
          <w:noProof/>
        </w:rPr>
        <w:drawing>
          <wp:inline distT="0" distB="0" distL="0" distR="0">
            <wp:extent cx="3000375" cy="499110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4991100"/>
                    </a:xfrm>
                    <a:prstGeom prst="rect">
                      <a:avLst/>
                    </a:prstGeom>
                    <a:noFill/>
                    <a:ln>
                      <a:noFill/>
                    </a:ln>
                  </pic:spPr>
                </pic:pic>
              </a:graphicData>
            </a:graphic>
          </wp:inline>
        </w:drawing>
      </w:r>
    </w:p>
    <w:p w:rsidR="00A76EFE" w:rsidRDefault="002A4821" w:rsidP="006663DC">
      <w:pPr>
        <w:spacing w:after="620"/>
        <w:ind w:right="1296"/>
        <w:jc w:val="center"/>
        <w:rPr>
          <w:sz w:val="24"/>
          <w:szCs w:val="24"/>
        </w:rPr>
        <w:sectPr w:rsidR="00A76EFE" w:rsidSect="004B1855">
          <w:type w:val="nextColumn"/>
          <w:pgSz w:w="12240" w:h="15840"/>
          <w:pgMar w:top="1440" w:right="1440" w:bottom="1440" w:left="2160" w:header="582" w:footer="0" w:gutter="0"/>
          <w:cols w:space="720"/>
        </w:sectPr>
      </w:pPr>
      <w:r>
        <w:rPr>
          <w:b/>
          <w:spacing w:val="-3"/>
          <w:sz w:val="24"/>
          <w:szCs w:val="24"/>
        </w:rPr>
        <w:t>F</w:t>
      </w:r>
      <w:r>
        <w:rPr>
          <w:b/>
          <w:sz w:val="24"/>
          <w:szCs w:val="24"/>
        </w:rPr>
        <w:t>ig</w:t>
      </w:r>
      <w:r w:rsidR="006663DC">
        <w:rPr>
          <w:b/>
          <w:sz w:val="24"/>
          <w:szCs w:val="24"/>
        </w:rPr>
        <w:t>ure</w:t>
      </w:r>
      <w:r>
        <w:rPr>
          <w:b/>
          <w:sz w:val="24"/>
          <w:szCs w:val="24"/>
        </w:rPr>
        <w:t xml:space="preserve"> 3.4 </w:t>
      </w:r>
      <w:r>
        <w:rPr>
          <w:spacing w:val="2"/>
          <w:sz w:val="24"/>
          <w:szCs w:val="24"/>
        </w:rPr>
        <w:t>A</w:t>
      </w:r>
      <w:r>
        <w:rPr>
          <w:spacing w:val="-1"/>
          <w:sz w:val="24"/>
          <w:szCs w:val="24"/>
        </w:rPr>
        <w:t>c</w:t>
      </w:r>
      <w:r>
        <w:rPr>
          <w:sz w:val="24"/>
          <w:szCs w:val="24"/>
        </w:rPr>
        <w:t>t</w:t>
      </w:r>
      <w:r>
        <w:rPr>
          <w:spacing w:val="1"/>
          <w:sz w:val="24"/>
          <w:szCs w:val="24"/>
        </w:rPr>
        <w:t>i</w:t>
      </w:r>
      <w:r>
        <w:rPr>
          <w:sz w:val="24"/>
          <w:szCs w:val="24"/>
        </w:rPr>
        <w:t>vi</w:t>
      </w:r>
      <w:r>
        <w:rPr>
          <w:spacing w:val="3"/>
          <w:sz w:val="24"/>
          <w:szCs w:val="24"/>
        </w:rPr>
        <w:t>t</w:t>
      </w:r>
      <w:r>
        <w:rPr>
          <w:sz w:val="24"/>
          <w:szCs w:val="24"/>
        </w:rPr>
        <w:t>y</w:t>
      </w:r>
      <w:r>
        <w:rPr>
          <w:spacing w:val="-4"/>
          <w:sz w:val="24"/>
          <w:szCs w:val="24"/>
        </w:rPr>
        <w:t xml:space="preserve"> </w:t>
      </w:r>
      <w:r>
        <w:rPr>
          <w:sz w:val="24"/>
          <w:szCs w:val="24"/>
        </w:rPr>
        <w:t>di</w:t>
      </w:r>
      <w:r>
        <w:rPr>
          <w:spacing w:val="2"/>
          <w:sz w:val="24"/>
          <w:szCs w:val="24"/>
        </w:rPr>
        <w:t>a</w:t>
      </w:r>
      <w:r>
        <w:rPr>
          <w:spacing w:val="-2"/>
          <w:sz w:val="24"/>
          <w:szCs w:val="24"/>
        </w:rPr>
        <w:t>g</w:t>
      </w:r>
      <w:r w:rsidR="003B69FF">
        <w:rPr>
          <w:sz w:val="24"/>
          <w:szCs w:val="24"/>
        </w:rPr>
        <w:t>ram</w:t>
      </w:r>
    </w:p>
    <w:p w:rsidR="00A76EFE" w:rsidRDefault="00A76EFE" w:rsidP="00B70518">
      <w:pPr>
        <w:spacing w:after="620" w:line="280" w:lineRule="exact"/>
        <w:ind w:right="1296"/>
        <w:rPr>
          <w:sz w:val="28"/>
          <w:szCs w:val="28"/>
        </w:rPr>
      </w:pPr>
    </w:p>
    <w:p w:rsidR="003B69FF" w:rsidRDefault="003B69FF" w:rsidP="00B70518">
      <w:pPr>
        <w:spacing w:after="620" w:line="280" w:lineRule="exact"/>
        <w:ind w:right="1296"/>
        <w:rPr>
          <w:sz w:val="28"/>
          <w:szCs w:val="28"/>
        </w:rPr>
      </w:pPr>
    </w:p>
    <w:p w:rsidR="003B69FF" w:rsidRDefault="003B69FF" w:rsidP="00B70518">
      <w:pPr>
        <w:spacing w:after="620" w:line="280" w:lineRule="exact"/>
        <w:ind w:right="1296"/>
        <w:rPr>
          <w:sz w:val="28"/>
          <w:szCs w:val="28"/>
        </w:rPr>
      </w:pPr>
    </w:p>
    <w:p w:rsidR="003B69FF" w:rsidRDefault="003B69FF" w:rsidP="00B70518">
      <w:pPr>
        <w:spacing w:after="620" w:line="280" w:lineRule="exact"/>
        <w:ind w:right="1296"/>
        <w:rPr>
          <w:sz w:val="28"/>
          <w:szCs w:val="28"/>
        </w:rPr>
      </w:pPr>
    </w:p>
    <w:p w:rsidR="00A76EFE" w:rsidRPr="003B69FF" w:rsidRDefault="002A4821" w:rsidP="003B69FF">
      <w:pPr>
        <w:spacing w:after="620"/>
        <w:ind w:right="1296"/>
        <w:jc w:val="center"/>
        <w:rPr>
          <w:sz w:val="28"/>
          <w:szCs w:val="28"/>
        </w:rPr>
      </w:pPr>
      <w:r>
        <w:rPr>
          <w:b/>
          <w:spacing w:val="-1"/>
          <w:sz w:val="28"/>
          <w:szCs w:val="28"/>
        </w:rPr>
        <w:t>C</w:t>
      </w:r>
      <w:r>
        <w:rPr>
          <w:b/>
          <w:sz w:val="28"/>
          <w:szCs w:val="28"/>
        </w:rPr>
        <w:t>H</w:t>
      </w:r>
      <w:r>
        <w:rPr>
          <w:b/>
          <w:spacing w:val="-1"/>
          <w:sz w:val="28"/>
          <w:szCs w:val="28"/>
        </w:rPr>
        <w:t>AP</w:t>
      </w:r>
      <w:r>
        <w:rPr>
          <w:b/>
          <w:sz w:val="28"/>
          <w:szCs w:val="28"/>
        </w:rPr>
        <w:t>TER</w:t>
      </w:r>
      <w:r>
        <w:rPr>
          <w:b/>
          <w:spacing w:val="-1"/>
          <w:sz w:val="28"/>
          <w:szCs w:val="28"/>
        </w:rPr>
        <w:t xml:space="preserve"> </w:t>
      </w:r>
      <w:r>
        <w:rPr>
          <w:b/>
          <w:sz w:val="28"/>
          <w:szCs w:val="28"/>
        </w:rPr>
        <w:t>4</w:t>
      </w:r>
    </w:p>
    <w:p w:rsidR="00A76EFE" w:rsidRDefault="002A4821" w:rsidP="00B70518">
      <w:pPr>
        <w:spacing w:after="620"/>
        <w:ind w:right="1296"/>
        <w:jc w:val="center"/>
        <w:rPr>
          <w:sz w:val="28"/>
          <w:szCs w:val="28"/>
        </w:rPr>
        <w:sectPr w:rsidR="00A76EFE" w:rsidSect="004B1855">
          <w:type w:val="nextColumn"/>
          <w:pgSz w:w="12240" w:h="15840"/>
          <w:pgMar w:top="1440" w:right="1440" w:bottom="1440" w:left="2160" w:header="582" w:footer="0" w:gutter="0"/>
          <w:cols w:space="720"/>
        </w:sectPr>
      </w:pPr>
      <w:r>
        <w:rPr>
          <w:b/>
          <w:spacing w:val="-1"/>
          <w:sz w:val="28"/>
          <w:szCs w:val="28"/>
        </w:rPr>
        <w:t>M</w:t>
      </w:r>
      <w:r>
        <w:rPr>
          <w:b/>
          <w:sz w:val="28"/>
          <w:szCs w:val="28"/>
        </w:rPr>
        <w:t>O</w:t>
      </w:r>
      <w:r>
        <w:rPr>
          <w:b/>
          <w:spacing w:val="-1"/>
          <w:sz w:val="28"/>
          <w:szCs w:val="28"/>
        </w:rPr>
        <w:t>DU</w:t>
      </w:r>
      <w:r>
        <w:rPr>
          <w:b/>
          <w:sz w:val="28"/>
          <w:szCs w:val="28"/>
        </w:rPr>
        <w:t>LES</w:t>
      </w:r>
    </w:p>
    <w:p w:rsidR="00A76EFE" w:rsidRDefault="00A76EFE" w:rsidP="00B70518">
      <w:pPr>
        <w:spacing w:after="620" w:line="220" w:lineRule="exact"/>
        <w:ind w:right="1296"/>
        <w:rPr>
          <w:sz w:val="22"/>
          <w:szCs w:val="22"/>
        </w:rPr>
      </w:pPr>
    </w:p>
    <w:p w:rsidR="00A76EFE" w:rsidRDefault="002A4821" w:rsidP="00E55D33">
      <w:pPr>
        <w:spacing w:after="620" w:line="360" w:lineRule="auto"/>
        <w:ind w:right="1296"/>
        <w:jc w:val="center"/>
        <w:rPr>
          <w:sz w:val="32"/>
          <w:szCs w:val="32"/>
        </w:rPr>
      </w:pPr>
      <w:r>
        <w:rPr>
          <w:b/>
          <w:spacing w:val="1"/>
          <w:w w:val="99"/>
          <w:sz w:val="32"/>
          <w:szCs w:val="32"/>
        </w:rPr>
        <w:t>4</w:t>
      </w:r>
      <w:r>
        <w:rPr>
          <w:b/>
          <w:spacing w:val="-1"/>
          <w:w w:val="99"/>
          <w:sz w:val="32"/>
          <w:szCs w:val="32"/>
        </w:rPr>
        <w:t>.</w:t>
      </w:r>
      <w:r>
        <w:rPr>
          <w:b/>
          <w:spacing w:val="1"/>
          <w:w w:val="99"/>
          <w:sz w:val="32"/>
          <w:szCs w:val="32"/>
        </w:rPr>
        <w:t>M</w:t>
      </w:r>
      <w:r>
        <w:rPr>
          <w:b/>
          <w:spacing w:val="-1"/>
          <w:w w:val="99"/>
          <w:sz w:val="32"/>
          <w:szCs w:val="32"/>
        </w:rPr>
        <w:t>O</w:t>
      </w:r>
      <w:r>
        <w:rPr>
          <w:b/>
          <w:spacing w:val="2"/>
          <w:w w:val="99"/>
          <w:sz w:val="32"/>
          <w:szCs w:val="32"/>
        </w:rPr>
        <w:t>D</w:t>
      </w:r>
      <w:r>
        <w:rPr>
          <w:b/>
          <w:w w:val="99"/>
          <w:sz w:val="32"/>
          <w:szCs w:val="32"/>
        </w:rPr>
        <w:t>UL</w:t>
      </w:r>
      <w:r>
        <w:rPr>
          <w:b/>
          <w:spacing w:val="1"/>
          <w:w w:val="99"/>
          <w:sz w:val="32"/>
          <w:szCs w:val="32"/>
        </w:rPr>
        <w:t>E</w:t>
      </w:r>
      <w:r>
        <w:rPr>
          <w:b/>
          <w:w w:val="99"/>
          <w:sz w:val="32"/>
          <w:szCs w:val="32"/>
        </w:rPr>
        <w:t>S</w:t>
      </w:r>
    </w:p>
    <w:p w:rsidR="00A76EFE" w:rsidRDefault="002A4821" w:rsidP="00E55D33">
      <w:pPr>
        <w:spacing w:after="620" w:line="360" w:lineRule="auto"/>
        <w:ind w:right="1296"/>
        <w:jc w:val="both"/>
        <w:rPr>
          <w:sz w:val="28"/>
          <w:szCs w:val="28"/>
        </w:rPr>
      </w:pPr>
      <w:r>
        <w:rPr>
          <w:b/>
          <w:spacing w:val="1"/>
          <w:sz w:val="28"/>
          <w:szCs w:val="28"/>
        </w:rPr>
        <w:t>4</w:t>
      </w:r>
      <w:r>
        <w:rPr>
          <w:b/>
          <w:sz w:val="28"/>
          <w:szCs w:val="28"/>
        </w:rPr>
        <w:t xml:space="preserve">.1 </w:t>
      </w:r>
      <w:r>
        <w:rPr>
          <w:b/>
          <w:spacing w:val="-3"/>
          <w:sz w:val="28"/>
          <w:szCs w:val="28"/>
        </w:rPr>
        <w:t>M</w:t>
      </w:r>
      <w:r>
        <w:rPr>
          <w:b/>
          <w:spacing w:val="1"/>
          <w:sz w:val="28"/>
          <w:szCs w:val="28"/>
        </w:rPr>
        <w:t>o</w:t>
      </w:r>
      <w:r>
        <w:rPr>
          <w:b/>
          <w:sz w:val="28"/>
          <w:szCs w:val="28"/>
        </w:rPr>
        <w:t>du</w:t>
      </w:r>
      <w:r>
        <w:rPr>
          <w:b/>
          <w:spacing w:val="-1"/>
          <w:sz w:val="28"/>
          <w:szCs w:val="28"/>
        </w:rPr>
        <w:t>l</w:t>
      </w:r>
      <w:r>
        <w:rPr>
          <w:b/>
          <w:sz w:val="28"/>
          <w:szCs w:val="28"/>
        </w:rPr>
        <w:t xml:space="preserve">e </w:t>
      </w:r>
      <w:r>
        <w:rPr>
          <w:b/>
          <w:spacing w:val="-2"/>
          <w:sz w:val="28"/>
          <w:szCs w:val="28"/>
        </w:rPr>
        <w:t>D</w:t>
      </w:r>
      <w:r>
        <w:rPr>
          <w:b/>
          <w:sz w:val="28"/>
          <w:szCs w:val="28"/>
        </w:rPr>
        <w:t>e</w:t>
      </w:r>
      <w:r>
        <w:rPr>
          <w:b/>
          <w:spacing w:val="1"/>
          <w:sz w:val="28"/>
          <w:szCs w:val="28"/>
        </w:rPr>
        <w:t>s</w:t>
      </w:r>
      <w:r>
        <w:rPr>
          <w:b/>
          <w:sz w:val="28"/>
          <w:szCs w:val="28"/>
        </w:rPr>
        <w:t>c</w:t>
      </w:r>
      <w:r>
        <w:rPr>
          <w:b/>
          <w:spacing w:val="-2"/>
          <w:sz w:val="28"/>
          <w:szCs w:val="28"/>
        </w:rPr>
        <w:t>r</w:t>
      </w:r>
      <w:r>
        <w:rPr>
          <w:b/>
          <w:spacing w:val="1"/>
          <w:sz w:val="28"/>
          <w:szCs w:val="28"/>
        </w:rPr>
        <w:t>i</w:t>
      </w:r>
      <w:r>
        <w:rPr>
          <w:b/>
          <w:sz w:val="28"/>
          <w:szCs w:val="28"/>
        </w:rPr>
        <w:t>p</w:t>
      </w:r>
      <w:r>
        <w:rPr>
          <w:b/>
          <w:spacing w:val="-3"/>
          <w:sz w:val="28"/>
          <w:szCs w:val="28"/>
        </w:rPr>
        <w:t>t</w:t>
      </w:r>
      <w:r>
        <w:rPr>
          <w:b/>
          <w:spacing w:val="1"/>
          <w:sz w:val="28"/>
          <w:szCs w:val="28"/>
        </w:rPr>
        <w:t>io</w:t>
      </w:r>
      <w:r>
        <w:rPr>
          <w:b/>
          <w:sz w:val="28"/>
          <w:szCs w:val="28"/>
        </w:rPr>
        <w:t>n</w:t>
      </w:r>
    </w:p>
    <w:p w:rsidR="00A76EFE" w:rsidRDefault="002A4821" w:rsidP="00E55D33">
      <w:pPr>
        <w:spacing w:after="620" w:line="360" w:lineRule="auto"/>
        <w:ind w:right="1296"/>
        <w:jc w:val="both"/>
        <w:rPr>
          <w:sz w:val="24"/>
          <w:szCs w:val="24"/>
        </w:rPr>
      </w:pPr>
      <w:r>
        <w:rPr>
          <w:spacing w:val="-3"/>
          <w:sz w:val="24"/>
          <w:szCs w:val="24"/>
        </w:rPr>
        <w:t>I</w:t>
      </w:r>
      <w:r>
        <w:rPr>
          <w:sz w:val="24"/>
          <w:szCs w:val="24"/>
        </w:rPr>
        <w:t xml:space="preserve">t </w:t>
      </w:r>
      <w:r>
        <w:rPr>
          <w:spacing w:val="1"/>
          <w:sz w:val="24"/>
          <w:szCs w:val="24"/>
        </w:rPr>
        <w:t>i</w:t>
      </w:r>
      <w:r>
        <w:rPr>
          <w:sz w:val="24"/>
          <w:szCs w:val="24"/>
        </w:rPr>
        <w:t>n</w:t>
      </w:r>
      <w:r>
        <w:rPr>
          <w:spacing w:val="-1"/>
          <w:sz w:val="24"/>
          <w:szCs w:val="24"/>
        </w:rPr>
        <w:t>c</w:t>
      </w:r>
      <w:r>
        <w:rPr>
          <w:sz w:val="24"/>
          <w:szCs w:val="24"/>
        </w:rPr>
        <w:t xml:space="preserve">ludes 4 </w:t>
      </w:r>
      <w:r>
        <w:rPr>
          <w:spacing w:val="2"/>
          <w:sz w:val="24"/>
          <w:szCs w:val="24"/>
        </w:rPr>
        <w:t>b</w:t>
      </w:r>
      <w:r>
        <w:rPr>
          <w:spacing w:val="-1"/>
          <w:sz w:val="24"/>
          <w:szCs w:val="24"/>
        </w:rPr>
        <w:t>a</w:t>
      </w:r>
      <w:r>
        <w:rPr>
          <w:sz w:val="24"/>
          <w:szCs w:val="24"/>
        </w:rPr>
        <w:t>sic modul</w:t>
      </w:r>
      <w:r>
        <w:rPr>
          <w:spacing w:val="-1"/>
          <w:sz w:val="24"/>
          <w:szCs w:val="24"/>
        </w:rPr>
        <w:t>e</w:t>
      </w:r>
      <w:r>
        <w:rPr>
          <w:sz w:val="24"/>
          <w:szCs w:val="24"/>
        </w:rPr>
        <w:t>s. Th</w:t>
      </w:r>
      <w:r>
        <w:rPr>
          <w:spacing w:val="4"/>
          <w:sz w:val="24"/>
          <w:szCs w:val="24"/>
        </w:rPr>
        <w:t>e</w:t>
      </w:r>
      <w:r>
        <w:rPr>
          <w:sz w:val="24"/>
          <w:szCs w:val="24"/>
        </w:rPr>
        <w:t>y</w:t>
      </w:r>
      <w:r>
        <w:rPr>
          <w:spacing w:val="-5"/>
          <w:sz w:val="24"/>
          <w:szCs w:val="24"/>
        </w:rPr>
        <w:t xml:space="preserve"> </w:t>
      </w:r>
      <w:r>
        <w:rPr>
          <w:spacing w:val="-1"/>
          <w:sz w:val="24"/>
          <w:szCs w:val="24"/>
        </w:rPr>
        <w:t>a</w:t>
      </w:r>
      <w:r>
        <w:rPr>
          <w:spacing w:val="1"/>
          <w:sz w:val="24"/>
          <w:szCs w:val="24"/>
        </w:rPr>
        <w:t>r</w:t>
      </w:r>
      <w:r>
        <w:rPr>
          <w:spacing w:val="-1"/>
          <w:sz w:val="24"/>
          <w:szCs w:val="24"/>
        </w:rPr>
        <w:t>e</w:t>
      </w:r>
      <w:r>
        <w:rPr>
          <w:sz w:val="24"/>
          <w:szCs w:val="24"/>
        </w:rPr>
        <w:t>:</w:t>
      </w:r>
    </w:p>
    <w:p w:rsidR="00A76EFE" w:rsidRDefault="002A4821" w:rsidP="00E55D33">
      <w:pPr>
        <w:spacing w:after="620" w:line="360" w:lineRule="auto"/>
        <w:ind w:right="1296"/>
        <w:jc w:val="both"/>
        <w:rPr>
          <w:sz w:val="22"/>
          <w:szCs w:val="22"/>
        </w:rPr>
      </w:pPr>
      <w:r>
        <w:rPr>
          <w:sz w:val="22"/>
          <w:szCs w:val="22"/>
        </w:rPr>
        <w:t>1. Face</w:t>
      </w:r>
      <w:r>
        <w:rPr>
          <w:spacing w:val="1"/>
          <w:sz w:val="22"/>
          <w:szCs w:val="22"/>
        </w:rPr>
        <w:t xml:space="preserve"> </w:t>
      </w:r>
      <w:r>
        <w:rPr>
          <w:spacing w:val="-1"/>
          <w:sz w:val="22"/>
          <w:szCs w:val="22"/>
        </w:rPr>
        <w:t>D</w:t>
      </w:r>
      <w:r>
        <w:rPr>
          <w:spacing w:val="-2"/>
          <w:sz w:val="22"/>
          <w:szCs w:val="22"/>
        </w:rPr>
        <w:t>e</w:t>
      </w:r>
      <w:r>
        <w:rPr>
          <w:spacing w:val="1"/>
          <w:sz w:val="22"/>
          <w:szCs w:val="22"/>
        </w:rPr>
        <w:t>t</w:t>
      </w:r>
      <w:r>
        <w:rPr>
          <w:spacing w:val="-2"/>
          <w:sz w:val="22"/>
          <w:szCs w:val="22"/>
        </w:rPr>
        <w:t>e</w:t>
      </w:r>
      <w:r>
        <w:rPr>
          <w:sz w:val="22"/>
          <w:szCs w:val="22"/>
        </w:rPr>
        <w:t>c</w:t>
      </w:r>
      <w:r>
        <w:rPr>
          <w:spacing w:val="-1"/>
          <w:sz w:val="22"/>
          <w:szCs w:val="22"/>
        </w:rPr>
        <w:t>t</w:t>
      </w:r>
      <w:r>
        <w:rPr>
          <w:spacing w:val="1"/>
          <w:sz w:val="22"/>
          <w:szCs w:val="22"/>
        </w:rPr>
        <w:t>i</w:t>
      </w:r>
      <w:r>
        <w:rPr>
          <w:sz w:val="22"/>
          <w:szCs w:val="22"/>
        </w:rPr>
        <w:t>on</w:t>
      </w:r>
    </w:p>
    <w:p w:rsidR="00A76EFE" w:rsidRDefault="002A4821" w:rsidP="00E55D33">
      <w:pPr>
        <w:spacing w:after="620" w:line="360" w:lineRule="auto"/>
        <w:ind w:right="1296"/>
        <w:jc w:val="both"/>
        <w:rPr>
          <w:sz w:val="22"/>
          <w:szCs w:val="22"/>
        </w:rPr>
      </w:pPr>
      <w:r>
        <w:rPr>
          <w:sz w:val="22"/>
          <w:szCs w:val="22"/>
        </w:rPr>
        <w:t>2. E</w:t>
      </w:r>
      <w:r>
        <w:rPr>
          <w:spacing w:val="-3"/>
          <w:sz w:val="22"/>
          <w:szCs w:val="22"/>
        </w:rPr>
        <w:t>y</w:t>
      </w:r>
      <w:r>
        <w:rPr>
          <w:sz w:val="22"/>
          <w:szCs w:val="22"/>
        </w:rPr>
        <w:t>es</w:t>
      </w:r>
      <w:r>
        <w:rPr>
          <w:spacing w:val="1"/>
          <w:sz w:val="22"/>
          <w:szCs w:val="22"/>
        </w:rPr>
        <w:t xml:space="preserve"> </w:t>
      </w:r>
      <w:r>
        <w:rPr>
          <w:spacing w:val="-1"/>
          <w:sz w:val="22"/>
          <w:szCs w:val="22"/>
        </w:rPr>
        <w:t>D</w:t>
      </w:r>
      <w:r>
        <w:rPr>
          <w:sz w:val="22"/>
          <w:szCs w:val="22"/>
        </w:rPr>
        <w:t>e</w:t>
      </w:r>
      <w:r>
        <w:rPr>
          <w:spacing w:val="1"/>
          <w:sz w:val="22"/>
          <w:szCs w:val="22"/>
        </w:rPr>
        <w:t>t</w:t>
      </w:r>
      <w:r>
        <w:rPr>
          <w:sz w:val="22"/>
          <w:szCs w:val="22"/>
        </w:rPr>
        <w:t>e</w:t>
      </w:r>
      <w:r>
        <w:rPr>
          <w:spacing w:val="-2"/>
          <w:sz w:val="22"/>
          <w:szCs w:val="22"/>
        </w:rPr>
        <w:t>c</w:t>
      </w:r>
      <w:r>
        <w:rPr>
          <w:spacing w:val="-1"/>
          <w:sz w:val="22"/>
          <w:szCs w:val="22"/>
        </w:rPr>
        <w:t>t</w:t>
      </w:r>
      <w:r>
        <w:rPr>
          <w:spacing w:val="1"/>
          <w:sz w:val="22"/>
          <w:szCs w:val="22"/>
        </w:rPr>
        <w:t>i</w:t>
      </w:r>
      <w:r>
        <w:rPr>
          <w:sz w:val="22"/>
          <w:szCs w:val="22"/>
        </w:rPr>
        <w:t>on</w:t>
      </w:r>
    </w:p>
    <w:p w:rsidR="00A76EFE" w:rsidRDefault="002A4821" w:rsidP="00E55D33">
      <w:pPr>
        <w:spacing w:after="620" w:line="360" w:lineRule="auto"/>
        <w:ind w:right="1296"/>
        <w:jc w:val="both"/>
        <w:rPr>
          <w:sz w:val="22"/>
          <w:szCs w:val="22"/>
        </w:rPr>
      </w:pPr>
      <w:r>
        <w:rPr>
          <w:sz w:val="22"/>
          <w:szCs w:val="22"/>
        </w:rPr>
        <w:t>3. Face</w:t>
      </w:r>
      <w:r>
        <w:rPr>
          <w:spacing w:val="-2"/>
          <w:sz w:val="22"/>
          <w:szCs w:val="22"/>
        </w:rPr>
        <w:t xml:space="preserve"> </w:t>
      </w:r>
      <w:r>
        <w:rPr>
          <w:sz w:val="22"/>
          <w:szCs w:val="22"/>
        </w:rPr>
        <w:t>M</w:t>
      </w:r>
      <w:r>
        <w:rPr>
          <w:spacing w:val="-2"/>
          <w:sz w:val="22"/>
          <w:szCs w:val="22"/>
        </w:rPr>
        <w:t>a</w:t>
      </w:r>
      <w:r>
        <w:rPr>
          <w:spacing w:val="1"/>
          <w:sz w:val="22"/>
          <w:szCs w:val="22"/>
        </w:rPr>
        <w:t>r</w:t>
      </w:r>
      <w:r>
        <w:rPr>
          <w:spacing w:val="-2"/>
          <w:sz w:val="22"/>
          <w:szCs w:val="22"/>
        </w:rPr>
        <w:t>k</w:t>
      </w:r>
      <w:r>
        <w:rPr>
          <w:spacing w:val="1"/>
          <w:sz w:val="22"/>
          <w:szCs w:val="22"/>
        </w:rPr>
        <w:t>i</w:t>
      </w:r>
      <w:r>
        <w:rPr>
          <w:sz w:val="22"/>
          <w:szCs w:val="22"/>
        </w:rPr>
        <w:t>ng</w:t>
      </w:r>
    </w:p>
    <w:p w:rsidR="00A76EFE" w:rsidRDefault="002A4821" w:rsidP="00E55D33">
      <w:pPr>
        <w:spacing w:after="620" w:line="360" w:lineRule="auto"/>
        <w:ind w:right="1296"/>
        <w:jc w:val="both"/>
        <w:rPr>
          <w:sz w:val="22"/>
          <w:szCs w:val="22"/>
        </w:rPr>
      </w:pPr>
      <w:r>
        <w:rPr>
          <w:sz w:val="22"/>
          <w:szCs w:val="22"/>
        </w:rPr>
        <w:t xml:space="preserve">4. </w:t>
      </w:r>
      <w:r>
        <w:rPr>
          <w:spacing w:val="-1"/>
          <w:sz w:val="22"/>
          <w:szCs w:val="22"/>
        </w:rPr>
        <w:t>A</w:t>
      </w:r>
      <w:r>
        <w:rPr>
          <w:spacing w:val="1"/>
          <w:sz w:val="22"/>
          <w:szCs w:val="22"/>
        </w:rPr>
        <w:t>l</w:t>
      </w:r>
      <w:r>
        <w:rPr>
          <w:sz w:val="22"/>
          <w:szCs w:val="22"/>
        </w:rPr>
        <w:t>a</w:t>
      </w:r>
      <w:r>
        <w:rPr>
          <w:spacing w:val="1"/>
          <w:sz w:val="22"/>
          <w:szCs w:val="22"/>
        </w:rPr>
        <w:t>r</w:t>
      </w:r>
      <w:r>
        <w:rPr>
          <w:sz w:val="22"/>
          <w:szCs w:val="22"/>
        </w:rPr>
        <w:t>m</w:t>
      </w:r>
    </w:p>
    <w:p w:rsidR="0017327D" w:rsidRDefault="002A4821" w:rsidP="0017327D">
      <w:pPr>
        <w:spacing w:after="620" w:line="360" w:lineRule="auto"/>
        <w:ind w:right="1296"/>
        <w:jc w:val="both"/>
        <w:rPr>
          <w:sz w:val="24"/>
          <w:szCs w:val="24"/>
        </w:rPr>
      </w:pPr>
      <w:r>
        <w:rPr>
          <w:b/>
          <w:sz w:val="24"/>
          <w:szCs w:val="24"/>
        </w:rPr>
        <w:t xml:space="preserve">4.1.1 </w:t>
      </w:r>
      <w:r>
        <w:rPr>
          <w:b/>
          <w:spacing w:val="-3"/>
          <w:sz w:val="24"/>
          <w:szCs w:val="24"/>
        </w:rPr>
        <w:t>F</w:t>
      </w:r>
      <w:r>
        <w:rPr>
          <w:b/>
          <w:sz w:val="24"/>
          <w:szCs w:val="24"/>
        </w:rPr>
        <w:t>a</w:t>
      </w:r>
      <w:r>
        <w:rPr>
          <w:b/>
          <w:spacing w:val="1"/>
          <w:sz w:val="24"/>
          <w:szCs w:val="24"/>
        </w:rPr>
        <w:t>c</w:t>
      </w:r>
      <w:r>
        <w:rPr>
          <w:b/>
          <w:sz w:val="24"/>
          <w:szCs w:val="24"/>
        </w:rPr>
        <w:t>e</w:t>
      </w:r>
      <w:r>
        <w:rPr>
          <w:b/>
          <w:spacing w:val="-1"/>
          <w:sz w:val="24"/>
          <w:szCs w:val="24"/>
        </w:rPr>
        <w:t xml:space="preserve"> </w:t>
      </w:r>
      <w:r>
        <w:rPr>
          <w:b/>
          <w:sz w:val="24"/>
          <w:szCs w:val="24"/>
        </w:rPr>
        <w:t>D</w:t>
      </w:r>
      <w:r>
        <w:rPr>
          <w:b/>
          <w:spacing w:val="1"/>
          <w:sz w:val="24"/>
          <w:szCs w:val="24"/>
        </w:rPr>
        <w:t>e</w:t>
      </w:r>
      <w:r>
        <w:rPr>
          <w:b/>
          <w:sz w:val="24"/>
          <w:szCs w:val="24"/>
        </w:rPr>
        <w:t>te</w:t>
      </w:r>
      <w:r>
        <w:rPr>
          <w:b/>
          <w:spacing w:val="-1"/>
          <w:sz w:val="24"/>
          <w:szCs w:val="24"/>
        </w:rPr>
        <w:t>c</w:t>
      </w:r>
      <w:r>
        <w:rPr>
          <w:b/>
          <w:sz w:val="24"/>
          <w:szCs w:val="24"/>
        </w:rPr>
        <w:t>tion</w:t>
      </w:r>
    </w:p>
    <w:p w:rsidR="00A76EFE" w:rsidRDefault="002A4821" w:rsidP="0017327D">
      <w:pPr>
        <w:spacing w:after="620" w:line="360" w:lineRule="auto"/>
        <w:ind w:right="1296" w:firstLine="720"/>
        <w:jc w:val="both"/>
        <w:rPr>
          <w:sz w:val="24"/>
          <w:szCs w:val="24"/>
        </w:rPr>
      </w:pPr>
      <w:r w:rsidRPr="0017327D">
        <w:rPr>
          <w:spacing w:val="-3"/>
          <w:sz w:val="24"/>
          <w:szCs w:val="24"/>
        </w:rPr>
        <w:t>F</w:t>
      </w:r>
      <w:r w:rsidRPr="0017327D">
        <w:rPr>
          <w:sz w:val="24"/>
          <w:szCs w:val="24"/>
        </w:rPr>
        <w:t>a</w:t>
      </w:r>
      <w:r w:rsidRPr="0017327D">
        <w:rPr>
          <w:spacing w:val="1"/>
          <w:sz w:val="24"/>
          <w:szCs w:val="24"/>
        </w:rPr>
        <w:t>c</w:t>
      </w:r>
      <w:r w:rsidR="00E55D33" w:rsidRPr="0017327D">
        <w:rPr>
          <w:sz w:val="24"/>
          <w:szCs w:val="24"/>
        </w:rPr>
        <w:t>e</w:t>
      </w:r>
      <w:r w:rsidRPr="0017327D">
        <w:rPr>
          <w:spacing w:val="6"/>
          <w:sz w:val="24"/>
          <w:szCs w:val="24"/>
        </w:rPr>
        <w:t xml:space="preserve"> </w:t>
      </w:r>
      <w:r w:rsidRPr="0017327D">
        <w:rPr>
          <w:spacing w:val="1"/>
          <w:sz w:val="24"/>
          <w:szCs w:val="24"/>
        </w:rPr>
        <w:t>t</w:t>
      </w:r>
      <w:r w:rsidRPr="0017327D">
        <w:rPr>
          <w:spacing w:val="-1"/>
          <w:sz w:val="24"/>
          <w:szCs w:val="24"/>
        </w:rPr>
        <w:t>r</w:t>
      </w:r>
      <w:r w:rsidRPr="0017327D">
        <w:rPr>
          <w:sz w:val="24"/>
          <w:szCs w:val="24"/>
        </w:rPr>
        <w:t>a</w:t>
      </w:r>
      <w:r w:rsidRPr="0017327D">
        <w:rPr>
          <w:spacing w:val="-1"/>
          <w:sz w:val="24"/>
          <w:szCs w:val="24"/>
        </w:rPr>
        <w:t>c</w:t>
      </w:r>
      <w:r w:rsidRPr="0017327D">
        <w:rPr>
          <w:spacing w:val="1"/>
          <w:sz w:val="24"/>
          <w:szCs w:val="24"/>
        </w:rPr>
        <w:t>k</w:t>
      </w:r>
      <w:r w:rsidRPr="0017327D">
        <w:rPr>
          <w:sz w:val="24"/>
          <w:szCs w:val="24"/>
        </w:rPr>
        <w:t>i</w:t>
      </w:r>
      <w:r w:rsidRPr="0017327D">
        <w:rPr>
          <w:spacing w:val="1"/>
          <w:sz w:val="24"/>
          <w:szCs w:val="24"/>
        </w:rPr>
        <w:t>n</w:t>
      </w:r>
      <w:r w:rsidR="00E55D33" w:rsidRPr="0017327D">
        <w:rPr>
          <w:sz w:val="24"/>
          <w:szCs w:val="24"/>
        </w:rPr>
        <w:t>g</w:t>
      </w:r>
      <w:r>
        <w:rPr>
          <w:b/>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sidR="00E55D33">
        <w:rPr>
          <w:sz w:val="24"/>
          <w:szCs w:val="24"/>
        </w:rPr>
        <w:t xml:space="preserve">m must </w:t>
      </w:r>
      <w:r>
        <w:rPr>
          <w:sz w:val="24"/>
          <w:szCs w:val="24"/>
        </w:rPr>
        <w:t>be robust to</w:t>
      </w:r>
      <w:r>
        <w:rPr>
          <w:spacing w:val="1"/>
          <w:sz w:val="24"/>
          <w:szCs w:val="24"/>
        </w:rPr>
        <w:t xml:space="preserve"> </w:t>
      </w:r>
      <w:r>
        <w:rPr>
          <w:sz w:val="24"/>
          <w:szCs w:val="24"/>
        </w:rPr>
        <w:t>h</w:t>
      </w:r>
      <w:r>
        <w:rPr>
          <w:spacing w:val="-1"/>
          <w:sz w:val="24"/>
          <w:szCs w:val="24"/>
        </w:rPr>
        <w:t>ea</w:t>
      </w:r>
      <w:r>
        <w:rPr>
          <w:sz w:val="24"/>
          <w:szCs w:val="24"/>
        </w:rPr>
        <w:t>d movem</w:t>
      </w:r>
      <w:r>
        <w:rPr>
          <w:spacing w:val="-1"/>
          <w:sz w:val="24"/>
          <w:szCs w:val="24"/>
        </w:rPr>
        <w:t>e</w:t>
      </w:r>
      <w:r>
        <w:rPr>
          <w:sz w:val="24"/>
          <w:szCs w:val="24"/>
        </w:rPr>
        <w:t>nt,</w:t>
      </w:r>
      <w:r>
        <w:rPr>
          <w:spacing w:val="1"/>
          <w:sz w:val="24"/>
          <w:szCs w:val="24"/>
        </w:rPr>
        <w:t xml:space="preserve"> </w:t>
      </w:r>
      <w:r>
        <w:rPr>
          <w:sz w:val="24"/>
          <w:szCs w:val="24"/>
        </w:rPr>
        <w:t>rot</w:t>
      </w:r>
      <w:r>
        <w:rPr>
          <w:spacing w:val="-1"/>
          <w:sz w:val="24"/>
          <w:szCs w:val="24"/>
        </w:rPr>
        <w:t>a</w:t>
      </w:r>
      <w:r>
        <w:rPr>
          <w:sz w:val="24"/>
          <w:szCs w:val="24"/>
        </w:rPr>
        <w:t>t</w:t>
      </w:r>
      <w:r>
        <w:rPr>
          <w:spacing w:val="1"/>
          <w:sz w:val="24"/>
          <w:szCs w:val="24"/>
        </w:rPr>
        <w:t>i</w:t>
      </w:r>
      <w:r>
        <w:rPr>
          <w:sz w:val="24"/>
          <w:szCs w:val="24"/>
        </w:rPr>
        <w:t>on, pose v</w:t>
      </w:r>
      <w:r>
        <w:rPr>
          <w:spacing w:val="-1"/>
          <w:sz w:val="24"/>
          <w:szCs w:val="24"/>
        </w:rPr>
        <w:t>a</w:t>
      </w:r>
      <w:r>
        <w:rPr>
          <w:sz w:val="24"/>
          <w:szCs w:val="24"/>
        </w:rPr>
        <w:t>ri</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nd</w:t>
      </w:r>
      <w:r>
        <w:rPr>
          <w:spacing w:val="2"/>
          <w:sz w:val="24"/>
          <w:szCs w:val="24"/>
        </w:rPr>
        <w:t xml:space="preserve"> </w:t>
      </w:r>
      <w:r>
        <w:rPr>
          <w:sz w:val="24"/>
          <w:szCs w:val="24"/>
        </w:rPr>
        <w:t>i</w:t>
      </w:r>
      <w:r>
        <w:rPr>
          <w:spacing w:val="1"/>
          <w:sz w:val="24"/>
          <w:szCs w:val="24"/>
        </w:rPr>
        <w:t>l</w:t>
      </w:r>
      <w:r>
        <w:rPr>
          <w:sz w:val="24"/>
          <w:szCs w:val="24"/>
        </w:rPr>
        <w:t>lu</w:t>
      </w:r>
      <w:r>
        <w:rPr>
          <w:spacing w:val="1"/>
          <w:sz w:val="24"/>
          <w:szCs w:val="24"/>
        </w:rPr>
        <w:t>m</w:t>
      </w:r>
      <w:r>
        <w:rPr>
          <w:sz w:val="24"/>
          <w:szCs w:val="24"/>
        </w:rPr>
        <w:t xml:space="preserve">ination </w:t>
      </w:r>
      <w:r>
        <w:rPr>
          <w:spacing w:val="-1"/>
          <w:sz w:val="24"/>
          <w:szCs w:val="24"/>
        </w:rPr>
        <w:t>c</w:t>
      </w:r>
      <w:r>
        <w:rPr>
          <w:sz w:val="24"/>
          <w:szCs w:val="24"/>
        </w:rPr>
        <w:t>h</w:t>
      </w:r>
      <w:r>
        <w:rPr>
          <w:spacing w:val="-1"/>
          <w:sz w:val="24"/>
          <w:szCs w:val="24"/>
        </w:rPr>
        <w:t>a</w:t>
      </w:r>
      <w:r>
        <w:rPr>
          <w:sz w:val="24"/>
          <w:szCs w:val="24"/>
        </w:rPr>
        <w:t>ng</w:t>
      </w:r>
      <w:r>
        <w:rPr>
          <w:spacing w:val="1"/>
          <w:sz w:val="24"/>
          <w:szCs w:val="24"/>
        </w:rPr>
        <w:t>e</w:t>
      </w:r>
      <w:r>
        <w:rPr>
          <w:sz w:val="24"/>
          <w:szCs w:val="24"/>
        </w:rPr>
        <w:t>s.</w:t>
      </w:r>
      <w:r>
        <w:rPr>
          <w:spacing w:val="2"/>
          <w:sz w:val="24"/>
          <w:szCs w:val="24"/>
        </w:rPr>
        <w:t xml:space="preserve"> </w:t>
      </w:r>
      <w:r>
        <w:rPr>
          <w:spacing w:val="-17"/>
          <w:sz w:val="24"/>
          <w:szCs w:val="24"/>
        </w:rPr>
        <w:t>T</w:t>
      </w:r>
      <w:r>
        <w:rPr>
          <w:sz w:val="24"/>
          <w:szCs w:val="24"/>
        </w:rPr>
        <w:t>o</w:t>
      </w:r>
      <w:r>
        <w:rPr>
          <w:spacing w:val="2"/>
          <w:sz w:val="24"/>
          <w:szCs w:val="24"/>
        </w:rPr>
        <w:t xml:space="preserve"> </w:t>
      </w:r>
      <w:r>
        <w:rPr>
          <w:spacing w:val="-1"/>
          <w:sz w:val="24"/>
          <w:szCs w:val="24"/>
        </w:rPr>
        <w:t>ac</w:t>
      </w:r>
      <w:r>
        <w:rPr>
          <w:sz w:val="24"/>
          <w:szCs w:val="24"/>
        </w:rPr>
        <w:t>hieve th</w:t>
      </w:r>
      <w:r>
        <w:rPr>
          <w:spacing w:val="1"/>
          <w:sz w:val="24"/>
          <w:szCs w:val="24"/>
        </w:rPr>
        <w:t>i</w:t>
      </w:r>
      <w:r>
        <w:rPr>
          <w:sz w:val="24"/>
          <w:szCs w:val="24"/>
        </w:rPr>
        <w:t>s</w:t>
      </w:r>
      <w:r>
        <w:rPr>
          <w:spacing w:val="2"/>
          <w:sz w:val="24"/>
          <w:szCs w:val="24"/>
        </w:rPr>
        <w:t xml:space="preserve"> </w:t>
      </w:r>
      <w:r>
        <w:rPr>
          <w:spacing w:val="-2"/>
          <w:sz w:val="24"/>
          <w:szCs w:val="24"/>
        </w:rPr>
        <w:t>g</w:t>
      </w:r>
      <w:r>
        <w:rPr>
          <w:sz w:val="24"/>
          <w:szCs w:val="24"/>
        </w:rPr>
        <w:t>o</w:t>
      </w:r>
      <w:r>
        <w:rPr>
          <w:spacing w:val="-1"/>
          <w:sz w:val="24"/>
          <w:szCs w:val="24"/>
        </w:rPr>
        <w:t>a</w:t>
      </w:r>
      <w:r>
        <w:rPr>
          <w:sz w:val="24"/>
          <w:szCs w:val="24"/>
        </w:rPr>
        <w:t>l</w:t>
      </w:r>
      <w:r>
        <w:rPr>
          <w:spacing w:val="2"/>
          <w:sz w:val="24"/>
          <w:szCs w:val="24"/>
        </w:rPr>
        <w:t xml:space="preserve"> </w:t>
      </w:r>
      <w:r>
        <w:rPr>
          <w:sz w:val="24"/>
          <w:szCs w:val="24"/>
        </w:rPr>
        <w:t>we p</w:t>
      </w:r>
      <w:r>
        <w:rPr>
          <w:spacing w:val="-1"/>
          <w:sz w:val="24"/>
          <w:szCs w:val="24"/>
        </w:rPr>
        <w:t>r</w:t>
      </w:r>
      <w:r>
        <w:rPr>
          <w:sz w:val="24"/>
          <w:szCs w:val="24"/>
        </w:rPr>
        <w:t>opose</w:t>
      </w:r>
      <w:r>
        <w:rPr>
          <w:spacing w:val="1"/>
          <w:sz w:val="24"/>
          <w:szCs w:val="24"/>
        </w:rPr>
        <w:t xml:space="preserve"> </w:t>
      </w:r>
      <w:r>
        <w:rPr>
          <w:sz w:val="24"/>
          <w:szCs w:val="24"/>
        </w:rPr>
        <w:t>a method</w:t>
      </w:r>
      <w:r>
        <w:rPr>
          <w:spacing w:val="1"/>
          <w:sz w:val="24"/>
          <w:szCs w:val="24"/>
        </w:rPr>
        <w:t xml:space="preserve"> </w:t>
      </w:r>
      <w:r>
        <w:rPr>
          <w:sz w:val="24"/>
          <w:szCs w:val="24"/>
        </w:rPr>
        <w:t>to</w:t>
      </w:r>
      <w:r>
        <w:rPr>
          <w:spacing w:val="2"/>
          <w:sz w:val="24"/>
          <w:szCs w:val="24"/>
        </w:rPr>
        <w:t xml:space="preserve"> </w:t>
      </w:r>
      <w:r>
        <w:rPr>
          <w:sz w:val="24"/>
          <w:szCs w:val="24"/>
        </w:rPr>
        <w:t>use f</w:t>
      </w:r>
      <w:r>
        <w:rPr>
          <w:spacing w:val="-2"/>
          <w:sz w:val="24"/>
          <w:szCs w:val="24"/>
        </w:rPr>
        <w:t>a</w:t>
      </w:r>
      <w:r>
        <w:rPr>
          <w:spacing w:val="1"/>
          <w:sz w:val="24"/>
          <w:szCs w:val="24"/>
        </w:rPr>
        <w:t>c</w:t>
      </w:r>
      <w:r>
        <w:rPr>
          <w:sz w:val="24"/>
          <w:szCs w:val="24"/>
        </w:rPr>
        <w:t>e 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obj</w:t>
      </w:r>
      <w:r>
        <w:rPr>
          <w:spacing w:val="2"/>
          <w:sz w:val="24"/>
          <w:szCs w:val="24"/>
        </w:rPr>
        <w:t>e</w:t>
      </w:r>
      <w:r>
        <w:rPr>
          <w:spacing w:val="-1"/>
          <w:sz w:val="24"/>
          <w:szCs w:val="24"/>
        </w:rPr>
        <w:t>c</w:t>
      </w:r>
      <w:r>
        <w:rPr>
          <w:sz w:val="24"/>
          <w:szCs w:val="24"/>
        </w:rPr>
        <w:t>t tr</w:t>
      </w:r>
      <w:r>
        <w:rPr>
          <w:spacing w:val="-1"/>
          <w:sz w:val="24"/>
          <w:szCs w:val="24"/>
        </w:rPr>
        <w:t>ac</w:t>
      </w:r>
      <w:r>
        <w:rPr>
          <w:sz w:val="24"/>
          <w:szCs w:val="24"/>
        </w:rPr>
        <w:t>ki</w:t>
      </w:r>
      <w:r>
        <w:rPr>
          <w:spacing w:val="3"/>
          <w:sz w:val="24"/>
          <w:szCs w:val="24"/>
        </w:rPr>
        <w:t>n</w:t>
      </w:r>
      <w:r>
        <w:rPr>
          <w:sz w:val="24"/>
          <w:szCs w:val="24"/>
        </w:rPr>
        <w:t xml:space="preserve">g </w:t>
      </w:r>
      <w:r>
        <w:rPr>
          <w:spacing w:val="5"/>
          <w:sz w:val="24"/>
          <w:szCs w:val="24"/>
        </w:rPr>
        <w:t>s</w:t>
      </w:r>
      <w:r>
        <w:rPr>
          <w:spacing w:val="-5"/>
          <w:sz w:val="24"/>
          <w:szCs w:val="24"/>
        </w:rPr>
        <w:t>y</w:t>
      </w:r>
      <w:r>
        <w:rPr>
          <w:sz w:val="24"/>
          <w:szCs w:val="24"/>
        </w:rPr>
        <w:t>stems</w:t>
      </w:r>
      <w:r>
        <w:rPr>
          <w:spacing w:val="3"/>
          <w:sz w:val="24"/>
          <w:szCs w:val="24"/>
        </w:rPr>
        <w:t xml:space="preserve"> </w:t>
      </w:r>
      <w:r>
        <w:rPr>
          <w:sz w:val="24"/>
          <w:szCs w:val="24"/>
        </w:rPr>
        <w:t>si</w:t>
      </w:r>
      <w:r>
        <w:rPr>
          <w:spacing w:val="1"/>
          <w:sz w:val="24"/>
          <w:szCs w:val="24"/>
        </w:rPr>
        <w:t>m</w:t>
      </w:r>
      <w:r>
        <w:rPr>
          <w:sz w:val="24"/>
          <w:szCs w:val="24"/>
        </w:rPr>
        <w:t>ul</w:t>
      </w:r>
      <w:r>
        <w:rPr>
          <w:spacing w:val="1"/>
          <w:sz w:val="24"/>
          <w:szCs w:val="24"/>
        </w:rPr>
        <w:t>t</w:t>
      </w:r>
      <w:r>
        <w:rPr>
          <w:spacing w:val="-1"/>
          <w:sz w:val="24"/>
          <w:szCs w:val="24"/>
        </w:rPr>
        <w:t>a</w:t>
      </w:r>
      <w:r>
        <w:rPr>
          <w:sz w:val="24"/>
          <w:szCs w:val="24"/>
        </w:rPr>
        <w:t>n</w:t>
      </w:r>
      <w:r>
        <w:rPr>
          <w:spacing w:val="-1"/>
          <w:sz w:val="24"/>
          <w:szCs w:val="24"/>
        </w:rPr>
        <w:t>e</w:t>
      </w:r>
      <w:r>
        <w:rPr>
          <w:sz w:val="24"/>
          <w:szCs w:val="24"/>
        </w:rPr>
        <w:t>ous</w:t>
      </w:r>
      <w:r>
        <w:rPr>
          <w:spacing w:val="3"/>
          <w:sz w:val="24"/>
          <w:szCs w:val="24"/>
        </w:rPr>
        <w:t>l</w:t>
      </w:r>
      <w:r>
        <w:rPr>
          <w:sz w:val="24"/>
          <w:szCs w:val="24"/>
        </w:rPr>
        <w:t>y</w:t>
      </w:r>
      <w:r>
        <w:rPr>
          <w:spacing w:val="3"/>
          <w:sz w:val="24"/>
          <w:szCs w:val="24"/>
        </w:rPr>
        <w:t xml:space="preserve"> </w:t>
      </w:r>
      <w:r>
        <w:rPr>
          <w:sz w:val="24"/>
          <w:szCs w:val="24"/>
        </w:rPr>
        <w:t>whi</w:t>
      </w:r>
      <w:r>
        <w:rPr>
          <w:spacing w:val="-1"/>
          <w:sz w:val="24"/>
          <w:szCs w:val="24"/>
        </w:rPr>
        <w:t>c</w:t>
      </w:r>
      <w:r>
        <w:rPr>
          <w:sz w:val="24"/>
          <w:szCs w:val="24"/>
        </w:rPr>
        <w:t>h</w:t>
      </w:r>
      <w:r>
        <w:rPr>
          <w:spacing w:val="3"/>
          <w:sz w:val="24"/>
          <w:szCs w:val="24"/>
        </w:rPr>
        <w:t xml:space="preserve"> </w:t>
      </w:r>
      <w:r>
        <w:rPr>
          <w:sz w:val="24"/>
          <w:szCs w:val="24"/>
        </w:rPr>
        <w:t>is</w:t>
      </w:r>
      <w:r>
        <w:rPr>
          <w:spacing w:val="3"/>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on ma</w:t>
      </w:r>
      <w:r>
        <w:rPr>
          <w:spacing w:val="-1"/>
          <w:sz w:val="24"/>
          <w:szCs w:val="24"/>
        </w:rPr>
        <w:t>c</w:t>
      </w:r>
      <w:r>
        <w:rPr>
          <w:sz w:val="24"/>
          <w:szCs w:val="24"/>
        </w:rPr>
        <w:t>hine l</w:t>
      </w:r>
      <w:r>
        <w:rPr>
          <w:spacing w:val="2"/>
          <w:sz w:val="24"/>
          <w:szCs w:val="24"/>
        </w:rPr>
        <w:t>e</w:t>
      </w:r>
      <w:r>
        <w:rPr>
          <w:spacing w:val="-1"/>
          <w:sz w:val="24"/>
          <w:szCs w:val="24"/>
        </w:rPr>
        <w:t>a</w:t>
      </w:r>
      <w:r>
        <w:rPr>
          <w:sz w:val="24"/>
          <w:szCs w:val="24"/>
        </w:rPr>
        <w:t>rni</w:t>
      </w:r>
      <w:r>
        <w:rPr>
          <w:spacing w:val="2"/>
          <w:sz w:val="24"/>
          <w:szCs w:val="24"/>
        </w:rPr>
        <w:t>n</w:t>
      </w:r>
      <w:r>
        <w:rPr>
          <w:sz w:val="24"/>
          <w:szCs w:val="24"/>
        </w:rPr>
        <w:t>g</w:t>
      </w:r>
      <w:r>
        <w:rPr>
          <w:spacing w:val="1"/>
          <w:sz w:val="24"/>
          <w:szCs w:val="24"/>
        </w:rPr>
        <w:t xml:space="preserve"> </w:t>
      </w:r>
      <w:r>
        <w:rPr>
          <w:spacing w:val="-1"/>
          <w:sz w:val="24"/>
          <w:szCs w:val="24"/>
        </w:rPr>
        <w:t>a</w:t>
      </w:r>
      <w:r>
        <w:rPr>
          <w:sz w:val="24"/>
          <w:szCs w:val="24"/>
        </w:rPr>
        <w:t>p</w:t>
      </w:r>
      <w:r>
        <w:rPr>
          <w:spacing w:val="2"/>
          <w:sz w:val="24"/>
          <w:szCs w:val="24"/>
        </w:rPr>
        <w:t>p</w:t>
      </w:r>
      <w:r>
        <w:rPr>
          <w:sz w:val="24"/>
          <w:szCs w:val="24"/>
        </w:rPr>
        <w:t>ro</w:t>
      </w:r>
      <w:r>
        <w:rPr>
          <w:spacing w:val="-2"/>
          <w:sz w:val="24"/>
          <w:szCs w:val="24"/>
        </w:rPr>
        <w:t>a</w:t>
      </w:r>
      <w:r>
        <w:rPr>
          <w:spacing w:val="-1"/>
          <w:sz w:val="24"/>
          <w:szCs w:val="24"/>
        </w:rPr>
        <w:t>c</w:t>
      </w:r>
      <w:r>
        <w:rPr>
          <w:sz w:val="24"/>
          <w:szCs w:val="24"/>
        </w:rPr>
        <w:t>h</w:t>
      </w:r>
      <w:r>
        <w:rPr>
          <w:spacing w:val="3"/>
          <w:sz w:val="24"/>
          <w:szCs w:val="24"/>
        </w:rPr>
        <w:t xml:space="preserve"> </w:t>
      </w:r>
      <w:r>
        <w:rPr>
          <w:sz w:val="24"/>
          <w:szCs w:val="24"/>
        </w:rPr>
        <w:t>for</w:t>
      </w:r>
      <w:r>
        <w:rPr>
          <w:spacing w:val="2"/>
          <w:sz w:val="24"/>
          <w:szCs w:val="24"/>
        </w:rPr>
        <w:t xml:space="preserve"> </w:t>
      </w:r>
      <w:r>
        <w:rPr>
          <w:sz w:val="24"/>
          <w:szCs w:val="24"/>
        </w:rPr>
        <w:t>visual</w:t>
      </w:r>
      <w:r>
        <w:rPr>
          <w:spacing w:val="1"/>
          <w:sz w:val="24"/>
          <w:szCs w:val="24"/>
        </w:rPr>
        <w:t xml:space="preserve"> </w:t>
      </w:r>
      <w:r>
        <w:rPr>
          <w:sz w:val="24"/>
          <w:szCs w:val="24"/>
        </w:rPr>
        <w:t>o</w:t>
      </w:r>
      <w:r>
        <w:rPr>
          <w:spacing w:val="3"/>
          <w:sz w:val="24"/>
          <w:szCs w:val="24"/>
        </w:rPr>
        <w:t>bj</w:t>
      </w:r>
      <w:r>
        <w:rPr>
          <w:spacing w:val="-1"/>
          <w:sz w:val="24"/>
          <w:szCs w:val="24"/>
        </w:rPr>
        <w:t>ec</w:t>
      </w:r>
      <w:r>
        <w:rPr>
          <w:sz w:val="24"/>
          <w:szCs w:val="24"/>
        </w:rPr>
        <w:t>t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4"/>
          <w:sz w:val="24"/>
          <w:szCs w:val="24"/>
        </w:rPr>
        <w:t xml:space="preserve"> </w:t>
      </w:r>
      <w:r>
        <w:rPr>
          <w:spacing w:val="-3"/>
          <w:sz w:val="24"/>
          <w:szCs w:val="24"/>
        </w:rPr>
        <w:t>I</w:t>
      </w:r>
      <w:r>
        <w:rPr>
          <w:sz w:val="24"/>
          <w:szCs w:val="24"/>
        </w:rPr>
        <w:t>n</w:t>
      </w:r>
      <w:r>
        <w:rPr>
          <w:spacing w:val="1"/>
          <w:sz w:val="24"/>
          <w:szCs w:val="24"/>
        </w:rPr>
        <w:t xml:space="preserve"> </w:t>
      </w:r>
      <w:r>
        <w:rPr>
          <w:sz w:val="24"/>
          <w:szCs w:val="24"/>
        </w:rPr>
        <w:t>th</w:t>
      </w:r>
      <w:r>
        <w:rPr>
          <w:spacing w:val="1"/>
          <w:sz w:val="24"/>
          <w:szCs w:val="24"/>
        </w:rPr>
        <w:t>i</w:t>
      </w:r>
      <w:r>
        <w:rPr>
          <w:sz w:val="24"/>
          <w:szCs w:val="24"/>
        </w:rPr>
        <w:t>s</w:t>
      </w:r>
      <w:r>
        <w:rPr>
          <w:spacing w:val="1"/>
          <w:sz w:val="24"/>
          <w:szCs w:val="24"/>
        </w:rPr>
        <w:t xml:space="preserve"> </w:t>
      </w:r>
      <w:r>
        <w:rPr>
          <w:spacing w:val="2"/>
          <w:sz w:val="24"/>
          <w:szCs w:val="24"/>
        </w:rPr>
        <w:t>mo</w:t>
      </w:r>
      <w:r>
        <w:rPr>
          <w:sz w:val="24"/>
          <w:szCs w:val="24"/>
        </w:rPr>
        <w:t>dule, a</w:t>
      </w:r>
      <w:r>
        <w:rPr>
          <w:spacing w:val="2"/>
          <w:sz w:val="24"/>
          <w:szCs w:val="24"/>
        </w:rPr>
        <w:t xml:space="preserve"> </w:t>
      </w:r>
      <w:r>
        <w:rPr>
          <w:spacing w:val="-1"/>
          <w:sz w:val="24"/>
          <w:szCs w:val="24"/>
        </w:rPr>
        <w:t>c</w:t>
      </w:r>
      <w:r>
        <w:rPr>
          <w:sz w:val="24"/>
          <w:szCs w:val="24"/>
        </w:rPr>
        <w:t>lassifi</w:t>
      </w:r>
      <w:r>
        <w:rPr>
          <w:spacing w:val="-1"/>
          <w:sz w:val="24"/>
          <w:szCs w:val="24"/>
        </w:rPr>
        <w:t>e</w:t>
      </w:r>
      <w:r>
        <w:rPr>
          <w:sz w:val="24"/>
          <w:szCs w:val="24"/>
        </w:rPr>
        <w:t>r</w:t>
      </w:r>
      <w:r>
        <w:rPr>
          <w:spacing w:val="2"/>
          <w:sz w:val="24"/>
          <w:szCs w:val="24"/>
        </w:rPr>
        <w:t xml:space="preserve"> </w:t>
      </w:r>
      <w:r>
        <w:rPr>
          <w:spacing w:val="-1"/>
          <w:sz w:val="24"/>
          <w:szCs w:val="24"/>
        </w:rPr>
        <w:t>ca</w:t>
      </w:r>
      <w:r>
        <w:rPr>
          <w:sz w:val="24"/>
          <w:szCs w:val="24"/>
        </w:rPr>
        <w:t>l</w:t>
      </w:r>
      <w:r>
        <w:rPr>
          <w:spacing w:val="3"/>
          <w:sz w:val="24"/>
          <w:szCs w:val="24"/>
        </w:rPr>
        <w:t>l</w:t>
      </w:r>
      <w:r>
        <w:rPr>
          <w:spacing w:val="-1"/>
          <w:sz w:val="24"/>
          <w:szCs w:val="24"/>
        </w:rPr>
        <w:t>e</w:t>
      </w:r>
      <w:r>
        <w:rPr>
          <w:sz w:val="24"/>
          <w:szCs w:val="24"/>
        </w:rPr>
        <w:t>d h</w:t>
      </w:r>
      <w:r>
        <w:rPr>
          <w:spacing w:val="-1"/>
          <w:sz w:val="24"/>
          <w:szCs w:val="24"/>
        </w:rPr>
        <w:t>aar</w:t>
      </w:r>
      <w:r>
        <w:rPr>
          <w:spacing w:val="1"/>
          <w:sz w:val="24"/>
          <w:szCs w:val="24"/>
        </w:rPr>
        <w:t>c</w:t>
      </w:r>
      <w:r>
        <w:rPr>
          <w:spacing w:val="-1"/>
          <w:sz w:val="24"/>
          <w:szCs w:val="24"/>
        </w:rPr>
        <w:t>a</w:t>
      </w:r>
      <w:r>
        <w:rPr>
          <w:sz w:val="24"/>
          <w:szCs w:val="24"/>
        </w:rPr>
        <w:t>s</w:t>
      </w:r>
      <w:r>
        <w:rPr>
          <w:spacing w:val="1"/>
          <w:sz w:val="24"/>
          <w:szCs w:val="24"/>
        </w:rPr>
        <w:t>c</w:t>
      </w:r>
      <w:r>
        <w:rPr>
          <w:spacing w:val="-1"/>
          <w:sz w:val="24"/>
          <w:szCs w:val="24"/>
        </w:rPr>
        <w:t>a</w:t>
      </w:r>
      <w:r>
        <w:rPr>
          <w:sz w:val="24"/>
          <w:szCs w:val="24"/>
        </w:rPr>
        <w:t>de</w:t>
      </w:r>
      <w:r>
        <w:rPr>
          <w:spacing w:val="49"/>
          <w:sz w:val="24"/>
          <w:szCs w:val="24"/>
        </w:rPr>
        <w:t xml:space="preserve"> </w:t>
      </w:r>
      <w:r>
        <w:rPr>
          <w:sz w:val="24"/>
          <w:szCs w:val="24"/>
        </w:rPr>
        <w:t>is</w:t>
      </w:r>
      <w:r>
        <w:rPr>
          <w:spacing w:val="5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0"/>
          <w:sz w:val="24"/>
          <w:szCs w:val="24"/>
        </w:rPr>
        <w:t xml:space="preserve"> </w:t>
      </w:r>
      <w:r>
        <w:rPr>
          <w:sz w:val="24"/>
          <w:szCs w:val="24"/>
        </w:rPr>
        <w:t>to</w:t>
      </w:r>
      <w:r>
        <w:rPr>
          <w:spacing w:val="53"/>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51"/>
          <w:sz w:val="24"/>
          <w:szCs w:val="24"/>
        </w:rPr>
        <w:t xml:space="preserve"> </w:t>
      </w:r>
      <w:r>
        <w:rPr>
          <w:sz w:val="24"/>
          <w:szCs w:val="24"/>
        </w:rPr>
        <w:t>the</w:t>
      </w:r>
      <w:r>
        <w:rPr>
          <w:spacing w:val="52"/>
          <w:sz w:val="24"/>
          <w:szCs w:val="24"/>
        </w:rPr>
        <w:t xml:space="preserve"> </w:t>
      </w:r>
      <w:r>
        <w:rPr>
          <w:sz w:val="24"/>
          <w:szCs w:val="24"/>
        </w:rPr>
        <w:t>obje</w:t>
      </w:r>
      <w:r>
        <w:rPr>
          <w:spacing w:val="-1"/>
          <w:sz w:val="24"/>
          <w:szCs w:val="24"/>
        </w:rPr>
        <w:t>c</w:t>
      </w:r>
      <w:r>
        <w:rPr>
          <w:sz w:val="24"/>
          <w:szCs w:val="24"/>
        </w:rPr>
        <w:t>t</w:t>
      </w:r>
      <w:r>
        <w:rPr>
          <w:spacing w:val="51"/>
          <w:sz w:val="24"/>
          <w:szCs w:val="24"/>
        </w:rPr>
        <w:t xml:space="preserve"> </w:t>
      </w:r>
      <w:r>
        <w:rPr>
          <w:sz w:val="24"/>
          <w:szCs w:val="24"/>
        </w:rPr>
        <w:t>i.e.</w:t>
      </w:r>
      <w:r>
        <w:rPr>
          <w:spacing w:val="52"/>
          <w:sz w:val="24"/>
          <w:szCs w:val="24"/>
        </w:rPr>
        <w:t xml:space="preserve"> </w:t>
      </w:r>
      <w:r>
        <w:rPr>
          <w:sz w:val="24"/>
          <w:szCs w:val="24"/>
        </w:rPr>
        <w:t>fa</w:t>
      </w:r>
      <w:r>
        <w:rPr>
          <w:spacing w:val="-1"/>
          <w:sz w:val="24"/>
          <w:szCs w:val="24"/>
        </w:rPr>
        <w:t>ce</w:t>
      </w:r>
      <w:r>
        <w:rPr>
          <w:sz w:val="24"/>
          <w:szCs w:val="24"/>
        </w:rPr>
        <w:t>. The</w:t>
      </w:r>
      <w:r>
        <w:rPr>
          <w:spacing w:val="25"/>
          <w:sz w:val="24"/>
          <w:szCs w:val="24"/>
        </w:rPr>
        <w:t xml:space="preserve"> </w:t>
      </w:r>
      <w:r>
        <w:rPr>
          <w:sz w:val="24"/>
          <w:szCs w:val="24"/>
        </w:rPr>
        <w:t>d</w:t>
      </w:r>
      <w:r>
        <w:rPr>
          <w:spacing w:val="-1"/>
          <w:sz w:val="24"/>
          <w:szCs w:val="24"/>
        </w:rPr>
        <w:t>r</w:t>
      </w:r>
      <w:r>
        <w:rPr>
          <w:sz w:val="24"/>
          <w:szCs w:val="24"/>
        </w:rPr>
        <w:t>ive</w:t>
      </w:r>
      <w:r>
        <w:rPr>
          <w:spacing w:val="11"/>
          <w:sz w:val="24"/>
          <w:szCs w:val="24"/>
        </w:rPr>
        <w:t>r</w:t>
      </w:r>
      <w:r>
        <w:rPr>
          <w:spacing w:val="-15"/>
          <w:w w:val="75"/>
          <w:sz w:val="24"/>
          <w:szCs w:val="24"/>
        </w:rPr>
        <w:t>‟</w:t>
      </w:r>
      <w:r>
        <w:rPr>
          <w:sz w:val="24"/>
          <w:szCs w:val="24"/>
        </w:rPr>
        <w:t>s</w:t>
      </w:r>
      <w:r>
        <w:rPr>
          <w:spacing w:val="26"/>
          <w:sz w:val="24"/>
          <w:szCs w:val="24"/>
        </w:rPr>
        <w:t xml:space="preserve"> </w:t>
      </w:r>
      <w:r>
        <w:rPr>
          <w:sz w:val="24"/>
          <w:szCs w:val="24"/>
        </w:rPr>
        <w:t>f</w:t>
      </w:r>
      <w:r>
        <w:rPr>
          <w:spacing w:val="-2"/>
          <w:sz w:val="24"/>
          <w:szCs w:val="24"/>
        </w:rPr>
        <w:t>a</w:t>
      </w:r>
      <w:r>
        <w:rPr>
          <w:spacing w:val="1"/>
          <w:sz w:val="24"/>
          <w:szCs w:val="24"/>
        </w:rPr>
        <w:t>c</w:t>
      </w:r>
      <w:r>
        <w:rPr>
          <w:sz w:val="24"/>
          <w:szCs w:val="24"/>
        </w:rPr>
        <w:t>e</w:t>
      </w:r>
      <w:r>
        <w:rPr>
          <w:spacing w:val="25"/>
          <w:sz w:val="24"/>
          <w:szCs w:val="24"/>
        </w:rPr>
        <w:t xml:space="preserve"> </w:t>
      </w:r>
      <w:r>
        <w:rPr>
          <w:sz w:val="24"/>
          <w:szCs w:val="24"/>
        </w:rPr>
        <w:t>will</w:t>
      </w:r>
      <w:r>
        <w:rPr>
          <w:spacing w:val="27"/>
          <w:sz w:val="24"/>
          <w:szCs w:val="24"/>
        </w:rPr>
        <w:t xml:space="preserve"> </w:t>
      </w:r>
      <w:r>
        <w:rPr>
          <w:spacing w:val="-1"/>
          <w:sz w:val="24"/>
          <w:szCs w:val="24"/>
        </w:rPr>
        <w:t>a</w:t>
      </w:r>
      <w:r>
        <w:rPr>
          <w:spacing w:val="1"/>
          <w:sz w:val="24"/>
          <w:szCs w:val="24"/>
        </w:rPr>
        <w:t>c</w:t>
      </w:r>
      <w:r>
        <w:rPr>
          <w:sz w:val="24"/>
          <w:szCs w:val="24"/>
        </w:rPr>
        <w:t>t</w:t>
      </w:r>
      <w:r>
        <w:rPr>
          <w:spacing w:val="27"/>
          <w:sz w:val="24"/>
          <w:szCs w:val="24"/>
        </w:rPr>
        <w:t xml:space="preserve"> </w:t>
      </w:r>
      <w:r>
        <w:rPr>
          <w:spacing w:val="-1"/>
          <w:sz w:val="24"/>
          <w:szCs w:val="24"/>
        </w:rPr>
        <w:t>a</w:t>
      </w:r>
      <w:r>
        <w:rPr>
          <w:sz w:val="24"/>
          <w:szCs w:val="24"/>
        </w:rPr>
        <w:t>s</w:t>
      </w:r>
      <w:r>
        <w:rPr>
          <w:spacing w:val="26"/>
          <w:sz w:val="24"/>
          <w:szCs w:val="24"/>
        </w:rPr>
        <w:t xml:space="preserve"> </w:t>
      </w:r>
      <w:r>
        <w:rPr>
          <w:spacing w:val="-1"/>
          <w:sz w:val="24"/>
          <w:szCs w:val="24"/>
        </w:rPr>
        <w:t>a</w:t>
      </w:r>
      <w:r>
        <w:rPr>
          <w:sz w:val="24"/>
          <w:szCs w:val="24"/>
        </w:rPr>
        <w:t>n</w:t>
      </w:r>
      <w:r>
        <w:rPr>
          <w:spacing w:val="26"/>
          <w:sz w:val="24"/>
          <w:szCs w:val="24"/>
        </w:rPr>
        <w:t xml:space="preserve"> </w:t>
      </w:r>
      <w:r>
        <w:rPr>
          <w:sz w:val="24"/>
          <w:szCs w:val="24"/>
        </w:rPr>
        <w:t>obje</w:t>
      </w:r>
      <w:r>
        <w:rPr>
          <w:spacing w:val="-1"/>
          <w:sz w:val="24"/>
          <w:szCs w:val="24"/>
        </w:rPr>
        <w:t>c</w:t>
      </w:r>
      <w:r>
        <w:rPr>
          <w:sz w:val="24"/>
          <w:szCs w:val="24"/>
        </w:rPr>
        <w:t>t</w:t>
      </w:r>
      <w:r>
        <w:rPr>
          <w:spacing w:val="27"/>
          <w:sz w:val="24"/>
          <w:szCs w:val="24"/>
        </w:rPr>
        <w:t xml:space="preserve"> </w:t>
      </w:r>
      <w:r>
        <w:rPr>
          <w:spacing w:val="-1"/>
          <w:sz w:val="24"/>
          <w:szCs w:val="24"/>
        </w:rPr>
        <w:t>a</w:t>
      </w:r>
      <w:r>
        <w:rPr>
          <w:sz w:val="24"/>
          <w:szCs w:val="24"/>
        </w:rPr>
        <w:t>nd</w:t>
      </w:r>
      <w:r>
        <w:rPr>
          <w:spacing w:val="26"/>
          <w:sz w:val="24"/>
          <w:szCs w:val="24"/>
        </w:rPr>
        <w:t xml:space="preserve"> </w:t>
      </w:r>
      <w:r>
        <w:rPr>
          <w:sz w:val="24"/>
          <w:szCs w:val="24"/>
        </w:rPr>
        <w:t>in</w:t>
      </w:r>
      <w:r>
        <w:rPr>
          <w:spacing w:val="27"/>
          <w:sz w:val="24"/>
          <w:szCs w:val="24"/>
        </w:rPr>
        <w:t xml:space="preserve"> </w:t>
      </w:r>
      <w:r>
        <w:rPr>
          <w:sz w:val="24"/>
          <w:szCs w:val="24"/>
        </w:rPr>
        <w:t>f</w:t>
      </w:r>
      <w:r>
        <w:rPr>
          <w:spacing w:val="-1"/>
          <w:sz w:val="24"/>
          <w:szCs w:val="24"/>
        </w:rPr>
        <w:t>r</w:t>
      </w:r>
      <w:r>
        <w:rPr>
          <w:spacing w:val="2"/>
          <w:sz w:val="24"/>
          <w:szCs w:val="24"/>
        </w:rPr>
        <w:t>o</w:t>
      </w:r>
      <w:r>
        <w:rPr>
          <w:sz w:val="24"/>
          <w:szCs w:val="24"/>
        </w:rPr>
        <w:t>nt of</w:t>
      </w:r>
      <w:r>
        <w:rPr>
          <w:spacing w:val="4"/>
          <w:sz w:val="24"/>
          <w:szCs w:val="24"/>
        </w:rPr>
        <w:t xml:space="preserve"> </w:t>
      </w:r>
      <w:r>
        <w:rPr>
          <w:sz w:val="24"/>
          <w:szCs w:val="24"/>
        </w:rPr>
        <w:t>the</w:t>
      </w:r>
      <w:r>
        <w:rPr>
          <w:spacing w:val="7"/>
          <w:sz w:val="24"/>
          <w:szCs w:val="24"/>
        </w:rPr>
        <w:t xml:space="preserve"> </w:t>
      </w:r>
      <w:r>
        <w:rPr>
          <w:spacing w:val="-1"/>
          <w:sz w:val="24"/>
          <w:szCs w:val="24"/>
        </w:rPr>
        <w:t>ca</w:t>
      </w:r>
      <w:r>
        <w:rPr>
          <w:sz w:val="24"/>
          <w:szCs w:val="24"/>
        </w:rPr>
        <w:t>m</w:t>
      </w:r>
      <w:r>
        <w:rPr>
          <w:spacing w:val="2"/>
          <w:sz w:val="24"/>
          <w:szCs w:val="24"/>
        </w:rPr>
        <w:t>e</w:t>
      </w:r>
      <w:r>
        <w:rPr>
          <w:sz w:val="24"/>
          <w:szCs w:val="24"/>
        </w:rPr>
        <w:t>ra</w:t>
      </w:r>
      <w:r>
        <w:rPr>
          <w:spacing w:val="6"/>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z w:val="24"/>
          <w:szCs w:val="24"/>
        </w:rPr>
        <w:t>w</w:t>
      </w:r>
      <w:r>
        <w:rPr>
          <w:spacing w:val="2"/>
          <w:sz w:val="24"/>
          <w:szCs w:val="24"/>
        </w:rPr>
        <w:t>i</w:t>
      </w:r>
      <w:r>
        <w:rPr>
          <w:sz w:val="24"/>
          <w:szCs w:val="24"/>
        </w:rPr>
        <w:t>ll</w:t>
      </w:r>
      <w:r>
        <w:rPr>
          <w:spacing w:val="6"/>
          <w:sz w:val="24"/>
          <w:szCs w:val="24"/>
        </w:rPr>
        <w:t xml:space="preserve"> </w:t>
      </w:r>
      <w:r>
        <w:rPr>
          <w:sz w:val="24"/>
          <w:szCs w:val="24"/>
        </w:rPr>
        <w:t>mon</w:t>
      </w:r>
      <w:r>
        <w:rPr>
          <w:spacing w:val="1"/>
          <w:sz w:val="24"/>
          <w:szCs w:val="24"/>
        </w:rPr>
        <w:t>i</w:t>
      </w:r>
      <w:r>
        <w:rPr>
          <w:sz w:val="24"/>
          <w:szCs w:val="24"/>
        </w:rPr>
        <w:t>tor</w:t>
      </w:r>
      <w:r>
        <w:rPr>
          <w:spacing w:val="5"/>
          <w:sz w:val="24"/>
          <w:szCs w:val="24"/>
        </w:rPr>
        <w:t xml:space="preserve"> </w:t>
      </w:r>
      <w:r>
        <w:rPr>
          <w:sz w:val="24"/>
          <w:szCs w:val="24"/>
        </w:rPr>
        <w:t>if</w:t>
      </w:r>
      <w:r>
        <w:rPr>
          <w:spacing w:val="5"/>
          <w:sz w:val="24"/>
          <w:szCs w:val="24"/>
        </w:rPr>
        <w:t xml:space="preserve"> </w:t>
      </w:r>
      <w:r>
        <w:rPr>
          <w:spacing w:val="-1"/>
          <w:sz w:val="24"/>
          <w:szCs w:val="24"/>
        </w:rPr>
        <w:t>a</w:t>
      </w:r>
      <w:r>
        <w:rPr>
          <w:spacing w:val="5"/>
          <w:sz w:val="24"/>
          <w:szCs w:val="24"/>
        </w:rPr>
        <w:t>n</w:t>
      </w:r>
      <w:r>
        <w:rPr>
          <w:sz w:val="24"/>
          <w:szCs w:val="24"/>
        </w:rPr>
        <w:t>y ob</w:t>
      </w:r>
      <w:r>
        <w:rPr>
          <w:spacing w:val="3"/>
          <w:sz w:val="24"/>
          <w:szCs w:val="24"/>
        </w:rPr>
        <w:t>j</w:t>
      </w:r>
      <w:r>
        <w:rPr>
          <w:spacing w:val="-1"/>
          <w:sz w:val="24"/>
          <w:szCs w:val="24"/>
        </w:rPr>
        <w:t>ec</w:t>
      </w:r>
      <w:r>
        <w:rPr>
          <w:sz w:val="24"/>
          <w:szCs w:val="24"/>
        </w:rPr>
        <w:t>t</w:t>
      </w:r>
      <w:r>
        <w:rPr>
          <w:spacing w:val="8"/>
          <w:sz w:val="24"/>
          <w:szCs w:val="24"/>
        </w:rPr>
        <w:t xml:space="preserve"> </w:t>
      </w:r>
      <w:r>
        <w:rPr>
          <w:sz w:val="24"/>
          <w:szCs w:val="24"/>
        </w:rPr>
        <w:t>is r</w:t>
      </w:r>
      <w:r>
        <w:rPr>
          <w:spacing w:val="-2"/>
          <w:sz w:val="24"/>
          <w:szCs w:val="24"/>
        </w:rPr>
        <w:t>e</w:t>
      </w:r>
      <w:r>
        <w:rPr>
          <w:sz w:val="24"/>
          <w:szCs w:val="24"/>
        </w:rPr>
        <w:t>sid</w:t>
      </w:r>
      <w:r>
        <w:rPr>
          <w:spacing w:val="1"/>
          <w:sz w:val="24"/>
          <w:szCs w:val="24"/>
        </w:rPr>
        <w:t>i</w:t>
      </w:r>
      <w:r>
        <w:rPr>
          <w:sz w:val="24"/>
          <w:szCs w:val="24"/>
        </w:rPr>
        <w:t>ng</w:t>
      </w:r>
      <w:r>
        <w:rPr>
          <w:spacing w:val="31"/>
          <w:sz w:val="24"/>
          <w:szCs w:val="24"/>
        </w:rPr>
        <w:t xml:space="preserve"> </w:t>
      </w:r>
      <w:r>
        <w:rPr>
          <w:sz w:val="24"/>
          <w:szCs w:val="24"/>
        </w:rPr>
        <w:t>or</w:t>
      </w:r>
      <w:r>
        <w:rPr>
          <w:spacing w:val="33"/>
          <w:sz w:val="24"/>
          <w:szCs w:val="24"/>
        </w:rPr>
        <w:t xml:space="preserve"> </w:t>
      </w:r>
      <w:r>
        <w:rPr>
          <w:sz w:val="24"/>
          <w:szCs w:val="24"/>
        </w:rPr>
        <w:t>not.</w:t>
      </w:r>
      <w:r>
        <w:rPr>
          <w:spacing w:val="36"/>
          <w:sz w:val="24"/>
          <w:szCs w:val="24"/>
        </w:rPr>
        <w:t xml:space="preserve"> </w:t>
      </w:r>
      <w:r>
        <w:rPr>
          <w:spacing w:val="-3"/>
          <w:sz w:val="24"/>
          <w:szCs w:val="24"/>
        </w:rPr>
        <w:t>I</w:t>
      </w:r>
      <w:r>
        <w:rPr>
          <w:sz w:val="24"/>
          <w:szCs w:val="24"/>
        </w:rPr>
        <w:t>f</w:t>
      </w:r>
      <w:r>
        <w:rPr>
          <w:spacing w:val="33"/>
          <w:sz w:val="24"/>
          <w:szCs w:val="24"/>
        </w:rPr>
        <w:t xml:space="preserve"> </w:t>
      </w:r>
      <w:r>
        <w:rPr>
          <w:sz w:val="24"/>
          <w:szCs w:val="24"/>
        </w:rPr>
        <w:t>the</w:t>
      </w:r>
      <w:r>
        <w:rPr>
          <w:spacing w:val="33"/>
          <w:sz w:val="24"/>
          <w:szCs w:val="24"/>
        </w:rPr>
        <w:t xml:space="preserve"> </w:t>
      </w:r>
      <w:r>
        <w:rPr>
          <w:spacing w:val="1"/>
          <w:sz w:val="24"/>
          <w:szCs w:val="24"/>
        </w:rPr>
        <w:t>c</w:t>
      </w:r>
      <w:r>
        <w:rPr>
          <w:spacing w:val="-1"/>
          <w:sz w:val="24"/>
          <w:szCs w:val="24"/>
        </w:rPr>
        <w:t>a</w:t>
      </w:r>
      <w:r>
        <w:rPr>
          <w:sz w:val="24"/>
          <w:szCs w:val="24"/>
        </w:rPr>
        <w:t>me</w:t>
      </w:r>
      <w:r>
        <w:rPr>
          <w:spacing w:val="-1"/>
          <w:sz w:val="24"/>
          <w:szCs w:val="24"/>
        </w:rPr>
        <w:t>r</w:t>
      </w:r>
      <w:r>
        <w:rPr>
          <w:sz w:val="24"/>
          <w:szCs w:val="24"/>
        </w:rPr>
        <w:t>a</w:t>
      </w:r>
      <w:r>
        <w:rPr>
          <w:spacing w:val="32"/>
          <w:sz w:val="24"/>
          <w:szCs w:val="24"/>
        </w:rPr>
        <w:t xml:space="preserve"> </w:t>
      </w:r>
      <w:r>
        <w:rPr>
          <w:sz w:val="24"/>
          <w:szCs w:val="24"/>
        </w:rPr>
        <w:t>is</w:t>
      </w:r>
      <w:r>
        <w:rPr>
          <w:spacing w:val="34"/>
          <w:sz w:val="24"/>
          <w:szCs w:val="24"/>
        </w:rPr>
        <w:t xml:space="preserve"> </w:t>
      </w:r>
      <w:r>
        <w:rPr>
          <w:sz w:val="24"/>
          <w:szCs w:val="24"/>
        </w:rPr>
        <w:t>not</w:t>
      </w:r>
      <w:r>
        <w:rPr>
          <w:spacing w:val="34"/>
          <w:sz w:val="24"/>
          <w:szCs w:val="24"/>
        </w:rPr>
        <w:t xml:space="preserve"> </w:t>
      </w:r>
      <w:r>
        <w:rPr>
          <w:spacing w:val="-1"/>
          <w:sz w:val="24"/>
          <w:szCs w:val="24"/>
        </w:rPr>
        <w:t>a</w:t>
      </w:r>
      <w:r>
        <w:rPr>
          <w:sz w:val="24"/>
          <w:szCs w:val="24"/>
        </w:rPr>
        <w:t>ble</w:t>
      </w:r>
      <w:r>
        <w:rPr>
          <w:spacing w:val="33"/>
          <w:sz w:val="24"/>
          <w:szCs w:val="24"/>
        </w:rPr>
        <w:t xml:space="preserve"> </w:t>
      </w:r>
      <w:r>
        <w:rPr>
          <w:sz w:val="24"/>
          <w:szCs w:val="24"/>
        </w:rPr>
        <w:t>to</w:t>
      </w:r>
      <w:r>
        <w:rPr>
          <w:spacing w:val="34"/>
          <w:sz w:val="24"/>
          <w:szCs w:val="24"/>
        </w:rPr>
        <w:t xml:space="preserve"> </w:t>
      </w:r>
      <w:r>
        <w:rPr>
          <w:sz w:val="24"/>
          <w:szCs w:val="24"/>
        </w:rPr>
        <w:t>d</w:t>
      </w:r>
      <w:r>
        <w:rPr>
          <w:spacing w:val="-1"/>
          <w:sz w:val="24"/>
          <w:szCs w:val="24"/>
        </w:rPr>
        <w:t>e</w:t>
      </w:r>
      <w:r>
        <w:rPr>
          <w:spacing w:val="4"/>
          <w:sz w:val="24"/>
          <w:szCs w:val="24"/>
        </w:rPr>
        <w:t>t</w:t>
      </w:r>
      <w:r>
        <w:rPr>
          <w:spacing w:val="-1"/>
          <w:sz w:val="24"/>
          <w:szCs w:val="24"/>
        </w:rPr>
        <w:t>ec</w:t>
      </w:r>
      <w:r>
        <w:rPr>
          <w:sz w:val="24"/>
          <w:szCs w:val="24"/>
        </w:rPr>
        <w:t xml:space="preserve">t </w:t>
      </w:r>
      <w:r>
        <w:rPr>
          <w:spacing w:val="-1"/>
          <w:sz w:val="24"/>
          <w:szCs w:val="24"/>
        </w:rPr>
        <w:t>a</w:t>
      </w:r>
      <w:r>
        <w:rPr>
          <w:spacing w:val="2"/>
          <w:sz w:val="24"/>
          <w:szCs w:val="24"/>
        </w:rPr>
        <w:t>n</w:t>
      </w:r>
      <w:r>
        <w:rPr>
          <w:sz w:val="24"/>
          <w:szCs w:val="24"/>
        </w:rPr>
        <w:t>y</w:t>
      </w:r>
      <w:r>
        <w:rPr>
          <w:spacing w:val="25"/>
          <w:sz w:val="24"/>
          <w:szCs w:val="24"/>
        </w:rPr>
        <w:t xml:space="preserve"> </w:t>
      </w:r>
      <w:r>
        <w:rPr>
          <w:sz w:val="24"/>
          <w:szCs w:val="24"/>
        </w:rPr>
        <w:t>obje</w:t>
      </w:r>
      <w:r>
        <w:rPr>
          <w:spacing w:val="-1"/>
          <w:sz w:val="24"/>
          <w:szCs w:val="24"/>
        </w:rPr>
        <w:t>c</w:t>
      </w:r>
      <w:r>
        <w:rPr>
          <w:sz w:val="24"/>
          <w:szCs w:val="24"/>
        </w:rPr>
        <w:t>t,</w:t>
      </w:r>
      <w:r>
        <w:rPr>
          <w:spacing w:val="28"/>
          <w:sz w:val="24"/>
          <w:szCs w:val="24"/>
        </w:rPr>
        <w:t xml:space="preserve"> </w:t>
      </w:r>
      <w:r>
        <w:rPr>
          <w:sz w:val="24"/>
          <w:szCs w:val="24"/>
        </w:rPr>
        <w:t>it</w:t>
      </w:r>
      <w:r>
        <w:rPr>
          <w:spacing w:val="28"/>
          <w:sz w:val="24"/>
          <w:szCs w:val="24"/>
        </w:rPr>
        <w:t xml:space="preserve"> </w:t>
      </w:r>
      <w:r>
        <w:rPr>
          <w:sz w:val="24"/>
          <w:szCs w:val="24"/>
        </w:rPr>
        <w:t>will</w:t>
      </w:r>
      <w:r>
        <w:rPr>
          <w:spacing w:val="28"/>
          <w:sz w:val="24"/>
          <w:szCs w:val="24"/>
        </w:rPr>
        <w:t xml:space="preserve"> </w:t>
      </w:r>
      <w:r>
        <w:rPr>
          <w:sz w:val="24"/>
          <w:szCs w:val="24"/>
        </w:rPr>
        <w:t>the</w:t>
      </w:r>
      <w:r>
        <w:rPr>
          <w:spacing w:val="32"/>
          <w:sz w:val="24"/>
          <w:szCs w:val="24"/>
        </w:rPr>
        <w:t xml:space="preserve"> </w:t>
      </w:r>
      <w:r>
        <w:rPr>
          <w:sz w:val="24"/>
          <w:szCs w:val="24"/>
        </w:rPr>
        <w:t>mess</w:t>
      </w:r>
      <w:r>
        <w:rPr>
          <w:spacing w:val="-1"/>
          <w:sz w:val="24"/>
          <w:szCs w:val="24"/>
        </w:rPr>
        <w:t>a</w:t>
      </w:r>
      <w:r>
        <w:rPr>
          <w:sz w:val="24"/>
          <w:szCs w:val="24"/>
        </w:rPr>
        <w:t>ge</w:t>
      </w:r>
      <w:r>
        <w:rPr>
          <w:spacing w:val="27"/>
          <w:sz w:val="24"/>
          <w:szCs w:val="24"/>
        </w:rPr>
        <w:t xml:space="preserve"> </w:t>
      </w:r>
      <w:r>
        <w:rPr>
          <w:sz w:val="24"/>
          <w:szCs w:val="24"/>
        </w:rPr>
        <w:t>„not d</w:t>
      </w:r>
      <w:r>
        <w:rPr>
          <w:spacing w:val="-1"/>
          <w:sz w:val="24"/>
          <w:szCs w:val="24"/>
        </w:rPr>
        <w:t>e</w:t>
      </w:r>
      <w:r>
        <w:rPr>
          <w:sz w:val="24"/>
          <w:szCs w:val="24"/>
        </w:rPr>
        <w:t>te</w:t>
      </w:r>
      <w:r>
        <w:rPr>
          <w:spacing w:val="-1"/>
          <w:sz w:val="24"/>
          <w:szCs w:val="24"/>
        </w:rPr>
        <w:t>c</w:t>
      </w:r>
      <w:r>
        <w:rPr>
          <w:spacing w:val="3"/>
          <w:sz w:val="24"/>
          <w:szCs w:val="24"/>
        </w:rPr>
        <w:t>t</w:t>
      </w:r>
      <w:r>
        <w:rPr>
          <w:spacing w:val="-1"/>
          <w:sz w:val="24"/>
          <w:szCs w:val="24"/>
        </w:rPr>
        <w:t>e</w:t>
      </w:r>
      <w:r>
        <w:rPr>
          <w:sz w:val="24"/>
          <w:szCs w:val="24"/>
        </w:rPr>
        <w:t>d</w:t>
      </w:r>
      <w:r>
        <w:rPr>
          <w:spacing w:val="-1"/>
          <w:sz w:val="24"/>
          <w:szCs w:val="24"/>
        </w:rPr>
        <w:t>‟</w:t>
      </w:r>
      <w:r>
        <w:rPr>
          <w:sz w:val="24"/>
          <w:szCs w:val="24"/>
        </w:rPr>
        <w:t>,</w:t>
      </w:r>
      <w:r>
        <w:rPr>
          <w:spacing w:val="3"/>
          <w:sz w:val="24"/>
          <w:szCs w:val="24"/>
        </w:rPr>
        <w:t xml:space="preserve"> </w:t>
      </w:r>
      <w:r>
        <w:rPr>
          <w:spacing w:val="-1"/>
          <w:sz w:val="24"/>
          <w:szCs w:val="24"/>
        </w:rPr>
        <w:t>a</w:t>
      </w:r>
      <w:r>
        <w:rPr>
          <w:sz w:val="24"/>
          <w:szCs w:val="24"/>
        </w:rPr>
        <w:t>s soon</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it</w:t>
      </w:r>
      <w:r>
        <w:rPr>
          <w:spacing w:val="2"/>
          <w:sz w:val="24"/>
          <w:szCs w:val="24"/>
        </w:rPr>
        <w:t xml:space="preserve"> </w:t>
      </w:r>
      <w:r>
        <w:rPr>
          <w:sz w:val="24"/>
          <w:szCs w:val="24"/>
        </w:rPr>
        <w:t>d</w:t>
      </w:r>
      <w:r>
        <w:rPr>
          <w:spacing w:val="-1"/>
          <w:sz w:val="24"/>
          <w:szCs w:val="24"/>
        </w:rPr>
        <w:t>e</w:t>
      </w:r>
      <w:r>
        <w:rPr>
          <w:spacing w:val="3"/>
          <w:sz w:val="24"/>
          <w:szCs w:val="24"/>
        </w:rPr>
        <w:t>t</w:t>
      </w:r>
      <w:r>
        <w:rPr>
          <w:spacing w:val="-1"/>
          <w:sz w:val="24"/>
          <w:szCs w:val="24"/>
        </w:rPr>
        <w:t>ec</w:t>
      </w:r>
      <w:r>
        <w:rPr>
          <w:sz w:val="24"/>
          <w:szCs w:val="24"/>
        </w:rPr>
        <w:t>t</w:t>
      </w:r>
      <w:r>
        <w:rPr>
          <w:spacing w:val="2"/>
          <w:sz w:val="24"/>
          <w:szCs w:val="24"/>
        </w:rPr>
        <w:t xml:space="preserve"> </w:t>
      </w:r>
      <w:r>
        <w:rPr>
          <w:sz w:val="24"/>
          <w:szCs w:val="24"/>
        </w:rPr>
        <w:t>the</w:t>
      </w:r>
      <w:r>
        <w:rPr>
          <w:spacing w:val="3"/>
          <w:sz w:val="24"/>
          <w:szCs w:val="24"/>
        </w:rPr>
        <w:t xml:space="preserve"> </w:t>
      </w:r>
      <w:r>
        <w:rPr>
          <w:sz w:val="24"/>
          <w:szCs w:val="24"/>
        </w:rPr>
        <w:t>fa</w:t>
      </w:r>
      <w:r>
        <w:rPr>
          <w:spacing w:val="-1"/>
          <w:sz w:val="24"/>
          <w:szCs w:val="24"/>
        </w:rPr>
        <w:t>c</w:t>
      </w:r>
      <w:r>
        <w:rPr>
          <w:sz w:val="24"/>
          <w:szCs w:val="24"/>
        </w:rPr>
        <w:t>e</w:t>
      </w:r>
      <w:r>
        <w:rPr>
          <w:spacing w:val="2"/>
          <w:sz w:val="24"/>
          <w:szCs w:val="24"/>
        </w:rPr>
        <w:t xml:space="preserve"> </w:t>
      </w:r>
      <w:r>
        <w:rPr>
          <w:sz w:val="24"/>
          <w:szCs w:val="24"/>
        </w:rPr>
        <w:t>it</w:t>
      </w:r>
      <w:r>
        <w:rPr>
          <w:spacing w:val="2"/>
          <w:sz w:val="24"/>
          <w:szCs w:val="24"/>
        </w:rPr>
        <w:t xml:space="preserve"> </w:t>
      </w:r>
      <w:r>
        <w:rPr>
          <w:sz w:val="24"/>
          <w:szCs w:val="24"/>
        </w:rPr>
        <w:t>will</w:t>
      </w:r>
      <w:r>
        <w:rPr>
          <w:spacing w:val="2"/>
          <w:sz w:val="24"/>
          <w:szCs w:val="24"/>
        </w:rPr>
        <w:t xml:space="preserve"> </w:t>
      </w:r>
      <w:r>
        <w:rPr>
          <w:sz w:val="24"/>
          <w:szCs w:val="24"/>
        </w:rPr>
        <w:t>fu</w:t>
      </w:r>
      <w:r>
        <w:rPr>
          <w:spacing w:val="-1"/>
          <w:sz w:val="24"/>
          <w:szCs w:val="24"/>
        </w:rPr>
        <w:t>r</w:t>
      </w:r>
      <w:r>
        <w:rPr>
          <w:sz w:val="24"/>
          <w:szCs w:val="24"/>
        </w:rPr>
        <w:t>ther</w:t>
      </w:r>
      <w:r>
        <w:rPr>
          <w:spacing w:val="2"/>
          <w:sz w:val="24"/>
          <w:szCs w:val="24"/>
        </w:rPr>
        <w:t xml:space="preserve"> </w:t>
      </w:r>
      <w:r>
        <w:rPr>
          <w:sz w:val="24"/>
          <w:szCs w:val="24"/>
        </w:rPr>
        <w:t>look</w:t>
      </w:r>
      <w:r>
        <w:rPr>
          <w:spacing w:val="2"/>
          <w:sz w:val="24"/>
          <w:szCs w:val="24"/>
        </w:rPr>
        <w:t xml:space="preserve"> </w:t>
      </w:r>
      <w:r>
        <w:rPr>
          <w:sz w:val="24"/>
          <w:szCs w:val="24"/>
        </w:rPr>
        <w:t>f</w:t>
      </w:r>
      <w:r>
        <w:rPr>
          <w:spacing w:val="1"/>
          <w:sz w:val="24"/>
          <w:szCs w:val="24"/>
        </w:rPr>
        <w:t>o</w:t>
      </w:r>
      <w:r>
        <w:rPr>
          <w:sz w:val="24"/>
          <w:szCs w:val="24"/>
        </w:rPr>
        <w:t xml:space="preserve">r </w:t>
      </w:r>
      <w:r>
        <w:rPr>
          <w:spacing w:val="3"/>
          <w:sz w:val="24"/>
          <w:szCs w:val="24"/>
        </w:rPr>
        <w:t>t</w:t>
      </w:r>
      <w:r>
        <w:rPr>
          <w:sz w:val="24"/>
          <w:szCs w:val="24"/>
        </w:rPr>
        <w:t xml:space="preserve">he </w:t>
      </w:r>
      <w:r>
        <w:rPr>
          <w:spacing w:val="1"/>
          <w:sz w:val="24"/>
          <w:szCs w:val="24"/>
        </w:rPr>
        <w:t>e</w:t>
      </w:r>
      <w:r>
        <w:rPr>
          <w:spacing w:val="-5"/>
          <w:sz w:val="24"/>
          <w:szCs w:val="24"/>
        </w:rPr>
        <w:t>y</w:t>
      </w:r>
      <w:r>
        <w:rPr>
          <w:sz w:val="24"/>
          <w:szCs w:val="24"/>
        </w:rPr>
        <w:t>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p>
    <w:p w:rsidR="0017327D" w:rsidRDefault="002A4821" w:rsidP="0017327D">
      <w:pPr>
        <w:spacing w:after="620" w:line="360" w:lineRule="auto"/>
        <w:ind w:right="1296"/>
        <w:jc w:val="both"/>
        <w:rPr>
          <w:sz w:val="24"/>
          <w:szCs w:val="24"/>
        </w:rPr>
      </w:pPr>
      <w:r>
        <w:rPr>
          <w:b/>
          <w:sz w:val="24"/>
          <w:szCs w:val="24"/>
        </w:rPr>
        <w:lastRenderedPageBreak/>
        <w:t>4.1.2 Ey</w:t>
      </w:r>
      <w:r>
        <w:rPr>
          <w:b/>
          <w:spacing w:val="-1"/>
          <w:sz w:val="24"/>
          <w:szCs w:val="24"/>
        </w:rPr>
        <w:t>e</w:t>
      </w:r>
      <w:r>
        <w:rPr>
          <w:b/>
          <w:sz w:val="24"/>
          <w:szCs w:val="24"/>
        </w:rPr>
        <w:t>s D</w:t>
      </w:r>
      <w:r>
        <w:rPr>
          <w:b/>
          <w:spacing w:val="-1"/>
          <w:sz w:val="24"/>
          <w:szCs w:val="24"/>
        </w:rPr>
        <w:t>e</w:t>
      </w:r>
      <w:r>
        <w:rPr>
          <w:b/>
          <w:sz w:val="24"/>
          <w:szCs w:val="24"/>
        </w:rPr>
        <w:t>te</w:t>
      </w:r>
      <w:r>
        <w:rPr>
          <w:b/>
          <w:spacing w:val="-1"/>
          <w:sz w:val="24"/>
          <w:szCs w:val="24"/>
        </w:rPr>
        <w:t>c</w:t>
      </w:r>
      <w:r>
        <w:rPr>
          <w:b/>
          <w:sz w:val="24"/>
          <w:szCs w:val="24"/>
        </w:rPr>
        <w:t>tion</w:t>
      </w:r>
    </w:p>
    <w:p w:rsidR="003B69FF" w:rsidRDefault="002A4821" w:rsidP="0017327D">
      <w:pPr>
        <w:spacing w:after="620" w:line="360" w:lineRule="auto"/>
        <w:ind w:right="1296" w:firstLine="720"/>
        <w:jc w:val="both"/>
        <w:rPr>
          <w:sz w:val="24"/>
          <w:szCs w:val="24"/>
        </w:rPr>
      </w:pPr>
      <w:r w:rsidRPr="0017327D">
        <w:rPr>
          <w:sz w:val="24"/>
          <w:szCs w:val="24"/>
        </w:rPr>
        <w:t>Eye</w:t>
      </w:r>
      <w:r w:rsidRPr="0017327D">
        <w:rPr>
          <w:spacing w:val="5"/>
          <w:sz w:val="24"/>
          <w:szCs w:val="24"/>
        </w:rPr>
        <w:t xml:space="preserve"> </w:t>
      </w:r>
      <w:r w:rsidRPr="0017327D">
        <w:rPr>
          <w:spacing w:val="1"/>
          <w:sz w:val="24"/>
          <w:szCs w:val="24"/>
        </w:rPr>
        <w:t>d</w:t>
      </w:r>
      <w:r w:rsidRPr="0017327D">
        <w:rPr>
          <w:spacing w:val="-1"/>
          <w:sz w:val="24"/>
          <w:szCs w:val="24"/>
        </w:rPr>
        <w:t>e</w:t>
      </w:r>
      <w:r w:rsidRPr="0017327D">
        <w:rPr>
          <w:sz w:val="24"/>
          <w:szCs w:val="24"/>
        </w:rPr>
        <w:t>t</w:t>
      </w:r>
      <w:r w:rsidRPr="0017327D">
        <w:rPr>
          <w:spacing w:val="-2"/>
          <w:sz w:val="24"/>
          <w:szCs w:val="24"/>
        </w:rPr>
        <w:t>e</w:t>
      </w:r>
      <w:r w:rsidRPr="0017327D">
        <w:rPr>
          <w:spacing w:val="1"/>
          <w:sz w:val="24"/>
          <w:szCs w:val="24"/>
        </w:rPr>
        <w:t>c</w:t>
      </w:r>
      <w:r w:rsidRPr="0017327D">
        <w:rPr>
          <w:sz w:val="24"/>
          <w:szCs w:val="24"/>
        </w:rPr>
        <w:t>tion</w:t>
      </w:r>
      <w:r>
        <w:rPr>
          <w:b/>
          <w:spacing w:val="3"/>
          <w:sz w:val="24"/>
          <w:szCs w:val="24"/>
        </w:rPr>
        <w:t xml:space="preserve"> </w:t>
      </w:r>
      <w:r>
        <w:rPr>
          <w:sz w:val="24"/>
          <w:szCs w:val="24"/>
        </w:rPr>
        <w:t>is</w:t>
      </w:r>
      <w:r>
        <w:rPr>
          <w:spacing w:val="1"/>
          <w:sz w:val="24"/>
          <w:szCs w:val="24"/>
        </w:rPr>
        <w:t xml:space="preserve"> </w:t>
      </w:r>
      <w:r>
        <w:rPr>
          <w:sz w:val="24"/>
          <w:szCs w:val="24"/>
        </w:rPr>
        <w:t>di</w:t>
      </w:r>
      <w:r>
        <w:rPr>
          <w:spacing w:val="-5"/>
          <w:sz w:val="24"/>
          <w:szCs w:val="24"/>
        </w:rPr>
        <w:t>f</w:t>
      </w:r>
      <w:r>
        <w:rPr>
          <w:sz w:val="24"/>
          <w:szCs w:val="24"/>
        </w:rPr>
        <w:t>fi</w:t>
      </w:r>
      <w:r>
        <w:rPr>
          <w:spacing w:val="-1"/>
          <w:sz w:val="24"/>
          <w:szCs w:val="24"/>
        </w:rPr>
        <w:t>c</w:t>
      </w:r>
      <w:r>
        <w:rPr>
          <w:sz w:val="24"/>
          <w:szCs w:val="24"/>
        </w:rPr>
        <w:t>u</w:t>
      </w:r>
      <w:r>
        <w:rPr>
          <w:spacing w:val="-2"/>
          <w:sz w:val="24"/>
          <w:szCs w:val="24"/>
        </w:rPr>
        <w:t>l</w:t>
      </w:r>
      <w:r>
        <w:rPr>
          <w:sz w:val="24"/>
          <w:szCs w:val="24"/>
        </w:rPr>
        <w:t>t</w:t>
      </w:r>
      <w:r>
        <w:rPr>
          <w:spacing w:val="1"/>
          <w:sz w:val="24"/>
          <w:szCs w:val="24"/>
        </w:rPr>
        <w:t xml:space="preserve"> </w:t>
      </w:r>
      <w:r>
        <w:rPr>
          <w:sz w:val="24"/>
          <w:szCs w:val="24"/>
        </w:rPr>
        <w:t>task</w:t>
      </w:r>
      <w:r>
        <w:rPr>
          <w:spacing w:val="1"/>
          <w:sz w:val="24"/>
          <w:szCs w:val="24"/>
        </w:rPr>
        <w:t xml:space="preserve"> </w:t>
      </w:r>
      <w:r>
        <w:rPr>
          <w:sz w:val="24"/>
          <w:szCs w:val="24"/>
        </w:rPr>
        <w:t>due to ma</w:t>
      </w:r>
      <w:r>
        <w:rPr>
          <w:spacing w:val="2"/>
          <w:sz w:val="24"/>
          <w:szCs w:val="24"/>
        </w:rPr>
        <w:t>n</w:t>
      </w:r>
      <w:r>
        <w:rPr>
          <w:sz w:val="24"/>
          <w:szCs w:val="24"/>
        </w:rPr>
        <w:t xml:space="preserve">y </w:t>
      </w:r>
      <w:r>
        <w:rPr>
          <w:spacing w:val="1"/>
          <w:sz w:val="24"/>
          <w:szCs w:val="24"/>
        </w:rPr>
        <w:t>f</w:t>
      </w:r>
      <w:r>
        <w:rPr>
          <w:spacing w:val="-1"/>
          <w:sz w:val="24"/>
          <w:szCs w:val="24"/>
        </w:rPr>
        <w:t>ac</w:t>
      </w:r>
      <w:r>
        <w:rPr>
          <w:sz w:val="24"/>
          <w:szCs w:val="24"/>
        </w:rPr>
        <w:t>tors</w:t>
      </w:r>
      <w:r>
        <w:rPr>
          <w:spacing w:val="4"/>
          <w:sz w:val="24"/>
          <w:szCs w:val="24"/>
        </w:rPr>
        <w:t xml:space="preserve"> </w:t>
      </w:r>
      <w:r>
        <w:rPr>
          <w:sz w:val="24"/>
          <w:szCs w:val="24"/>
        </w:rPr>
        <w:t>such</w:t>
      </w:r>
      <w:r>
        <w:rPr>
          <w:spacing w:val="4"/>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l</w:t>
      </w:r>
      <w:r>
        <w:rPr>
          <w:spacing w:val="3"/>
          <w:sz w:val="24"/>
          <w:szCs w:val="24"/>
        </w:rPr>
        <w:t>i</w:t>
      </w:r>
      <w:r>
        <w:rPr>
          <w:sz w:val="24"/>
          <w:szCs w:val="24"/>
        </w:rPr>
        <w:t>ght</w:t>
      </w:r>
      <w:r>
        <w:rPr>
          <w:spacing w:val="1"/>
          <w:sz w:val="24"/>
          <w:szCs w:val="24"/>
        </w:rPr>
        <w:t>i</w:t>
      </w:r>
      <w:r>
        <w:rPr>
          <w:sz w:val="24"/>
          <w:szCs w:val="24"/>
        </w:rPr>
        <w:t>ng</w:t>
      </w:r>
      <w:r>
        <w:rPr>
          <w:spacing w:val="2"/>
          <w:sz w:val="24"/>
          <w:szCs w:val="24"/>
        </w:rPr>
        <w:t xml:space="preserve"> </w:t>
      </w:r>
      <w:r>
        <w:rPr>
          <w:spacing w:val="-1"/>
          <w:sz w:val="24"/>
          <w:szCs w:val="24"/>
        </w:rPr>
        <w:t>c</w:t>
      </w:r>
      <w:r>
        <w:rPr>
          <w:sz w:val="24"/>
          <w:szCs w:val="24"/>
        </w:rPr>
        <w:t>ondi</w:t>
      </w:r>
      <w:r>
        <w:rPr>
          <w:spacing w:val="1"/>
          <w:sz w:val="24"/>
          <w:szCs w:val="24"/>
        </w:rPr>
        <w:t>t</w:t>
      </w:r>
      <w:r>
        <w:rPr>
          <w:sz w:val="24"/>
          <w:szCs w:val="24"/>
        </w:rPr>
        <w:t>ion,</w:t>
      </w:r>
      <w:r>
        <w:rPr>
          <w:spacing w:val="5"/>
          <w:sz w:val="24"/>
          <w:szCs w:val="24"/>
        </w:rPr>
        <w:t xml:space="preserve"> </w:t>
      </w:r>
      <w:r>
        <w:rPr>
          <w:spacing w:val="-1"/>
          <w:sz w:val="24"/>
          <w:szCs w:val="24"/>
        </w:rPr>
        <w:t>e</w:t>
      </w:r>
      <w:r>
        <w:rPr>
          <w:spacing w:val="2"/>
          <w:sz w:val="24"/>
          <w:szCs w:val="24"/>
        </w:rPr>
        <w:t>x</w:t>
      </w:r>
      <w:r>
        <w:rPr>
          <w:sz w:val="24"/>
          <w:szCs w:val="24"/>
        </w:rPr>
        <w:t>p</w:t>
      </w:r>
      <w:r>
        <w:rPr>
          <w:spacing w:val="-1"/>
          <w:sz w:val="24"/>
          <w:szCs w:val="24"/>
        </w:rPr>
        <w:t>re</w:t>
      </w:r>
      <w:r>
        <w:rPr>
          <w:sz w:val="24"/>
          <w:szCs w:val="24"/>
        </w:rPr>
        <w:t>ss</w:t>
      </w:r>
      <w:r>
        <w:rPr>
          <w:spacing w:val="1"/>
          <w:sz w:val="24"/>
          <w:szCs w:val="24"/>
        </w:rPr>
        <w:t>i</w:t>
      </w:r>
      <w:r>
        <w:rPr>
          <w:sz w:val="24"/>
          <w:szCs w:val="24"/>
        </w:rPr>
        <w:t>on, f</w:t>
      </w:r>
      <w:r>
        <w:rPr>
          <w:spacing w:val="-2"/>
          <w:sz w:val="24"/>
          <w:szCs w:val="24"/>
        </w:rPr>
        <w:t>a</w:t>
      </w:r>
      <w:r>
        <w:rPr>
          <w:spacing w:val="-1"/>
          <w:sz w:val="24"/>
          <w:szCs w:val="24"/>
        </w:rPr>
        <w:t>c</w:t>
      </w:r>
      <w:r>
        <w:rPr>
          <w:sz w:val="24"/>
          <w:szCs w:val="24"/>
        </w:rPr>
        <w:t>ial</w:t>
      </w:r>
      <w:r>
        <w:rPr>
          <w:spacing w:val="1"/>
          <w:sz w:val="24"/>
          <w:szCs w:val="24"/>
        </w:rPr>
        <w:t xml:space="preserve"> </w:t>
      </w:r>
      <w:r>
        <w:rPr>
          <w:sz w:val="24"/>
          <w:szCs w:val="24"/>
        </w:rPr>
        <w:t>shad</w:t>
      </w:r>
      <w:r>
        <w:rPr>
          <w:spacing w:val="1"/>
          <w:sz w:val="24"/>
          <w:szCs w:val="24"/>
        </w:rPr>
        <w:t>o</w:t>
      </w:r>
      <w:r>
        <w:rPr>
          <w:sz w:val="24"/>
          <w:szCs w:val="24"/>
        </w:rPr>
        <w:t>win</w:t>
      </w:r>
      <w:r>
        <w:rPr>
          <w:spacing w:val="-2"/>
          <w:sz w:val="24"/>
          <w:szCs w:val="24"/>
        </w:rPr>
        <w:t>g</w:t>
      </w:r>
      <w:r>
        <w:rPr>
          <w:sz w:val="24"/>
          <w:szCs w:val="24"/>
        </w:rPr>
        <w:t>,</w:t>
      </w:r>
      <w:r>
        <w:rPr>
          <w:spacing w:val="3"/>
          <w:sz w:val="24"/>
          <w:szCs w:val="24"/>
        </w:rPr>
        <w:t xml:space="preserve"> </w:t>
      </w:r>
      <w:r>
        <w:rPr>
          <w:spacing w:val="-1"/>
          <w:sz w:val="24"/>
          <w:szCs w:val="24"/>
        </w:rPr>
        <w:t>e</w:t>
      </w:r>
      <w:r>
        <w:rPr>
          <w:sz w:val="24"/>
          <w:szCs w:val="24"/>
        </w:rPr>
        <w:t>tc. A</w:t>
      </w:r>
      <w:r>
        <w:rPr>
          <w:spacing w:val="1"/>
          <w:sz w:val="24"/>
          <w:szCs w:val="24"/>
        </w:rPr>
        <w:t>f</w:t>
      </w:r>
      <w:r>
        <w:rPr>
          <w:sz w:val="24"/>
          <w:szCs w:val="24"/>
        </w:rPr>
        <w:t>ter the posit</w:t>
      </w:r>
      <w:r>
        <w:rPr>
          <w:spacing w:val="1"/>
          <w:sz w:val="24"/>
          <w:szCs w:val="24"/>
        </w:rPr>
        <w:t>i</w:t>
      </w:r>
      <w:r>
        <w:rPr>
          <w:sz w:val="24"/>
          <w:szCs w:val="24"/>
        </w:rPr>
        <w:t>on</w:t>
      </w:r>
      <w:r>
        <w:rPr>
          <w:spacing w:val="1"/>
          <w:sz w:val="24"/>
          <w:szCs w:val="24"/>
        </w:rPr>
        <w:t xml:space="preserve"> </w:t>
      </w:r>
      <w:r>
        <w:rPr>
          <w:sz w:val="24"/>
          <w:szCs w:val="24"/>
        </w:rPr>
        <w:t>of f</w:t>
      </w:r>
      <w:r>
        <w:rPr>
          <w:spacing w:val="-2"/>
          <w:sz w:val="24"/>
          <w:szCs w:val="24"/>
        </w:rPr>
        <w:t>a</w:t>
      </w:r>
      <w:r>
        <w:rPr>
          <w:spacing w:val="1"/>
          <w:sz w:val="24"/>
          <w:szCs w:val="24"/>
        </w:rPr>
        <w:t>c</w:t>
      </w:r>
      <w:r>
        <w:rPr>
          <w:sz w:val="24"/>
          <w:szCs w:val="24"/>
        </w:rPr>
        <w:t xml:space="preserve">e </w:t>
      </w:r>
      <w:r>
        <w:rPr>
          <w:spacing w:val="2"/>
          <w:sz w:val="24"/>
          <w:szCs w:val="24"/>
        </w:rPr>
        <w:t>h</w:t>
      </w:r>
      <w:r>
        <w:rPr>
          <w:spacing w:val="-1"/>
          <w:sz w:val="24"/>
          <w:szCs w:val="24"/>
        </w:rPr>
        <w:t>a</w:t>
      </w:r>
      <w:r>
        <w:rPr>
          <w:sz w:val="24"/>
          <w:szCs w:val="24"/>
        </w:rPr>
        <w:t>s b</w:t>
      </w:r>
      <w:r>
        <w:rPr>
          <w:spacing w:val="-1"/>
          <w:sz w:val="24"/>
          <w:szCs w:val="24"/>
        </w:rPr>
        <w:t>ee</w:t>
      </w:r>
      <w:r>
        <w:rPr>
          <w:sz w:val="24"/>
          <w:szCs w:val="24"/>
        </w:rPr>
        <w:t>n</w:t>
      </w:r>
      <w:r>
        <w:rPr>
          <w:spacing w:val="1"/>
          <w:sz w:val="24"/>
          <w:szCs w:val="24"/>
        </w:rPr>
        <w:t xml:space="preserve"> </w:t>
      </w:r>
      <w:r>
        <w:rPr>
          <w:sz w:val="24"/>
          <w:szCs w:val="24"/>
        </w:rPr>
        <w:t>obtain</w:t>
      </w:r>
      <w:r>
        <w:rPr>
          <w:spacing w:val="-1"/>
          <w:sz w:val="24"/>
          <w:szCs w:val="24"/>
        </w:rPr>
        <w:t>e</w:t>
      </w:r>
      <w:r>
        <w:rPr>
          <w:sz w:val="24"/>
          <w:szCs w:val="24"/>
        </w:rPr>
        <w:t>d,</w:t>
      </w:r>
      <w:r>
        <w:rPr>
          <w:spacing w:val="4"/>
          <w:sz w:val="24"/>
          <w:szCs w:val="24"/>
        </w:rPr>
        <w:t xml:space="preserve"> </w:t>
      </w:r>
      <w:r>
        <w:rPr>
          <w:sz w:val="24"/>
          <w:szCs w:val="24"/>
        </w:rPr>
        <w:t>loc</w:t>
      </w:r>
      <w:r>
        <w:rPr>
          <w:spacing w:val="-1"/>
          <w:sz w:val="24"/>
          <w:szCs w:val="24"/>
        </w:rPr>
        <w:t>a</w:t>
      </w:r>
      <w:r>
        <w:rPr>
          <w:sz w:val="24"/>
          <w:szCs w:val="24"/>
        </w:rPr>
        <w:t>t</w:t>
      </w:r>
      <w:r>
        <w:rPr>
          <w:spacing w:val="1"/>
          <w:sz w:val="24"/>
          <w:szCs w:val="24"/>
        </w:rPr>
        <w:t>i</w:t>
      </w:r>
      <w:r>
        <w:rPr>
          <w:spacing w:val="2"/>
          <w:sz w:val="24"/>
          <w:szCs w:val="24"/>
        </w:rPr>
        <w:t>n</w:t>
      </w:r>
      <w:r>
        <w:rPr>
          <w:sz w:val="24"/>
          <w:szCs w:val="24"/>
        </w:rPr>
        <w:t>g</w:t>
      </w:r>
      <w:r>
        <w:rPr>
          <w:spacing w:val="1"/>
          <w:sz w:val="24"/>
          <w:szCs w:val="24"/>
        </w:rPr>
        <w:t xml:space="preserve"> </w:t>
      </w:r>
      <w:r>
        <w:rPr>
          <w:sz w:val="24"/>
          <w:szCs w:val="24"/>
        </w:rPr>
        <w:t>the</w:t>
      </w:r>
      <w:r>
        <w:rPr>
          <w:spacing w:val="1"/>
          <w:sz w:val="24"/>
          <w:szCs w:val="24"/>
        </w:rPr>
        <w:t xml:space="preserve"> </w:t>
      </w:r>
      <w:r>
        <w:rPr>
          <w:spacing w:val="4"/>
          <w:sz w:val="24"/>
          <w:szCs w:val="24"/>
        </w:rPr>
        <w:t>e</w:t>
      </w:r>
      <w:r>
        <w:rPr>
          <w:spacing w:val="-5"/>
          <w:sz w:val="24"/>
          <w:szCs w:val="24"/>
        </w:rPr>
        <w:t>y</w:t>
      </w:r>
      <w:r>
        <w:rPr>
          <w:sz w:val="24"/>
          <w:szCs w:val="24"/>
        </w:rPr>
        <w:t>e</w:t>
      </w:r>
      <w:r>
        <w:rPr>
          <w:spacing w:val="3"/>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b</w:t>
      </w:r>
      <w:r>
        <w:rPr>
          <w:sz w:val="24"/>
          <w:szCs w:val="24"/>
        </w:rPr>
        <w:t>e done</w:t>
      </w:r>
      <w:r>
        <w:rPr>
          <w:spacing w:val="3"/>
          <w:sz w:val="24"/>
          <w:szCs w:val="24"/>
        </w:rPr>
        <w:t xml:space="preserve"> </w:t>
      </w:r>
      <w:r>
        <w:rPr>
          <w:sz w:val="24"/>
          <w:szCs w:val="24"/>
        </w:rPr>
        <w:t>w</w:t>
      </w:r>
      <w:r>
        <w:rPr>
          <w:spacing w:val="2"/>
          <w:sz w:val="24"/>
          <w:szCs w:val="24"/>
        </w:rPr>
        <w:t>i</w:t>
      </w:r>
      <w:r>
        <w:rPr>
          <w:sz w:val="24"/>
          <w:szCs w:val="24"/>
        </w:rPr>
        <w:t>th b</w:t>
      </w:r>
      <w:r>
        <w:rPr>
          <w:spacing w:val="-1"/>
          <w:sz w:val="24"/>
          <w:szCs w:val="24"/>
        </w:rPr>
        <w:t>e</w:t>
      </w:r>
      <w:r>
        <w:rPr>
          <w:sz w:val="24"/>
          <w:szCs w:val="24"/>
        </w:rPr>
        <w:t>t</w:t>
      </w:r>
      <w:r>
        <w:rPr>
          <w:spacing w:val="1"/>
          <w:sz w:val="24"/>
          <w:szCs w:val="24"/>
        </w:rPr>
        <w:t>t</w:t>
      </w:r>
      <w:r>
        <w:rPr>
          <w:spacing w:val="-1"/>
          <w:sz w:val="24"/>
          <w:szCs w:val="24"/>
        </w:rPr>
        <w:t>e</w:t>
      </w:r>
      <w:r>
        <w:rPr>
          <w:sz w:val="24"/>
          <w:szCs w:val="24"/>
        </w:rPr>
        <w:t>r</w:t>
      </w:r>
      <w:r>
        <w:rPr>
          <w:spacing w:val="1"/>
          <w:sz w:val="24"/>
          <w:szCs w:val="24"/>
        </w:rPr>
        <w:t xml:space="preserve"> </w:t>
      </w:r>
      <w:r>
        <w:rPr>
          <w:spacing w:val="-1"/>
          <w:sz w:val="24"/>
          <w:szCs w:val="24"/>
        </w:rPr>
        <w:t>a</w:t>
      </w:r>
      <w:r>
        <w:rPr>
          <w:spacing w:val="1"/>
          <w:sz w:val="24"/>
          <w:szCs w:val="24"/>
        </w:rPr>
        <w:t>c</w:t>
      </w:r>
      <w:r>
        <w:rPr>
          <w:spacing w:val="-1"/>
          <w:sz w:val="24"/>
          <w:szCs w:val="24"/>
        </w:rPr>
        <w:t>c</w:t>
      </w:r>
      <w:r>
        <w:rPr>
          <w:sz w:val="24"/>
          <w:szCs w:val="24"/>
        </w:rPr>
        <w:t>u</w:t>
      </w:r>
      <w:r>
        <w:rPr>
          <w:spacing w:val="-1"/>
          <w:sz w:val="24"/>
          <w:szCs w:val="24"/>
        </w:rPr>
        <w:t>r</w:t>
      </w:r>
      <w:r>
        <w:rPr>
          <w:spacing w:val="1"/>
          <w:sz w:val="24"/>
          <w:szCs w:val="24"/>
        </w:rPr>
        <w:t>ac</w:t>
      </w:r>
      <w:r>
        <w:rPr>
          <w:spacing w:val="-19"/>
          <w:sz w:val="24"/>
          <w:szCs w:val="24"/>
        </w:rPr>
        <w:t>y</w:t>
      </w:r>
      <w:r>
        <w:rPr>
          <w:sz w:val="24"/>
          <w:szCs w:val="24"/>
        </w:rPr>
        <w:t>.</w:t>
      </w:r>
      <w:r>
        <w:rPr>
          <w:spacing w:val="6"/>
          <w:sz w:val="24"/>
          <w:szCs w:val="24"/>
        </w:rPr>
        <w:t xml:space="preserve"> </w:t>
      </w:r>
      <w:r>
        <w:rPr>
          <w:spacing w:val="-3"/>
          <w:sz w:val="24"/>
          <w:szCs w:val="24"/>
        </w:rPr>
        <w:t>I</w:t>
      </w:r>
      <w:r>
        <w:rPr>
          <w:sz w:val="24"/>
          <w:szCs w:val="24"/>
        </w:rPr>
        <w:t>f</w:t>
      </w:r>
      <w:r>
        <w:rPr>
          <w:spacing w:val="1"/>
          <w:sz w:val="24"/>
          <w:szCs w:val="24"/>
        </w:rPr>
        <w:t xml:space="preserve"> </w:t>
      </w:r>
      <w:r>
        <w:rPr>
          <w:spacing w:val="4"/>
          <w:sz w:val="24"/>
          <w:szCs w:val="24"/>
        </w:rPr>
        <w:t>e</w:t>
      </w:r>
      <w:r>
        <w:rPr>
          <w:spacing w:val="-5"/>
          <w:sz w:val="24"/>
          <w:szCs w:val="24"/>
        </w:rPr>
        <w:t>y</w:t>
      </w:r>
      <w:r>
        <w:rPr>
          <w:sz w:val="24"/>
          <w:szCs w:val="24"/>
        </w:rPr>
        <w:t>e</w:t>
      </w:r>
      <w:r>
        <w:rPr>
          <w:spacing w:val="3"/>
          <w:sz w:val="24"/>
          <w:szCs w:val="24"/>
        </w:rPr>
        <w:t xml:space="preserve"> </w:t>
      </w:r>
      <w:r>
        <w:rPr>
          <w:spacing w:val="-1"/>
          <w:sz w:val="24"/>
          <w:szCs w:val="24"/>
        </w:rPr>
        <w:t>c</w:t>
      </w:r>
      <w:r>
        <w:rPr>
          <w:spacing w:val="2"/>
          <w:sz w:val="24"/>
          <w:szCs w:val="24"/>
        </w:rPr>
        <w:t>o</w:t>
      </w:r>
      <w:r>
        <w:rPr>
          <w:sz w:val="24"/>
          <w:szCs w:val="24"/>
        </w:rPr>
        <w:t>uld</w:t>
      </w:r>
      <w:r>
        <w:rPr>
          <w:spacing w:val="2"/>
          <w:sz w:val="24"/>
          <w:szCs w:val="24"/>
        </w:rPr>
        <w:t xml:space="preserve"> </w:t>
      </w:r>
      <w:r>
        <w:rPr>
          <w:sz w:val="24"/>
          <w:szCs w:val="24"/>
        </w:rPr>
        <w:t>not</w:t>
      </w:r>
      <w:r>
        <w:rPr>
          <w:spacing w:val="2"/>
          <w:sz w:val="24"/>
          <w:szCs w:val="24"/>
        </w:rPr>
        <w:t xml:space="preserve"> </w:t>
      </w:r>
      <w:r>
        <w:rPr>
          <w:sz w:val="24"/>
          <w:szCs w:val="24"/>
        </w:rPr>
        <w:t>be d</w:t>
      </w:r>
      <w:r>
        <w:rPr>
          <w:spacing w:val="-1"/>
          <w:sz w:val="24"/>
          <w:szCs w:val="24"/>
        </w:rPr>
        <w:t>e</w:t>
      </w:r>
      <w:r>
        <w:rPr>
          <w:sz w:val="24"/>
          <w:szCs w:val="24"/>
        </w:rPr>
        <w:t>te</w:t>
      </w:r>
      <w:r>
        <w:rPr>
          <w:spacing w:val="-1"/>
          <w:sz w:val="24"/>
          <w:szCs w:val="24"/>
        </w:rPr>
        <w:t>c</w:t>
      </w:r>
      <w:r>
        <w:rPr>
          <w:sz w:val="24"/>
          <w:szCs w:val="24"/>
        </w:rPr>
        <w:t>ted</w:t>
      </w:r>
      <w:r>
        <w:rPr>
          <w:spacing w:val="1"/>
          <w:sz w:val="24"/>
          <w:szCs w:val="24"/>
        </w:rPr>
        <w:t xml:space="preserve"> </w:t>
      </w:r>
      <w:r>
        <w:rPr>
          <w:sz w:val="24"/>
          <w:szCs w:val="24"/>
        </w:rPr>
        <w:t>we</w:t>
      </w:r>
      <w:r>
        <w:rPr>
          <w:spacing w:val="2"/>
          <w:sz w:val="24"/>
          <w:szCs w:val="24"/>
        </w:rPr>
        <w:t xml:space="preserve"> </w:t>
      </w:r>
      <w:r>
        <w:rPr>
          <w:spacing w:val="1"/>
          <w:sz w:val="24"/>
          <w:szCs w:val="24"/>
        </w:rPr>
        <w:t>c</w:t>
      </w:r>
      <w:r>
        <w:rPr>
          <w:spacing w:val="-1"/>
          <w:sz w:val="24"/>
          <w:szCs w:val="24"/>
        </w:rPr>
        <w:t>a</w:t>
      </w:r>
      <w:r>
        <w:rPr>
          <w:sz w:val="24"/>
          <w:szCs w:val="24"/>
        </w:rPr>
        <w:t xml:space="preserve">n </w:t>
      </w:r>
      <w:r>
        <w:rPr>
          <w:spacing w:val="-1"/>
          <w:sz w:val="24"/>
          <w:szCs w:val="24"/>
        </w:rPr>
        <w:t>a</w:t>
      </w:r>
      <w:r>
        <w:rPr>
          <w:sz w:val="24"/>
          <w:szCs w:val="24"/>
        </w:rPr>
        <w:t>ssu</w:t>
      </w:r>
      <w:r>
        <w:rPr>
          <w:spacing w:val="1"/>
          <w:sz w:val="24"/>
          <w:szCs w:val="24"/>
        </w:rPr>
        <w:t>m</w:t>
      </w:r>
      <w:r>
        <w:rPr>
          <w:sz w:val="24"/>
          <w:szCs w:val="24"/>
        </w:rPr>
        <w:t>e</w:t>
      </w:r>
      <w:r>
        <w:rPr>
          <w:spacing w:val="4"/>
          <w:sz w:val="24"/>
          <w:szCs w:val="24"/>
        </w:rPr>
        <w:t xml:space="preserve"> </w:t>
      </w:r>
      <w:r>
        <w:rPr>
          <w:sz w:val="24"/>
          <w:szCs w:val="24"/>
        </w:rPr>
        <w:t>that</w:t>
      </w:r>
      <w:r>
        <w:rPr>
          <w:spacing w:val="5"/>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r</w:t>
      </w:r>
      <w:r>
        <w:rPr>
          <w:sz w:val="24"/>
          <w:szCs w:val="24"/>
        </w:rPr>
        <w:t>iv</w:t>
      </w:r>
      <w:r>
        <w:rPr>
          <w:spacing w:val="2"/>
          <w:sz w:val="24"/>
          <w:szCs w:val="24"/>
        </w:rPr>
        <w:t>e</w:t>
      </w:r>
      <w:r>
        <w:rPr>
          <w:sz w:val="24"/>
          <w:szCs w:val="24"/>
        </w:rPr>
        <w:t>r</w:t>
      </w:r>
      <w:r>
        <w:rPr>
          <w:spacing w:val="4"/>
          <w:sz w:val="24"/>
          <w:szCs w:val="24"/>
        </w:rPr>
        <w:t xml:space="preserve"> </w:t>
      </w:r>
      <w:r>
        <w:rPr>
          <w:sz w:val="24"/>
          <w:szCs w:val="24"/>
        </w:rPr>
        <w:t>d</w:t>
      </w:r>
      <w:r>
        <w:rPr>
          <w:spacing w:val="2"/>
          <w:sz w:val="24"/>
          <w:szCs w:val="24"/>
        </w:rPr>
        <w:t>o</w:t>
      </w:r>
      <w:r>
        <w:rPr>
          <w:sz w:val="24"/>
          <w:szCs w:val="24"/>
        </w:rPr>
        <w:t>n</w:t>
      </w:r>
      <w:r>
        <w:rPr>
          <w:spacing w:val="-6"/>
          <w:sz w:val="24"/>
          <w:szCs w:val="24"/>
        </w:rPr>
        <w:t>‟</w:t>
      </w:r>
      <w:r>
        <w:rPr>
          <w:sz w:val="24"/>
          <w:szCs w:val="24"/>
        </w:rPr>
        <w:t>t</w:t>
      </w:r>
      <w:r>
        <w:rPr>
          <w:spacing w:val="-22"/>
          <w:sz w:val="24"/>
          <w:szCs w:val="24"/>
        </w:rPr>
        <w:t xml:space="preserve"> </w:t>
      </w:r>
      <w:r>
        <w:rPr>
          <w:sz w:val="24"/>
          <w:szCs w:val="24"/>
        </w:rPr>
        <w:t>look</w:t>
      </w:r>
      <w:r>
        <w:rPr>
          <w:spacing w:val="5"/>
          <w:sz w:val="24"/>
          <w:szCs w:val="24"/>
        </w:rPr>
        <w:t xml:space="preserve"> </w:t>
      </w:r>
      <w:r>
        <w:rPr>
          <w:spacing w:val="-1"/>
          <w:sz w:val="24"/>
          <w:szCs w:val="24"/>
        </w:rPr>
        <w:t>a</w:t>
      </w:r>
      <w:r>
        <w:rPr>
          <w:sz w:val="24"/>
          <w:szCs w:val="24"/>
        </w:rPr>
        <w:t>t</w:t>
      </w:r>
      <w:r>
        <w:rPr>
          <w:spacing w:val="5"/>
          <w:sz w:val="24"/>
          <w:szCs w:val="24"/>
        </w:rPr>
        <w:t xml:space="preserve"> </w:t>
      </w:r>
      <w:r>
        <w:rPr>
          <w:sz w:val="24"/>
          <w:szCs w:val="24"/>
        </w:rPr>
        <w:t>fo</w:t>
      </w:r>
      <w:r>
        <w:rPr>
          <w:spacing w:val="-1"/>
          <w:sz w:val="24"/>
          <w:szCs w:val="24"/>
        </w:rPr>
        <w:t>r</w:t>
      </w:r>
      <w:r>
        <w:rPr>
          <w:spacing w:val="2"/>
          <w:sz w:val="24"/>
          <w:szCs w:val="24"/>
        </w:rPr>
        <w:t>w</w:t>
      </w:r>
      <w:r>
        <w:rPr>
          <w:spacing w:val="-1"/>
          <w:sz w:val="24"/>
          <w:szCs w:val="24"/>
        </w:rPr>
        <w:t>a</w:t>
      </w:r>
      <w:r>
        <w:rPr>
          <w:sz w:val="24"/>
          <w:szCs w:val="24"/>
        </w:rPr>
        <w:t>rd.</w:t>
      </w:r>
      <w:r>
        <w:rPr>
          <w:spacing w:val="4"/>
          <w:sz w:val="24"/>
          <w:szCs w:val="24"/>
        </w:rPr>
        <w:t xml:space="preserve"> </w:t>
      </w:r>
      <w:r>
        <w:rPr>
          <w:spacing w:val="1"/>
          <w:sz w:val="24"/>
          <w:szCs w:val="24"/>
        </w:rPr>
        <w:t>S</w:t>
      </w:r>
      <w:r>
        <w:rPr>
          <w:sz w:val="24"/>
          <w:szCs w:val="24"/>
        </w:rPr>
        <w:t>o</w:t>
      </w:r>
      <w:r>
        <w:rPr>
          <w:spacing w:val="5"/>
          <w:sz w:val="24"/>
          <w:szCs w:val="24"/>
        </w:rPr>
        <w:t xml:space="preserve"> </w:t>
      </w:r>
      <w:r>
        <w:rPr>
          <w:sz w:val="24"/>
          <w:szCs w:val="24"/>
        </w:rPr>
        <w:t>t</w:t>
      </w:r>
      <w:r>
        <w:rPr>
          <w:spacing w:val="3"/>
          <w:sz w:val="24"/>
          <w:szCs w:val="24"/>
        </w:rPr>
        <w:t>h</w:t>
      </w:r>
      <w:r>
        <w:rPr>
          <w:sz w:val="24"/>
          <w:szCs w:val="24"/>
        </w:rPr>
        <w:t>is si</w:t>
      </w:r>
      <w:r>
        <w:rPr>
          <w:spacing w:val="1"/>
          <w:sz w:val="24"/>
          <w:szCs w:val="24"/>
        </w:rPr>
        <w:t>t</w:t>
      </w:r>
      <w:r>
        <w:rPr>
          <w:sz w:val="24"/>
          <w:szCs w:val="24"/>
        </w:rPr>
        <w:t>u</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b</w:t>
      </w:r>
      <w:r>
        <w:rPr>
          <w:sz w:val="24"/>
          <w:szCs w:val="24"/>
        </w:rPr>
        <w:t xml:space="preserve">e </w:t>
      </w:r>
      <w:r>
        <w:rPr>
          <w:spacing w:val="1"/>
          <w:sz w:val="24"/>
          <w:szCs w:val="24"/>
        </w:rPr>
        <w:t>c</w:t>
      </w:r>
      <w:r>
        <w:rPr>
          <w:spacing w:val="-1"/>
          <w:sz w:val="24"/>
          <w:szCs w:val="24"/>
        </w:rPr>
        <w:t>a</w:t>
      </w:r>
      <w:r>
        <w:rPr>
          <w:sz w:val="24"/>
          <w:szCs w:val="24"/>
        </w:rPr>
        <w:t>t</w:t>
      </w:r>
      <w:r>
        <w:rPr>
          <w:spacing w:val="2"/>
          <w:sz w:val="24"/>
          <w:szCs w:val="24"/>
        </w:rPr>
        <w:t>e</w:t>
      </w:r>
      <w:r>
        <w:rPr>
          <w:spacing w:val="-2"/>
          <w:sz w:val="24"/>
          <w:szCs w:val="24"/>
        </w:rPr>
        <w:t>g</w:t>
      </w:r>
      <w:r>
        <w:rPr>
          <w:sz w:val="24"/>
          <w:szCs w:val="24"/>
        </w:rPr>
        <w:t>o</w:t>
      </w:r>
      <w:r>
        <w:rPr>
          <w:spacing w:val="-1"/>
          <w:sz w:val="24"/>
          <w:szCs w:val="24"/>
        </w:rPr>
        <w:t>r</w:t>
      </w:r>
      <w:r>
        <w:rPr>
          <w:spacing w:val="3"/>
          <w:sz w:val="24"/>
          <w:szCs w:val="24"/>
        </w:rPr>
        <w:t>i</w:t>
      </w:r>
      <w:r>
        <w:rPr>
          <w:spacing w:val="1"/>
          <w:sz w:val="24"/>
          <w:szCs w:val="24"/>
        </w:rPr>
        <w:t>z</w:t>
      </w:r>
      <w:r>
        <w:rPr>
          <w:spacing w:val="-1"/>
          <w:sz w:val="24"/>
          <w:szCs w:val="24"/>
        </w:rPr>
        <w:t>e</w:t>
      </w:r>
      <w:r>
        <w:rPr>
          <w:sz w:val="24"/>
          <w:szCs w:val="24"/>
        </w:rPr>
        <w:t>d</w:t>
      </w:r>
      <w:r>
        <w:rPr>
          <w:spacing w:val="1"/>
          <w:sz w:val="24"/>
          <w:szCs w:val="24"/>
        </w:rPr>
        <w:t xml:space="preserve"> </w:t>
      </w:r>
      <w:r>
        <w:rPr>
          <w:sz w:val="24"/>
          <w:szCs w:val="24"/>
        </w:rPr>
        <w:t>in</w:t>
      </w:r>
      <w:r>
        <w:rPr>
          <w:spacing w:val="1"/>
          <w:sz w:val="24"/>
          <w:szCs w:val="24"/>
        </w:rPr>
        <w:t xml:space="preserve"> </w:t>
      </w:r>
      <w:r>
        <w:rPr>
          <w:sz w:val="24"/>
          <w:szCs w:val="24"/>
        </w:rPr>
        <w:t>dis</w:t>
      </w:r>
      <w:r>
        <w:rPr>
          <w:spacing w:val="1"/>
          <w:sz w:val="24"/>
          <w:szCs w:val="24"/>
        </w:rPr>
        <w:t>t</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state</w:t>
      </w:r>
      <w:r>
        <w:rPr>
          <w:spacing w:val="2"/>
          <w:sz w:val="24"/>
          <w:szCs w:val="24"/>
        </w:rPr>
        <w:t xml:space="preserve"> </w:t>
      </w:r>
      <w:r>
        <w:rPr>
          <w:spacing w:val="1"/>
          <w:sz w:val="24"/>
          <w:szCs w:val="24"/>
        </w:rPr>
        <w:t>a</w:t>
      </w:r>
      <w:r>
        <w:rPr>
          <w:sz w:val="24"/>
          <w:szCs w:val="24"/>
        </w:rPr>
        <w:t>nd must</w:t>
      </w:r>
      <w:r>
        <w:rPr>
          <w:spacing w:val="39"/>
          <w:sz w:val="24"/>
          <w:szCs w:val="24"/>
        </w:rPr>
        <w:t xml:space="preserve"> </w:t>
      </w:r>
      <w:r>
        <w:rPr>
          <w:sz w:val="24"/>
          <w:szCs w:val="24"/>
        </w:rPr>
        <w:t>ala</w:t>
      </w:r>
      <w:r>
        <w:rPr>
          <w:spacing w:val="-1"/>
          <w:sz w:val="24"/>
          <w:szCs w:val="24"/>
        </w:rPr>
        <w:t>r</w:t>
      </w:r>
      <w:r>
        <w:rPr>
          <w:sz w:val="24"/>
          <w:szCs w:val="24"/>
        </w:rPr>
        <w:t>ms</w:t>
      </w:r>
      <w:r>
        <w:rPr>
          <w:spacing w:val="39"/>
          <w:sz w:val="24"/>
          <w:szCs w:val="24"/>
        </w:rPr>
        <w:t xml:space="preserve"> </w:t>
      </w:r>
      <w:r>
        <w:rPr>
          <w:sz w:val="24"/>
          <w:szCs w:val="24"/>
        </w:rPr>
        <w:t>the</w:t>
      </w:r>
      <w:r>
        <w:rPr>
          <w:spacing w:val="38"/>
          <w:sz w:val="24"/>
          <w:szCs w:val="24"/>
        </w:rPr>
        <w:t xml:space="preserve"> </w:t>
      </w:r>
      <w:r>
        <w:rPr>
          <w:sz w:val="24"/>
          <w:szCs w:val="24"/>
        </w:rPr>
        <w:t>d</w:t>
      </w:r>
      <w:r>
        <w:rPr>
          <w:spacing w:val="-1"/>
          <w:sz w:val="24"/>
          <w:szCs w:val="24"/>
        </w:rPr>
        <w:t>r</w:t>
      </w:r>
      <w:r>
        <w:rPr>
          <w:sz w:val="24"/>
          <w:szCs w:val="24"/>
        </w:rPr>
        <w:t>ive</w:t>
      </w:r>
      <w:r>
        <w:rPr>
          <w:spacing w:val="-16"/>
          <w:sz w:val="24"/>
          <w:szCs w:val="24"/>
        </w:rPr>
        <w:t>r</w:t>
      </w:r>
      <w:r>
        <w:rPr>
          <w:sz w:val="24"/>
          <w:szCs w:val="24"/>
        </w:rPr>
        <w:t>.</w:t>
      </w:r>
      <w:r>
        <w:rPr>
          <w:spacing w:val="39"/>
          <w:sz w:val="24"/>
          <w:szCs w:val="24"/>
        </w:rPr>
        <w:t xml:space="preserve"> </w:t>
      </w:r>
      <w:r>
        <w:rPr>
          <w:spacing w:val="-3"/>
          <w:sz w:val="24"/>
          <w:szCs w:val="24"/>
        </w:rPr>
        <w:t>I</w:t>
      </w:r>
      <w:r>
        <w:rPr>
          <w:sz w:val="24"/>
          <w:szCs w:val="24"/>
        </w:rPr>
        <w:t>t</w:t>
      </w:r>
      <w:r>
        <w:rPr>
          <w:spacing w:val="39"/>
          <w:sz w:val="24"/>
          <w:szCs w:val="24"/>
        </w:rPr>
        <w:t xml:space="preserve"> </w:t>
      </w:r>
      <w:r>
        <w:rPr>
          <w:spacing w:val="-1"/>
          <w:sz w:val="24"/>
          <w:szCs w:val="24"/>
        </w:rPr>
        <w:t>a</w:t>
      </w:r>
      <w:r>
        <w:rPr>
          <w:sz w:val="24"/>
          <w:szCs w:val="24"/>
        </w:rPr>
        <w:t>lso</w:t>
      </w:r>
      <w:r>
        <w:rPr>
          <w:spacing w:val="39"/>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b</w:t>
      </w:r>
      <w:r>
        <w:rPr>
          <w:spacing w:val="3"/>
          <w:sz w:val="24"/>
          <w:szCs w:val="24"/>
        </w:rPr>
        <w:t>l</w:t>
      </w:r>
      <w:r>
        <w:rPr>
          <w:sz w:val="24"/>
          <w:szCs w:val="24"/>
        </w:rPr>
        <w:t>e</w:t>
      </w:r>
      <w:r>
        <w:rPr>
          <w:spacing w:val="37"/>
          <w:sz w:val="24"/>
          <w:szCs w:val="24"/>
        </w:rPr>
        <w:t xml:space="preserve"> </w:t>
      </w:r>
      <w:r>
        <w:rPr>
          <w:sz w:val="24"/>
          <w:szCs w:val="24"/>
        </w:rPr>
        <w:t>for</w:t>
      </w:r>
      <w:r>
        <w:rPr>
          <w:spacing w:val="38"/>
          <w:sz w:val="24"/>
          <w:szCs w:val="24"/>
        </w:rPr>
        <w:t xml:space="preserve"> </w:t>
      </w:r>
      <w:r>
        <w:rPr>
          <w:sz w:val="24"/>
          <w:szCs w:val="24"/>
        </w:rPr>
        <w:t>n</w:t>
      </w:r>
      <w:r>
        <w:rPr>
          <w:spacing w:val="2"/>
          <w:sz w:val="24"/>
          <w:szCs w:val="24"/>
        </w:rPr>
        <w:t>o</w:t>
      </w:r>
      <w:r>
        <w:rPr>
          <w:sz w:val="24"/>
          <w:szCs w:val="24"/>
        </w:rPr>
        <w:t xml:space="preserve">se </w:t>
      </w:r>
      <w:r>
        <w:rPr>
          <w:spacing w:val="-1"/>
          <w:sz w:val="24"/>
          <w:szCs w:val="24"/>
        </w:rPr>
        <w:t>a</w:t>
      </w:r>
      <w:r>
        <w:rPr>
          <w:sz w:val="24"/>
          <w:szCs w:val="24"/>
        </w:rPr>
        <w:t>nd</w:t>
      </w:r>
      <w:r>
        <w:rPr>
          <w:spacing w:val="36"/>
          <w:sz w:val="24"/>
          <w:szCs w:val="24"/>
        </w:rPr>
        <w:t xml:space="preserve"> </w:t>
      </w:r>
      <w:r>
        <w:rPr>
          <w:sz w:val="24"/>
          <w:szCs w:val="24"/>
        </w:rPr>
        <w:t>mou</w:t>
      </w:r>
      <w:r>
        <w:rPr>
          <w:spacing w:val="1"/>
          <w:sz w:val="24"/>
          <w:szCs w:val="24"/>
        </w:rPr>
        <w:t>t</w:t>
      </w:r>
      <w:r>
        <w:rPr>
          <w:sz w:val="24"/>
          <w:szCs w:val="24"/>
        </w:rPr>
        <w:t>h.</w:t>
      </w:r>
      <w:r>
        <w:rPr>
          <w:spacing w:val="39"/>
          <w:sz w:val="24"/>
          <w:szCs w:val="24"/>
        </w:rPr>
        <w:t xml:space="preserve"> </w:t>
      </w:r>
      <w:r>
        <w:rPr>
          <w:spacing w:val="-6"/>
          <w:sz w:val="24"/>
          <w:szCs w:val="24"/>
        </w:rPr>
        <w:t>I</w:t>
      </w:r>
      <w:r>
        <w:rPr>
          <w:sz w:val="24"/>
          <w:szCs w:val="24"/>
        </w:rPr>
        <w:t>n</w:t>
      </w:r>
      <w:r>
        <w:rPr>
          <w:spacing w:val="36"/>
          <w:sz w:val="24"/>
          <w:szCs w:val="24"/>
        </w:rPr>
        <w:t xml:space="preserve"> </w:t>
      </w:r>
      <w:r>
        <w:rPr>
          <w:sz w:val="24"/>
          <w:szCs w:val="24"/>
        </w:rPr>
        <w:t>th</w:t>
      </w:r>
      <w:r>
        <w:rPr>
          <w:spacing w:val="1"/>
          <w:sz w:val="24"/>
          <w:szCs w:val="24"/>
        </w:rPr>
        <w:t>i</w:t>
      </w:r>
      <w:r>
        <w:rPr>
          <w:sz w:val="24"/>
          <w:szCs w:val="24"/>
        </w:rPr>
        <w:t>s</w:t>
      </w:r>
      <w:r>
        <w:rPr>
          <w:spacing w:val="36"/>
          <w:sz w:val="24"/>
          <w:szCs w:val="24"/>
        </w:rPr>
        <w:t xml:space="preserve"> </w:t>
      </w:r>
      <w:r>
        <w:rPr>
          <w:sz w:val="24"/>
          <w:szCs w:val="24"/>
        </w:rPr>
        <w:t>mo</w:t>
      </w:r>
      <w:r>
        <w:rPr>
          <w:spacing w:val="-2"/>
          <w:sz w:val="24"/>
          <w:szCs w:val="24"/>
        </w:rPr>
        <w:t>d</w:t>
      </w:r>
      <w:r>
        <w:rPr>
          <w:sz w:val="24"/>
          <w:szCs w:val="24"/>
        </w:rPr>
        <w:t>ule,</w:t>
      </w:r>
      <w:r>
        <w:rPr>
          <w:spacing w:val="35"/>
          <w:sz w:val="24"/>
          <w:szCs w:val="24"/>
        </w:rPr>
        <w:t xml:space="preserve"> </w:t>
      </w:r>
      <w:r>
        <w:rPr>
          <w:sz w:val="24"/>
          <w:szCs w:val="24"/>
        </w:rPr>
        <w:t>the</w:t>
      </w:r>
      <w:r>
        <w:rPr>
          <w:spacing w:val="35"/>
          <w:sz w:val="24"/>
          <w:szCs w:val="24"/>
        </w:rPr>
        <w:t xml:space="preserve"> </w:t>
      </w:r>
      <w:r>
        <w:rPr>
          <w:spacing w:val="-1"/>
          <w:sz w:val="24"/>
          <w:szCs w:val="24"/>
        </w:rPr>
        <w:t>ca</w:t>
      </w:r>
      <w:r>
        <w:rPr>
          <w:sz w:val="24"/>
          <w:szCs w:val="24"/>
        </w:rPr>
        <w:t>me</w:t>
      </w:r>
      <w:r>
        <w:rPr>
          <w:spacing w:val="-1"/>
          <w:sz w:val="24"/>
          <w:szCs w:val="24"/>
        </w:rPr>
        <w:t>r</w:t>
      </w:r>
      <w:r>
        <w:rPr>
          <w:sz w:val="24"/>
          <w:szCs w:val="24"/>
        </w:rPr>
        <w:t>a</w:t>
      </w:r>
      <w:r>
        <w:rPr>
          <w:spacing w:val="35"/>
          <w:sz w:val="24"/>
          <w:szCs w:val="24"/>
        </w:rPr>
        <w:t xml:space="preserve"> </w:t>
      </w:r>
      <w:r>
        <w:rPr>
          <w:sz w:val="24"/>
          <w:szCs w:val="24"/>
        </w:rPr>
        <w:t>will</w:t>
      </w:r>
      <w:r>
        <w:rPr>
          <w:spacing w:val="36"/>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 the</w:t>
      </w:r>
      <w:r>
        <w:rPr>
          <w:spacing w:val="2"/>
          <w:sz w:val="24"/>
          <w:szCs w:val="24"/>
        </w:rPr>
        <w:t xml:space="preserve"> </w:t>
      </w:r>
      <w:r>
        <w:rPr>
          <w:spacing w:val="4"/>
          <w:sz w:val="24"/>
          <w:szCs w:val="24"/>
        </w:rPr>
        <w:t>e</w:t>
      </w:r>
      <w:r>
        <w:rPr>
          <w:spacing w:val="-5"/>
          <w:sz w:val="24"/>
          <w:szCs w:val="24"/>
        </w:rPr>
        <w:t>y</w:t>
      </w:r>
      <w:r>
        <w:rPr>
          <w:spacing w:val="-1"/>
          <w:sz w:val="24"/>
          <w:szCs w:val="24"/>
        </w:rPr>
        <w:t>e</w:t>
      </w:r>
      <w:r>
        <w:rPr>
          <w:sz w:val="24"/>
          <w:szCs w:val="24"/>
        </w:rPr>
        <w:t>s.</w:t>
      </w:r>
      <w:r>
        <w:rPr>
          <w:spacing w:val="5"/>
          <w:sz w:val="24"/>
          <w:szCs w:val="24"/>
        </w:rPr>
        <w:t xml:space="preserve"> </w:t>
      </w:r>
      <w:r>
        <w:rPr>
          <w:spacing w:val="-3"/>
          <w:sz w:val="24"/>
          <w:szCs w:val="24"/>
        </w:rPr>
        <w:t>I</w:t>
      </w:r>
      <w:r>
        <w:rPr>
          <w:sz w:val="24"/>
          <w:szCs w:val="24"/>
        </w:rPr>
        <w:t>f</w:t>
      </w:r>
      <w:r>
        <w:rPr>
          <w:spacing w:val="4"/>
          <w:sz w:val="24"/>
          <w:szCs w:val="24"/>
        </w:rPr>
        <w:t xml:space="preserve"> e</w:t>
      </w:r>
      <w:r>
        <w:rPr>
          <w:spacing w:val="-5"/>
          <w:sz w:val="24"/>
          <w:szCs w:val="24"/>
        </w:rPr>
        <w:t>y</w:t>
      </w:r>
      <w:r>
        <w:rPr>
          <w:spacing w:val="1"/>
          <w:sz w:val="24"/>
          <w:szCs w:val="24"/>
        </w:rPr>
        <w:t>e</w:t>
      </w:r>
      <w:r>
        <w:rPr>
          <w:sz w:val="24"/>
          <w:szCs w:val="24"/>
        </w:rPr>
        <w:t>s</w:t>
      </w:r>
      <w:r>
        <w:rPr>
          <w:spacing w:val="2"/>
          <w:sz w:val="24"/>
          <w:szCs w:val="24"/>
        </w:rPr>
        <w:t xml:space="preserve"> </w:t>
      </w:r>
      <w:r>
        <w:rPr>
          <w:sz w:val="24"/>
          <w:szCs w:val="24"/>
        </w:rPr>
        <w:t>not</w:t>
      </w:r>
      <w:r>
        <w:rPr>
          <w:spacing w:val="3"/>
          <w:sz w:val="24"/>
          <w:szCs w:val="24"/>
        </w:rPr>
        <w:t xml:space="preserve"> </w:t>
      </w:r>
      <w:r>
        <w:rPr>
          <w:sz w:val="24"/>
          <w:szCs w:val="24"/>
        </w:rPr>
        <w:t>fou</w:t>
      </w:r>
      <w:r>
        <w:rPr>
          <w:spacing w:val="1"/>
          <w:sz w:val="24"/>
          <w:szCs w:val="24"/>
        </w:rPr>
        <w:t>n</w:t>
      </w:r>
      <w:r>
        <w:rPr>
          <w:sz w:val="24"/>
          <w:szCs w:val="24"/>
        </w:rPr>
        <w:t>d,</w:t>
      </w:r>
      <w:r>
        <w:rPr>
          <w:spacing w:val="2"/>
          <w:sz w:val="24"/>
          <w:szCs w:val="24"/>
        </w:rPr>
        <w:t xml:space="preserve"> </w:t>
      </w:r>
      <w:r>
        <w:rPr>
          <w:sz w:val="24"/>
          <w:szCs w:val="24"/>
        </w:rPr>
        <w:t>it</w:t>
      </w:r>
      <w:r>
        <w:rPr>
          <w:spacing w:val="3"/>
          <w:sz w:val="24"/>
          <w:szCs w:val="24"/>
        </w:rPr>
        <w:t xml:space="preserve"> </w:t>
      </w:r>
      <w:r>
        <w:rPr>
          <w:sz w:val="24"/>
          <w:szCs w:val="24"/>
        </w:rPr>
        <w:t>will</w:t>
      </w:r>
      <w:r>
        <w:rPr>
          <w:spacing w:val="3"/>
          <w:sz w:val="24"/>
          <w:szCs w:val="24"/>
        </w:rPr>
        <w:t xml:space="preserve"> </w:t>
      </w:r>
      <w:r>
        <w:rPr>
          <w:sz w:val="24"/>
          <w:szCs w:val="24"/>
        </w:rPr>
        <w:t>show</w:t>
      </w:r>
      <w:r>
        <w:rPr>
          <w:spacing w:val="2"/>
          <w:sz w:val="24"/>
          <w:szCs w:val="24"/>
        </w:rPr>
        <w:t xml:space="preserve"> </w:t>
      </w:r>
      <w:r>
        <w:rPr>
          <w:sz w:val="24"/>
          <w:szCs w:val="24"/>
        </w:rPr>
        <w:t>the</w:t>
      </w:r>
      <w:r>
        <w:rPr>
          <w:spacing w:val="2"/>
          <w:sz w:val="24"/>
          <w:szCs w:val="24"/>
        </w:rPr>
        <w:t xml:space="preserve"> </w:t>
      </w:r>
      <w:r>
        <w:rPr>
          <w:sz w:val="24"/>
          <w:szCs w:val="24"/>
        </w:rPr>
        <w:t>mess</w:t>
      </w:r>
      <w:r>
        <w:rPr>
          <w:spacing w:val="1"/>
          <w:sz w:val="24"/>
          <w:szCs w:val="24"/>
        </w:rPr>
        <w:t>a</w:t>
      </w:r>
      <w:r>
        <w:rPr>
          <w:spacing w:val="-2"/>
          <w:sz w:val="24"/>
          <w:szCs w:val="24"/>
        </w:rPr>
        <w:t>g</w:t>
      </w:r>
      <w:r>
        <w:rPr>
          <w:sz w:val="24"/>
          <w:szCs w:val="24"/>
        </w:rPr>
        <w:t>e</w:t>
      </w:r>
      <w:r w:rsidR="003B69FF">
        <w:rPr>
          <w:sz w:val="24"/>
          <w:szCs w:val="24"/>
        </w:rPr>
        <w:t xml:space="preserve"> </w:t>
      </w:r>
      <w:r>
        <w:rPr>
          <w:w w:val="93"/>
          <w:sz w:val="24"/>
          <w:szCs w:val="24"/>
        </w:rPr>
        <w:t>not</w:t>
      </w:r>
      <w:r>
        <w:rPr>
          <w:spacing w:val="4"/>
          <w:w w:val="93"/>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te</w:t>
      </w:r>
      <w:r>
        <w:rPr>
          <w:spacing w:val="2"/>
          <w:sz w:val="24"/>
          <w:szCs w:val="24"/>
        </w:rPr>
        <w:t>d</w:t>
      </w:r>
      <w:r>
        <w:rPr>
          <w:sz w:val="24"/>
          <w:szCs w:val="24"/>
        </w:rPr>
        <w:t>‟.</w:t>
      </w:r>
    </w:p>
    <w:p w:rsidR="00A004A8" w:rsidRDefault="002A4821" w:rsidP="00A004A8">
      <w:pPr>
        <w:spacing w:after="620" w:line="360" w:lineRule="auto"/>
        <w:ind w:right="1296"/>
        <w:jc w:val="both"/>
        <w:rPr>
          <w:sz w:val="24"/>
          <w:szCs w:val="24"/>
        </w:rPr>
      </w:pPr>
      <w:r>
        <w:rPr>
          <w:b/>
          <w:sz w:val="24"/>
          <w:szCs w:val="24"/>
        </w:rPr>
        <w:t>4.1.3 I</w:t>
      </w:r>
      <w:r>
        <w:rPr>
          <w:b/>
          <w:spacing w:val="-3"/>
          <w:sz w:val="24"/>
          <w:szCs w:val="24"/>
        </w:rPr>
        <w:t>m</w:t>
      </w:r>
      <w:r>
        <w:rPr>
          <w:b/>
          <w:sz w:val="24"/>
          <w:szCs w:val="24"/>
        </w:rPr>
        <w:t>a</w:t>
      </w:r>
      <w:r>
        <w:rPr>
          <w:b/>
          <w:spacing w:val="2"/>
          <w:sz w:val="24"/>
          <w:szCs w:val="24"/>
        </w:rPr>
        <w:t>g</w:t>
      </w:r>
      <w:r>
        <w:rPr>
          <w:b/>
          <w:sz w:val="24"/>
          <w:szCs w:val="24"/>
        </w:rPr>
        <w:t>e</w:t>
      </w:r>
      <w:r>
        <w:rPr>
          <w:b/>
          <w:spacing w:val="1"/>
          <w:sz w:val="24"/>
          <w:szCs w:val="24"/>
        </w:rPr>
        <w:t xml:space="preserve"> </w:t>
      </w:r>
      <w:r>
        <w:rPr>
          <w:b/>
          <w:spacing w:val="-3"/>
          <w:sz w:val="24"/>
          <w:szCs w:val="24"/>
        </w:rPr>
        <w:t>P</w:t>
      </w:r>
      <w:r>
        <w:rPr>
          <w:b/>
          <w:spacing w:val="-1"/>
          <w:sz w:val="24"/>
          <w:szCs w:val="24"/>
        </w:rPr>
        <w:t>r</w:t>
      </w:r>
      <w:r>
        <w:rPr>
          <w:b/>
          <w:spacing w:val="2"/>
          <w:sz w:val="24"/>
          <w:szCs w:val="24"/>
        </w:rPr>
        <w:t>o</w:t>
      </w:r>
      <w:r>
        <w:rPr>
          <w:b/>
          <w:spacing w:val="-1"/>
          <w:sz w:val="24"/>
          <w:szCs w:val="24"/>
        </w:rPr>
        <w:t>ce</w:t>
      </w:r>
      <w:r>
        <w:rPr>
          <w:b/>
          <w:sz w:val="24"/>
          <w:szCs w:val="24"/>
        </w:rPr>
        <w:t>ss</w:t>
      </w:r>
      <w:r>
        <w:rPr>
          <w:b/>
          <w:spacing w:val="1"/>
          <w:sz w:val="24"/>
          <w:szCs w:val="24"/>
        </w:rPr>
        <w:t>in</w:t>
      </w:r>
      <w:r>
        <w:rPr>
          <w:b/>
          <w:sz w:val="24"/>
          <w:szCs w:val="24"/>
        </w:rPr>
        <w:t>g</w:t>
      </w:r>
    </w:p>
    <w:p w:rsidR="003B69FF" w:rsidRDefault="002A4821" w:rsidP="00A004A8">
      <w:pPr>
        <w:spacing w:after="620" w:line="360" w:lineRule="auto"/>
        <w:ind w:right="1296" w:firstLine="720"/>
        <w:jc w:val="both"/>
        <w:rPr>
          <w:sz w:val="24"/>
          <w:szCs w:val="24"/>
        </w:rPr>
      </w:pPr>
      <w:r>
        <w:rPr>
          <w:b/>
          <w:sz w:val="24"/>
          <w:szCs w:val="24"/>
        </w:rPr>
        <w:t>I</w:t>
      </w:r>
      <w:r>
        <w:rPr>
          <w:b/>
          <w:spacing w:val="-3"/>
          <w:sz w:val="24"/>
          <w:szCs w:val="24"/>
        </w:rPr>
        <w:t>m</w:t>
      </w:r>
      <w:r>
        <w:rPr>
          <w:b/>
          <w:sz w:val="24"/>
          <w:szCs w:val="24"/>
        </w:rPr>
        <w:t>a</w:t>
      </w:r>
      <w:r>
        <w:rPr>
          <w:b/>
          <w:spacing w:val="2"/>
          <w:sz w:val="24"/>
          <w:szCs w:val="24"/>
        </w:rPr>
        <w:t>g</w:t>
      </w:r>
      <w:r w:rsidR="00A004A8">
        <w:rPr>
          <w:b/>
          <w:sz w:val="24"/>
          <w:szCs w:val="24"/>
        </w:rPr>
        <w:t>e</w:t>
      </w:r>
      <w:r>
        <w:rPr>
          <w:b/>
          <w:spacing w:val="6"/>
          <w:sz w:val="24"/>
          <w:szCs w:val="24"/>
        </w:rPr>
        <w:t xml:space="preserve"> </w:t>
      </w:r>
      <w:r>
        <w:rPr>
          <w:b/>
          <w:spacing w:val="1"/>
          <w:sz w:val="24"/>
          <w:szCs w:val="24"/>
        </w:rPr>
        <w:t>p</w:t>
      </w:r>
      <w:r>
        <w:rPr>
          <w:b/>
          <w:spacing w:val="-6"/>
          <w:sz w:val="24"/>
          <w:szCs w:val="24"/>
        </w:rPr>
        <w:t>r</w:t>
      </w:r>
      <w:r>
        <w:rPr>
          <w:b/>
          <w:sz w:val="24"/>
          <w:szCs w:val="24"/>
        </w:rPr>
        <w:t>o</w:t>
      </w:r>
      <w:r>
        <w:rPr>
          <w:b/>
          <w:spacing w:val="-1"/>
          <w:sz w:val="24"/>
          <w:szCs w:val="24"/>
        </w:rPr>
        <w:t>ce</w:t>
      </w:r>
      <w:r>
        <w:rPr>
          <w:b/>
          <w:sz w:val="24"/>
          <w:szCs w:val="24"/>
        </w:rPr>
        <w:t>ss</w:t>
      </w:r>
      <w:r>
        <w:rPr>
          <w:b/>
          <w:spacing w:val="1"/>
          <w:sz w:val="24"/>
          <w:szCs w:val="24"/>
        </w:rPr>
        <w:t>in</w:t>
      </w:r>
      <w:r w:rsidR="00A004A8">
        <w:rPr>
          <w:b/>
          <w:sz w:val="24"/>
          <w:szCs w:val="24"/>
        </w:rPr>
        <w:t>g</w:t>
      </w:r>
      <w:r>
        <w:rPr>
          <w:b/>
          <w:spacing w:val="2"/>
          <w:sz w:val="24"/>
          <w:szCs w:val="24"/>
        </w:rPr>
        <w:t xml:space="preserve"> </w:t>
      </w:r>
      <w:r>
        <w:rPr>
          <w:sz w:val="24"/>
          <w:szCs w:val="24"/>
        </w:rPr>
        <w:t>me</w:t>
      </w:r>
      <w:r>
        <w:rPr>
          <w:spacing w:val="2"/>
          <w:sz w:val="24"/>
          <w:szCs w:val="24"/>
        </w:rPr>
        <w:t>t</w:t>
      </w:r>
      <w:r>
        <w:rPr>
          <w:sz w:val="24"/>
          <w:szCs w:val="24"/>
        </w:rPr>
        <w:t>hod is used for d</w:t>
      </w:r>
      <w:r>
        <w:rPr>
          <w:spacing w:val="-1"/>
          <w:sz w:val="24"/>
          <w:szCs w:val="24"/>
        </w:rPr>
        <w:t>r</w:t>
      </w:r>
      <w:r>
        <w:rPr>
          <w:sz w:val="24"/>
          <w:szCs w:val="24"/>
        </w:rPr>
        <w:t>owsin</w:t>
      </w:r>
      <w:r>
        <w:rPr>
          <w:spacing w:val="-1"/>
          <w:sz w:val="24"/>
          <w:szCs w:val="24"/>
        </w:rPr>
        <w:t>e</w:t>
      </w:r>
      <w:r>
        <w:rPr>
          <w:sz w:val="24"/>
          <w:szCs w:val="24"/>
        </w:rPr>
        <w:t>ss</w:t>
      </w:r>
      <w:r>
        <w:rPr>
          <w:spacing w:val="2"/>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w:t>
      </w:r>
      <w:r>
        <w:rPr>
          <w:sz w:val="24"/>
          <w:szCs w:val="24"/>
        </w:rPr>
        <w:t>The</w:t>
      </w:r>
      <w:r>
        <w:rPr>
          <w:spacing w:val="1"/>
          <w:sz w:val="24"/>
          <w:szCs w:val="24"/>
        </w:rPr>
        <w:t xml:space="preserve"> </w:t>
      </w:r>
      <w:r>
        <w:rPr>
          <w:spacing w:val="2"/>
          <w:sz w:val="24"/>
          <w:szCs w:val="24"/>
        </w:rPr>
        <w:t>s</w:t>
      </w:r>
      <w:r>
        <w:rPr>
          <w:spacing w:val="-5"/>
          <w:sz w:val="24"/>
          <w:szCs w:val="24"/>
        </w:rPr>
        <w:t>y</w:t>
      </w:r>
      <w:r>
        <w:rPr>
          <w:sz w:val="24"/>
          <w:szCs w:val="24"/>
        </w:rPr>
        <w:t>stem</w:t>
      </w:r>
      <w:r>
        <w:rPr>
          <w:spacing w:val="2"/>
          <w:sz w:val="24"/>
          <w:szCs w:val="24"/>
        </w:rPr>
        <w:t xml:space="preserve"> </w:t>
      </w:r>
      <w:r>
        <w:rPr>
          <w:sz w:val="24"/>
          <w:szCs w:val="24"/>
        </w:rPr>
        <w:t>should</w:t>
      </w:r>
      <w:r>
        <w:rPr>
          <w:spacing w:val="2"/>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 the</w:t>
      </w:r>
      <w:r>
        <w:rPr>
          <w:spacing w:val="4"/>
          <w:sz w:val="24"/>
          <w:szCs w:val="24"/>
        </w:rPr>
        <w:t xml:space="preserve"> </w:t>
      </w:r>
      <w:r>
        <w:rPr>
          <w:sz w:val="24"/>
          <w:szCs w:val="24"/>
        </w:rPr>
        <w:t>state</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r</w:t>
      </w:r>
      <w:r>
        <w:rPr>
          <w:sz w:val="24"/>
          <w:szCs w:val="24"/>
        </w:rPr>
        <w:t>iv</w:t>
      </w:r>
      <w:r>
        <w:rPr>
          <w:spacing w:val="2"/>
          <w:sz w:val="24"/>
          <w:szCs w:val="24"/>
        </w:rPr>
        <w:t>e</w:t>
      </w:r>
      <w:r>
        <w:rPr>
          <w:sz w:val="24"/>
          <w:szCs w:val="24"/>
        </w:rPr>
        <w:t>r</w:t>
      </w:r>
      <w:r>
        <w:rPr>
          <w:spacing w:val="4"/>
          <w:sz w:val="24"/>
          <w:szCs w:val="24"/>
        </w:rPr>
        <w:t xml:space="preserve"> </w:t>
      </w:r>
      <w:r>
        <w:rPr>
          <w:spacing w:val="1"/>
          <w:sz w:val="24"/>
          <w:szCs w:val="24"/>
        </w:rPr>
        <w:t>a</w:t>
      </w:r>
      <w:r>
        <w:rPr>
          <w:sz w:val="24"/>
          <w:szCs w:val="24"/>
        </w:rPr>
        <w:t>s</w:t>
      </w:r>
      <w:r>
        <w:rPr>
          <w:spacing w:val="5"/>
          <w:sz w:val="24"/>
          <w:szCs w:val="24"/>
        </w:rPr>
        <w:t xml:space="preserve"> </w:t>
      </w:r>
      <w:r>
        <w:rPr>
          <w:spacing w:val="-1"/>
          <w:sz w:val="24"/>
          <w:szCs w:val="24"/>
        </w:rPr>
        <w:t>ea</w:t>
      </w:r>
      <w:r>
        <w:rPr>
          <w:sz w:val="24"/>
          <w:szCs w:val="24"/>
        </w:rPr>
        <w:t>r</w:t>
      </w:r>
      <w:r>
        <w:rPr>
          <w:spacing w:val="4"/>
          <w:sz w:val="24"/>
          <w:szCs w:val="24"/>
        </w:rPr>
        <w:t>l</w:t>
      </w:r>
      <w:r>
        <w:rPr>
          <w:sz w:val="24"/>
          <w:szCs w:val="24"/>
        </w:rPr>
        <w:t xml:space="preserve">y </w:t>
      </w:r>
      <w:r>
        <w:rPr>
          <w:spacing w:val="-1"/>
          <w:sz w:val="24"/>
          <w:szCs w:val="24"/>
        </w:rPr>
        <w:t>a</w:t>
      </w:r>
      <w:r>
        <w:rPr>
          <w:sz w:val="24"/>
          <w:szCs w:val="24"/>
        </w:rPr>
        <w:t>s</w:t>
      </w:r>
      <w:r>
        <w:rPr>
          <w:spacing w:val="5"/>
          <w:sz w:val="24"/>
          <w:szCs w:val="24"/>
        </w:rPr>
        <w:t xml:space="preserve"> </w:t>
      </w:r>
      <w:r>
        <w:rPr>
          <w:sz w:val="24"/>
          <w:szCs w:val="24"/>
        </w:rPr>
        <w:t>poss</w:t>
      </w:r>
      <w:r>
        <w:rPr>
          <w:spacing w:val="1"/>
          <w:sz w:val="24"/>
          <w:szCs w:val="24"/>
        </w:rPr>
        <w:t>i</w:t>
      </w:r>
      <w:r>
        <w:rPr>
          <w:sz w:val="24"/>
          <w:szCs w:val="24"/>
        </w:rPr>
        <w:t>ble</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pacing w:val="3"/>
          <w:sz w:val="24"/>
          <w:szCs w:val="24"/>
        </w:rPr>
        <w:t>t</w:t>
      </w:r>
      <w:r>
        <w:rPr>
          <w:sz w:val="24"/>
          <w:szCs w:val="24"/>
        </w:rPr>
        <w:t>he f</w:t>
      </w:r>
      <w:r>
        <w:rPr>
          <w:spacing w:val="-2"/>
          <w:sz w:val="24"/>
          <w:szCs w:val="24"/>
        </w:rPr>
        <w:t>a</w:t>
      </w:r>
      <w:r>
        <w:rPr>
          <w:sz w:val="24"/>
          <w:szCs w:val="24"/>
        </w:rPr>
        <w:t>lse</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z w:val="24"/>
          <w:szCs w:val="24"/>
        </w:rPr>
        <w:t>r</w:t>
      </w:r>
      <w:r>
        <w:rPr>
          <w:spacing w:val="-2"/>
          <w:sz w:val="24"/>
          <w:szCs w:val="24"/>
        </w:rPr>
        <w:t>a</w:t>
      </w:r>
      <w:r>
        <w:rPr>
          <w:sz w:val="24"/>
          <w:szCs w:val="24"/>
        </w:rPr>
        <w:t>te sho</w:t>
      </w:r>
      <w:r>
        <w:rPr>
          <w:spacing w:val="2"/>
          <w:sz w:val="24"/>
          <w:szCs w:val="24"/>
        </w:rPr>
        <w:t>u</w:t>
      </w:r>
      <w:r>
        <w:rPr>
          <w:sz w:val="24"/>
          <w:szCs w:val="24"/>
        </w:rPr>
        <w:t>ld</w:t>
      </w:r>
      <w:r>
        <w:rPr>
          <w:spacing w:val="1"/>
          <w:sz w:val="24"/>
          <w:szCs w:val="24"/>
        </w:rPr>
        <w:t xml:space="preserve"> </w:t>
      </w:r>
      <w:r>
        <w:rPr>
          <w:sz w:val="24"/>
          <w:szCs w:val="24"/>
        </w:rPr>
        <w:t>be r</w:t>
      </w:r>
      <w:r>
        <w:rPr>
          <w:spacing w:val="-2"/>
          <w:sz w:val="24"/>
          <w:szCs w:val="24"/>
        </w:rPr>
        <w:t>e</w:t>
      </w:r>
      <w:r>
        <w:rPr>
          <w:sz w:val="24"/>
          <w:szCs w:val="24"/>
        </w:rPr>
        <w:t>du</w:t>
      </w:r>
      <w:r>
        <w:rPr>
          <w:spacing w:val="-1"/>
          <w:sz w:val="24"/>
          <w:szCs w:val="24"/>
        </w:rPr>
        <w:t>ce</w:t>
      </w:r>
      <w:r>
        <w:rPr>
          <w:sz w:val="24"/>
          <w:szCs w:val="24"/>
        </w:rPr>
        <w:t>d.</w:t>
      </w:r>
      <w:r>
        <w:rPr>
          <w:spacing w:val="1"/>
          <w:sz w:val="24"/>
          <w:szCs w:val="24"/>
        </w:rPr>
        <w:t xml:space="preserve"> </w:t>
      </w:r>
      <w:r>
        <w:rPr>
          <w:sz w:val="24"/>
          <w:szCs w:val="24"/>
        </w:rPr>
        <w:t>The d</w:t>
      </w:r>
      <w:r>
        <w:rPr>
          <w:spacing w:val="-1"/>
          <w:sz w:val="24"/>
          <w:szCs w:val="24"/>
        </w:rPr>
        <w:t>r</w:t>
      </w:r>
      <w:r>
        <w:rPr>
          <w:sz w:val="24"/>
          <w:szCs w:val="24"/>
        </w:rPr>
        <w:t>i</w:t>
      </w:r>
      <w:r>
        <w:rPr>
          <w:spacing w:val="3"/>
          <w:sz w:val="24"/>
          <w:szCs w:val="24"/>
        </w:rPr>
        <w:t>v</w:t>
      </w:r>
      <w:r>
        <w:rPr>
          <w:spacing w:val="-1"/>
          <w:sz w:val="24"/>
          <w:szCs w:val="24"/>
        </w:rPr>
        <w:t>e</w:t>
      </w:r>
      <w:r>
        <w:rPr>
          <w:sz w:val="24"/>
          <w:szCs w:val="24"/>
        </w:rPr>
        <w:t>r inattentiven</w:t>
      </w:r>
      <w:r>
        <w:rPr>
          <w:spacing w:val="-1"/>
          <w:sz w:val="24"/>
          <w:szCs w:val="24"/>
        </w:rPr>
        <w:t>e</w:t>
      </w:r>
      <w:r>
        <w:rPr>
          <w:sz w:val="24"/>
          <w:szCs w:val="24"/>
        </w:rPr>
        <w:t>ss</w:t>
      </w:r>
      <w:r>
        <w:rPr>
          <w:spacing w:val="3"/>
          <w:sz w:val="24"/>
          <w:szCs w:val="24"/>
        </w:rPr>
        <w:t xml:space="preserve"> </w:t>
      </w:r>
      <w:r>
        <w:rPr>
          <w:sz w:val="24"/>
          <w:szCs w:val="24"/>
        </w:rPr>
        <w:t>is</w:t>
      </w:r>
      <w:r>
        <w:rPr>
          <w:spacing w:val="3"/>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ted</w:t>
      </w:r>
      <w:r>
        <w:rPr>
          <w:spacing w:val="2"/>
          <w:sz w:val="24"/>
          <w:szCs w:val="24"/>
        </w:rPr>
        <w:t xml:space="preserve"> </w:t>
      </w:r>
      <w:r>
        <w:rPr>
          <w:spacing w:val="5"/>
          <w:sz w:val="24"/>
          <w:szCs w:val="24"/>
        </w:rPr>
        <w:t>b</w:t>
      </w:r>
      <w:r>
        <w:rPr>
          <w:sz w:val="24"/>
          <w:szCs w:val="24"/>
        </w:rPr>
        <w:t xml:space="preserve">y </w:t>
      </w:r>
      <w:r>
        <w:rPr>
          <w:spacing w:val="-1"/>
          <w:sz w:val="24"/>
          <w:szCs w:val="24"/>
        </w:rPr>
        <w:t>c</w:t>
      </w:r>
      <w:r>
        <w:rPr>
          <w:sz w:val="24"/>
          <w:szCs w:val="24"/>
        </w:rPr>
        <w:t>ont</w:t>
      </w:r>
      <w:r>
        <w:rPr>
          <w:spacing w:val="1"/>
          <w:sz w:val="24"/>
          <w:szCs w:val="24"/>
        </w:rPr>
        <w:t>i</w:t>
      </w:r>
      <w:r>
        <w:rPr>
          <w:sz w:val="24"/>
          <w:szCs w:val="24"/>
        </w:rPr>
        <w:t>nuous</w:t>
      </w:r>
      <w:r>
        <w:rPr>
          <w:spacing w:val="3"/>
          <w:sz w:val="24"/>
          <w:szCs w:val="24"/>
        </w:rPr>
        <w:t>l</w:t>
      </w:r>
      <w:r>
        <w:rPr>
          <w:sz w:val="24"/>
          <w:szCs w:val="24"/>
        </w:rPr>
        <w:t>y mon</w:t>
      </w:r>
      <w:r>
        <w:rPr>
          <w:spacing w:val="1"/>
          <w:sz w:val="24"/>
          <w:szCs w:val="24"/>
        </w:rPr>
        <w:t>i</w:t>
      </w:r>
      <w:r>
        <w:rPr>
          <w:sz w:val="24"/>
          <w:szCs w:val="24"/>
        </w:rPr>
        <w:t>toring</w:t>
      </w:r>
      <w:r>
        <w:rPr>
          <w:spacing w:val="2"/>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r</w:t>
      </w:r>
      <w:r>
        <w:rPr>
          <w:sz w:val="24"/>
          <w:szCs w:val="24"/>
        </w:rPr>
        <w:t>iver</w:t>
      </w:r>
      <w:r>
        <w:rPr>
          <w:spacing w:val="3"/>
          <w:sz w:val="24"/>
          <w:szCs w:val="24"/>
        </w:rPr>
        <w:t xml:space="preserve"> </w:t>
      </w:r>
      <w:r>
        <w:rPr>
          <w:spacing w:val="1"/>
          <w:sz w:val="24"/>
          <w:szCs w:val="24"/>
        </w:rPr>
        <w:t>f</w:t>
      </w:r>
      <w:r>
        <w:rPr>
          <w:spacing w:val="-1"/>
          <w:sz w:val="24"/>
          <w:szCs w:val="24"/>
        </w:rPr>
        <w:t>a</w:t>
      </w:r>
      <w:r>
        <w:rPr>
          <w:spacing w:val="1"/>
          <w:sz w:val="24"/>
          <w:szCs w:val="24"/>
        </w:rPr>
        <w:t>c</w:t>
      </w:r>
      <w:r>
        <w:rPr>
          <w:spacing w:val="-1"/>
          <w:sz w:val="24"/>
          <w:szCs w:val="24"/>
        </w:rPr>
        <w:t>e</w:t>
      </w:r>
      <w:r>
        <w:rPr>
          <w:sz w:val="24"/>
          <w:szCs w:val="24"/>
        </w:rPr>
        <w:t>.</w:t>
      </w:r>
      <w:r>
        <w:rPr>
          <w:spacing w:val="5"/>
          <w:sz w:val="24"/>
          <w:szCs w:val="24"/>
        </w:rPr>
        <w:t xml:space="preserve"> </w:t>
      </w:r>
      <w:r>
        <w:rPr>
          <w:spacing w:val="1"/>
          <w:sz w:val="24"/>
          <w:szCs w:val="24"/>
        </w:rPr>
        <w:t>W</w:t>
      </w:r>
      <w:r>
        <w:rPr>
          <w:sz w:val="24"/>
          <w:szCs w:val="24"/>
        </w:rPr>
        <w:t>h</w:t>
      </w:r>
      <w:r>
        <w:rPr>
          <w:spacing w:val="-1"/>
          <w:sz w:val="24"/>
          <w:szCs w:val="24"/>
        </w:rPr>
        <w:t>e</w:t>
      </w:r>
      <w:r>
        <w:rPr>
          <w:sz w:val="24"/>
          <w:szCs w:val="24"/>
        </w:rPr>
        <w:t>n</w:t>
      </w:r>
      <w:r>
        <w:rPr>
          <w:spacing w:val="5"/>
          <w:sz w:val="24"/>
          <w:szCs w:val="24"/>
        </w:rPr>
        <w:t xml:space="preserve"> </w:t>
      </w:r>
      <w:r>
        <w:rPr>
          <w:sz w:val="24"/>
          <w:szCs w:val="24"/>
        </w:rPr>
        <w:t>the</w:t>
      </w:r>
      <w:r>
        <w:rPr>
          <w:spacing w:val="4"/>
          <w:sz w:val="24"/>
          <w:szCs w:val="24"/>
        </w:rPr>
        <w:t xml:space="preserve"> </w:t>
      </w:r>
      <w:r>
        <w:rPr>
          <w:spacing w:val="2"/>
          <w:sz w:val="24"/>
          <w:szCs w:val="24"/>
        </w:rPr>
        <w:t>s</w:t>
      </w:r>
      <w:r>
        <w:rPr>
          <w:spacing w:val="-5"/>
          <w:sz w:val="24"/>
          <w:szCs w:val="24"/>
        </w:rPr>
        <w:t>y</w:t>
      </w:r>
      <w:r>
        <w:rPr>
          <w:sz w:val="24"/>
          <w:szCs w:val="24"/>
        </w:rPr>
        <w:t>s</w:t>
      </w:r>
      <w:r>
        <w:rPr>
          <w:spacing w:val="4"/>
          <w:sz w:val="24"/>
          <w:szCs w:val="24"/>
        </w:rPr>
        <w:t>t</w:t>
      </w:r>
      <w:r>
        <w:rPr>
          <w:spacing w:val="-1"/>
          <w:sz w:val="24"/>
          <w:szCs w:val="24"/>
        </w:rPr>
        <w:t>e</w:t>
      </w:r>
      <w:r>
        <w:rPr>
          <w:sz w:val="24"/>
          <w:szCs w:val="24"/>
        </w:rPr>
        <w:t>m</w:t>
      </w:r>
      <w:r>
        <w:rPr>
          <w:spacing w:val="5"/>
          <w:sz w:val="24"/>
          <w:szCs w:val="24"/>
        </w:rPr>
        <w:t xml:space="preserve"> </w:t>
      </w:r>
      <w:r>
        <w:rPr>
          <w:sz w:val="24"/>
          <w:szCs w:val="24"/>
        </w:rPr>
        <w:t>f</w:t>
      </w:r>
      <w:r>
        <w:rPr>
          <w:spacing w:val="-2"/>
          <w:sz w:val="24"/>
          <w:szCs w:val="24"/>
        </w:rPr>
        <w:t>a</w:t>
      </w:r>
      <w:r>
        <w:rPr>
          <w:sz w:val="24"/>
          <w:szCs w:val="24"/>
        </w:rPr>
        <w:t>i</w:t>
      </w:r>
      <w:r>
        <w:rPr>
          <w:spacing w:val="1"/>
          <w:sz w:val="24"/>
          <w:szCs w:val="24"/>
        </w:rPr>
        <w:t>l</w:t>
      </w:r>
      <w:r>
        <w:rPr>
          <w:sz w:val="24"/>
          <w:szCs w:val="24"/>
        </w:rPr>
        <w:t>s</w:t>
      </w:r>
      <w:r>
        <w:rPr>
          <w:spacing w:val="5"/>
          <w:sz w:val="24"/>
          <w:szCs w:val="24"/>
        </w:rPr>
        <w:t xml:space="preserve"> </w:t>
      </w:r>
      <w:r w:rsidR="003B69FF">
        <w:rPr>
          <w:sz w:val="24"/>
          <w:szCs w:val="24"/>
        </w:rPr>
        <w:t>to</w:t>
      </w:r>
      <w:r w:rsidR="00A004A8">
        <w:rPr>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2"/>
          <w:sz w:val="24"/>
          <w:szCs w:val="24"/>
        </w:rPr>
        <w:t xml:space="preserve"> </w:t>
      </w:r>
      <w:r>
        <w:rPr>
          <w:sz w:val="24"/>
          <w:szCs w:val="24"/>
        </w:rPr>
        <w:t>the</w:t>
      </w:r>
      <w:r>
        <w:rPr>
          <w:spacing w:val="1"/>
          <w:sz w:val="24"/>
          <w:szCs w:val="24"/>
        </w:rPr>
        <w:t xml:space="preserve"> f</w:t>
      </w:r>
      <w:r>
        <w:rPr>
          <w:spacing w:val="-1"/>
          <w:sz w:val="24"/>
          <w:szCs w:val="24"/>
        </w:rPr>
        <w:t>ac</w:t>
      </w:r>
      <w:r>
        <w:rPr>
          <w:sz w:val="24"/>
          <w:szCs w:val="24"/>
        </w:rPr>
        <w:t>e then</w:t>
      </w:r>
      <w:r>
        <w:rPr>
          <w:spacing w:val="1"/>
          <w:sz w:val="24"/>
          <w:szCs w:val="24"/>
        </w:rPr>
        <w:t xml:space="preserve"> </w:t>
      </w:r>
      <w:r>
        <w:rPr>
          <w:sz w:val="24"/>
          <w:szCs w:val="24"/>
        </w:rPr>
        <w:t>it</w:t>
      </w:r>
      <w:r>
        <w:rPr>
          <w:spacing w:val="2"/>
          <w:sz w:val="24"/>
          <w:szCs w:val="24"/>
        </w:rPr>
        <w:t xml:space="preserve"> d</w:t>
      </w:r>
      <w:r>
        <w:rPr>
          <w:spacing w:val="-1"/>
          <w:sz w:val="24"/>
          <w:szCs w:val="24"/>
        </w:rPr>
        <w:t>ec</w:t>
      </w:r>
      <w:r>
        <w:rPr>
          <w:sz w:val="24"/>
          <w:szCs w:val="24"/>
        </w:rPr>
        <w:t>ides</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d</w:t>
      </w:r>
      <w:r>
        <w:rPr>
          <w:spacing w:val="-1"/>
          <w:sz w:val="24"/>
          <w:szCs w:val="24"/>
        </w:rPr>
        <w:t>r</w:t>
      </w:r>
      <w:r>
        <w:rPr>
          <w:sz w:val="24"/>
          <w:szCs w:val="24"/>
        </w:rPr>
        <w:t>iv</w:t>
      </w:r>
      <w:r>
        <w:rPr>
          <w:spacing w:val="2"/>
          <w:sz w:val="24"/>
          <w:szCs w:val="24"/>
        </w:rPr>
        <w:t>e</w:t>
      </w:r>
      <w:r>
        <w:rPr>
          <w:sz w:val="24"/>
          <w:szCs w:val="24"/>
        </w:rPr>
        <w:t>r</w:t>
      </w:r>
      <w:r>
        <w:rPr>
          <w:spacing w:val="1"/>
          <w:sz w:val="24"/>
          <w:szCs w:val="24"/>
        </w:rPr>
        <w:t xml:space="preserve"> </w:t>
      </w:r>
      <w:r>
        <w:rPr>
          <w:sz w:val="24"/>
          <w:szCs w:val="24"/>
        </w:rPr>
        <w:t>is</w:t>
      </w:r>
      <w:r>
        <w:rPr>
          <w:spacing w:val="2"/>
          <w:sz w:val="24"/>
          <w:szCs w:val="24"/>
        </w:rPr>
        <w:t xml:space="preserve"> </w:t>
      </w:r>
      <w:r>
        <w:rPr>
          <w:sz w:val="24"/>
          <w:szCs w:val="24"/>
        </w:rPr>
        <w:t xml:space="preserve">in </w:t>
      </w:r>
      <w:r>
        <w:rPr>
          <w:spacing w:val="-1"/>
          <w:sz w:val="24"/>
          <w:szCs w:val="24"/>
        </w:rPr>
        <w:t>a</w:t>
      </w:r>
      <w:r>
        <w:rPr>
          <w:sz w:val="24"/>
          <w:szCs w:val="24"/>
        </w:rPr>
        <w:t>t</w:t>
      </w:r>
      <w:r>
        <w:rPr>
          <w:spacing w:val="1"/>
          <w:sz w:val="24"/>
          <w:szCs w:val="24"/>
        </w:rPr>
        <w:t>t</w:t>
      </w:r>
      <w:r>
        <w:rPr>
          <w:spacing w:val="-1"/>
          <w:sz w:val="24"/>
          <w:szCs w:val="24"/>
        </w:rPr>
        <w:t>e</w:t>
      </w:r>
      <w:r>
        <w:rPr>
          <w:sz w:val="24"/>
          <w:szCs w:val="24"/>
        </w:rPr>
        <w:t>nt</w:t>
      </w:r>
      <w:r>
        <w:rPr>
          <w:spacing w:val="1"/>
          <w:sz w:val="24"/>
          <w:szCs w:val="24"/>
        </w:rPr>
        <w:t>i</w:t>
      </w:r>
      <w:r>
        <w:rPr>
          <w:sz w:val="24"/>
          <w:szCs w:val="24"/>
        </w:rPr>
        <w:t>v</w:t>
      </w:r>
      <w:r>
        <w:rPr>
          <w:spacing w:val="-1"/>
          <w:sz w:val="24"/>
          <w:szCs w:val="24"/>
        </w:rPr>
        <w:t>e</w:t>
      </w:r>
      <w:r>
        <w:rPr>
          <w:sz w:val="24"/>
          <w:szCs w:val="24"/>
        </w:rPr>
        <w:t>.</w:t>
      </w:r>
      <w:r>
        <w:rPr>
          <w:spacing w:val="1"/>
          <w:sz w:val="24"/>
          <w:szCs w:val="24"/>
        </w:rPr>
        <w:t xml:space="preserve"> </w:t>
      </w:r>
      <w:r>
        <w:rPr>
          <w:sz w:val="24"/>
          <w:szCs w:val="24"/>
        </w:rPr>
        <w:t xml:space="preserve">The </w:t>
      </w:r>
      <w:r>
        <w:rPr>
          <w:spacing w:val="5"/>
          <w:sz w:val="24"/>
          <w:szCs w:val="24"/>
        </w:rPr>
        <w:t>s</w:t>
      </w:r>
      <w:r>
        <w:rPr>
          <w:spacing w:val="-5"/>
          <w:sz w:val="24"/>
          <w:szCs w:val="24"/>
        </w:rPr>
        <w:t>y</w:t>
      </w:r>
      <w:r>
        <w:rPr>
          <w:sz w:val="24"/>
          <w:szCs w:val="24"/>
        </w:rPr>
        <w:t>stem</w:t>
      </w:r>
      <w:r>
        <w:rPr>
          <w:spacing w:val="6"/>
          <w:sz w:val="24"/>
          <w:szCs w:val="24"/>
        </w:rPr>
        <w:t xml:space="preserve"> </w:t>
      </w:r>
      <w:r>
        <w:rPr>
          <w:sz w:val="24"/>
          <w:szCs w:val="24"/>
        </w:rPr>
        <w:t>uses a video</w:t>
      </w:r>
      <w:r>
        <w:rPr>
          <w:spacing w:val="2"/>
          <w:sz w:val="24"/>
          <w:szCs w:val="24"/>
        </w:rPr>
        <w:t xml:space="preserve"> </w:t>
      </w:r>
      <w:r>
        <w:rPr>
          <w:spacing w:val="1"/>
          <w:sz w:val="24"/>
          <w:szCs w:val="24"/>
        </w:rPr>
        <w:t>c</w:t>
      </w:r>
      <w:r>
        <w:rPr>
          <w:spacing w:val="-1"/>
          <w:sz w:val="24"/>
          <w:szCs w:val="24"/>
        </w:rPr>
        <w:t>a</w:t>
      </w:r>
      <w:r>
        <w:rPr>
          <w:sz w:val="24"/>
          <w:szCs w:val="24"/>
        </w:rPr>
        <w:t>me</w:t>
      </w:r>
      <w:r>
        <w:rPr>
          <w:spacing w:val="-1"/>
          <w:sz w:val="24"/>
          <w:szCs w:val="24"/>
        </w:rPr>
        <w:t>r</w:t>
      </w:r>
      <w:r>
        <w:rPr>
          <w:sz w:val="24"/>
          <w:szCs w:val="24"/>
        </w:rPr>
        <w:t>a</w:t>
      </w:r>
      <w:r>
        <w:rPr>
          <w:spacing w:val="4"/>
          <w:sz w:val="24"/>
          <w:szCs w:val="24"/>
        </w:rPr>
        <w:t xml:space="preserve"> </w:t>
      </w:r>
      <w:r>
        <w:rPr>
          <w:sz w:val="24"/>
          <w:szCs w:val="24"/>
        </w:rPr>
        <w:t xml:space="preserve">to </w:t>
      </w:r>
      <w:r>
        <w:rPr>
          <w:spacing w:val="-1"/>
          <w:sz w:val="24"/>
          <w:szCs w:val="24"/>
        </w:rPr>
        <w:t>c</w:t>
      </w:r>
      <w:r>
        <w:rPr>
          <w:sz w:val="24"/>
          <w:szCs w:val="24"/>
        </w:rPr>
        <w:t>ont</w:t>
      </w:r>
      <w:r>
        <w:rPr>
          <w:spacing w:val="1"/>
          <w:sz w:val="24"/>
          <w:szCs w:val="24"/>
        </w:rPr>
        <w:t>i</w:t>
      </w:r>
      <w:r>
        <w:rPr>
          <w:sz w:val="24"/>
          <w:szCs w:val="24"/>
        </w:rPr>
        <w:t>nuous</w:t>
      </w:r>
      <w:r>
        <w:rPr>
          <w:spacing w:val="3"/>
          <w:sz w:val="24"/>
          <w:szCs w:val="24"/>
        </w:rPr>
        <w:t>l</w:t>
      </w:r>
      <w:r w:rsidR="00A004A8">
        <w:rPr>
          <w:sz w:val="24"/>
          <w:szCs w:val="24"/>
        </w:rPr>
        <w:t xml:space="preserve">y </w:t>
      </w:r>
      <w:r>
        <w:rPr>
          <w:spacing w:val="-1"/>
          <w:sz w:val="24"/>
          <w:szCs w:val="24"/>
        </w:rPr>
        <w:t>ca</w:t>
      </w:r>
      <w:r>
        <w:rPr>
          <w:sz w:val="24"/>
          <w:szCs w:val="24"/>
        </w:rPr>
        <w:t>pture t</w:t>
      </w:r>
      <w:r>
        <w:rPr>
          <w:spacing w:val="3"/>
          <w:sz w:val="24"/>
          <w:szCs w:val="24"/>
        </w:rPr>
        <w:t>h</w:t>
      </w:r>
      <w:r>
        <w:rPr>
          <w:sz w:val="24"/>
          <w:szCs w:val="24"/>
        </w:rPr>
        <w:t xml:space="preserve">e </w:t>
      </w:r>
      <w:r>
        <w:rPr>
          <w:spacing w:val="1"/>
          <w:sz w:val="24"/>
          <w:szCs w:val="24"/>
        </w:rPr>
        <w:t>f</w:t>
      </w:r>
      <w:r>
        <w:rPr>
          <w:spacing w:val="-1"/>
          <w:sz w:val="24"/>
          <w:szCs w:val="24"/>
        </w:rPr>
        <w:t>ac</w:t>
      </w:r>
      <w:r>
        <w:rPr>
          <w:sz w:val="24"/>
          <w:szCs w:val="24"/>
        </w:rPr>
        <w:t xml:space="preserve">e of </w:t>
      </w:r>
      <w:r>
        <w:rPr>
          <w:spacing w:val="4"/>
          <w:sz w:val="24"/>
          <w:szCs w:val="24"/>
        </w:rPr>
        <w:t xml:space="preserve"> </w:t>
      </w:r>
      <w:r>
        <w:rPr>
          <w:sz w:val="24"/>
          <w:szCs w:val="24"/>
        </w:rPr>
        <w:t xml:space="preserve">the </w:t>
      </w:r>
      <w:r>
        <w:rPr>
          <w:spacing w:val="2"/>
          <w:sz w:val="24"/>
          <w:szCs w:val="24"/>
        </w:rPr>
        <w:t>d</w:t>
      </w:r>
      <w:r>
        <w:rPr>
          <w:sz w:val="24"/>
          <w:szCs w:val="24"/>
        </w:rPr>
        <w:t>riv</w:t>
      </w:r>
      <w:r>
        <w:rPr>
          <w:spacing w:val="1"/>
          <w:sz w:val="24"/>
          <w:szCs w:val="24"/>
        </w:rPr>
        <w:t>e</w:t>
      </w:r>
      <w:r>
        <w:rPr>
          <w:spacing w:val="-15"/>
          <w:sz w:val="24"/>
          <w:szCs w:val="24"/>
        </w:rPr>
        <w:t>r</w:t>
      </w:r>
      <w:r>
        <w:rPr>
          <w:sz w:val="24"/>
          <w:szCs w:val="24"/>
        </w:rPr>
        <w:t xml:space="preserve">. </w:t>
      </w:r>
      <w:r>
        <w:rPr>
          <w:spacing w:val="2"/>
          <w:sz w:val="24"/>
          <w:szCs w:val="24"/>
        </w:rPr>
        <w:t>T</w:t>
      </w:r>
      <w:r>
        <w:rPr>
          <w:sz w:val="24"/>
          <w:szCs w:val="24"/>
        </w:rPr>
        <w:t>he video is</w:t>
      </w:r>
      <w:r>
        <w:rPr>
          <w:spacing w:val="1"/>
          <w:sz w:val="24"/>
          <w:szCs w:val="24"/>
        </w:rPr>
        <w:t xml:space="preserve"> </w:t>
      </w:r>
      <w:r>
        <w:rPr>
          <w:spacing w:val="-1"/>
          <w:sz w:val="24"/>
          <w:szCs w:val="24"/>
        </w:rPr>
        <w:t>c</w:t>
      </w:r>
      <w:r>
        <w:rPr>
          <w:sz w:val="24"/>
          <w:szCs w:val="24"/>
        </w:rPr>
        <w:t>onv</w:t>
      </w:r>
      <w:r>
        <w:rPr>
          <w:spacing w:val="-1"/>
          <w:sz w:val="24"/>
          <w:szCs w:val="24"/>
        </w:rPr>
        <w:t>e</w:t>
      </w:r>
      <w:r>
        <w:rPr>
          <w:sz w:val="24"/>
          <w:szCs w:val="24"/>
        </w:rPr>
        <w:t>rt</w:t>
      </w:r>
      <w:r>
        <w:rPr>
          <w:spacing w:val="-1"/>
          <w:sz w:val="24"/>
          <w:szCs w:val="24"/>
        </w:rPr>
        <w:t>e</w:t>
      </w:r>
      <w:r>
        <w:rPr>
          <w:sz w:val="24"/>
          <w:szCs w:val="24"/>
        </w:rPr>
        <w:t>d</w:t>
      </w:r>
      <w:r>
        <w:rPr>
          <w:spacing w:val="1"/>
          <w:sz w:val="24"/>
          <w:szCs w:val="24"/>
        </w:rPr>
        <w:t xml:space="preserve"> </w:t>
      </w:r>
      <w:r>
        <w:rPr>
          <w:sz w:val="24"/>
          <w:szCs w:val="24"/>
        </w:rPr>
        <w:t>to</w:t>
      </w:r>
      <w:r>
        <w:rPr>
          <w:spacing w:val="3"/>
          <w:sz w:val="24"/>
          <w:szCs w:val="24"/>
        </w:rPr>
        <w:t xml:space="preserve"> </w:t>
      </w:r>
      <w:r>
        <w:rPr>
          <w:sz w:val="24"/>
          <w:szCs w:val="24"/>
        </w:rPr>
        <w:t>f</w:t>
      </w:r>
      <w:r>
        <w:rPr>
          <w:spacing w:val="-1"/>
          <w:sz w:val="24"/>
          <w:szCs w:val="24"/>
        </w:rPr>
        <w:t>ra</w:t>
      </w:r>
      <w:r>
        <w:rPr>
          <w:sz w:val="24"/>
          <w:szCs w:val="24"/>
        </w:rPr>
        <w:t>mes</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ce</w:t>
      </w:r>
      <w:r>
        <w:rPr>
          <w:sz w:val="24"/>
          <w:szCs w:val="24"/>
        </w:rPr>
        <w:t>r</w:t>
      </w:r>
      <w:r>
        <w:rPr>
          <w:spacing w:val="2"/>
          <w:sz w:val="24"/>
          <w:szCs w:val="24"/>
        </w:rPr>
        <w:t>t</w:t>
      </w:r>
      <w:r>
        <w:rPr>
          <w:spacing w:val="-1"/>
          <w:sz w:val="24"/>
          <w:szCs w:val="24"/>
        </w:rPr>
        <w:t>a</w:t>
      </w:r>
      <w:r>
        <w:rPr>
          <w:sz w:val="24"/>
          <w:szCs w:val="24"/>
        </w:rPr>
        <w:t>in</w:t>
      </w:r>
      <w:r>
        <w:rPr>
          <w:spacing w:val="2"/>
          <w:sz w:val="24"/>
          <w:szCs w:val="24"/>
        </w:rPr>
        <w:t xml:space="preserve"> </w:t>
      </w:r>
      <w:r>
        <w:rPr>
          <w:sz w:val="24"/>
          <w:szCs w:val="24"/>
        </w:rPr>
        <w:t>p</w:t>
      </w:r>
      <w:r>
        <w:rPr>
          <w:spacing w:val="-1"/>
          <w:sz w:val="24"/>
          <w:szCs w:val="24"/>
        </w:rPr>
        <w:t>r</w:t>
      </w:r>
      <w:r>
        <w:rPr>
          <w:sz w:val="24"/>
          <w:szCs w:val="24"/>
        </w:rPr>
        <w:t>e- p</w:t>
      </w:r>
      <w:r>
        <w:rPr>
          <w:spacing w:val="-1"/>
          <w:sz w:val="24"/>
          <w:szCs w:val="24"/>
        </w:rPr>
        <w:t>r</w:t>
      </w:r>
      <w:r>
        <w:rPr>
          <w:sz w:val="24"/>
          <w:szCs w:val="24"/>
        </w:rPr>
        <w:t>o</w:t>
      </w:r>
      <w:r>
        <w:rPr>
          <w:spacing w:val="-1"/>
          <w:sz w:val="24"/>
          <w:szCs w:val="24"/>
        </w:rPr>
        <w:t>ce</w:t>
      </w:r>
      <w:r>
        <w:rPr>
          <w:sz w:val="24"/>
          <w:szCs w:val="24"/>
        </w:rPr>
        <w:t>ss</w:t>
      </w:r>
      <w:r>
        <w:rPr>
          <w:spacing w:val="1"/>
          <w:sz w:val="24"/>
          <w:szCs w:val="24"/>
        </w:rPr>
        <w:t>i</w:t>
      </w:r>
      <w:r>
        <w:rPr>
          <w:spacing w:val="3"/>
          <w:sz w:val="24"/>
          <w:szCs w:val="24"/>
        </w:rPr>
        <w:t>n</w:t>
      </w:r>
      <w:r>
        <w:rPr>
          <w:sz w:val="24"/>
          <w:szCs w:val="24"/>
        </w:rPr>
        <w:t>g is</w:t>
      </w:r>
      <w:r>
        <w:rPr>
          <w:spacing w:val="3"/>
          <w:sz w:val="24"/>
          <w:szCs w:val="24"/>
        </w:rPr>
        <w:t xml:space="preserve"> </w:t>
      </w:r>
      <w:r>
        <w:rPr>
          <w:sz w:val="24"/>
          <w:szCs w:val="24"/>
        </w:rPr>
        <w:t>don</w:t>
      </w:r>
      <w:r>
        <w:rPr>
          <w:spacing w:val="-1"/>
          <w:sz w:val="24"/>
          <w:szCs w:val="24"/>
        </w:rPr>
        <w:t>e</w:t>
      </w:r>
      <w:r>
        <w:rPr>
          <w:sz w:val="24"/>
          <w:szCs w:val="24"/>
        </w:rPr>
        <w:t>.</w:t>
      </w:r>
      <w:r>
        <w:rPr>
          <w:spacing w:val="8"/>
          <w:sz w:val="24"/>
          <w:szCs w:val="24"/>
        </w:rPr>
        <w:t xml:space="preserve"> </w:t>
      </w:r>
      <w:r>
        <w:rPr>
          <w:spacing w:val="-3"/>
          <w:sz w:val="24"/>
          <w:szCs w:val="24"/>
        </w:rPr>
        <w:t>I</w:t>
      </w:r>
      <w:r>
        <w:rPr>
          <w:sz w:val="24"/>
          <w:szCs w:val="24"/>
        </w:rPr>
        <w:t>n</w:t>
      </w:r>
      <w:r>
        <w:rPr>
          <w:spacing w:val="3"/>
          <w:sz w:val="24"/>
          <w:szCs w:val="24"/>
        </w:rPr>
        <w:t xml:space="preserve"> </w:t>
      </w:r>
      <w:r>
        <w:rPr>
          <w:sz w:val="24"/>
          <w:szCs w:val="24"/>
        </w:rPr>
        <w:t>th</w:t>
      </w:r>
      <w:r>
        <w:rPr>
          <w:spacing w:val="1"/>
          <w:sz w:val="24"/>
          <w:szCs w:val="24"/>
        </w:rPr>
        <w:t>i</w:t>
      </w:r>
      <w:r>
        <w:rPr>
          <w:sz w:val="24"/>
          <w:szCs w:val="24"/>
        </w:rPr>
        <w:t>s</w:t>
      </w:r>
      <w:r>
        <w:rPr>
          <w:spacing w:val="3"/>
          <w:sz w:val="24"/>
          <w:szCs w:val="24"/>
        </w:rPr>
        <w:t xml:space="preserve"> </w:t>
      </w:r>
      <w:r>
        <w:rPr>
          <w:sz w:val="24"/>
          <w:szCs w:val="24"/>
        </w:rPr>
        <w:t>modu</w:t>
      </w:r>
      <w:r>
        <w:rPr>
          <w:spacing w:val="1"/>
          <w:sz w:val="24"/>
          <w:szCs w:val="24"/>
        </w:rPr>
        <w:t>l</w:t>
      </w:r>
      <w:r>
        <w:rPr>
          <w:spacing w:val="-1"/>
          <w:sz w:val="24"/>
          <w:szCs w:val="24"/>
        </w:rPr>
        <w:t>e</w:t>
      </w:r>
      <w:r>
        <w:rPr>
          <w:sz w:val="24"/>
          <w:szCs w:val="24"/>
        </w:rPr>
        <w:t>,</w:t>
      </w:r>
      <w:r>
        <w:rPr>
          <w:spacing w:val="3"/>
          <w:sz w:val="24"/>
          <w:szCs w:val="24"/>
        </w:rPr>
        <w:t xml:space="preserve"> </w:t>
      </w:r>
      <w:r>
        <w:rPr>
          <w:sz w:val="24"/>
          <w:szCs w:val="24"/>
        </w:rPr>
        <w:t>Dlib</w:t>
      </w:r>
      <w:r>
        <w:rPr>
          <w:spacing w:val="3"/>
          <w:sz w:val="24"/>
          <w:szCs w:val="24"/>
        </w:rPr>
        <w:t xml:space="preserve"> </w:t>
      </w:r>
      <w:r>
        <w:rPr>
          <w:sz w:val="24"/>
          <w:szCs w:val="24"/>
        </w:rPr>
        <w:t>is</w:t>
      </w:r>
      <w:r>
        <w:rPr>
          <w:spacing w:val="3"/>
          <w:sz w:val="24"/>
          <w:szCs w:val="24"/>
        </w:rPr>
        <w:t xml:space="preserve"> </w:t>
      </w:r>
      <w:r>
        <w:rPr>
          <w:sz w:val="24"/>
          <w:szCs w:val="24"/>
        </w:rPr>
        <w:t>used</w:t>
      </w:r>
      <w:r>
        <w:rPr>
          <w:spacing w:val="2"/>
          <w:sz w:val="24"/>
          <w:szCs w:val="24"/>
        </w:rPr>
        <w:t xml:space="preserve"> </w:t>
      </w:r>
      <w:r>
        <w:rPr>
          <w:sz w:val="24"/>
          <w:szCs w:val="24"/>
        </w:rPr>
        <w:t>f</w:t>
      </w:r>
      <w:r>
        <w:rPr>
          <w:spacing w:val="2"/>
          <w:sz w:val="24"/>
          <w:szCs w:val="24"/>
        </w:rPr>
        <w:t>o</w:t>
      </w:r>
      <w:r>
        <w:rPr>
          <w:sz w:val="24"/>
          <w:szCs w:val="24"/>
        </w:rPr>
        <w:t>r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pacing w:val="2"/>
          <w:sz w:val="24"/>
          <w:szCs w:val="24"/>
        </w:rPr>
        <w:t>n</w:t>
      </w:r>
      <w:r>
        <w:rPr>
          <w:sz w:val="24"/>
          <w:szCs w:val="24"/>
        </w:rPr>
        <w:t>g the</w:t>
      </w:r>
      <w:r>
        <w:rPr>
          <w:spacing w:val="2"/>
          <w:sz w:val="24"/>
          <w:szCs w:val="24"/>
        </w:rPr>
        <w:t xml:space="preserve"> </w:t>
      </w:r>
      <w:r>
        <w:rPr>
          <w:sz w:val="24"/>
          <w:szCs w:val="24"/>
        </w:rPr>
        <w:t>f</w:t>
      </w:r>
      <w:r>
        <w:rPr>
          <w:spacing w:val="-2"/>
          <w:sz w:val="24"/>
          <w:szCs w:val="24"/>
        </w:rPr>
        <w:t>a</w:t>
      </w:r>
      <w:r>
        <w:rPr>
          <w:spacing w:val="-1"/>
          <w:sz w:val="24"/>
          <w:szCs w:val="24"/>
        </w:rPr>
        <w:t>c</w:t>
      </w:r>
      <w:r>
        <w:rPr>
          <w:spacing w:val="3"/>
          <w:sz w:val="24"/>
          <w:szCs w:val="24"/>
        </w:rPr>
        <w:t>i</w:t>
      </w:r>
      <w:r>
        <w:rPr>
          <w:spacing w:val="-1"/>
          <w:sz w:val="24"/>
          <w:szCs w:val="24"/>
        </w:rPr>
        <w:t>a</w:t>
      </w:r>
      <w:r>
        <w:rPr>
          <w:sz w:val="24"/>
          <w:szCs w:val="24"/>
        </w:rPr>
        <w:t>l</w:t>
      </w:r>
      <w:r>
        <w:rPr>
          <w:spacing w:val="3"/>
          <w:sz w:val="24"/>
          <w:szCs w:val="24"/>
        </w:rPr>
        <w:t xml:space="preserve"> </w:t>
      </w:r>
      <w:r>
        <w:rPr>
          <w:sz w:val="24"/>
          <w:szCs w:val="24"/>
        </w:rPr>
        <w:t>landm</w:t>
      </w:r>
      <w:r>
        <w:rPr>
          <w:spacing w:val="-1"/>
          <w:sz w:val="24"/>
          <w:szCs w:val="24"/>
        </w:rPr>
        <w:t>a</w:t>
      </w:r>
      <w:r>
        <w:rPr>
          <w:sz w:val="24"/>
          <w:szCs w:val="24"/>
        </w:rPr>
        <w:t>rks</w:t>
      </w:r>
      <w:r>
        <w:rPr>
          <w:spacing w:val="2"/>
          <w:sz w:val="24"/>
          <w:szCs w:val="24"/>
        </w:rPr>
        <w:t xml:space="preserve"> </w:t>
      </w:r>
      <w:r>
        <w:rPr>
          <w:sz w:val="24"/>
          <w:szCs w:val="24"/>
        </w:rPr>
        <w:t>or</w:t>
      </w:r>
      <w:r>
        <w:rPr>
          <w:spacing w:val="1"/>
          <w:sz w:val="24"/>
          <w:szCs w:val="24"/>
        </w:rPr>
        <w:t xml:space="preserve"> </w:t>
      </w:r>
      <w:r>
        <w:rPr>
          <w:sz w:val="24"/>
          <w:szCs w:val="24"/>
        </w:rPr>
        <w:t>poin</w:t>
      </w:r>
      <w:r>
        <w:rPr>
          <w:spacing w:val="1"/>
          <w:sz w:val="24"/>
          <w:szCs w:val="24"/>
        </w:rPr>
        <w:t>t</w:t>
      </w:r>
      <w:r>
        <w:rPr>
          <w:sz w:val="24"/>
          <w:szCs w:val="24"/>
        </w:rPr>
        <w:t>s</w:t>
      </w:r>
      <w:r>
        <w:rPr>
          <w:spacing w:val="2"/>
          <w:sz w:val="24"/>
          <w:szCs w:val="24"/>
        </w:rPr>
        <w:t xml:space="preserve"> </w:t>
      </w:r>
      <w:r>
        <w:rPr>
          <w:sz w:val="24"/>
          <w:szCs w:val="24"/>
        </w:rPr>
        <w:t xml:space="preserve">on </w:t>
      </w:r>
      <w:r>
        <w:rPr>
          <w:spacing w:val="-1"/>
          <w:sz w:val="24"/>
          <w:szCs w:val="24"/>
        </w:rPr>
        <w:t>ca</w:t>
      </w:r>
      <w:r>
        <w:rPr>
          <w:sz w:val="24"/>
          <w:szCs w:val="24"/>
        </w:rPr>
        <w:t>lcul</w:t>
      </w:r>
      <w:r>
        <w:rPr>
          <w:spacing w:val="-1"/>
          <w:sz w:val="24"/>
          <w:szCs w:val="24"/>
        </w:rPr>
        <w:t>a</w:t>
      </w:r>
      <w:r>
        <w:rPr>
          <w:sz w:val="24"/>
          <w:szCs w:val="24"/>
        </w:rPr>
        <w:t>t</w:t>
      </w:r>
      <w:r>
        <w:rPr>
          <w:spacing w:val="1"/>
          <w:sz w:val="24"/>
          <w:szCs w:val="24"/>
        </w:rPr>
        <w:t>i</w:t>
      </w:r>
      <w:r>
        <w:rPr>
          <w:sz w:val="24"/>
          <w:szCs w:val="24"/>
        </w:rPr>
        <w:t>on of</w:t>
      </w:r>
      <w:r>
        <w:rPr>
          <w:spacing w:val="2"/>
          <w:sz w:val="24"/>
          <w:szCs w:val="24"/>
        </w:rPr>
        <w:t xml:space="preserve"> </w:t>
      </w:r>
      <w:r>
        <w:rPr>
          <w:sz w:val="24"/>
          <w:szCs w:val="24"/>
        </w:rPr>
        <w:t>whi</w:t>
      </w:r>
      <w:r>
        <w:rPr>
          <w:spacing w:val="-1"/>
          <w:sz w:val="24"/>
          <w:szCs w:val="24"/>
        </w:rPr>
        <w:t>c</w:t>
      </w:r>
      <w:r>
        <w:rPr>
          <w:sz w:val="24"/>
          <w:szCs w:val="24"/>
        </w:rPr>
        <w:t>h v</w:t>
      </w:r>
      <w:r>
        <w:rPr>
          <w:spacing w:val="1"/>
          <w:sz w:val="24"/>
          <w:szCs w:val="24"/>
        </w:rPr>
        <w:t>e</w:t>
      </w:r>
      <w:r>
        <w:rPr>
          <w:sz w:val="24"/>
          <w:szCs w:val="24"/>
        </w:rPr>
        <w:t>ri</w:t>
      </w:r>
      <w:r>
        <w:rPr>
          <w:spacing w:val="-1"/>
          <w:sz w:val="24"/>
          <w:szCs w:val="24"/>
        </w:rPr>
        <w:t>f</w:t>
      </w:r>
      <w:r>
        <w:rPr>
          <w:sz w:val="24"/>
          <w:szCs w:val="24"/>
        </w:rPr>
        <w:t xml:space="preserve">ies the </w:t>
      </w:r>
      <w:r>
        <w:rPr>
          <w:spacing w:val="4"/>
          <w:sz w:val="24"/>
          <w:szCs w:val="24"/>
        </w:rPr>
        <w:t>e</w:t>
      </w:r>
      <w:r>
        <w:rPr>
          <w:spacing w:val="-5"/>
          <w:sz w:val="24"/>
          <w:szCs w:val="24"/>
        </w:rPr>
        <w:t>y</w:t>
      </w:r>
      <w:r>
        <w:rPr>
          <w:sz w:val="24"/>
          <w:szCs w:val="24"/>
        </w:rPr>
        <w:t>e</w:t>
      </w:r>
      <w:r>
        <w:rPr>
          <w:spacing w:val="1"/>
          <w:sz w:val="24"/>
          <w:szCs w:val="24"/>
        </w:rPr>
        <w:t xml:space="preserve"> </w:t>
      </w:r>
      <w:r>
        <w:rPr>
          <w:spacing w:val="-1"/>
          <w:sz w:val="24"/>
          <w:szCs w:val="24"/>
        </w:rPr>
        <w:t>a</w:t>
      </w:r>
      <w:r>
        <w:rPr>
          <w:sz w:val="24"/>
          <w:szCs w:val="24"/>
        </w:rPr>
        <w:t>s</w:t>
      </w:r>
      <w:r>
        <w:rPr>
          <w:spacing w:val="2"/>
          <w:sz w:val="24"/>
          <w:szCs w:val="24"/>
        </w:rPr>
        <w:t>p</w:t>
      </w:r>
      <w:r>
        <w:rPr>
          <w:spacing w:val="-1"/>
          <w:sz w:val="24"/>
          <w:szCs w:val="24"/>
        </w:rPr>
        <w:t>ec</w:t>
      </w:r>
      <w:r>
        <w:rPr>
          <w:sz w:val="24"/>
          <w:szCs w:val="24"/>
        </w:rPr>
        <w:t>t</w:t>
      </w:r>
      <w:r>
        <w:rPr>
          <w:spacing w:val="1"/>
          <w:sz w:val="24"/>
          <w:szCs w:val="24"/>
        </w:rPr>
        <w:t xml:space="preserve"> r</w:t>
      </w:r>
      <w:r>
        <w:rPr>
          <w:spacing w:val="-1"/>
          <w:sz w:val="24"/>
          <w:szCs w:val="24"/>
        </w:rPr>
        <w:t>a</w:t>
      </w:r>
      <w:r>
        <w:rPr>
          <w:sz w:val="24"/>
          <w:szCs w:val="24"/>
        </w:rPr>
        <w:t>t</w:t>
      </w:r>
      <w:r>
        <w:rPr>
          <w:spacing w:val="1"/>
          <w:sz w:val="24"/>
          <w:szCs w:val="24"/>
        </w:rPr>
        <w:t>i</w:t>
      </w:r>
      <w:r>
        <w:rPr>
          <w:sz w:val="24"/>
          <w:szCs w:val="24"/>
        </w:rPr>
        <w:t>os.</w:t>
      </w:r>
      <w:r>
        <w:rPr>
          <w:spacing w:val="3"/>
          <w:sz w:val="24"/>
          <w:szCs w:val="24"/>
        </w:rPr>
        <w:t xml:space="preserve"> </w:t>
      </w:r>
      <w:r>
        <w:rPr>
          <w:spacing w:val="-3"/>
          <w:sz w:val="24"/>
          <w:szCs w:val="24"/>
        </w:rPr>
        <w:t>I</w:t>
      </w:r>
      <w:r>
        <w:rPr>
          <w:sz w:val="24"/>
          <w:szCs w:val="24"/>
        </w:rPr>
        <w:t xml:space="preserve">f the </w:t>
      </w:r>
      <w:r>
        <w:rPr>
          <w:spacing w:val="1"/>
          <w:sz w:val="24"/>
          <w:szCs w:val="24"/>
        </w:rPr>
        <w:t>e</w:t>
      </w:r>
      <w:r>
        <w:rPr>
          <w:spacing w:val="-5"/>
          <w:sz w:val="24"/>
          <w:szCs w:val="24"/>
        </w:rPr>
        <w:t>y</w:t>
      </w:r>
      <w:r>
        <w:rPr>
          <w:sz w:val="24"/>
          <w:szCs w:val="24"/>
        </w:rPr>
        <w:t>e</w:t>
      </w:r>
      <w:r>
        <w:rPr>
          <w:spacing w:val="2"/>
          <w:sz w:val="24"/>
          <w:szCs w:val="24"/>
        </w:rPr>
        <w:t xml:space="preserve"> </w:t>
      </w:r>
      <w:r>
        <w:rPr>
          <w:spacing w:val="-1"/>
          <w:sz w:val="24"/>
          <w:szCs w:val="24"/>
        </w:rPr>
        <w:t>a</w:t>
      </w:r>
      <w:r>
        <w:rPr>
          <w:sz w:val="24"/>
          <w:szCs w:val="24"/>
        </w:rPr>
        <w:t>sp</w:t>
      </w:r>
      <w:r>
        <w:rPr>
          <w:spacing w:val="1"/>
          <w:sz w:val="24"/>
          <w:szCs w:val="24"/>
        </w:rPr>
        <w:t>e</w:t>
      </w:r>
      <w:r>
        <w:rPr>
          <w:spacing w:val="-1"/>
          <w:sz w:val="24"/>
          <w:szCs w:val="24"/>
        </w:rPr>
        <w:t>c</w:t>
      </w:r>
      <w:r>
        <w:rPr>
          <w:sz w:val="24"/>
          <w:szCs w:val="24"/>
        </w:rPr>
        <w:t>t</w:t>
      </w:r>
      <w:r>
        <w:rPr>
          <w:spacing w:val="1"/>
          <w:sz w:val="24"/>
          <w:szCs w:val="24"/>
        </w:rPr>
        <w:t xml:space="preserve"> </w:t>
      </w:r>
      <w:r>
        <w:rPr>
          <w:sz w:val="24"/>
          <w:szCs w:val="24"/>
        </w:rPr>
        <w:t>r</w:t>
      </w:r>
      <w:r>
        <w:rPr>
          <w:spacing w:val="-2"/>
          <w:sz w:val="24"/>
          <w:szCs w:val="24"/>
        </w:rPr>
        <w:t>a</w:t>
      </w:r>
      <w:r>
        <w:rPr>
          <w:sz w:val="24"/>
          <w:szCs w:val="24"/>
        </w:rPr>
        <w:t>t</w:t>
      </w:r>
      <w:r>
        <w:rPr>
          <w:spacing w:val="1"/>
          <w:sz w:val="24"/>
          <w:szCs w:val="24"/>
        </w:rPr>
        <w:t>i</w:t>
      </w:r>
      <w:r>
        <w:rPr>
          <w:sz w:val="24"/>
          <w:szCs w:val="24"/>
        </w:rPr>
        <w:t>o</w:t>
      </w:r>
      <w:r>
        <w:rPr>
          <w:spacing w:val="1"/>
          <w:sz w:val="24"/>
          <w:szCs w:val="24"/>
        </w:rPr>
        <w:t xml:space="preserve"> </w:t>
      </w:r>
      <w:r>
        <w:rPr>
          <w:sz w:val="24"/>
          <w:szCs w:val="24"/>
        </w:rPr>
        <w:t>is</w:t>
      </w:r>
      <w:r>
        <w:rPr>
          <w:spacing w:val="1"/>
          <w:sz w:val="24"/>
          <w:szCs w:val="24"/>
        </w:rPr>
        <w:t xml:space="preserve"> </w:t>
      </w:r>
      <w:r>
        <w:rPr>
          <w:sz w:val="24"/>
          <w:szCs w:val="24"/>
        </w:rPr>
        <w:t>less</w:t>
      </w:r>
      <w:r>
        <w:rPr>
          <w:spacing w:val="1"/>
          <w:sz w:val="24"/>
          <w:szCs w:val="24"/>
        </w:rPr>
        <w:t xml:space="preserve"> </w:t>
      </w:r>
      <w:r>
        <w:rPr>
          <w:sz w:val="24"/>
          <w:szCs w:val="24"/>
        </w:rPr>
        <w:t>than the spe</w:t>
      </w:r>
      <w:r>
        <w:rPr>
          <w:spacing w:val="-2"/>
          <w:sz w:val="24"/>
          <w:szCs w:val="24"/>
        </w:rPr>
        <w:t>c</w:t>
      </w:r>
      <w:r>
        <w:rPr>
          <w:sz w:val="24"/>
          <w:szCs w:val="24"/>
        </w:rPr>
        <w:t>ified thr</w:t>
      </w:r>
      <w:r>
        <w:rPr>
          <w:spacing w:val="-1"/>
          <w:sz w:val="24"/>
          <w:szCs w:val="24"/>
        </w:rPr>
        <w:t>e</w:t>
      </w:r>
      <w:r>
        <w:rPr>
          <w:sz w:val="24"/>
          <w:szCs w:val="24"/>
        </w:rPr>
        <w:t>shold v</w:t>
      </w:r>
      <w:r>
        <w:rPr>
          <w:spacing w:val="-1"/>
          <w:sz w:val="24"/>
          <w:szCs w:val="24"/>
        </w:rPr>
        <w:t>a</w:t>
      </w:r>
      <w:r>
        <w:rPr>
          <w:sz w:val="24"/>
          <w:szCs w:val="24"/>
        </w:rPr>
        <w:t>lue, it wi</w:t>
      </w:r>
      <w:r>
        <w:rPr>
          <w:spacing w:val="1"/>
          <w:sz w:val="24"/>
          <w:szCs w:val="24"/>
        </w:rPr>
        <w:t>l</w:t>
      </w:r>
      <w:r>
        <w:rPr>
          <w:sz w:val="24"/>
          <w:szCs w:val="24"/>
        </w:rPr>
        <w:t xml:space="preserve">l </w:t>
      </w:r>
      <w:r>
        <w:rPr>
          <w:spacing w:val="-2"/>
          <w:sz w:val="24"/>
          <w:szCs w:val="24"/>
        </w:rPr>
        <w:t>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te the</w:t>
      </w:r>
      <w:r>
        <w:rPr>
          <w:spacing w:val="-1"/>
          <w:sz w:val="24"/>
          <w:szCs w:val="24"/>
        </w:rPr>
        <w:t xml:space="preserve"> </w:t>
      </w:r>
      <w:r>
        <w:rPr>
          <w:sz w:val="24"/>
          <w:szCs w:val="24"/>
        </w:rPr>
        <w:t>s</w:t>
      </w:r>
      <w:r>
        <w:rPr>
          <w:spacing w:val="3"/>
          <w:sz w:val="24"/>
          <w:szCs w:val="24"/>
        </w:rPr>
        <w:t>i</w:t>
      </w:r>
      <w:r>
        <w:rPr>
          <w:spacing w:val="-2"/>
          <w:sz w:val="24"/>
          <w:szCs w:val="24"/>
        </w:rPr>
        <w:t>g</w:t>
      </w:r>
      <w:r>
        <w:rPr>
          <w:spacing w:val="2"/>
          <w:sz w:val="24"/>
          <w:szCs w:val="24"/>
        </w:rPr>
        <w:t>n</w:t>
      </w:r>
      <w:r>
        <w:rPr>
          <w:spacing w:val="-1"/>
          <w:sz w:val="24"/>
          <w:szCs w:val="24"/>
        </w:rPr>
        <w:t>a</w:t>
      </w:r>
      <w:r>
        <w:rPr>
          <w:sz w:val="24"/>
          <w:szCs w:val="24"/>
        </w:rPr>
        <w:t>l.</w:t>
      </w:r>
    </w:p>
    <w:p w:rsidR="00A004A8" w:rsidRDefault="00A004A8" w:rsidP="00A004A8">
      <w:pPr>
        <w:spacing w:after="620"/>
        <w:ind w:right="1296"/>
        <w:jc w:val="both"/>
        <w:rPr>
          <w:b/>
          <w:sz w:val="24"/>
          <w:szCs w:val="24"/>
        </w:rPr>
      </w:pPr>
      <w:r>
        <w:rPr>
          <w:b/>
          <w:sz w:val="24"/>
          <w:szCs w:val="24"/>
        </w:rPr>
        <w:t xml:space="preserve">4.1.4 Alarm </w:t>
      </w:r>
    </w:p>
    <w:p w:rsidR="003B69FF" w:rsidRPr="00A004A8" w:rsidRDefault="003B69FF" w:rsidP="00A004A8">
      <w:pPr>
        <w:spacing w:after="620"/>
        <w:ind w:right="1296" w:firstLine="720"/>
        <w:jc w:val="both"/>
        <w:rPr>
          <w:b/>
          <w:sz w:val="24"/>
          <w:szCs w:val="24"/>
        </w:rPr>
        <w:sectPr w:rsidR="003B69FF" w:rsidRPr="00A004A8" w:rsidSect="004B1855">
          <w:type w:val="nextColumn"/>
          <w:pgSz w:w="12240" w:h="15840"/>
          <w:pgMar w:top="1440" w:right="1440" w:bottom="1440" w:left="2160" w:header="582" w:footer="0" w:gutter="0"/>
          <w:cols w:space="720"/>
        </w:sectPr>
      </w:pPr>
      <w:r w:rsidRPr="003B69FF">
        <w:rPr>
          <w:sz w:val="24"/>
          <w:szCs w:val="24"/>
        </w:rPr>
        <w:t xml:space="preserve">In this module, the detection of drowsy eyes will lead to generate the alarm as </w:t>
      </w:r>
      <w:r w:rsidR="00F37354">
        <w:rPr>
          <w:sz w:val="24"/>
          <w:szCs w:val="24"/>
        </w:rPr>
        <w:t>the signal.</w:t>
      </w:r>
    </w:p>
    <w:p w:rsidR="00A76EFE" w:rsidRDefault="00A76EFE" w:rsidP="00B70518">
      <w:pPr>
        <w:spacing w:after="620" w:line="200" w:lineRule="exact"/>
        <w:ind w:right="1296"/>
      </w:pPr>
    </w:p>
    <w:p w:rsidR="00A76EFE" w:rsidRDefault="00A76EFE" w:rsidP="00B70518">
      <w:pPr>
        <w:spacing w:after="620" w:line="200" w:lineRule="exact"/>
        <w:ind w:right="1296"/>
      </w:pPr>
    </w:p>
    <w:p w:rsidR="00A76EFE" w:rsidRDefault="00A76EFE" w:rsidP="00B70518">
      <w:pPr>
        <w:spacing w:after="620" w:line="200" w:lineRule="exact"/>
        <w:ind w:right="1296"/>
      </w:pPr>
    </w:p>
    <w:p w:rsidR="00A76EFE" w:rsidRDefault="00A76EFE" w:rsidP="00B70518">
      <w:pPr>
        <w:spacing w:after="620" w:line="200" w:lineRule="exact"/>
        <w:ind w:right="1296"/>
      </w:pPr>
    </w:p>
    <w:p w:rsidR="00A76EFE" w:rsidRDefault="002A4821" w:rsidP="00B70518">
      <w:pPr>
        <w:spacing w:after="620"/>
        <w:ind w:right="1296"/>
        <w:jc w:val="center"/>
        <w:rPr>
          <w:sz w:val="28"/>
          <w:szCs w:val="28"/>
        </w:rPr>
      </w:pPr>
      <w:r>
        <w:rPr>
          <w:b/>
          <w:spacing w:val="-1"/>
          <w:sz w:val="28"/>
          <w:szCs w:val="28"/>
        </w:rPr>
        <w:t>C</w:t>
      </w:r>
      <w:r>
        <w:rPr>
          <w:b/>
          <w:sz w:val="28"/>
          <w:szCs w:val="28"/>
        </w:rPr>
        <w:t>H</w:t>
      </w:r>
      <w:r>
        <w:rPr>
          <w:b/>
          <w:spacing w:val="-1"/>
          <w:sz w:val="28"/>
          <w:szCs w:val="28"/>
        </w:rPr>
        <w:t>AP</w:t>
      </w:r>
      <w:r>
        <w:rPr>
          <w:b/>
          <w:sz w:val="28"/>
          <w:szCs w:val="28"/>
        </w:rPr>
        <w:t>TER</w:t>
      </w:r>
      <w:r>
        <w:rPr>
          <w:b/>
          <w:spacing w:val="-1"/>
          <w:sz w:val="28"/>
          <w:szCs w:val="28"/>
        </w:rPr>
        <w:t xml:space="preserve"> </w:t>
      </w:r>
      <w:r>
        <w:rPr>
          <w:b/>
          <w:sz w:val="28"/>
          <w:szCs w:val="28"/>
        </w:rPr>
        <w:t>5</w:t>
      </w:r>
    </w:p>
    <w:p w:rsidR="00A76EFE" w:rsidRDefault="002A4821" w:rsidP="00F37354">
      <w:pPr>
        <w:spacing w:after="620"/>
        <w:ind w:right="1296"/>
        <w:jc w:val="center"/>
        <w:rPr>
          <w:sz w:val="28"/>
          <w:szCs w:val="28"/>
        </w:rPr>
        <w:sectPr w:rsidR="00A76EFE" w:rsidSect="004B1855">
          <w:type w:val="nextColumn"/>
          <w:pgSz w:w="12240" w:h="15840"/>
          <w:pgMar w:top="1440" w:right="1440" w:bottom="1440" w:left="2160" w:header="582" w:footer="0" w:gutter="0"/>
          <w:cols w:space="720"/>
        </w:sectPr>
      </w:pPr>
      <w:r>
        <w:rPr>
          <w:b/>
          <w:sz w:val="28"/>
          <w:szCs w:val="28"/>
        </w:rPr>
        <w:t>S</w:t>
      </w:r>
      <w:r>
        <w:rPr>
          <w:b/>
          <w:spacing w:val="-1"/>
          <w:sz w:val="28"/>
          <w:szCs w:val="28"/>
        </w:rPr>
        <w:t>Y</w:t>
      </w:r>
      <w:r>
        <w:rPr>
          <w:b/>
          <w:sz w:val="28"/>
          <w:szCs w:val="28"/>
        </w:rPr>
        <w:t>STEM</w:t>
      </w:r>
      <w:r>
        <w:rPr>
          <w:b/>
          <w:spacing w:val="-1"/>
          <w:sz w:val="28"/>
          <w:szCs w:val="28"/>
        </w:rPr>
        <w:t xml:space="preserve"> </w:t>
      </w:r>
      <w:r>
        <w:rPr>
          <w:b/>
          <w:sz w:val="28"/>
          <w:szCs w:val="28"/>
        </w:rPr>
        <w:t>IM</w:t>
      </w:r>
      <w:r>
        <w:rPr>
          <w:b/>
          <w:spacing w:val="-2"/>
          <w:sz w:val="28"/>
          <w:szCs w:val="28"/>
        </w:rPr>
        <w:t>P</w:t>
      </w:r>
      <w:r>
        <w:rPr>
          <w:b/>
          <w:spacing w:val="2"/>
          <w:sz w:val="28"/>
          <w:szCs w:val="28"/>
        </w:rPr>
        <w:t>L</w:t>
      </w:r>
      <w:r>
        <w:rPr>
          <w:b/>
          <w:sz w:val="28"/>
          <w:szCs w:val="28"/>
        </w:rPr>
        <w:t>E</w:t>
      </w:r>
      <w:r>
        <w:rPr>
          <w:b/>
          <w:spacing w:val="-1"/>
          <w:sz w:val="28"/>
          <w:szCs w:val="28"/>
        </w:rPr>
        <w:t>M</w:t>
      </w:r>
      <w:r>
        <w:rPr>
          <w:b/>
          <w:sz w:val="28"/>
          <w:szCs w:val="28"/>
        </w:rPr>
        <w:t>E</w:t>
      </w:r>
      <w:r>
        <w:rPr>
          <w:b/>
          <w:spacing w:val="-1"/>
          <w:sz w:val="28"/>
          <w:szCs w:val="28"/>
        </w:rPr>
        <w:t>N</w:t>
      </w:r>
      <w:r>
        <w:rPr>
          <w:b/>
          <w:sz w:val="28"/>
          <w:szCs w:val="28"/>
        </w:rPr>
        <w:t>T</w:t>
      </w:r>
      <w:r>
        <w:rPr>
          <w:b/>
          <w:spacing w:val="-1"/>
          <w:sz w:val="28"/>
          <w:szCs w:val="28"/>
        </w:rPr>
        <w:t>A</w:t>
      </w:r>
      <w:r>
        <w:rPr>
          <w:b/>
          <w:sz w:val="28"/>
          <w:szCs w:val="28"/>
        </w:rPr>
        <w:t>T</w:t>
      </w:r>
      <w:r>
        <w:rPr>
          <w:b/>
          <w:spacing w:val="1"/>
          <w:sz w:val="28"/>
          <w:szCs w:val="28"/>
        </w:rPr>
        <w:t>I</w:t>
      </w:r>
      <w:r w:rsidR="00F37354">
        <w:rPr>
          <w:b/>
          <w:sz w:val="28"/>
          <w:szCs w:val="28"/>
        </w:rPr>
        <w:t>ON</w:t>
      </w:r>
    </w:p>
    <w:p w:rsidR="00A76EFE" w:rsidRDefault="00A76EFE" w:rsidP="00B70518">
      <w:pPr>
        <w:spacing w:after="620" w:line="220" w:lineRule="exact"/>
        <w:ind w:right="1296"/>
        <w:rPr>
          <w:sz w:val="22"/>
          <w:szCs w:val="22"/>
        </w:rPr>
      </w:pPr>
    </w:p>
    <w:p w:rsidR="00A76EFE" w:rsidRDefault="002A4821" w:rsidP="008152BF">
      <w:pPr>
        <w:spacing w:after="620"/>
        <w:ind w:right="1296"/>
        <w:jc w:val="center"/>
        <w:rPr>
          <w:sz w:val="32"/>
          <w:szCs w:val="32"/>
        </w:rPr>
      </w:pPr>
      <w:r>
        <w:rPr>
          <w:b/>
          <w:spacing w:val="1"/>
          <w:sz w:val="32"/>
          <w:szCs w:val="32"/>
        </w:rPr>
        <w:t>5</w:t>
      </w:r>
      <w:r>
        <w:rPr>
          <w:b/>
          <w:spacing w:val="-1"/>
          <w:sz w:val="32"/>
          <w:szCs w:val="32"/>
        </w:rPr>
        <w:t>.</w:t>
      </w:r>
      <w:r>
        <w:rPr>
          <w:b/>
          <w:sz w:val="32"/>
          <w:szCs w:val="32"/>
        </w:rPr>
        <w:t>SYST</w:t>
      </w:r>
      <w:r>
        <w:rPr>
          <w:b/>
          <w:spacing w:val="1"/>
          <w:sz w:val="32"/>
          <w:szCs w:val="32"/>
        </w:rPr>
        <w:t>E</w:t>
      </w:r>
      <w:r>
        <w:rPr>
          <w:b/>
          <w:sz w:val="32"/>
          <w:szCs w:val="32"/>
        </w:rPr>
        <w:t>M</w:t>
      </w:r>
      <w:r>
        <w:rPr>
          <w:b/>
          <w:spacing w:val="-16"/>
          <w:sz w:val="32"/>
          <w:szCs w:val="32"/>
        </w:rPr>
        <w:t xml:space="preserve"> </w:t>
      </w:r>
      <w:r>
        <w:rPr>
          <w:b/>
          <w:sz w:val="32"/>
          <w:szCs w:val="32"/>
        </w:rPr>
        <w:t>I</w:t>
      </w:r>
      <w:r>
        <w:rPr>
          <w:b/>
          <w:spacing w:val="1"/>
          <w:sz w:val="32"/>
          <w:szCs w:val="32"/>
        </w:rPr>
        <w:t>M</w:t>
      </w:r>
      <w:r>
        <w:rPr>
          <w:b/>
          <w:spacing w:val="2"/>
          <w:sz w:val="32"/>
          <w:szCs w:val="32"/>
        </w:rPr>
        <w:t>P</w:t>
      </w:r>
      <w:r>
        <w:rPr>
          <w:b/>
          <w:sz w:val="32"/>
          <w:szCs w:val="32"/>
        </w:rPr>
        <w:t>L</w:t>
      </w:r>
      <w:r>
        <w:rPr>
          <w:b/>
          <w:spacing w:val="1"/>
          <w:sz w:val="32"/>
          <w:szCs w:val="32"/>
        </w:rPr>
        <w:t>EM</w:t>
      </w:r>
      <w:r>
        <w:rPr>
          <w:b/>
          <w:sz w:val="32"/>
          <w:szCs w:val="32"/>
        </w:rPr>
        <w:t>EN</w:t>
      </w:r>
      <w:r>
        <w:rPr>
          <w:b/>
          <w:spacing w:val="1"/>
          <w:sz w:val="32"/>
          <w:szCs w:val="32"/>
        </w:rPr>
        <w:t>T</w:t>
      </w:r>
      <w:r>
        <w:rPr>
          <w:b/>
          <w:sz w:val="32"/>
          <w:szCs w:val="32"/>
        </w:rPr>
        <w:t>AT</w:t>
      </w:r>
      <w:r>
        <w:rPr>
          <w:b/>
          <w:spacing w:val="1"/>
          <w:sz w:val="32"/>
          <w:szCs w:val="32"/>
        </w:rPr>
        <w:t>I</w:t>
      </w:r>
      <w:r>
        <w:rPr>
          <w:b/>
          <w:spacing w:val="-1"/>
          <w:sz w:val="32"/>
          <w:szCs w:val="32"/>
        </w:rPr>
        <w:t>O</w:t>
      </w:r>
      <w:r>
        <w:rPr>
          <w:b/>
          <w:sz w:val="32"/>
          <w:szCs w:val="32"/>
        </w:rPr>
        <w:t>N</w:t>
      </w:r>
    </w:p>
    <w:p w:rsidR="00A76EFE" w:rsidRDefault="002A4821" w:rsidP="00B70518">
      <w:pPr>
        <w:spacing w:after="620"/>
        <w:ind w:right="1296"/>
        <w:jc w:val="both"/>
        <w:rPr>
          <w:sz w:val="28"/>
          <w:szCs w:val="28"/>
        </w:rPr>
      </w:pPr>
      <w:r>
        <w:rPr>
          <w:b/>
          <w:spacing w:val="1"/>
          <w:sz w:val="28"/>
          <w:szCs w:val="28"/>
        </w:rPr>
        <w:t>5</w:t>
      </w:r>
      <w:r>
        <w:rPr>
          <w:b/>
          <w:sz w:val="28"/>
          <w:szCs w:val="28"/>
        </w:rPr>
        <w:t>.1 S</w:t>
      </w:r>
      <w:r>
        <w:rPr>
          <w:b/>
          <w:spacing w:val="-3"/>
          <w:sz w:val="28"/>
          <w:szCs w:val="28"/>
        </w:rPr>
        <w:t>e</w:t>
      </w:r>
      <w:r>
        <w:rPr>
          <w:b/>
          <w:spacing w:val="1"/>
          <w:sz w:val="28"/>
          <w:szCs w:val="28"/>
        </w:rPr>
        <w:t>l</w:t>
      </w:r>
      <w:r>
        <w:rPr>
          <w:b/>
          <w:sz w:val="28"/>
          <w:szCs w:val="28"/>
        </w:rPr>
        <w:t>ec</w:t>
      </w:r>
      <w:r>
        <w:rPr>
          <w:b/>
          <w:spacing w:val="-2"/>
          <w:sz w:val="28"/>
          <w:szCs w:val="28"/>
        </w:rPr>
        <w:t>t</w:t>
      </w:r>
      <w:r>
        <w:rPr>
          <w:b/>
          <w:sz w:val="28"/>
          <w:szCs w:val="28"/>
        </w:rPr>
        <w:t>ed S</w:t>
      </w:r>
      <w:r>
        <w:rPr>
          <w:b/>
          <w:spacing w:val="-2"/>
          <w:sz w:val="28"/>
          <w:szCs w:val="28"/>
        </w:rPr>
        <w:t>o</w:t>
      </w:r>
      <w:r>
        <w:rPr>
          <w:b/>
          <w:sz w:val="28"/>
          <w:szCs w:val="28"/>
        </w:rPr>
        <w:t>f</w:t>
      </w:r>
      <w:r>
        <w:rPr>
          <w:b/>
          <w:spacing w:val="-2"/>
          <w:sz w:val="28"/>
          <w:szCs w:val="28"/>
        </w:rPr>
        <w:t>t</w:t>
      </w:r>
      <w:r>
        <w:rPr>
          <w:b/>
          <w:spacing w:val="1"/>
          <w:sz w:val="28"/>
          <w:szCs w:val="28"/>
        </w:rPr>
        <w:t>wa</w:t>
      </w:r>
      <w:r>
        <w:rPr>
          <w:b/>
          <w:spacing w:val="-2"/>
          <w:sz w:val="28"/>
          <w:szCs w:val="28"/>
        </w:rPr>
        <w:t>r</w:t>
      </w:r>
      <w:r>
        <w:rPr>
          <w:b/>
          <w:sz w:val="28"/>
          <w:szCs w:val="28"/>
        </w:rPr>
        <w:t>e</w:t>
      </w:r>
    </w:p>
    <w:p w:rsidR="00F37354" w:rsidRDefault="002A4821" w:rsidP="00F37354">
      <w:pPr>
        <w:spacing w:after="620"/>
        <w:ind w:right="1296"/>
        <w:jc w:val="both"/>
        <w:rPr>
          <w:sz w:val="24"/>
          <w:szCs w:val="24"/>
        </w:rPr>
      </w:pPr>
      <w:r>
        <w:rPr>
          <w:sz w:val="24"/>
          <w:szCs w:val="24"/>
        </w:rPr>
        <w:t>The</w:t>
      </w:r>
      <w:r>
        <w:rPr>
          <w:spacing w:val="-1"/>
          <w:sz w:val="24"/>
          <w:szCs w:val="24"/>
        </w:rPr>
        <w:t xml:space="preserve"> f</w:t>
      </w:r>
      <w:r>
        <w:rPr>
          <w:sz w:val="24"/>
          <w:szCs w:val="24"/>
        </w:rPr>
        <w:t>ol</w:t>
      </w:r>
      <w:r>
        <w:rPr>
          <w:spacing w:val="1"/>
          <w:sz w:val="24"/>
          <w:szCs w:val="24"/>
        </w:rPr>
        <w:t>l</w:t>
      </w:r>
      <w:r>
        <w:rPr>
          <w:sz w:val="24"/>
          <w:szCs w:val="24"/>
        </w:rPr>
        <w:t xml:space="preserve">owing </w:t>
      </w:r>
      <w:r>
        <w:rPr>
          <w:spacing w:val="-1"/>
          <w:sz w:val="24"/>
          <w:szCs w:val="24"/>
        </w:rPr>
        <w:t>a</w:t>
      </w:r>
      <w:r>
        <w:rPr>
          <w:sz w:val="24"/>
          <w:szCs w:val="24"/>
        </w:rPr>
        <w:t>re</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so</w:t>
      </w:r>
      <w:r>
        <w:rPr>
          <w:spacing w:val="2"/>
          <w:sz w:val="24"/>
          <w:szCs w:val="24"/>
        </w:rPr>
        <w:t>f</w:t>
      </w:r>
      <w:r>
        <w:rPr>
          <w:sz w:val="24"/>
          <w:szCs w:val="24"/>
        </w:rPr>
        <w:t>tw</w:t>
      </w:r>
      <w:r>
        <w:rPr>
          <w:spacing w:val="-1"/>
          <w:sz w:val="24"/>
          <w:szCs w:val="24"/>
        </w:rPr>
        <w:t>a</w:t>
      </w:r>
      <w:r>
        <w:rPr>
          <w:sz w:val="24"/>
          <w:szCs w:val="24"/>
        </w:rPr>
        <w:t>re</w:t>
      </w:r>
      <w:r>
        <w:rPr>
          <w:spacing w:val="-2"/>
          <w:sz w:val="24"/>
          <w:szCs w:val="24"/>
        </w:rPr>
        <w:t xml:space="preserve"> </w:t>
      </w:r>
      <w:r>
        <w:rPr>
          <w:spacing w:val="-1"/>
          <w:sz w:val="24"/>
          <w:szCs w:val="24"/>
        </w:rPr>
        <w:t>c</w:t>
      </w:r>
      <w:r>
        <w:rPr>
          <w:sz w:val="24"/>
          <w:szCs w:val="24"/>
        </w:rPr>
        <w:t>ompo</w:t>
      </w:r>
      <w:r>
        <w:rPr>
          <w:spacing w:val="3"/>
          <w:sz w:val="24"/>
          <w:szCs w:val="24"/>
        </w:rPr>
        <w:t>n</w:t>
      </w:r>
      <w:r>
        <w:rPr>
          <w:spacing w:val="-1"/>
          <w:sz w:val="24"/>
          <w:szCs w:val="24"/>
        </w:rPr>
        <w:t>e</w:t>
      </w:r>
      <w:r>
        <w:rPr>
          <w:sz w:val="24"/>
          <w:szCs w:val="24"/>
        </w:rPr>
        <w:t>nts:</w:t>
      </w:r>
    </w:p>
    <w:p w:rsidR="00A76EFE" w:rsidRDefault="002A4821" w:rsidP="008152BF">
      <w:pPr>
        <w:spacing w:after="620"/>
        <w:ind w:right="1296"/>
        <w:jc w:val="both"/>
        <w:rPr>
          <w:sz w:val="24"/>
          <w:szCs w:val="24"/>
        </w:rPr>
      </w:pPr>
      <w:r>
        <w:rPr>
          <w:sz w:val="24"/>
          <w:szCs w:val="24"/>
        </w:rPr>
        <w:t xml:space="preserve">•  </w:t>
      </w:r>
      <w:r>
        <w:rPr>
          <w:spacing w:val="4"/>
          <w:sz w:val="24"/>
          <w:szCs w:val="24"/>
        </w:rPr>
        <w:t xml:space="preserve"> </w:t>
      </w:r>
      <w:r>
        <w:rPr>
          <w:sz w:val="24"/>
          <w:szCs w:val="24"/>
        </w:rPr>
        <w:t>R</w:t>
      </w:r>
      <w:r>
        <w:rPr>
          <w:spacing w:val="-1"/>
          <w:sz w:val="24"/>
          <w:szCs w:val="24"/>
        </w:rPr>
        <w:t>a</w:t>
      </w:r>
      <w:r>
        <w:rPr>
          <w:sz w:val="24"/>
          <w:szCs w:val="24"/>
        </w:rPr>
        <w:t>spbi</w:t>
      </w:r>
      <w:r>
        <w:rPr>
          <w:spacing w:val="-1"/>
          <w:sz w:val="24"/>
          <w:szCs w:val="24"/>
        </w:rPr>
        <w:t>a</w:t>
      </w:r>
      <w:r>
        <w:rPr>
          <w:sz w:val="24"/>
          <w:szCs w:val="24"/>
        </w:rPr>
        <w:t>n</w:t>
      </w:r>
    </w:p>
    <w:p w:rsidR="00A76EFE" w:rsidRDefault="002A4821" w:rsidP="008152BF">
      <w:pPr>
        <w:spacing w:after="620"/>
        <w:ind w:right="1296"/>
        <w:rPr>
          <w:sz w:val="24"/>
          <w:szCs w:val="24"/>
        </w:rPr>
      </w:pPr>
      <w:r>
        <w:rPr>
          <w:sz w:val="24"/>
          <w:szCs w:val="24"/>
        </w:rPr>
        <w:t xml:space="preserve">•  </w:t>
      </w:r>
      <w:r>
        <w:rPr>
          <w:spacing w:val="4"/>
          <w:sz w:val="24"/>
          <w:szCs w:val="24"/>
        </w:rPr>
        <w:t xml:space="preserve"> </w:t>
      </w:r>
      <w:r>
        <w:rPr>
          <w:spacing w:val="3"/>
          <w:sz w:val="24"/>
          <w:szCs w:val="24"/>
        </w:rPr>
        <w:t>P</w:t>
      </w:r>
      <w:r>
        <w:rPr>
          <w:spacing w:val="-7"/>
          <w:sz w:val="24"/>
          <w:szCs w:val="24"/>
        </w:rPr>
        <w:t>y</w:t>
      </w:r>
      <w:r>
        <w:rPr>
          <w:sz w:val="24"/>
          <w:szCs w:val="24"/>
        </w:rPr>
        <w:t>thon</w:t>
      </w:r>
    </w:p>
    <w:p w:rsidR="00A76EFE" w:rsidRPr="00F37354" w:rsidRDefault="002A4821" w:rsidP="008152BF">
      <w:pPr>
        <w:spacing w:after="620"/>
        <w:ind w:right="1296"/>
        <w:rPr>
          <w:sz w:val="24"/>
          <w:szCs w:val="24"/>
        </w:rPr>
      </w:pPr>
      <w:r>
        <w:rPr>
          <w:sz w:val="24"/>
          <w:szCs w:val="24"/>
        </w:rPr>
        <w:t xml:space="preserve">•  </w:t>
      </w:r>
      <w:r>
        <w:rPr>
          <w:spacing w:val="4"/>
          <w:sz w:val="24"/>
          <w:szCs w:val="24"/>
        </w:rPr>
        <w:t xml:space="preserve"> </w:t>
      </w:r>
      <w:r>
        <w:rPr>
          <w:sz w:val="24"/>
          <w:szCs w:val="24"/>
        </w:rPr>
        <w:t>op</w:t>
      </w:r>
      <w:r>
        <w:rPr>
          <w:spacing w:val="-1"/>
          <w:sz w:val="24"/>
          <w:szCs w:val="24"/>
        </w:rPr>
        <w:t>e</w:t>
      </w:r>
      <w:r>
        <w:rPr>
          <w:sz w:val="24"/>
          <w:szCs w:val="24"/>
        </w:rPr>
        <w:t>n</w:t>
      </w:r>
      <w:r>
        <w:rPr>
          <w:spacing w:val="-1"/>
          <w:sz w:val="24"/>
          <w:szCs w:val="24"/>
        </w:rPr>
        <w:t>c</w:t>
      </w:r>
      <w:r>
        <w:rPr>
          <w:sz w:val="24"/>
          <w:szCs w:val="24"/>
        </w:rPr>
        <w:t>v</w:t>
      </w:r>
    </w:p>
    <w:p w:rsidR="00A76EFE" w:rsidRDefault="002A4821" w:rsidP="00B70518">
      <w:pPr>
        <w:spacing w:after="620"/>
        <w:ind w:right="1296"/>
        <w:jc w:val="both"/>
        <w:rPr>
          <w:sz w:val="24"/>
          <w:szCs w:val="24"/>
        </w:rPr>
      </w:pPr>
      <w:r>
        <w:rPr>
          <w:b/>
          <w:sz w:val="24"/>
          <w:szCs w:val="24"/>
        </w:rPr>
        <w:t>5.1.1 R</w:t>
      </w:r>
      <w:r>
        <w:rPr>
          <w:b/>
          <w:spacing w:val="-1"/>
          <w:sz w:val="24"/>
          <w:szCs w:val="24"/>
        </w:rPr>
        <w:t>A</w:t>
      </w:r>
      <w:r>
        <w:rPr>
          <w:b/>
          <w:spacing w:val="1"/>
          <w:sz w:val="24"/>
          <w:szCs w:val="24"/>
        </w:rPr>
        <w:t>S</w:t>
      </w:r>
      <w:r>
        <w:rPr>
          <w:b/>
          <w:spacing w:val="-3"/>
          <w:sz w:val="24"/>
          <w:szCs w:val="24"/>
        </w:rPr>
        <w:t>P</w:t>
      </w:r>
      <w:r>
        <w:rPr>
          <w:b/>
          <w:sz w:val="24"/>
          <w:szCs w:val="24"/>
        </w:rPr>
        <w:t>BIA</w:t>
      </w:r>
      <w:r>
        <w:rPr>
          <w:b/>
          <w:spacing w:val="1"/>
          <w:sz w:val="24"/>
          <w:szCs w:val="24"/>
        </w:rPr>
        <w:t>N</w:t>
      </w:r>
      <w:r>
        <w:rPr>
          <w:b/>
          <w:sz w:val="24"/>
          <w:szCs w:val="24"/>
        </w:rPr>
        <w:t>:</w:t>
      </w:r>
    </w:p>
    <w:p w:rsidR="00A76EFE" w:rsidRPr="00F37354" w:rsidRDefault="002A4821" w:rsidP="008152BF">
      <w:pPr>
        <w:spacing w:after="620" w:line="360" w:lineRule="auto"/>
        <w:ind w:right="1296" w:firstLine="708"/>
        <w:jc w:val="both"/>
        <w:rPr>
          <w:sz w:val="24"/>
          <w:szCs w:val="24"/>
        </w:rPr>
      </w:pPr>
      <w:r w:rsidRPr="008152BF">
        <w:rPr>
          <w:sz w:val="24"/>
          <w:szCs w:val="24"/>
        </w:rPr>
        <w:t>Rasp</w:t>
      </w:r>
      <w:r w:rsidRPr="008152BF">
        <w:rPr>
          <w:spacing w:val="1"/>
          <w:sz w:val="24"/>
          <w:szCs w:val="24"/>
        </w:rPr>
        <w:t>b</w:t>
      </w:r>
      <w:r w:rsidRPr="008152BF">
        <w:rPr>
          <w:sz w:val="24"/>
          <w:szCs w:val="24"/>
        </w:rPr>
        <w:t>ian</w:t>
      </w:r>
      <w:r>
        <w:rPr>
          <w:b/>
          <w:spacing w:val="52"/>
          <w:sz w:val="24"/>
          <w:szCs w:val="24"/>
        </w:rPr>
        <w:t xml:space="preserve"> </w:t>
      </w:r>
      <w:r>
        <w:rPr>
          <w:sz w:val="24"/>
          <w:szCs w:val="24"/>
        </w:rPr>
        <w:t>is</w:t>
      </w:r>
      <w:r>
        <w:rPr>
          <w:spacing w:val="51"/>
          <w:sz w:val="24"/>
          <w:szCs w:val="24"/>
        </w:rPr>
        <w:t xml:space="preserve"> </w:t>
      </w:r>
      <w:r>
        <w:rPr>
          <w:sz w:val="24"/>
          <w:szCs w:val="24"/>
        </w:rPr>
        <w:t>a</w:t>
      </w:r>
      <w:r>
        <w:rPr>
          <w:spacing w:val="49"/>
          <w:sz w:val="24"/>
          <w:szCs w:val="24"/>
        </w:rPr>
        <w:t xml:space="preserve"> </w:t>
      </w:r>
      <w:r>
        <w:rPr>
          <w:sz w:val="24"/>
          <w:szCs w:val="24"/>
        </w:rPr>
        <w:t>Compu</w:t>
      </w:r>
      <w:r>
        <w:rPr>
          <w:spacing w:val="1"/>
          <w:sz w:val="24"/>
          <w:szCs w:val="24"/>
        </w:rPr>
        <w:t>t</w:t>
      </w:r>
      <w:r>
        <w:rPr>
          <w:spacing w:val="-1"/>
          <w:sz w:val="24"/>
          <w:szCs w:val="24"/>
        </w:rPr>
        <w:t>e</w:t>
      </w:r>
      <w:r>
        <w:rPr>
          <w:sz w:val="24"/>
          <w:szCs w:val="24"/>
        </w:rPr>
        <w:t>r</w:t>
      </w:r>
      <w:r>
        <w:rPr>
          <w:spacing w:val="49"/>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ng</w:t>
      </w:r>
      <w:r>
        <w:rPr>
          <w:spacing w:val="50"/>
          <w:sz w:val="24"/>
          <w:szCs w:val="24"/>
        </w:rPr>
        <w:t xml:space="preserve"> </w:t>
      </w:r>
      <w:r>
        <w:rPr>
          <w:spacing w:val="5"/>
          <w:sz w:val="24"/>
          <w:szCs w:val="24"/>
        </w:rPr>
        <w:t>s</w:t>
      </w:r>
      <w:r>
        <w:rPr>
          <w:spacing w:val="-5"/>
          <w:sz w:val="24"/>
          <w:szCs w:val="24"/>
        </w:rPr>
        <w:t>y</w:t>
      </w:r>
      <w:r>
        <w:rPr>
          <w:sz w:val="24"/>
          <w:szCs w:val="24"/>
        </w:rPr>
        <w:t>stem for R</w:t>
      </w:r>
      <w:r>
        <w:rPr>
          <w:spacing w:val="-1"/>
          <w:sz w:val="24"/>
          <w:szCs w:val="24"/>
        </w:rPr>
        <w:t>a</w:t>
      </w:r>
      <w:r>
        <w:rPr>
          <w:sz w:val="24"/>
          <w:szCs w:val="24"/>
        </w:rPr>
        <w:t>spb</w:t>
      </w:r>
      <w:r>
        <w:rPr>
          <w:spacing w:val="1"/>
          <w:sz w:val="24"/>
          <w:szCs w:val="24"/>
        </w:rPr>
        <w:t>e</w:t>
      </w:r>
      <w:r>
        <w:rPr>
          <w:sz w:val="24"/>
          <w:szCs w:val="24"/>
        </w:rPr>
        <w:t>r</w:t>
      </w:r>
      <w:r>
        <w:rPr>
          <w:spacing w:val="3"/>
          <w:sz w:val="24"/>
          <w:szCs w:val="24"/>
        </w:rPr>
        <w:t>r</w:t>
      </w:r>
      <w:r>
        <w:rPr>
          <w:spacing w:val="-5"/>
          <w:sz w:val="24"/>
          <w:szCs w:val="24"/>
        </w:rPr>
        <w:t>y</w:t>
      </w:r>
      <w:r>
        <w:rPr>
          <w:spacing w:val="3"/>
          <w:sz w:val="24"/>
          <w:szCs w:val="24"/>
        </w:rPr>
        <w:t>P</w:t>
      </w:r>
      <w:r>
        <w:rPr>
          <w:spacing w:val="-3"/>
          <w:sz w:val="24"/>
          <w:szCs w:val="24"/>
        </w:rPr>
        <w:t>I</w:t>
      </w:r>
      <w:r>
        <w:rPr>
          <w:sz w:val="24"/>
          <w:szCs w:val="24"/>
        </w:rPr>
        <w:t>.</w:t>
      </w:r>
      <w:r>
        <w:rPr>
          <w:spacing w:val="2"/>
          <w:sz w:val="24"/>
          <w:szCs w:val="24"/>
        </w:rPr>
        <w:t xml:space="preserve"> </w:t>
      </w:r>
      <w:r>
        <w:rPr>
          <w:sz w:val="24"/>
          <w:szCs w:val="24"/>
        </w:rPr>
        <w:t>T</w:t>
      </w:r>
      <w:r>
        <w:rPr>
          <w:spacing w:val="2"/>
          <w:sz w:val="24"/>
          <w:szCs w:val="24"/>
        </w:rPr>
        <w:t>h</w:t>
      </w:r>
      <w:r>
        <w:rPr>
          <w:spacing w:val="-1"/>
          <w:sz w:val="24"/>
          <w:szCs w:val="24"/>
        </w:rPr>
        <w:t>e</w:t>
      </w:r>
      <w:r>
        <w:rPr>
          <w:sz w:val="24"/>
          <w:szCs w:val="24"/>
        </w:rPr>
        <w:t>re</w:t>
      </w:r>
      <w:r>
        <w:rPr>
          <w:spacing w:val="2"/>
          <w:sz w:val="24"/>
          <w:szCs w:val="24"/>
        </w:rPr>
        <w:t xml:space="preserve"> </w:t>
      </w:r>
      <w:r>
        <w:rPr>
          <w:spacing w:val="-1"/>
          <w:sz w:val="24"/>
          <w:szCs w:val="24"/>
        </w:rPr>
        <w:t>a</w:t>
      </w:r>
      <w:r>
        <w:rPr>
          <w:sz w:val="24"/>
          <w:szCs w:val="24"/>
        </w:rPr>
        <w:t>re</w:t>
      </w:r>
      <w:r>
        <w:rPr>
          <w:spacing w:val="2"/>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z w:val="24"/>
          <w:szCs w:val="24"/>
        </w:rPr>
        <w:t>r</w:t>
      </w:r>
      <w:r>
        <w:rPr>
          <w:spacing w:val="-2"/>
          <w:sz w:val="24"/>
          <w:szCs w:val="24"/>
        </w:rPr>
        <w:t>a</w:t>
      </w:r>
      <w:r>
        <w:rPr>
          <w:sz w:val="24"/>
          <w:szCs w:val="24"/>
        </w:rPr>
        <w:t>l</w:t>
      </w:r>
      <w:r>
        <w:rPr>
          <w:spacing w:val="2"/>
          <w:sz w:val="24"/>
          <w:szCs w:val="24"/>
        </w:rPr>
        <w:t xml:space="preserve"> </w:t>
      </w:r>
      <w:r>
        <w:rPr>
          <w:sz w:val="24"/>
          <w:szCs w:val="24"/>
        </w:rPr>
        <w:t>v</w:t>
      </w:r>
      <w:r>
        <w:rPr>
          <w:spacing w:val="1"/>
          <w:sz w:val="24"/>
          <w:szCs w:val="24"/>
        </w:rPr>
        <w:t>e</w:t>
      </w:r>
      <w:r>
        <w:rPr>
          <w:sz w:val="24"/>
          <w:szCs w:val="24"/>
        </w:rPr>
        <w:t>rsions</w:t>
      </w:r>
      <w:r>
        <w:rPr>
          <w:spacing w:val="4"/>
          <w:sz w:val="24"/>
          <w:szCs w:val="24"/>
        </w:rPr>
        <w:t xml:space="preserve"> </w:t>
      </w:r>
      <w:r>
        <w:rPr>
          <w:sz w:val="24"/>
          <w:szCs w:val="24"/>
        </w:rPr>
        <w:t>of R</w:t>
      </w:r>
      <w:r>
        <w:rPr>
          <w:spacing w:val="-1"/>
          <w:sz w:val="24"/>
          <w:szCs w:val="24"/>
        </w:rPr>
        <w:t>a</w:t>
      </w:r>
      <w:r>
        <w:rPr>
          <w:sz w:val="24"/>
          <w:szCs w:val="24"/>
        </w:rPr>
        <w:t>spbi</w:t>
      </w:r>
      <w:r>
        <w:rPr>
          <w:spacing w:val="-1"/>
          <w:sz w:val="24"/>
          <w:szCs w:val="24"/>
        </w:rPr>
        <w:t>a</w:t>
      </w:r>
      <w:r>
        <w:rPr>
          <w:sz w:val="24"/>
          <w:szCs w:val="24"/>
        </w:rPr>
        <w:t>n</w:t>
      </w:r>
      <w:r>
        <w:rPr>
          <w:spacing w:val="2"/>
          <w:sz w:val="24"/>
          <w:szCs w:val="24"/>
        </w:rPr>
        <w:t xml:space="preserve"> </w:t>
      </w:r>
      <w:r>
        <w:rPr>
          <w:sz w:val="24"/>
          <w:szCs w:val="24"/>
        </w:rPr>
        <w:t>including R</w:t>
      </w:r>
      <w:r>
        <w:rPr>
          <w:spacing w:val="-1"/>
          <w:sz w:val="24"/>
          <w:szCs w:val="24"/>
        </w:rPr>
        <w:t>a</w:t>
      </w:r>
      <w:r>
        <w:rPr>
          <w:sz w:val="24"/>
          <w:szCs w:val="24"/>
        </w:rPr>
        <w:t>spbi</w:t>
      </w:r>
      <w:r>
        <w:rPr>
          <w:spacing w:val="-1"/>
          <w:sz w:val="24"/>
          <w:szCs w:val="24"/>
        </w:rPr>
        <w:t>a</w:t>
      </w:r>
      <w:r>
        <w:rPr>
          <w:sz w:val="24"/>
          <w:szCs w:val="24"/>
        </w:rPr>
        <w:t>n</w:t>
      </w:r>
      <w:r>
        <w:rPr>
          <w:spacing w:val="2"/>
          <w:sz w:val="24"/>
          <w:szCs w:val="24"/>
        </w:rPr>
        <w:t xml:space="preserve"> </w:t>
      </w:r>
      <w:r>
        <w:rPr>
          <w:spacing w:val="1"/>
          <w:sz w:val="24"/>
          <w:szCs w:val="24"/>
        </w:rPr>
        <w:t>S</w:t>
      </w:r>
      <w:r>
        <w:rPr>
          <w:sz w:val="24"/>
          <w:szCs w:val="24"/>
        </w:rPr>
        <w:t>tr</w:t>
      </w:r>
      <w:r>
        <w:rPr>
          <w:spacing w:val="-1"/>
          <w:sz w:val="24"/>
          <w:szCs w:val="24"/>
        </w:rPr>
        <w:t>e</w:t>
      </w:r>
      <w:r>
        <w:rPr>
          <w:sz w:val="24"/>
          <w:szCs w:val="24"/>
        </w:rPr>
        <w:t>tch</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R</w:t>
      </w:r>
      <w:r>
        <w:rPr>
          <w:spacing w:val="-1"/>
          <w:sz w:val="24"/>
          <w:szCs w:val="24"/>
        </w:rPr>
        <w:t>a</w:t>
      </w:r>
      <w:r>
        <w:rPr>
          <w:sz w:val="24"/>
          <w:szCs w:val="24"/>
        </w:rPr>
        <w:t>spbi</w:t>
      </w:r>
      <w:r>
        <w:rPr>
          <w:spacing w:val="-1"/>
          <w:sz w:val="24"/>
          <w:szCs w:val="24"/>
        </w:rPr>
        <w:t>a</w:t>
      </w:r>
      <w:r>
        <w:rPr>
          <w:sz w:val="24"/>
          <w:szCs w:val="24"/>
        </w:rPr>
        <w:t xml:space="preserve">n </w:t>
      </w:r>
      <w:r>
        <w:rPr>
          <w:spacing w:val="2"/>
          <w:sz w:val="24"/>
          <w:szCs w:val="24"/>
        </w:rPr>
        <w:t>J</w:t>
      </w:r>
      <w:r>
        <w:rPr>
          <w:spacing w:val="-1"/>
          <w:sz w:val="24"/>
          <w:szCs w:val="24"/>
        </w:rPr>
        <w:t>e</w:t>
      </w:r>
      <w:r>
        <w:rPr>
          <w:sz w:val="24"/>
          <w:szCs w:val="24"/>
        </w:rPr>
        <w:t>ss</w:t>
      </w:r>
      <w:r>
        <w:rPr>
          <w:spacing w:val="1"/>
          <w:sz w:val="24"/>
          <w:szCs w:val="24"/>
        </w:rPr>
        <w:t>i</w:t>
      </w:r>
      <w:r>
        <w:rPr>
          <w:spacing w:val="-1"/>
          <w:sz w:val="24"/>
          <w:szCs w:val="24"/>
        </w:rPr>
        <w:t>e</w:t>
      </w:r>
      <w:r>
        <w:rPr>
          <w:sz w:val="24"/>
          <w:szCs w:val="24"/>
        </w:rPr>
        <w:t>.</w:t>
      </w:r>
      <w:r>
        <w:rPr>
          <w:spacing w:val="5"/>
          <w:sz w:val="24"/>
          <w:szCs w:val="24"/>
        </w:rPr>
        <w:t xml:space="preserve"> </w:t>
      </w:r>
      <w:r>
        <w:rPr>
          <w:spacing w:val="-1"/>
          <w:sz w:val="24"/>
          <w:szCs w:val="24"/>
        </w:rPr>
        <w:t>S</w:t>
      </w:r>
      <w:r>
        <w:rPr>
          <w:sz w:val="24"/>
          <w:szCs w:val="24"/>
        </w:rPr>
        <w:t>ince</w:t>
      </w:r>
      <w:r>
        <w:rPr>
          <w:spacing w:val="4"/>
          <w:sz w:val="24"/>
          <w:szCs w:val="24"/>
        </w:rPr>
        <w:t xml:space="preserve"> </w:t>
      </w:r>
      <w:r>
        <w:rPr>
          <w:sz w:val="24"/>
          <w:szCs w:val="24"/>
        </w:rPr>
        <w:t>2015</w:t>
      </w:r>
      <w:r>
        <w:rPr>
          <w:spacing w:val="5"/>
          <w:sz w:val="24"/>
          <w:szCs w:val="24"/>
        </w:rPr>
        <w:t xml:space="preserve"> </w:t>
      </w:r>
      <w:r>
        <w:rPr>
          <w:sz w:val="24"/>
          <w:szCs w:val="24"/>
        </w:rPr>
        <w:t>it</w:t>
      </w:r>
      <w:r>
        <w:rPr>
          <w:spacing w:val="6"/>
          <w:sz w:val="24"/>
          <w:szCs w:val="24"/>
        </w:rPr>
        <w:t xml:space="preserve"> </w:t>
      </w:r>
      <w:r>
        <w:rPr>
          <w:sz w:val="24"/>
          <w:szCs w:val="24"/>
        </w:rPr>
        <w:t>h</w:t>
      </w:r>
      <w:r>
        <w:rPr>
          <w:spacing w:val="-1"/>
          <w:sz w:val="24"/>
          <w:szCs w:val="24"/>
        </w:rPr>
        <w:t>a</w:t>
      </w:r>
      <w:r>
        <w:rPr>
          <w:sz w:val="24"/>
          <w:szCs w:val="24"/>
        </w:rPr>
        <w:t>s</w:t>
      </w:r>
      <w:r>
        <w:rPr>
          <w:spacing w:val="3"/>
          <w:sz w:val="24"/>
          <w:szCs w:val="24"/>
        </w:rPr>
        <w:t xml:space="preserve"> </w:t>
      </w:r>
      <w:r>
        <w:rPr>
          <w:sz w:val="24"/>
          <w:szCs w:val="24"/>
        </w:rPr>
        <w:t>b</w:t>
      </w:r>
      <w:r>
        <w:rPr>
          <w:spacing w:val="-1"/>
          <w:sz w:val="24"/>
          <w:szCs w:val="24"/>
        </w:rPr>
        <w:t>ee</w:t>
      </w:r>
      <w:r>
        <w:rPr>
          <w:sz w:val="24"/>
          <w:szCs w:val="24"/>
        </w:rPr>
        <w:t>n</w:t>
      </w:r>
      <w:r>
        <w:rPr>
          <w:spacing w:val="5"/>
          <w:sz w:val="24"/>
          <w:szCs w:val="24"/>
        </w:rPr>
        <w:t xml:space="preserve"> </w:t>
      </w:r>
      <w:r>
        <w:rPr>
          <w:sz w:val="24"/>
          <w:szCs w:val="24"/>
        </w:rPr>
        <w:t>o</w:t>
      </w:r>
      <w:r>
        <w:rPr>
          <w:spacing w:val="-6"/>
          <w:sz w:val="24"/>
          <w:szCs w:val="24"/>
        </w:rPr>
        <w:t>f</w:t>
      </w:r>
      <w:r>
        <w:rPr>
          <w:sz w:val="24"/>
          <w:szCs w:val="24"/>
        </w:rPr>
        <w:t>fi</w:t>
      </w:r>
      <w:r>
        <w:rPr>
          <w:spacing w:val="-1"/>
          <w:sz w:val="24"/>
          <w:szCs w:val="24"/>
        </w:rPr>
        <w:t>c</w:t>
      </w:r>
      <w:r>
        <w:rPr>
          <w:spacing w:val="3"/>
          <w:sz w:val="24"/>
          <w:szCs w:val="24"/>
        </w:rPr>
        <w:t>i</w:t>
      </w:r>
      <w:r>
        <w:rPr>
          <w:spacing w:val="-1"/>
          <w:sz w:val="24"/>
          <w:szCs w:val="24"/>
        </w:rPr>
        <w:t>a</w:t>
      </w:r>
      <w:r>
        <w:rPr>
          <w:sz w:val="24"/>
          <w:szCs w:val="24"/>
        </w:rPr>
        <w:t>l</w:t>
      </w:r>
      <w:r>
        <w:rPr>
          <w:spacing w:val="3"/>
          <w:sz w:val="24"/>
          <w:szCs w:val="24"/>
        </w:rPr>
        <w:t>l</w:t>
      </w:r>
      <w:r>
        <w:rPr>
          <w:sz w:val="24"/>
          <w:szCs w:val="24"/>
        </w:rPr>
        <w:t>y p</w:t>
      </w:r>
      <w:r>
        <w:rPr>
          <w:spacing w:val="-1"/>
          <w:sz w:val="24"/>
          <w:szCs w:val="24"/>
        </w:rPr>
        <w:t>r</w:t>
      </w:r>
      <w:r>
        <w:rPr>
          <w:sz w:val="24"/>
          <w:szCs w:val="24"/>
        </w:rPr>
        <w:t>ovided</w:t>
      </w:r>
      <w:r>
        <w:rPr>
          <w:spacing w:val="7"/>
          <w:sz w:val="24"/>
          <w:szCs w:val="24"/>
        </w:rPr>
        <w:t xml:space="preserve"> </w:t>
      </w:r>
      <w:r>
        <w:rPr>
          <w:spacing w:val="2"/>
          <w:sz w:val="24"/>
          <w:szCs w:val="24"/>
        </w:rPr>
        <w:t>b</w:t>
      </w:r>
      <w:r>
        <w:rPr>
          <w:sz w:val="24"/>
          <w:szCs w:val="24"/>
        </w:rPr>
        <w:t>y the</w:t>
      </w:r>
      <w:r>
        <w:rPr>
          <w:spacing w:val="59"/>
          <w:sz w:val="24"/>
          <w:szCs w:val="24"/>
        </w:rPr>
        <w:t xml:space="preserve"> </w:t>
      </w:r>
      <w:r>
        <w:rPr>
          <w:sz w:val="24"/>
          <w:szCs w:val="24"/>
        </w:rPr>
        <w:t>R</w:t>
      </w:r>
      <w:r>
        <w:rPr>
          <w:spacing w:val="-1"/>
          <w:sz w:val="24"/>
          <w:szCs w:val="24"/>
        </w:rPr>
        <w:t>a</w:t>
      </w:r>
      <w:r>
        <w:rPr>
          <w:sz w:val="24"/>
          <w:szCs w:val="24"/>
        </w:rPr>
        <w:t>spbe</w:t>
      </w:r>
      <w:r>
        <w:rPr>
          <w:spacing w:val="-1"/>
          <w:sz w:val="24"/>
          <w:szCs w:val="24"/>
        </w:rPr>
        <w:t>r</w:t>
      </w:r>
      <w:r>
        <w:rPr>
          <w:spacing w:val="4"/>
          <w:sz w:val="24"/>
          <w:szCs w:val="24"/>
        </w:rPr>
        <w:t>r</w:t>
      </w:r>
      <w:r>
        <w:rPr>
          <w:spacing w:val="-5"/>
          <w:sz w:val="24"/>
          <w:szCs w:val="24"/>
        </w:rPr>
        <w:t>y</w:t>
      </w:r>
      <w:r>
        <w:rPr>
          <w:spacing w:val="3"/>
          <w:sz w:val="24"/>
          <w:szCs w:val="24"/>
        </w:rPr>
        <w:t>P</w:t>
      </w:r>
      <w:r>
        <w:rPr>
          <w:sz w:val="24"/>
          <w:szCs w:val="24"/>
        </w:rPr>
        <w:t>I</w:t>
      </w:r>
      <w:r>
        <w:rPr>
          <w:spacing w:val="59"/>
          <w:sz w:val="24"/>
          <w:szCs w:val="24"/>
        </w:rPr>
        <w:t xml:space="preserve"> </w:t>
      </w:r>
      <w:r>
        <w:rPr>
          <w:spacing w:val="-1"/>
          <w:sz w:val="24"/>
          <w:szCs w:val="24"/>
        </w:rPr>
        <w:t>F</w:t>
      </w:r>
      <w:r>
        <w:rPr>
          <w:sz w:val="24"/>
          <w:szCs w:val="24"/>
        </w:rPr>
        <w:t>o</w:t>
      </w:r>
      <w:r>
        <w:rPr>
          <w:spacing w:val="2"/>
          <w:sz w:val="24"/>
          <w:szCs w:val="24"/>
        </w:rPr>
        <w:t>u</w:t>
      </w:r>
      <w:r>
        <w:rPr>
          <w:sz w:val="24"/>
          <w:szCs w:val="24"/>
        </w:rPr>
        <w:t>nd</w:t>
      </w:r>
      <w:r>
        <w:rPr>
          <w:spacing w:val="-1"/>
          <w:sz w:val="24"/>
          <w:szCs w:val="24"/>
        </w:rPr>
        <w:t>a</w:t>
      </w:r>
      <w:r>
        <w:rPr>
          <w:sz w:val="24"/>
          <w:szCs w:val="24"/>
        </w:rPr>
        <w:t>t</w:t>
      </w:r>
      <w:r>
        <w:rPr>
          <w:spacing w:val="1"/>
          <w:sz w:val="24"/>
          <w:szCs w:val="24"/>
        </w:rPr>
        <w:t>i</w:t>
      </w:r>
      <w:r w:rsidR="008152BF">
        <w:rPr>
          <w:sz w:val="24"/>
          <w:szCs w:val="24"/>
        </w:rPr>
        <w:t xml:space="preserve">on </w:t>
      </w:r>
      <w:r>
        <w:rPr>
          <w:spacing w:val="-1"/>
          <w:sz w:val="24"/>
          <w:szCs w:val="24"/>
        </w:rPr>
        <w:t>a</w:t>
      </w:r>
      <w:r w:rsidR="008152BF">
        <w:rPr>
          <w:sz w:val="24"/>
          <w:szCs w:val="24"/>
        </w:rPr>
        <w:t xml:space="preserve">s </w:t>
      </w:r>
      <w:r>
        <w:rPr>
          <w:sz w:val="24"/>
          <w:szCs w:val="24"/>
        </w:rPr>
        <w:t>the</w:t>
      </w:r>
      <w:r>
        <w:rPr>
          <w:spacing w:val="59"/>
          <w:sz w:val="24"/>
          <w:szCs w:val="24"/>
        </w:rPr>
        <w:t xml:space="preserve"> </w:t>
      </w:r>
      <w:r>
        <w:rPr>
          <w:sz w:val="24"/>
          <w:szCs w:val="24"/>
        </w:rPr>
        <w:t>p</w:t>
      </w:r>
      <w:r>
        <w:rPr>
          <w:spacing w:val="-1"/>
          <w:sz w:val="24"/>
          <w:szCs w:val="24"/>
        </w:rPr>
        <w:t>r</w:t>
      </w:r>
      <w:r>
        <w:rPr>
          <w:sz w:val="24"/>
          <w:szCs w:val="24"/>
        </w:rPr>
        <w:t>i</w:t>
      </w:r>
      <w:r>
        <w:rPr>
          <w:spacing w:val="3"/>
          <w:sz w:val="24"/>
          <w:szCs w:val="24"/>
        </w:rPr>
        <w:t>m</w:t>
      </w:r>
      <w:r>
        <w:rPr>
          <w:spacing w:val="-1"/>
          <w:sz w:val="24"/>
          <w:szCs w:val="24"/>
        </w:rPr>
        <w:t>a</w:t>
      </w:r>
      <w:r>
        <w:rPr>
          <w:spacing w:val="4"/>
          <w:sz w:val="24"/>
          <w:szCs w:val="24"/>
        </w:rPr>
        <w:t>r</w:t>
      </w:r>
      <w:r>
        <w:rPr>
          <w:sz w:val="24"/>
          <w:szCs w:val="24"/>
        </w:rPr>
        <w:t>y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5"/>
          <w:sz w:val="24"/>
          <w:szCs w:val="24"/>
        </w:rPr>
        <w:t>s</w:t>
      </w:r>
      <w:r>
        <w:rPr>
          <w:spacing w:val="-5"/>
          <w:sz w:val="24"/>
          <w:szCs w:val="24"/>
        </w:rPr>
        <w:t>y</w:t>
      </w:r>
      <w:r>
        <w:rPr>
          <w:sz w:val="24"/>
          <w:szCs w:val="24"/>
        </w:rPr>
        <w:t>stem</w:t>
      </w:r>
      <w:r>
        <w:rPr>
          <w:spacing w:val="5"/>
          <w:sz w:val="24"/>
          <w:szCs w:val="24"/>
        </w:rPr>
        <w:t xml:space="preserve"> </w:t>
      </w:r>
      <w:r>
        <w:rPr>
          <w:sz w:val="24"/>
          <w:szCs w:val="24"/>
        </w:rPr>
        <w:t>for</w:t>
      </w:r>
      <w:r>
        <w:rPr>
          <w:spacing w:val="1"/>
          <w:sz w:val="24"/>
          <w:szCs w:val="24"/>
        </w:rPr>
        <w:t xml:space="preserve"> </w:t>
      </w:r>
      <w:r>
        <w:rPr>
          <w:sz w:val="24"/>
          <w:szCs w:val="24"/>
        </w:rPr>
        <w:t>t</w:t>
      </w:r>
      <w:r>
        <w:rPr>
          <w:spacing w:val="3"/>
          <w:sz w:val="24"/>
          <w:szCs w:val="24"/>
        </w:rPr>
        <w:t>h</w:t>
      </w:r>
      <w:r>
        <w:rPr>
          <w:sz w:val="24"/>
          <w:szCs w:val="24"/>
        </w:rPr>
        <w:t>e</w:t>
      </w:r>
      <w:r>
        <w:rPr>
          <w:spacing w:val="2"/>
          <w:sz w:val="24"/>
          <w:szCs w:val="24"/>
        </w:rPr>
        <w:t xml:space="preserve"> </w:t>
      </w:r>
      <w:r>
        <w:rPr>
          <w:spacing w:val="1"/>
          <w:sz w:val="24"/>
          <w:szCs w:val="24"/>
        </w:rPr>
        <w:t>f</w:t>
      </w:r>
      <w:r>
        <w:rPr>
          <w:spacing w:val="-1"/>
          <w:sz w:val="24"/>
          <w:szCs w:val="24"/>
        </w:rPr>
        <w:t>a</w:t>
      </w:r>
      <w:r>
        <w:rPr>
          <w:sz w:val="24"/>
          <w:szCs w:val="24"/>
        </w:rPr>
        <w:t>m</w:t>
      </w:r>
      <w:r>
        <w:rPr>
          <w:spacing w:val="1"/>
          <w:sz w:val="24"/>
          <w:szCs w:val="24"/>
        </w:rPr>
        <w:t>i</w:t>
      </w:r>
      <w:r>
        <w:rPr>
          <w:spacing w:val="3"/>
          <w:sz w:val="24"/>
          <w:szCs w:val="24"/>
        </w:rPr>
        <w:t>l</w:t>
      </w:r>
      <w:r>
        <w:rPr>
          <w:sz w:val="24"/>
          <w:szCs w:val="24"/>
        </w:rPr>
        <w:t>y</w:t>
      </w:r>
      <w:r>
        <w:rPr>
          <w:spacing w:val="1"/>
          <w:sz w:val="24"/>
          <w:szCs w:val="24"/>
        </w:rPr>
        <w:t xml:space="preserve"> </w:t>
      </w:r>
      <w:r>
        <w:rPr>
          <w:spacing w:val="2"/>
          <w:sz w:val="24"/>
          <w:szCs w:val="24"/>
        </w:rPr>
        <w:t>o</w:t>
      </w:r>
      <w:r>
        <w:rPr>
          <w:sz w:val="24"/>
          <w:szCs w:val="24"/>
        </w:rPr>
        <w:t>f</w:t>
      </w:r>
      <w:r>
        <w:rPr>
          <w:spacing w:val="2"/>
          <w:sz w:val="24"/>
          <w:szCs w:val="24"/>
        </w:rPr>
        <w:t xml:space="preserve"> </w:t>
      </w:r>
      <w:r>
        <w:rPr>
          <w:sz w:val="24"/>
          <w:szCs w:val="24"/>
        </w:rPr>
        <w:t>R</w:t>
      </w:r>
      <w:r>
        <w:rPr>
          <w:spacing w:val="-1"/>
          <w:sz w:val="24"/>
          <w:szCs w:val="24"/>
        </w:rPr>
        <w:t>a</w:t>
      </w:r>
      <w:r>
        <w:rPr>
          <w:sz w:val="24"/>
          <w:szCs w:val="24"/>
        </w:rPr>
        <w:t>spb</w:t>
      </w:r>
      <w:r>
        <w:rPr>
          <w:spacing w:val="1"/>
          <w:sz w:val="24"/>
          <w:szCs w:val="24"/>
        </w:rPr>
        <w:t>e</w:t>
      </w:r>
      <w:r>
        <w:rPr>
          <w:sz w:val="24"/>
          <w:szCs w:val="24"/>
        </w:rPr>
        <w:t>r</w:t>
      </w:r>
      <w:r>
        <w:rPr>
          <w:spacing w:val="3"/>
          <w:sz w:val="24"/>
          <w:szCs w:val="24"/>
        </w:rPr>
        <w:t>r</w:t>
      </w:r>
      <w:r>
        <w:rPr>
          <w:sz w:val="24"/>
          <w:szCs w:val="24"/>
        </w:rPr>
        <w:t>y</w:t>
      </w:r>
      <w:r>
        <w:rPr>
          <w:spacing w:val="3"/>
          <w:sz w:val="24"/>
          <w:szCs w:val="24"/>
        </w:rPr>
        <w:t xml:space="preserve"> </w:t>
      </w:r>
      <w:r>
        <w:rPr>
          <w:spacing w:val="1"/>
          <w:sz w:val="24"/>
          <w:szCs w:val="24"/>
        </w:rPr>
        <w:t>P</w:t>
      </w:r>
      <w:r>
        <w:rPr>
          <w:sz w:val="24"/>
          <w:szCs w:val="24"/>
        </w:rPr>
        <w:t xml:space="preserve">i </w:t>
      </w:r>
      <w:r>
        <w:rPr>
          <w:spacing w:val="1"/>
          <w:sz w:val="24"/>
          <w:szCs w:val="24"/>
        </w:rPr>
        <w:t>S</w:t>
      </w:r>
      <w:r>
        <w:rPr>
          <w:sz w:val="24"/>
          <w:szCs w:val="24"/>
        </w:rPr>
        <w:t>in</w:t>
      </w:r>
      <w:r>
        <w:rPr>
          <w:spacing w:val="-2"/>
          <w:sz w:val="24"/>
          <w:szCs w:val="24"/>
        </w:rPr>
        <w:t>g</w:t>
      </w:r>
      <w:r>
        <w:rPr>
          <w:sz w:val="24"/>
          <w:szCs w:val="24"/>
        </w:rPr>
        <w:t>le bo</w:t>
      </w:r>
      <w:r>
        <w:rPr>
          <w:spacing w:val="-1"/>
          <w:sz w:val="24"/>
          <w:szCs w:val="24"/>
        </w:rPr>
        <w:t>a</w:t>
      </w:r>
      <w:r>
        <w:rPr>
          <w:sz w:val="24"/>
          <w:szCs w:val="24"/>
        </w:rPr>
        <w:t>rd</w:t>
      </w:r>
      <w:r>
        <w:rPr>
          <w:spacing w:val="2"/>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rs.</w:t>
      </w:r>
      <w:r>
        <w:rPr>
          <w:spacing w:val="3"/>
          <w:sz w:val="24"/>
          <w:szCs w:val="24"/>
        </w:rPr>
        <w:t xml:space="preserve"> </w:t>
      </w:r>
      <w:r>
        <w:rPr>
          <w:sz w:val="24"/>
          <w:szCs w:val="24"/>
        </w:rPr>
        <w:t>R</w:t>
      </w:r>
      <w:r>
        <w:rPr>
          <w:spacing w:val="-1"/>
          <w:sz w:val="24"/>
          <w:szCs w:val="24"/>
        </w:rPr>
        <w:t>a</w:t>
      </w:r>
      <w:r>
        <w:rPr>
          <w:sz w:val="24"/>
          <w:szCs w:val="24"/>
        </w:rPr>
        <w:t>spbi</w:t>
      </w:r>
      <w:r>
        <w:rPr>
          <w:spacing w:val="-1"/>
          <w:sz w:val="24"/>
          <w:szCs w:val="24"/>
        </w:rPr>
        <w:t>a</w:t>
      </w:r>
      <w:r>
        <w:rPr>
          <w:sz w:val="24"/>
          <w:szCs w:val="24"/>
        </w:rPr>
        <w:t>n</w:t>
      </w:r>
      <w:r>
        <w:rPr>
          <w:spacing w:val="1"/>
          <w:sz w:val="24"/>
          <w:szCs w:val="24"/>
        </w:rPr>
        <w:t xml:space="preserve"> </w:t>
      </w:r>
      <w:r>
        <w:rPr>
          <w:sz w:val="24"/>
          <w:szCs w:val="24"/>
        </w:rPr>
        <w:t>w</w:t>
      </w:r>
      <w:r>
        <w:rPr>
          <w:spacing w:val="-1"/>
          <w:sz w:val="24"/>
          <w:szCs w:val="24"/>
        </w:rPr>
        <w:t>a</w:t>
      </w:r>
      <w:r>
        <w:rPr>
          <w:sz w:val="24"/>
          <w:szCs w:val="24"/>
        </w:rPr>
        <w:t>s</w:t>
      </w:r>
      <w:r>
        <w:rPr>
          <w:spacing w:val="4"/>
          <w:sz w:val="24"/>
          <w:szCs w:val="24"/>
        </w:rPr>
        <w:t xml:space="preserve"> </w:t>
      </w:r>
      <w:r>
        <w:rPr>
          <w:spacing w:val="-1"/>
          <w:sz w:val="24"/>
          <w:szCs w:val="24"/>
        </w:rPr>
        <w:t>c</w:t>
      </w:r>
      <w:r>
        <w:rPr>
          <w:sz w:val="24"/>
          <w:szCs w:val="24"/>
        </w:rPr>
        <w:t>re</w:t>
      </w:r>
      <w:r>
        <w:rPr>
          <w:spacing w:val="-1"/>
          <w:sz w:val="24"/>
          <w:szCs w:val="24"/>
        </w:rPr>
        <w:t>a</w:t>
      </w:r>
      <w:r>
        <w:rPr>
          <w:sz w:val="24"/>
          <w:szCs w:val="24"/>
        </w:rPr>
        <w:t>ted</w:t>
      </w:r>
      <w:r>
        <w:rPr>
          <w:spacing w:val="3"/>
          <w:sz w:val="24"/>
          <w:szCs w:val="24"/>
        </w:rPr>
        <w:t xml:space="preserve"> </w:t>
      </w:r>
      <w:r>
        <w:rPr>
          <w:spacing w:val="2"/>
          <w:sz w:val="24"/>
          <w:szCs w:val="24"/>
        </w:rPr>
        <w:t>b</w:t>
      </w:r>
      <w:r>
        <w:rPr>
          <w:sz w:val="24"/>
          <w:szCs w:val="24"/>
        </w:rPr>
        <w:t>y Mike Thompson</w:t>
      </w:r>
      <w:r>
        <w:rPr>
          <w:spacing w:val="2"/>
          <w:sz w:val="24"/>
          <w:szCs w:val="24"/>
        </w:rPr>
        <w:t xml:space="preserve"> </w:t>
      </w:r>
      <w:r>
        <w:rPr>
          <w:spacing w:val="-1"/>
          <w:sz w:val="24"/>
          <w:szCs w:val="24"/>
        </w:rPr>
        <w:t>a</w:t>
      </w:r>
      <w:r>
        <w:rPr>
          <w:sz w:val="24"/>
          <w:szCs w:val="24"/>
        </w:rPr>
        <w:t>nd</w:t>
      </w:r>
      <w:r>
        <w:rPr>
          <w:spacing w:val="1"/>
          <w:sz w:val="24"/>
          <w:szCs w:val="24"/>
        </w:rPr>
        <w:t xml:space="preserve"> P</w:t>
      </w:r>
      <w:r>
        <w:rPr>
          <w:spacing w:val="-1"/>
          <w:sz w:val="24"/>
          <w:szCs w:val="24"/>
        </w:rPr>
        <w:t>e</w:t>
      </w:r>
      <w:r>
        <w:rPr>
          <w:spacing w:val="-2"/>
          <w:sz w:val="24"/>
          <w:szCs w:val="24"/>
        </w:rPr>
        <w:t>t</w:t>
      </w:r>
      <w:r>
        <w:rPr>
          <w:spacing w:val="-1"/>
          <w:sz w:val="24"/>
          <w:szCs w:val="24"/>
        </w:rPr>
        <w:t>e</w:t>
      </w:r>
      <w:r>
        <w:rPr>
          <w:sz w:val="24"/>
          <w:szCs w:val="24"/>
        </w:rPr>
        <w:t>r</w:t>
      </w:r>
      <w:r>
        <w:rPr>
          <w:spacing w:val="1"/>
          <w:sz w:val="24"/>
          <w:szCs w:val="24"/>
        </w:rPr>
        <w:t xml:space="preserve"> </w:t>
      </w:r>
      <w:r>
        <w:rPr>
          <w:sz w:val="24"/>
          <w:szCs w:val="24"/>
        </w:rPr>
        <w:t>G</w:t>
      </w:r>
      <w:r>
        <w:rPr>
          <w:spacing w:val="-1"/>
          <w:sz w:val="24"/>
          <w:szCs w:val="24"/>
        </w:rPr>
        <w:t>r</w:t>
      </w:r>
      <w:r>
        <w:rPr>
          <w:spacing w:val="1"/>
          <w:sz w:val="24"/>
          <w:szCs w:val="24"/>
        </w:rPr>
        <w:t>e</w:t>
      </w:r>
      <w:r>
        <w:rPr>
          <w:spacing w:val="-1"/>
          <w:sz w:val="24"/>
          <w:szCs w:val="24"/>
        </w:rPr>
        <w:t>e</w:t>
      </w:r>
      <w:r>
        <w:rPr>
          <w:sz w:val="24"/>
          <w:szCs w:val="24"/>
        </w:rPr>
        <w:t>n</w:t>
      </w:r>
      <w:r>
        <w:rPr>
          <w:spacing w:val="1"/>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n</w:t>
      </w:r>
      <w:r>
        <w:rPr>
          <w:spacing w:val="1"/>
          <w:sz w:val="24"/>
          <w:szCs w:val="24"/>
        </w:rPr>
        <w:t xml:space="preserve"> </w:t>
      </w:r>
      <w:r>
        <w:rPr>
          <w:sz w:val="24"/>
          <w:szCs w:val="24"/>
        </w:rPr>
        <w:t>indep</w:t>
      </w:r>
      <w:r>
        <w:rPr>
          <w:spacing w:val="-1"/>
          <w:sz w:val="24"/>
          <w:szCs w:val="24"/>
        </w:rPr>
        <w:t>e</w:t>
      </w:r>
      <w:r>
        <w:rPr>
          <w:sz w:val="24"/>
          <w:szCs w:val="24"/>
        </w:rPr>
        <w:t>n</w:t>
      </w:r>
      <w:r>
        <w:rPr>
          <w:spacing w:val="2"/>
          <w:sz w:val="24"/>
          <w:szCs w:val="24"/>
        </w:rPr>
        <w:t>d</w:t>
      </w:r>
      <w:r>
        <w:rPr>
          <w:spacing w:val="-1"/>
          <w:sz w:val="24"/>
          <w:szCs w:val="24"/>
        </w:rPr>
        <w:t>e</w:t>
      </w:r>
      <w:r>
        <w:rPr>
          <w:sz w:val="24"/>
          <w:szCs w:val="24"/>
        </w:rPr>
        <w:t>nt p</w:t>
      </w:r>
      <w:r>
        <w:rPr>
          <w:spacing w:val="-1"/>
          <w:sz w:val="24"/>
          <w:szCs w:val="24"/>
        </w:rPr>
        <w:t>r</w:t>
      </w:r>
      <w:r>
        <w:rPr>
          <w:sz w:val="24"/>
          <w:szCs w:val="24"/>
        </w:rPr>
        <w:t>oje</w:t>
      </w:r>
      <w:r>
        <w:rPr>
          <w:spacing w:val="-1"/>
          <w:sz w:val="24"/>
          <w:szCs w:val="24"/>
        </w:rPr>
        <w:t>c</w:t>
      </w:r>
      <w:r>
        <w:rPr>
          <w:sz w:val="24"/>
          <w:szCs w:val="24"/>
        </w:rPr>
        <w:t xml:space="preserve">t. </w:t>
      </w:r>
      <w:r>
        <w:rPr>
          <w:spacing w:val="7"/>
          <w:sz w:val="24"/>
          <w:szCs w:val="24"/>
        </w:rPr>
        <w:t xml:space="preserve"> </w:t>
      </w:r>
      <w:r>
        <w:rPr>
          <w:sz w:val="24"/>
          <w:szCs w:val="24"/>
        </w:rPr>
        <w:t>The in</w:t>
      </w:r>
      <w:r>
        <w:rPr>
          <w:spacing w:val="1"/>
          <w:sz w:val="24"/>
          <w:szCs w:val="24"/>
        </w:rPr>
        <w:t>i</w:t>
      </w:r>
      <w:r>
        <w:rPr>
          <w:sz w:val="24"/>
          <w:szCs w:val="24"/>
        </w:rPr>
        <w:t>t</w:t>
      </w:r>
      <w:r>
        <w:rPr>
          <w:spacing w:val="1"/>
          <w:sz w:val="24"/>
          <w:szCs w:val="24"/>
        </w:rPr>
        <w:t>i</w:t>
      </w:r>
      <w:r>
        <w:rPr>
          <w:spacing w:val="-1"/>
          <w:sz w:val="24"/>
          <w:szCs w:val="24"/>
        </w:rPr>
        <w:t>a</w:t>
      </w:r>
      <w:r>
        <w:rPr>
          <w:sz w:val="24"/>
          <w:szCs w:val="24"/>
        </w:rPr>
        <w:t xml:space="preserve">l </w:t>
      </w:r>
      <w:r>
        <w:rPr>
          <w:spacing w:val="7"/>
          <w:sz w:val="24"/>
          <w:szCs w:val="24"/>
        </w:rPr>
        <w:t xml:space="preserve"> </w:t>
      </w:r>
      <w:r>
        <w:rPr>
          <w:sz w:val="24"/>
          <w:szCs w:val="24"/>
        </w:rPr>
        <w:t>bui</w:t>
      </w:r>
      <w:r>
        <w:rPr>
          <w:spacing w:val="1"/>
          <w:sz w:val="24"/>
          <w:szCs w:val="24"/>
        </w:rPr>
        <w:t>l</w:t>
      </w:r>
      <w:r>
        <w:rPr>
          <w:sz w:val="24"/>
          <w:szCs w:val="24"/>
        </w:rPr>
        <w:t>d w</w:t>
      </w:r>
      <w:r>
        <w:rPr>
          <w:spacing w:val="-1"/>
          <w:sz w:val="24"/>
          <w:szCs w:val="24"/>
        </w:rPr>
        <w:t>a</w:t>
      </w:r>
      <w:r>
        <w:rPr>
          <w:sz w:val="24"/>
          <w:szCs w:val="24"/>
        </w:rPr>
        <w:t xml:space="preserve">s </w:t>
      </w:r>
      <w:r>
        <w:rPr>
          <w:spacing w:val="-1"/>
          <w:sz w:val="24"/>
          <w:szCs w:val="24"/>
        </w:rPr>
        <w:t>c</w:t>
      </w:r>
      <w:r>
        <w:rPr>
          <w:sz w:val="24"/>
          <w:szCs w:val="24"/>
        </w:rPr>
        <w:t>omp</w:t>
      </w:r>
      <w:r>
        <w:rPr>
          <w:spacing w:val="1"/>
          <w:sz w:val="24"/>
          <w:szCs w:val="24"/>
        </w:rPr>
        <w:t>l</w:t>
      </w:r>
      <w:r>
        <w:rPr>
          <w:spacing w:val="-1"/>
          <w:sz w:val="24"/>
          <w:szCs w:val="24"/>
        </w:rPr>
        <w:t>e</w:t>
      </w:r>
      <w:r>
        <w:rPr>
          <w:sz w:val="24"/>
          <w:szCs w:val="24"/>
        </w:rPr>
        <w:t xml:space="preserve">ted in </w:t>
      </w:r>
      <w:r>
        <w:rPr>
          <w:spacing w:val="2"/>
          <w:sz w:val="24"/>
          <w:szCs w:val="24"/>
        </w:rPr>
        <w:t>J</w:t>
      </w:r>
      <w:r>
        <w:rPr>
          <w:spacing w:val="-2"/>
          <w:sz w:val="24"/>
          <w:szCs w:val="24"/>
        </w:rPr>
        <w:t>u</w:t>
      </w:r>
      <w:r>
        <w:rPr>
          <w:sz w:val="24"/>
          <w:szCs w:val="24"/>
        </w:rPr>
        <w:t>ne</w:t>
      </w:r>
      <w:r w:rsidR="00F37354">
        <w:rPr>
          <w:sz w:val="24"/>
          <w:szCs w:val="24"/>
        </w:rPr>
        <w:t xml:space="preserve"> </w:t>
      </w:r>
      <w:r>
        <w:rPr>
          <w:sz w:val="24"/>
          <w:szCs w:val="24"/>
        </w:rPr>
        <w:t>2012.</w:t>
      </w:r>
      <w:r>
        <w:rPr>
          <w:spacing w:val="2"/>
          <w:sz w:val="24"/>
          <w:szCs w:val="24"/>
        </w:rPr>
        <w:t xml:space="preserve"> </w:t>
      </w:r>
      <w:r>
        <w:rPr>
          <w:sz w:val="24"/>
          <w:szCs w:val="24"/>
        </w:rPr>
        <w:t>The</w:t>
      </w:r>
      <w:r>
        <w:rPr>
          <w:spacing w:val="1"/>
          <w:sz w:val="24"/>
          <w:szCs w:val="24"/>
        </w:rPr>
        <w:t xml:space="preserve"> </w:t>
      </w:r>
      <w:r>
        <w:rPr>
          <w:sz w:val="24"/>
          <w:szCs w:val="24"/>
        </w:rPr>
        <w:t>o</w:t>
      </w:r>
      <w:r>
        <w:rPr>
          <w:spacing w:val="2"/>
          <w:sz w:val="24"/>
          <w:szCs w:val="24"/>
        </w:rPr>
        <w:t>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pacing w:val="2"/>
          <w:sz w:val="24"/>
          <w:szCs w:val="24"/>
        </w:rPr>
        <w:t>n</w:t>
      </w:r>
      <w:r>
        <w:rPr>
          <w:sz w:val="24"/>
          <w:szCs w:val="24"/>
        </w:rPr>
        <w:t xml:space="preserve">g </w:t>
      </w:r>
      <w:r>
        <w:rPr>
          <w:spacing w:val="5"/>
          <w:sz w:val="24"/>
          <w:szCs w:val="24"/>
        </w:rPr>
        <w:t>s</w:t>
      </w:r>
      <w:r>
        <w:rPr>
          <w:spacing w:val="-2"/>
          <w:sz w:val="24"/>
          <w:szCs w:val="24"/>
        </w:rPr>
        <w:t>y</w:t>
      </w:r>
      <w:r>
        <w:rPr>
          <w:sz w:val="24"/>
          <w:szCs w:val="24"/>
        </w:rPr>
        <w:t>stem</w:t>
      </w:r>
      <w:r>
        <w:rPr>
          <w:spacing w:val="3"/>
          <w:sz w:val="24"/>
          <w:szCs w:val="24"/>
        </w:rPr>
        <w:t xml:space="preserve"> </w:t>
      </w:r>
      <w:r>
        <w:rPr>
          <w:sz w:val="24"/>
          <w:szCs w:val="24"/>
        </w:rPr>
        <w:t>is</w:t>
      </w:r>
      <w:r>
        <w:rPr>
          <w:spacing w:val="3"/>
          <w:sz w:val="24"/>
          <w:szCs w:val="24"/>
        </w:rPr>
        <w:t xml:space="preserve"> </w:t>
      </w:r>
      <w:r>
        <w:rPr>
          <w:sz w:val="24"/>
          <w:szCs w:val="24"/>
        </w:rPr>
        <w:t>st</w:t>
      </w:r>
      <w:r>
        <w:rPr>
          <w:spacing w:val="1"/>
          <w:sz w:val="24"/>
          <w:szCs w:val="24"/>
        </w:rPr>
        <w:t>i</w:t>
      </w:r>
      <w:r>
        <w:rPr>
          <w:sz w:val="24"/>
          <w:szCs w:val="24"/>
        </w:rPr>
        <w:t>ll</w:t>
      </w:r>
      <w:r>
        <w:rPr>
          <w:spacing w:val="3"/>
          <w:sz w:val="24"/>
          <w:szCs w:val="24"/>
        </w:rPr>
        <w:t xml:space="preserve"> </w:t>
      </w:r>
      <w:r>
        <w:rPr>
          <w:sz w:val="24"/>
          <w:szCs w:val="24"/>
        </w:rPr>
        <w:t>und</w:t>
      </w:r>
      <w:r>
        <w:rPr>
          <w:spacing w:val="-1"/>
          <w:sz w:val="24"/>
          <w:szCs w:val="24"/>
        </w:rPr>
        <w:t>e</w:t>
      </w:r>
      <w:r>
        <w:rPr>
          <w:sz w:val="24"/>
          <w:szCs w:val="24"/>
        </w:rPr>
        <w:t>r</w:t>
      </w:r>
      <w:r>
        <w:rPr>
          <w:spacing w:val="2"/>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ve 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5"/>
          <w:sz w:val="24"/>
          <w:szCs w:val="24"/>
        </w:rPr>
        <w:t xml:space="preserve"> </w:t>
      </w:r>
      <w:r>
        <w:rPr>
          <w:sz w:val="24"/>
          <w:szCs w:val="24"/>
        </w:rPr>
        <w:t>R</w:t>
      </w:r>
      <w:r>
        <w:rPr>
          <w:spacing w:val="-1"/>
          <w:sz w:val="24"/>
          <w:szCs w:val="24"/>
        </w:rPr>
        <w:t>a</w:t>
      </w:r>
      <w:r>
        <w:rPr>
          <w:sz w:val="24"/>
          <w:szCs w:val="24"/>
        </w:rPr>
        <w:t>spbi</w:t>
      </w:r>
      <w:r>
        <w:rPr>
          <w:spacing w:val="-1"/>
          <w:sz w:val="24"/>
          <w:szCs w:val="24"/>
        </w:rPr>
        <w:t>a</w:t>
      </w:r>
      <w:r>
        <w:rPr>
          <w:sz w:val="24"/>
          <w:szCs w:val="24"/>
        </w:rPr>
        <w:t>n</w:t>
      </w:r>
      <w:r>
        <w:rPr>
          <w:spacing w:val="5"/>
          <w:sz w:val="24"/>
          <w:szCs w:val="24"/>
        </w:rPr>
        <w:t xml:space="preserve"> </w:t>
      </w:r>
      <w:r>
        <w:rPr>
          <w:sz w:val="24"/>
          <w:szCs w:val="24"/>
        </w:rPr>
        <w:t>is</w:t>
      </w:r>
      <w:r>
        <w:rPr>
          <w:spacing w:val="6"/>
          <w:sz w:val="24"/>
          <w:szCs w:val="24"/>
        </w:rPr>
        <w:t xml:space="preserve"> </w:t>
      </w:r>
      <w:r>
        <w:rPr>
          <w:sz w:val="24"/>
          <w:szCs w:val="24"/>
        </w:rPr>
        <w:t>hi</w:t>
      </w:r>
      <w:r>
        <w:rPr>
          <w:spacing w:val="-2"/>
          <w:sz w:val="24"/>
          <w:szCs w:val="24"/>
        </w:rPr>
        <w:t>g</w:t>
      </w:r>
      <w:r>
        <w:rPr>
          <w:sz w:val="24"/>
          <w:szCs w:val="24"/>
        </w:rPr>
        <w:t>h</w:t>
      </w:r>
      <w:r>
        <w:rPr>
          <w:spacing w:val="3"/>
          <w:sz w:val="24"/>
          <w:szCs w:val="24"/>
        </w:rPr>
        <w:t>l</w:t>
      </w:r>
      <w:r>
        <w:rPr>
          <w:sz w:val="24"/>
          <w:szCs w:val="24"/>
        </w:rPr>
        <w:t>y opt</w:t>
      </w:r>
      <w:r>
        <w:rPr>
          <w:spacing w:val="1"/>
          <w:sz w:val="24"/>
          <w:szCs w:val="24"/>
        </w:rPr>
        <w:t>i</w:t>
      </w:r>
      <w:r>
        <w:rPr>
          <w:sz w:val="24"/>
          <w:szCs w:val="24"/>
        </w:rPr>
        <w:t>m</w:t>
      </w:r>
      <w:r>
        <w:rPr>
          <w:spacing w:val="1"/>
          <w:sz w:val="24"/>
          <w:szCs w:val="24"/>
        </w:rPr>
        <w:t>iz</w:t>
      </w:r>
      <w:r>
        <w:rPr>
          <w:spacing w:val="-1"/>
          <w:sz w:val="24"/>
          <w:szCs w:val="24"/>
        </w:rPr>
        <w:t>e</w:t>
      </w:r>
      <w:r>
        <w:rPr>
          <w:sz w:val="24"/>
          <w:szCs w:val="24"/>
        </w:rPr>
        <w:t>d</w:t>
      </w:r>
      <w:r>
        <w:rPr>
          <w:spacing w:val="5"/>
          <w:sz w:val="24"/>
          <w:szCs w:val="24"/>
        </w:rPr>
        <w:t xml:space="preserve"> </w:t>
      </w:r>
      <w:r>
        <w:rPr>
          <w:sz w:val="24"/>
          <w:szCs w:val="24"/>
        </w:rPr>
        <w:t>for</w:t>
      </w:r>
      <w:r>
        <w:rPr>
          <w:spacing w:val="8"/>
          <w:sz w:val="24"/>
          <w:szCs w:val="24"/>
        </w:rPr>
        <w:t xml:space="preserve"> </w:t>
      </w:r>
      <w:r>
        <w:rPr>
          <w:spacing w:val="-2"/>
          <w:sz w:val="24"/>
          <w:szCs w:val="24"/>
        </w:rPr>
        <w:t>t</w:t>
      </w:r>
      <w:r>
        <w:rPr>
          <w:sz w:val="24"/>
          <w:szCs w:val="24"/>
        </w:rPr>
        <w:t>he R</w:t>
      </w:r>
      <w:r>
        <w:rPr>
          <w:spacing w:val="-1"/>
          <w:sz w:val="24"/>
          <w:szCs w:val="24"/>
        </w:rPr>
        <w:t>a</w:t>
      </w:r>
      <w:r>
        <w:rPr>
          <w:sz w:val="24"/>
          <w:szCs w:val="24"/>
        </w:rPr>
        <w:t>spbe</w:t>
      </w:r>
      <w:r>
        <w:rPr>
          <w:spacing w:val="-1"/>
          <w:sz w:val="24"/>
          <w:szCs w:val="24"/>
        </w:rPr>
        <w:t>r</w:t>
      </w:r>
      <w:r>
        <w:rPr>
          <w:spacing w:val="4"/>
          <w:sz w:val="24"/>
          <w:szCs w:val="24"/>
        </w:rPr>
        <w:t>r</w:t>
      </w:r>
      <w:r>
        <w:rPr>
          <w:sz w:val="24"/>
          <w:szCs w:val="24"/>
        </w:rPr>
        <w:t>y</w:t>
      </w:r>
      <w:r>
        <w:rPr>
          <w:spacing w:val="-5"/>
          <w:sz w:val="24"/>
          <w:szCs w:val="24"/>
        </w:rPr>
        <w:t xml:space="preserve"> </w:t>
      </w:r>
      <w:r>
        <w:rPr>
          <w:spacing w:val="1"/>
          <w:sz w:val="24"/>
          <w:szCs w:val="24"/>
        </w:rPr>
        <w:t>P</w:t>
      </w:r>
      <w:r>
        <w:rPr>
          <w:sz w:val="24"/>
          <w:szCs w:val="24"/>
        </w:rPr>
        <w:t xml:space="preserve">i </w:t>
      </w:r>
      <w:r>
        <w:rPr>
          <w:spacing w:val="1"/>
          <w:sz w:val="24"/>
          <w:szCs w:val="24"/>
        </w:rPr>
        <w:t>l</w:t>
      </w:r>
      <w:r>
        <w:rPr>
          <w:sz w:val="24"/>
          <w:szCs w:val="24"/>
        </w:rPr>
        <w:t>ine</w:t>
      </w:r>
      <w:r>
        <w:rPr>
          <w:spacing w:val="-3"/>
          <w:sz w:val="24"/>
          <w:szCs w:val="24"/>
        </w:rPr>
        <w:t>'</w:t>
      </w:r>
      <w:r>
        <w:rPr>
          <w:sz w:val="24"/>
          <w:szCs w:val="24"/>
        </w:rPr>
        <w:t>s lo</w:t>
      </w:r>
      <w:r>
        <w:rPr>
          <w:spacing w:val="4"/>
          <w:sz w:val="24"/>
          <w:szCs w:val="24"/>
        </w:rPr>
        <w:t>w</w:t>
      </w:r>
      <w:r>
        <w:rPr>
          <w:spacing w:val="-1"/>
          <w:sz w:val="24"/>
          <w:szCs w:val="24"/>
        </w:rPr>
        <w:t>-</w:t>
      </w:r>
      <w:r>
        <w:rPr>
          <w:spacing w:val="2"/>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w:t>
      </w:r>
      <w:r>
        <w:rPr>
          <w:spacing w:val="2"/>
          <w:sz w:val="24"/>
          <w:szCs w:val="24"/>
        </w:rPr>
        <w:t>n</w:t>
      </w:r>
      <w:r>
        <w:rPr>
          <w:spacing w:val="-1"/>
          <w:sz w:val="24"/>
          <w:szCs w:val="24"/>
        </w:rPr>
        <w:t>c</w:t>
      </w:r>
      <w:r>
        <w:rPr>
          <w:sz w:val="24"/>
          <w:szCs w:val="24"/>
        </w:rPr>
        <w:t>e</w:t>
      </w:r>
      <w:r>
        <w:rPr>
          <w:spacing w:val="-12"/>
          <w:sz w:val="24"/>
          <w:szCs w:val="24"/>
        </w:rPr>
        <w:t xml:space="preserve"> </w:t>
      </w:r>
      <w:r>
        <w:rPr>
          <w:sz w:val="24"/>
          <w:szCs w:val="24"/>
        </w:rPr>
        <w:t>ARM C</w:t>
      </w:r>
      <w:r>
        <w:rPr>
          <w:spacing w:val="1"/>
          <w:sz w:val="24"/>
          <w:szCs w:val="24"/>
        </w:rPr>
        <w:t>P</w:t>
      </w:r>
      <w:r>
        <w:rPr>
          <w:sz w:val="24"/>
          <w:szCs w:val="24"/>
        </w:rPr>
        <w:t>Us.</w:t>
      </w:r>
    </w:p>
    <w:p w:rsidR="00A76EFE" w:rsidRDefault="002A4821" w:rsidP="00B70518">
      <w:pPr>
        <w:spacing w:after="620"/>
        <w:ind w:right="1296"/>
        <w:jc w:val="both"/>
        <w:rPr>
          <w:sz w:val="24"/>
          <w:szCs w:val="24"/>
        </w:rPr>
      </w:pPr>
      <w:r>
        <w:rPr>
          <w:b/>
          <w:sz w:val="24"/>
          <w:szCs w:val="24"/>
        </w:rPr>
        <w:t xml:space="preserve">5.1.2 </w:t>
      </w:r>
      <w:r>
        <w:rPr>
          <w:b/>
          <w:spacing w:val="-3"/>
          <w:sz w:val="24"/>
          <w:szCs w:val="24"/>
        </w:rPr>
        <w:t>P</w:t>
      </w:r>
      <w:r>
        <w:rPr>
          <w:b/>
          <w:sz w:val="24"/>
          <w:szCs w:val="24"/>
        </w:rPr>
        <w:t>YTHON:</w:t>
      </w:r>
    </w:p>
    <w:p w:rsidR="00F37354" w:rsidRDefault="002A4821" w:rsidP="00F37354">
      <w:pPr>
        <w:spacing w:after="620"/>
        <w:ind w:right="1296" w:firstLine="708"/>
        <w:jc w:val="both"/>
        <w:rPr>
          <w:sz w:val="24"/>
          <w:szCs w:val="24"/>
        </w:rPr>
      </w:pPr>
      <w:r w:rsidRPr="008152BF">
        <w:rPr>
          <w:spacing w:val="-3"/>
          <w:sz w:val="24"/>
          <w:szCs w:val="24"/>
        </w:rPr>
        <w:t>P</w:t>
      </w:r>
      <w:r w:rsidRPr="008152BF">
        <w:rPr>
          <w:sz w:val="24"/>
          <w:szCs w:val="24"/>
        </w:rPr>
        <w:t>y</w:t>
      </w:r>
      <w:r w:rsidRPr="008152BF">
        <w:rPr>
          <w:spacing w:val="-1"/>
          <w:sz w:val="24"/>
          <w:szCs w:val="24"/>
        </w:rPr>
        <w:t>t</w:t>
      </w:r>
      <w:r w:rsidRPr="008152BF">
        <w:rPr>
          <w:spacing w:val="1"/>
          <w:sz w:val="24"/>
          <w:szCs w:val="24"/>
        </w:rPr>
        <w:t>h</w:t>
      </w:r>
      <w:r w:rsidRPr="008152BF">
        <w:rPr>
          <w:sz w:val="24"/>
          <w:szCs w:val="24"/>
        </w:rPr>
        <w:t>on</w:t>
      </w:r>
      <w:r>
        <w:rPr>
          <w:b/>
          <w:spacing w:val="1"/>
          <w:sz w:val="24"/>
          <w:szCs w:val="24"/>
        </w:rPr>
        <w:t xml:space="preserve"> </w:t>
      </w:r>
      <w:r>
        <w:rPr>
          <w:sz w:val="24"/>
          <w:szCs w:val="24"/>
        </w:rPr>
        <w:t xml:space="preserve">is </w:t>
      </w:r>
      <w:r>
        <w:rPr>
          <w:spacing w:val="-1"/>
          <w:sz w:val="24"/>
          <w:szCs w:val="24"/>
        </w:rPr>
        <w:t>a</w:t>
      </w:r>
      <w:r>
        <w:rPr>
          <w:sz w:val="24"/>
          <w:szCs w:val="24"/>
        </w:rPr>
        <w:t>n in</w:t>
      </w:r>
      <w:r>
        <w:rPr>
          <w:spacing w:val="1"/>
          <w:sz w:val="24"/>
          <w:szCs w:val="24"/>
        </w:rPr>
        <w:t>te</w:t>
      </w:r>
      <w:r>
        <w:rPr>
          <w:sz w:val="24"/>
          <w:szCs w:val="24"/>
        </w:rPr>
        <w:t>rp</w:t>
      </w:r>
      <w:r>
        <w:rPr>
          <w:spacing w:val="-1"/>
          <w:sz w:val="24"/>
          <w:szCs w:val="24"/>
        </w:rPr>
        <w:t>re</w:t>
      </w:r>
      <w:r>
        <w:rPr>
          <w:sz w:val="24"/>
          <w:szCs w:val="24"/>
        </w:rPr>
        <w:t>t</w:t>
      </w:r>
      <w:r>
        <w:rPr>
          <w:spacing w:val="2"/>
          <w:sz w:val="24"/>
          <w:szCs w:val="24"/>
        </w:rPr>
        <w:t>e</w:t>
      </w:r>
      <w:r>
        <w:rPr>
          <w:spacing w:val="-10"/>
          <w:sz w:val="24"/>
          <w:szCs w:val="24"/>
        </w:rPr>
        <w:t>r</w:t>
      </w:r>
      <w:r>
        <w:rPr>
          <w:sz w:val="24"/>
          <w:szCs w:val="24"/>
        </w:rPr>
        <w:t>,</w:t>
      </w:r>
      <w:r>
        <w:rPr>
          <w:spacing w:val="2"/>
          <w:sz w:val="24"/>
          <w:szCs w:val="24"/>
        </w:rPr>
        <w:t xml:space="preserve"> </w:t>
      </w:r>
      <w:r>
        <w:rPr>
          <w:sz w:val="24"/>
          <w:szCs w:val="24"/>
        </w:rPr>
        <w:t>hi</w:t>
      </w:r>
      <w:r>
        <w:rPr>
          <w:spacing w:val="-2"/>
          <w:sz w:val="24"/>
          <w:szCs w:val="24"/>
        </w:rPr>
        <w:t>g</w:t>
      </w:r>
      <w:r>
        <w:rPr>
          <w:spacing w:val="2"/>
          <w:sz w:val="24"/>
          <w:szCs w:val="24"/>
        </w:rPr>
        <w:t>h</w:t>
      </w:r>
      <w:r>
        <w:rPr>
          <w:spacing w:val="-1"/>
          <w:sz w:val="24"/>
          <w:szCs w:val="24"/>
        </w:rPr>
        <w:t>-</w:t>
      </w:r>
      <w:r>
        <w:rPr>
          <w:sz w:val="24"/>
          <w:szCs w:val="24"/>
        </w:rPr>
        <w:t>le</w:t>
      </w:r>
      <w:r>
        <w:rPr>
          <w:spacing w:val="2"/>
          <w:sz w:val="24"/>
          <w:szCs w:val="24"/>
        </w:rPr>
        <w:t>v</w:t>
      </w:r>
      <w:r>
        <w:rPr>
          <w:spacing w:val="-1"/>
          <w:sz w:val="24"/>
          <w:szCs w:val="24"/>
        </w:rPr>
        <w:t>e</w:t>
      </w:r>
      <w:r>
        <w:rPr>
          <w:sz w:val="24"/>
          <w:szCs w:val="24"/>
        </w:rPr>
        <w:t>l,</w:t>
      </w:r>
      <w:r>
        <w:rPr>
          <w:spacing w:val="3"/>
          <w:sz w:val="24"/>
          <w:szCs w:val="24"/>
        </w:rPr>
        <w:t xml:space="preserve"> </w:t>
      </w:r>
      <w:r>
        <w:rPr>
          <w:spacing w:val="-2"/>
          <w:sz w:val="24"/>
          <w:szCs w:val="24"/>
        </w:rPr>
        <w:t>g</w:t>
      </w:r>
      <w:r>
        <w:rPr>
          <w:spacing w:val="-1"/>
          <w:sz w:val="24"/>
          <w:szCs w:val="24"/>
        </w:rPr>
        <w:t>e</w:t>
      </w:r>
      <w:r>
        <w:rPr>
          <w:spacing w:val="2"/>
          <w:sz w:val="24"/>
          <w:szCs w:val="24"/>
        </w:rPr>
        <w:t>n</w:t>
      </w:r>
      <w:r>
        <w:rPr>
          <w:spacing w:val="-1"/>
          <w:sz w:val="24"/>
          <w:szCs w:val="24"/>
        </w:rPr>
        <w:t>e</w:t>
      </w:r>
      <w:r>
        <w:rPr>
          <w:sz w:val="24"/>
          <w:szCs w:val="24"/>
        </w:rPr>
        <w:t>r</w:t>
      </w:r>
      <w:r>
        <w:rPr>
          <w:spacing w:val="-2"/>
          <w:sz w:val="24"/>
          <w:szCs w:val="24"/>
        </w:rPr>
        <w:t>a</w:t>
      </w:r>
      <w:r>
        <w:rPr>
          <w:sz w:val="24"/>
          <w:szCs w:val="24"/>
        </w:rPr>
        <w:t>l purp</w:t>
      </w:r>
      <w:r>
        <w:rPr>
          <w:spacing w:val="-1"/>
          <w:sz w:val="24"/>
          <w:szCs w:val="24"/>
        </w:rPr>
        <w:t>o</w:t>
      </w:r>
      <w:r>
        <w:rPr>
          <w:sz w:val="24"/>
          <w:szCs w:val="24"/>
        </w:rPr>
        <w:t>se p</w:t>
      </w:r>
      <w:r>
        <w:rPr>
          <w:spacing w:val="-1"/>
          <w:sz w:val="24"/>
          <w:szCs w:val="24"/>
        </w:rPr>
        <w:t>r</w:t>
      </w:r>
      <w:r>
        <w:rPr>
          <w:spacing w:val="2"/>
          <w:sz w:val="24"/>
          <w:szCs w:val="24"/>
        </w:rPr>
        <w:t>o</w:t>
      </w:r>
      <w:r>
        <w:rPr>
          <w:sz w:val="24"/>
          <w:szCs w:val="24"/>
        </w:rPr>
        <w:t>g</w:t>
      </w:r>
      <w:r>
        <w:rPr>
          <w:spacing w:val="-1"/>
          <w:sz w:val="24"/>
          <w:szCs w:val="24"/>
        </w:rPr>
        <w:t>ra</w:t>
      </w:r>
      <w:r>
        <w:rPr>
          <w:sz w:val="24"/>
          <w:szCs w:val="24"/>
        </w:rPr>
        <w:t>m</w:t>
      </w:r>
      <w:r>
        <w:rPr>
          <w:spacing w:val="1"/>
          <w:sz w:val="24"/>
          <w:szCs w:val="24"/>
        </w:rPr>
        <w:t>m</w:t>
      </w:r>
      <w:r>
        <w:rPr>
          <w:sz w:val="24"/>
          <w:szCs w:val="24"/>
        </w:rPr>
        <w:t>ing</w:t>
      </w:r>
      <w:r>
        <w:rPr>
          <w:spacing w:val="1"/>
          <w:sz w:val="24"/>
          <w:szCs w:val="24"/>
        </w:rPr>
        <w:t xml:space="preserve"> </w:t>
      </w:r>
      <w:r>
        <w:rPr>
          <w:sz w:val="24"/>
          <w:szCs w:val="24"/>
        </w:rPr>
        <w:t>l</w:t>
      </w:r>
      <w:r>
        <w:rPr>
          <w:spacing w:val="2"/>
          <w:sz w:val="24"/>
          <w:szCs w:val="24"/>
        </w:rPr>
        <w:t>a</w:t>
      </w:r>
      <w:r>
        <w:rPr>
          <w:sz w:val="24"/>
          <w:szCs w:val="24"/>
        </w:rPr>
        <w:t>n</w:t>
      </w:r>
      <w:r>
        <w:rPr>
          <w:spacing w:val="-2"/>
          <w:sz w:val="24"/>
          <w:szCs w:val="24"/>
        </w:rPr>
        <w:t>g</w:t>
      </w:r>
      <w:r>
        <w:rPr>
          <w:sz w:val="24"/>
          <w:szCs w:val="24"/>
        </w:rPr>
        <w:t>u</w:t>
      </w:r>
      <w:r>
        <w:rPr>
          <w:spacing w:val="1"/>
          <w:sz w:val="24"/>
          <w:szCs w:val="24"/>
        </w:rPr>
        <w:t>a</w:t>
      </w:r>
      <w:r>
        <w:rPr>
          <w:sz w:val="24"/>
          <w:szCs w:val="24"/>
        </w:rPr>
        <w:t>g</w:t>
      </w:r>
      <w:r>
        <w:rPr>
          <w:spacing w:val="-1"/>
          <w:sz w:val="24"/>
          <w:szCs w:val="24"/>
        </w:rPr>
        <w:t>e</w:t>
      </w:r>
      <w:r>
        <w:rPr>
          <w:sz w:val="24"/>
          <w:szCs w:val="24"/>
        </w:rPr>
        <w:t>.</w:t>
      </w:r>
      <w:r>
        <w:rPr>
          <w:spacing w:val="1"/>
          <w:sz w:val="24"/>
          <w:szCs w:val="24"/>
        </w:rPr>
        <w:t xml:space="preserve"> </w:t>
      </w:r>
      <w:r>
        <w:rPr>
          <w:sz w:val="24"/>
          <w:szCs w:val="24"/>
        </w:rPr>
        <w:t>C</w:t>
      </w:r>
      <w:r>
        <w:rPr>
          <w:spacing w:val="1"/>
          <w:sz w:val="24"/>
          <w:szCs w:val="24"/>
        </w:rPr>
        <w:t>r</w:t>
      </w:r>
      <w:r>
        <w:rPr>
          <w:spacing w:val="-1"/>
          <w:sz w:val="24"/>
          <w:szCs w:val="24"/>
        </w:rPr>
        <w:t>ea</w:t>
      </w:r>
      <w:r>
        <w:rPr>
          <w:sz w:val="24"/>
          <w:szCs w:val="24"/>
        </w:rPr>
        <w:t>ted</w:t>
      </w:r>
      <w:r>
        <w:rPr>
          <w:spacing w:val="3"/>
          <w:sz w:val="24"/>
          <w:szCs w:val="24"/>
        </w:rPr>
        <w:t xml:space="preserve"> </w:t>
      </w:r>
      <w:r>
        <w:rPr>
          <w:spacing w:val="5"/>
          <w:sz w:val="24"/>
          <w:szCs w:val="24"/>
        </w:rPr>
        <w:t>b</w:t>
      </w:r>
      <w:r>
        <w:rPr>
          <w:sz w:val="24"/>
          <w:szCs w:val="24"/>
        </w:rPr>
        <w:t xml:space="preserve">y </w:t>
      </w:r>
      <w:hyperlink r:id="rId36">
        <w:r>
          <w:rPr>
            <w:sz w:val="24"/>
            <w:szCs w:val="24"/>
          </w:rPr>
          <w:t>Gu</w:t>
        </w:r>
        <w:r>
          <w:rPr>
            <w:spacing w:val="2"/>
            <w:sz w:val="24"/>
            <w:szCs w:val="24"/>
          </w:rPr>
          <w:t>i</w:t>
        </w:r>
      </w:hyperlink>
      <w:hyperlink>
        <w:r>
          <w:rPr>
            <w:sz w:val="24"/>
            <w:szCs w:val="24"/>
          </w:rPr>
          <w:t>do</w:t>
        </w:r>
      </w:hyperlink>
      <w:hyperlink r:id="rId37">
        <w:r>
          <w:rPr>
            <w:sz w:val="24"/>
            <w:szCs w:val="24"/>
          </w:rPr>
          <w:t xml:space="preserve"> v</w:t>
        </w:r>
        <w:r>
          <w:rPr>
            <w:spacing w:val="-1"/>
            <w:sz w:val="24"/>
            <w:szCs w:val="24"/>
          </w:rPr>
          <w:t>a</w:t>
        </w:r>
        <w:r>
          <w:rPr>
            <w:sz w:val="24"/>
            <w:szCs w:val="24"/>
          </w:rPr>
          <w:t>n Rossum</w:t>
        </w:r>
        <w:r>
          <w:rPr>
            <w:spacing w:val="2"/>
            <w:sz w:val="24"/>
            <w:szCs w:val="24"/>
          </w:rPr>
          <w:t xml:space="preserve"> </w:t>
        </w:r>
        <w:r>
          <w:rPr>
            <w:spacing w:val="-1"/>
            <w:sz w:val="24"/>
            <w:szCs w:val="24"/>
          </w:rPr>
          <w:t>a</w:t>
        </w:r>
      </w:hyperlink>
      <w:r>
        <w:rPr>
          <w:sz w:val="24"/>
          <w:szCs w:val="24"/>
        </w:rPr>
        <w:t>nd fi</w:t>
      </w:r>
      <w:r>
        <w:rPr>
          <w:spacing w:val="-1"/>
          <w:sz w:val="24"/>
          <w:szCs w:val="24"/>
        </w:rPr>
        <w:t>r</w:t>
      </w:r>
      <w:r>
        <w:rPr>
          <w:sz w:val="24"/>
          <w:szCs w:val="24"/>
        </w:rPr>
        <w:t>st</w:t>
      </w:r>
      <w:r>
        <w:rPr>
          <w:spacing w:val="3"/>
          <w:sz w:val="24"/>
          <w:szCs w:val="24"/>
        </w:rPr>
        <w:t xml:space="preserve"> </w:t>
      </w:r>
      <w:r>
        <w:rPr>
          <w:sz w:val="24"/>
          <w:szCs w:val="24"/>
        </w:rPr>
        <w:t>r</w:t>
      </w:r>
      <w:r>
        <w:rPr>
          <w:spacing w:val="-2"/>
          <w:sz w:val="24"/>
          <w:szCs w:val="24"/>
        </w:rPr>
        <w:t>e</w:t>
      </w:r>
      <w:r>
        <w:rPr>
          <w:spacing w:val="3"/>
          <w:sz w:val="24"/>
          <w:szCs w:val="24"/>
        </w:rPr>
        <w:t>l</w:t>
      </w:r>
      <w:r>
        <w:rPr>
          <w:spacing w:val="-1"/>
          <w:sz w:val="24"/>
          <w:szCs w:val="24"/>
        </w:rPr>
        <w:t>ea</w:t>
      </w:r>
      <w:r>
        <w:rPr>
          <w:sz w:val="24"/>
          <w:szCs w:val="24"/>
        </w:rPr>
        <w:t>s</w:t>
      </w:r>
      <w:r>
        <w:rPr>
          <w:spacing w:val="-1"/>
          <w:sz w:val="24"/>
          <w:szCs w:val="24"/>
        </w:rPr>
        <w:t>e</w:t>
      </w:r>
      <w:r>
        <w:rPr>
          <w:sz w:val="24"/>
          <w:szCs w:val="24"/>
        </w:rPr>
        <w:t>d in</w:t>
      </w:r>
      <w:r>
        <w:rPr>
          <w:spacing w:val="1"/>
          <w:sz w:val="24"/>
          <w:szCs w:val="24"/>
        </w:rPr>
        <w:t xml:space="preserve"> </w:t>
      </w:r>
      <w:r>
        <w:rPr>
          <w:sz w:val="24"/>
          <w:szCs w:val="24"/>
        </w:rPr>
        <w:t>1991,</w:t>
      </w:r>
      <w:r>
        <w:rPr>
          <w:spacing w:val="2"/>
          <w:sz w:val="24"/>
          <w:szCs w:val="24"/>
        </w:rPr>
        <w:t xml:space="preserve"> </w:t>
      </w:r>
      <w:r>
        <w:rPr>
          <w:spacing w:val="3"/>
          <w:sz w:val="24"/>
          <w:szCs w:val="24"/>
        </w:rPr>
        <w:t>P</w:t>
      </w:r>
      <w:r>
        <w:rPr>
          <w:spacing w:val="-5"/>
          <w:sz w:val="24"/>
          <w:szCs w:val="24"/>
        </w:rPr>
        <w:t>y</w:t>
      </w:r>
      <w:r>
        <w:rPr>
          <w:sz w:val="24"/>
          <w:szCs w:val="24"/>
        </w:rPr>
        <w:t>thon</w:t>
      </w:r>
      <w:r>
        <w:rPr>
          <w:spacing w:val="1"/>
          <w:sz w:val="24"/>
          <w:szCs w:val="24"/>
        </w:rPr>
        <w:t xml:space="preserve"> </w:t>
      </w:r>
      <w:r>
        <w:rPr>
          <w:spacing w:val="2"/>
          <w:sz w:val="24"/>
          <w:szCs w:val="24"/>
        </w:rPr>
        <w:t>h</w:t>
      </w:r>
      <w:r>
        <w:rPr>
          <w:spacing w:val="1"/>
          <w:sz w:val="24"/>
          <w:szCs w:val="24"/>
        </w:rPr>
        <w:t>a</w:t>
      </w:r>
      <w:r>
        <w:rPr>
          <w:sz w:val="24"/>
          <w:szCs w:val="24"/>
        </w:rPr>
        <w:t>s a d</w:t>
      </w:r>
      <w:r>
        <w:rPr>
          <w:spacing w:val="-1"/>
          <w:sz w:val="24"/>
          <w:szCs w:val="24"/>
        </w:rPr>
        <w:t>e</w:t>
      </w:r>
      <w:r>
        <w:rPr>
          <w:sz w:val="24"/>
          <w:szCs w:val="24"/>
        </w:rPr>
        <w:t>si</w:t>
      </w:r>
      <w:r>
        <w:rPr>
          <w:spacing w:val="-2"/>
          <w:sz w:val="24"/>
          <w:szCs w:val="24"/>
        </w:rPr>
        <w:t>g</w:t>
      </w:r>
      <w:r>
        <w:rPr>
          <w:sz w:val="24"/>
          <w:szCs w:val="24"/>
        </w:rPr>
        <w:t>n</w:t>
      </w:r>
      <w:r>
        <w:rPr>
          <w:spacing w:val="5"/>
          <w:sz w:val="24"/>
          <w:szCs w:val="24"/>
        </w:rPr>
        <w:t xml:space="preserve"> </w:t>
      </w:r>
      <w:r>
        <w:rPr>
          <w:sz w:val="24"/>
          <w:szCs w:val="24"/>
        </w:rPr>
        <w:t>phi</w:t>
      </w:r>
      <w:r>
        <w:rPr>
          <w:spacing w:val="1"/>
          <w:sz w:val="24"/>
          <w:szCs w:val="24"/>
        </w:rPr>
        <w:t>l</w:t>
      </w:r>
      <w:r>
        <w:rPr>
          <w:sz w:val="24"/>
          <w:szCs w:val="24"/>
        </w:rPr>
        <w:t>osop</w:t>
      </w:r>
      <w:r>
        <w:rPr>
          <w:spacing w:val="2"/>
          <w:sz w:val="24"/>
          <w:szCs w:val="24"/>
        </w:rPr>
        <w:t>h</w:t>
      </w:r>
      <w:r>
        <w:rPr>
          <w:sz w:val="24"/>
          <w:szCs w:val="24"/>
        </w:rPr>
        <w:t>y that</w:t>
      </w:r>
      <w:r>
        <w:rPr>
          <w:spacing w:val="5"/>
          <w:sz w:val="24"/>
          <w:szCs w:val="24"/>
        </w:rPr>
        <w:t xml:space="preserve"> </w:t>
      </w:r>
      <w:r>
        <w:rPr>
          <w:spacing w:val="1"/>
          <w:sz w:val="24"/>
          <w:szCs w:val="24"/>
        </w:rPr>
        <w:t>e</w:t>
      </w:r>
      <w:r>
        <w:rPr>
          <w:sz w:val="24"/>
          <w:szCs w:val="24"/>
        </w:rPr>
        <w:t>mphasi</w:t>
      </w:r>
      <w:r>
        <w:rPr>
          <w:spacing w:val="1"/>
          <w:sz w:val="24"/>
          <w:szCs w:val="24"/>
        </w:rPr>
        <w:t>z</w:t>
      </w:r>
      <w:r>
        <w:rPr>
          <w:spacing w:val="-1"/>
          <w:sz w:val="24"/>
          <w:szCs w:val="24"/>
        </w:rPr>
        <w:t>e</w:t>
      </w:r>
      <w:r>
        <w:rPr>
          <w:sz w:val="24"/>
          <w:szCs w:val="24"/>
        </w:rPr>
        <w:t>s</w:t>
      </w:r>
      <w:r>
        <w:rPr>
          <w:spacing w:val="5"/>
          <w:sz w:val="24"/>
          <w:szCs w:val="24"/>
        </w:rPr>
        <w:t xml:space="preserve"> </w:t>
      </w:r>
      <w:r>
        <w:rPr>
          <w:spacing w:val="-1"/>
          <w:sz w:val="24"/>
          <w:szCs w:val="24"/>
        </w:rPr>
        <w:t>c</w:t>
      </w:r>
      <w:r>
        <w:rPr>
          <w:sz w:val="24"/>
          <w:szCs w:val="24"/>
        </w:rPr>
        <w:t>ode</w:t>
      </w:r>
      <w:r>
        <w:rPr>
          <w:spacing w:val="4"/>
          <w:sz w:val="24"/>
          <w:szCs w:val="24"/>
        </w:rPr>
        <w:t xml:space="preserve"> </w:t>
      </w:r>
      <w:r>
        <w:rPr>
          <w:sz w:val="24"/>
          <w:szCs w:val="24"/>
        </w:rPr>
        <w:t>r</w:t>
      </w:r>
      <w:r>
        <w:rPr>
          <w:spacing w:val="-2"/>
          <w:sz w:val="24"/>
          <w:szCs w:val="24"/>
        </w:rPr>
        <w:t>e</w:t>
      </w:r>
      <w:r>
        <w:rPr>
          <w:spacing w:val="-1"/>
          <w:sz w:val="24"/>
          <w:szCs w:val="24"/>
        </w:rPr>
        <w:t>a</w:t>
      </w:r>
      <w:r>
        <w:rPr>
          <w:sz w:val="24"/>
          <w:szCs w:val="24"/>
        </w:rPr>
        <w:t>d</w:t>
      </w:r>
      <w:r>
        <w:rPr>
          <w:spacing w:val="-1"/>
          <w:sz w:val="24"/>
          <w:szCs w:val="24"/>
        </w:rPr>
        <w:t>a</w:t>
      </w:r>
      <w:r>
        <w:rPr>
          <w:sz w:val="24"/>
          <w:szCs w:val="24"/>
        </w:rPr>
        <w:t>bi</w:t>
      </w:r>
      <w:r>
        <w:rPr>
          <w:spacing w:val="1"/>
          <w:sz w:val="24"/>
          <w:szCs w:val="24"/>
        </w:rPr>
        <w:t>l</w:t>
      </w:r>
      <w:r>
        <w:rPr>
          <w:spacing w:val="3"/>
          <w:sz w:val="24"/>
          <w:szCs w:val="24"/>
        </w:rPr>
        <w:t>it</w:t>
      </w:r>
      <w:r>
        <w:rPr>
          <w:spacing w:val="-22"/>
          <w:sz w:val="24"/>
          <w:szCs w:val="24"/>
        </w:rPr>
        <w:t>y</w:t>
      </w:r>
      <w:r>
        <w:rPr>
          <w:sz w:val="24"/>
          <w:szCs w:val="24"/>
        </w:rPr>
        <w:t>, notab</w:t>
      </w:r>
      <w:r>
        <w:rPr>
          <w:spacing w:val="2"/>
          <w:sz w:val="24"/>
          <w:szCs w:val="24"/>
        </w:rPr>
        <w:t>l</w:t>
      </w:r>
      <w:r w:rsidR="008152BF">
        <w:rPr>
          <w:sz w:val="24"/>
          <w:szCs w:val="24"/>
        </w:rPr>
        <w:t xml:space="preserve">y </w:t>
      </w:r>
      <w:r>
        <w:rPr>
          <w:sz w:val="24"/>
          <w:szCs w:val="24"/>
        </w:rPr>
        <w:t>usi</w:t>
      </w:r>
      <w:r>
        <w:rPr>
          <w:spacing w:val="3"/>
          <w:sz w:val="24"/>
          <w:szCs w:val="24"/>
        </w:rPr>
        <w:t>n</w:t>
      </w:r>
      <w:r>
        <w:rPr>
          <w:sz w:val="24"/>
          <w:szCs w:val="24"/>
        </w:rPr>
        <w:t xml:space="preserve">g </w:t>
      </w:r>
      <w:r>
        <w:rPr>
          <w:spacing w:val="4"/>
          <w:sz w:val="24"/>
          <w:szCs w:val="24"/>
        </w:rPr>
        <w:t xml:space="preserve"> </w:t>
      </w:r>
      <w:r>
        <w:rPr>
          <w:sz w:val="24"/>
          <w:szCs w:val="24"/>
        </w:rPr>
        <w:lastRenderedPageBreak/>
        <w:t>indent</w:t>
      </w:r>
      <w:r>
        <w:rPr>
          <w:spacing w:val="-1"/>
          <w:sz w:val="24"/>
          <w:szCs w:val="24"/>
        </w:rPr>
        <w:t>a</w:t>
      </w:r>
      <w:r>
        <w:rPr>
          <w:sz w:val="24"/>
          <w:szCs w:val="24"/>
        </w:rPr>
        <w:t>t</w:t>
      </w:r>
      <w:r>
        <w:rPr>
          <w:spacing w:val="3"/>
          <w:sz w:val="24"/>
          <w:szCs w:val="24"/>
        </w:rPr>
        <w:t>i</w:t>
      </w:r>
      <w:r>
        <w:rPr>
          <w:sz w:val="24"/>
          <w:szCs w:val="24"/>
        </w:rPr>
        <w:t xml:space="preserve">on. </w:t>
      </w:r>
      <w:r>
        <w:rPr>
          <w:spacing w:val="-6"/>
          <w:sz w:val="24"/>
          <w:szCs w:val="24"/>
        </w:rPr>
        <w:t>I</w:t>
      </w:r>
      <w:r w:rsidR="008152BF">
        <w:rPr>
          <w:sz w:val="24"/>
          <w:szCs w:val="24"/>
        </w:rPr>
        <w:t>t</w:t>
      </w:r>
      <w:r>
        <w:rPr>
          <w:spacing w:val="7"/>
          <w:sz w:val="24"/>
          <w:szCs w:val="24"/>
        </w:rPr>
        <w:t xml:space="preserve"> </w:t>
      </w:r>
      <w:r>
        <w:rPr>
          <w:sz w:val="24"/>
          <w:szCs w:val="24"/>
        </w:rPr>
        <w:t>p</w:t>
      </w:r>
      <w:r>
        <w:rPr>
          <w:spacing w:val="-1"/>
          <w:sz w:val="24"/>
          <w:szCs w:val="24"/>
        </w:rPr>
        <w:t>r</w:t>
      </w:r>
      <w:r w:rsidR="008152BF">
        <w:rPr>
          <w:sz w:val="24"/>
          <w:szCs w:val="24"/>
        </w:rPr>
        <w:t>ovides</w:t>
      </w:r>
      <w:r>
        <w:rPr>
          <w:spacing w:val="7"/>
          <w:sz w:val="24"/>
          <w:szCs w:val="24"/>
        </w:rPr>
        <w:t xml:space="preserve"> </w:t>
      </w:r>
      <w:r>
        <w:rPr>
          <w:spacing w:val="-1"/>
          <w:sz w:val="24"/>
          <w:szCs w:val="24"/>
        </w:rPr>
        <w:t>c</w:t>
      </w:r>
      <w:r>
        <w:rPr>
          <w:sz w:val="24"/>
          <w:szCs w:val="24"/>
        </w:rPr>
        <w:t>onstru</w:t>
      </w:r>
      <w:r>
        <w:rPr>
          <w:spacing w:val="-2"/>
          <w:sz w:val="24"/>
          <w:szCs w:val="24"/>
        </w:rPr>
        <w:t>c</w:t>
      </w:r>
      <w:r>
        <w:rPr>
          <w:sz w:val="24"/>
          <w:szCs w:val="24"/>
        </w:rPr>
        <w:t>ts that</w:t>
      </w:r>
      <w:r>
        <w:rPr>
          <w:spacing w:val="2"/>
          <w:sz w:val="24"/>
          <w:szCs w:val="24"/>
        </w:rPr>
        <w:t xml:space="preserve"> </w:t>
      </w:r>
      <w:r>
        <w:rPr>
          <w:spacing w:val="-1"/>
          <w:sz w:val="24"/>
          <w:szCs w:val="24"/>
        </w:rPr>
        <w:t>e</w:t>
      </w:r>
      <w:r>
        <w:rPr>
          <w:sz w:val="24"/>
          <w:szCs w:val="24"/>
        </w:rPr>
        <w:t>n</w:t>
      </w:r>
      <w:r>
        <w:rPr>
          <w:spacing w:val="-1"/>
          <w:sz w:val="24"/>
          <w:szCs w:val="24"/>
        </w:rPr>
        <w:t>a</w:t>
      </w:r>
      <w:r>
        <w:rPr>
          <w:sz w:val="24"/>
          <w:szCs w:val="24"/>
        </w:rPr>
        <w:t>ble</w:t>
      </w:r>
      <w:r>
        <w:rPr>
          <w:spacing w:val="1"/>
          <w:sz w:val="24"/>
          <w:szCs w:val="24"/>
        </w:rPr>
        <w:t xml:space="preserve"> </w:t>
      </w:r>
      <w:r>
        <w:rPr>
          <w:spacing w:val="-1"/>
          <w:sz w:val="24"/>
          <w:szCs w:val="24"/>
        </w:rPr>
        <w:t>c</w:t>
      </w:r>
      <w:r>
        <w:rPr>
          <w:sz w:val="24"/>
          <w:szCs w:val="24"/>
        </w:rPr>
        <w:t>le</w:t>
      </w:r>
      <w:r>
        <w:rPr>
          <w:spacing w:val="-1"/>
          <w:sz w:val="24"/>
          <w:szCs w:val="24"/>
        </w:rPr>
        <w:t>a</w:t>
      </w:r>
      <w:r>
        <w:rPr>
          <w:sz w:val="24"/>
          <w:szCs w:val="24"/>
        </w:rPr>
        <w:t>r</w:t>
      </w:r>
      <w:r>
        <w:rPr>
          <w:spacing w:val="1"/>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ra</w:t>
      </w:r>
      <w:r>
        <w:rPr>
          <w:sz w:val="24"/>
          <w:szCs w:val="24"/>
        </w:rPr>
        <w:t>m</w:t>
      </w:r>
      <w:r>
        <w:rPr>
          <w:spacing w:val="1"/>
          <w:sz w:val="24"/>
          <w:szCs w:val="24"/>
        </w:rPr>
        <w:t>m</w:t>
      </w:r>
      <w:r>
        <w:rPr>
          <w:sz w:val="24"/>
          <w:szCs w:val="24"/>
        </w:rPr>
        <w:t>ing on</w:t>
      </w:r>
      <w:r>
        <w:rPr>
          <w:spacing w:val="2"/>
          <w:sz w:val="24"/>
          <w:szCs w:val="24"/>
        </w:rPr>
        <w:t xml:space="preserve"> </w:t>
      </w:r>
      <w:r>
        <w:rPr>
          <w:sz w:val="24"/>
          <w:szCs w:val="24"/>
        </w:rPr>
        <w:t>both</w:t>
      </w:r>
      <w:r>
        <w:rPr>
          <w:spacing w:val="2"/>
          <w:sz w:val="24"/>
          <w:szCs w:val="24"/>
        </w:rPr>
        <w:t xml:space="preserve"> </w:t>
      </w:r>
      <w:r>
        <w:rPr>
          <w:spacing w:val="-2"/>
          <w:sz w:val="24"/>
          <w:szCs w:val="24"/>
        </w:rPr>
        <w:t>s</w:t>
      </w:r>
      <w:r>
        <w:rPr>
          <w:sz w:val="24"/>
          <w:szCs w:val="24"/>
        </w:rPr>
        <w:t>mall</w:t>
      </w:r>
      <w:r>
        <w:rPr>
          <w:spacing w:val="2"/>
          <w:sz w:val="24"/>
          <w:szCs w:val="24"/>
        </w:rPr>
        <w:t xml:space="preserve"> </w:t>
      </w:r>
      <w:r>
        <w:rPr>
          <w:spacing w:val="-3"/>
          <w:sz w:val="24"/>
          <w:szCs w:val="24"/>
        </w:rPr>
        <w:t>a</w:t>
      </w:r>
      <w:r>
        <w:rPr>
          <w:sz w:val="24"/>
          <w:szCs w:val="24"/>
        </w:rPr>
        <w:t>nd la</w:t>
      </w:r>
      <w:r>
        <w:rPr>
          <w:spacing w:val="-4"/>
          <w:sz w:val="24"/>
          <w:szCs w:val="24"/>
        </w:rPr>
        <w:t>r</w:t>
      </w:r>
      <w:r>
        <w:rPr>
          <w:spacing w:val="-2"/>
          <w:sz w:val="24"/>
          <w:szCs w:val="24"/>
        </w:rPr>
        <w:t>g</w:t>
      </w:r>
      <w:r>
        <w:rPr>
          <w:sz w:val="24"/>
          <w:szCs w:val="24"/>
        </w:rPr>
        <w:t>e</w:t>
      </w:r>
      <w:r>
        <w:rPr>
          <w:spacing w:val="3"/>
          <w:sz w:val="24"/>
          <w:szCs w:val="24"/>
        </w:rPr>
        <w:t xml:space="preserve"> </w:t>
      </w:r>
      <w:r>
        <w:rPr>
          <w:spacing w:val="2"/>
          <w:sz w:val="24"/>
          <w:szCs w:val="24"/>
        </w:rPr>
        <w:t>s</w:t>
      </w:r>
      <w:r>
        <w:rPr>
          <w:spacing w:val="-1"/>
          <w:sz w:val="24"/>
          <w:szCs w:val="24"/>
        </w:rPr>
        <w:t>ca</w:t>
      </w:r>
      <w:r>
        <w:rPr>
          <w:sz w:val="24"/>
          <w:szCs w:val="24"/>
        </w:rPr>
        <w:t>les.</w:t>
      </w:r>
      <w:r>
        <w:rPr>
          <w:spacing w:val="9"/>
          <w:sz w:val="24"/>
          <w:szCs w:val="24"/>
        </w:rPr>
        <w:t xml:space="preserve"> </w:t>
      </w:r>
      <w:r>
        <w:rPr>
          <w:spacing w:val="-3"/>
          <w:sz w:val="24"/>
          <w:szCs w:val="24"/>
        </w:rPr>
        <w:t>I</w:t>
      </w:r>
      <w:r>
        <w:rPr>
          <w:sz w:val="24"/>
          <w:szCs w:val="24"/>
        </w:rPr>
        <w:t>n</w:t>
      </w:r>
      <w:r>
        <w:rPr>
          <w:spacing w:val="4"/>
          <w:sz w:val="24"/>
          <w:szCs w:val="24"/>
        </w:rPr>
        <w:t xml:space="preserve"> </w:t>
      </w:r>
      <w:r>
        <w:rPr>
          <w:spacing w:val="2"/>
          <w:sz w:val="24"/>
          <w:szCs w:val="24"/>
        </w:rPr>
        <w:t>J</w:t>
      </w:r>
      <w:r>
        <w:rPr>
          <w:sz w:val="24"/>
          <w:szCs w:val="24"/>
        </w:rPr>
        <w:t>u</w:t>
      </w:r>
      <w:r>
        <w:rPr>
          <w:spacing w:val="3"/>
          <w:sz w:val="24"/>
          <w:szCs w:val="24"/>
        </w:rPr>
        <w:t>l</w:t>
      </w:r>
      <w:r>
        <w:rPr>
          <w:sz w:val="24"/>
          <w:szCs w:val="24"/>
        </w:rPr>
        <w:t xml:space="preserve">y </w:t>
      </w:r>
      <w:r>
        <w:rPr>
          <w:spacing w:val="2"/>
          <w:sz w:val="24"/>
          <w:szCs w:val="24"/>
        </w:rPr>
        <w:t>2</w:t>
      </w:r>
      <w:r>
        <w:rPr>
          <w:sz w:val="24"/>
          <w:szCs w:val="24"/>
        </w:rPr>
        <w:t>018,</w:t>
      </w:r>
      <w:r>
        <w:rPr>
          <w:spacing w:val="4"/>
          <w:sz w:val="24"/>
          <w:szCs w:val="24"/>
        </w:rPr>
        <w:t xml:space="preserve"> </w:t>
      </w:r>
      <w:r>
        <w:rPr>
          <w:spacing w:val="-24"/>
          <w:sz w:val="24"/>
          <w:szCs w:val="24"/>
        </w:rPr>
        <w:t>V</w:t>
      </w:r>
      <w:r>
        <w:rPr>
          <w:spacing w:val="-1"/>
          <w:sz w:val="24"/>
          <w:szCs w:val="24"/>
        </w:rPr>
        <w:t>a</w:t>
      </w:r>
      <w:r>
        <w:rPr>
          <w:sz w:val="24"/>
          <w:szCs w:val="24"/>
        </w:rPr>
        <w:t>n</w:t>
      </w:r>
      <w:r>
        <w:rPr>
          <w:spacing w:val="4"/>
          <w:sz w:val="24"/>
          <w:szCs w:val="24"/>
        </w:rPr>
        <w:t xml:space="preserve"> </w:t>
      </w:r>
      <w:r>
        <w:rPr>
          <w:sz w:val="24"/>
          <w:szCs w:val="24"/>
        </w:rPr>
        <w:t>Rossum</w:t>
      </w:r>
      <w:r>
        <w:rPr>
          <w:spacing w:val="5"/>
          <w:sz w:val="24"/>
          <w:szCs w:val="24"/>
        </w:rPr>
        <w:t xml:space="preserve"> </w:t>
      </w:r>
      <w:r>
        <w:rPr>
          <w:sz w:val="24"/>
          <w:szCs w:val="24"/>
        </w:rPr>
        <w:t>ste</w:t>
      </w:r>
      <w:r>
        <w:rPr>
          <w:spacing w:val="2"/>
          <w:sz w:val="24"/>
          <w:szCs w:val="24"/>
        </w:rPr>
        <w:t>p</w:t>
      </w:r>
      <w:r>
        <w:rPr>
          <w:sz w:val="24"/>
          <w:szCs w:val="24"/>
        </w:rPr>
        <w:t>p</w:t>
      </w:r>
      <w:r>
        <w:rPr>
          <w:spacing w:val="-1"/>
          <w:sz w:val="24"/>
          <w:szCs w:val="24"/>
        </w:rPr>
        <w:t>e</w:t>
      </w:r>
      <w:r>
        <w:rPr>
          <w:sz w:val="24"/>
          <w:szCs w:val="24"/>
        </w:rPr>
        <w:t xml:space="preserve">d down </w:t>
      </w:r>
      <w:r>
        <w:rPr>
          <w:spacing w:val="-1"/>
          <w:sz w:val="24"/>
          <w:szCs w:val="24"/>
        </w:rPr>
        <w:t>a</w:t>
      </w:r>
      <w:r>
        <w:rPr>
          <w:sz w:val="24"/>
          <w:szCs w:val="24"/>
        </w:rPr>
        <w:t>s the le</w:t>
      </w:r>
      <w:r>
        <w:rPr>
          <w:spacing w:val="-2"/>
          <w:sz w:val="24"/>
          <w:szCs w:val="24"/>
        </w:rPr>
        <w:t>a</w:t>
      </w:r>
      <w:r>
        <w:rPr>
          <w:spacing w:val="2"/>
          <w:sz w:val="24"/>
          <w:szCs w:val="24"/>
        </w:rPr>
        <w:t>d</w:t>
      </w:r>
      <w:r>
        <w:rPr>
          <w:spacing w:val="-1"/>
          <w:sz w:val="24"/>
          <w:szCs w:val="24"/>
        </w:rPr>
        <w:t>e</w:t>
      </w:r>
      <w:r>
        <w:rPr>
          <w:sz w:val="24"/>
          <w:szCs w:val="24"/>
        </w:rPr>
        <w:t>r in the</w:t>
      </w:r>
      <w:r>
        <w:rPr>
          <w:spacing w:val="1"/>
          <w:sz w:val="24"/>
          <w:szCs w:val="24"/>
        </w:rPr>
        <w:t xml:space="preserve"> </w:t>
      </w:r>
      <w:r>
        <w:rPr>
          <w:sz w:val="24"/>
          <w:szCs w:val="24"/>
        </w:rPr>
        <w:t>lan</w:t>
      </w:r>
      <w:r>
        <w:rPr>
          <w:spacing w:val="-3"/>
          <w:sz w:val="24"/>
          <w:szCs w:val="24"/>
        </w:rPr>
        <w:t>g</w:t>
      </w:r>
      <w:r>
        <w:rPr>
          <w:spacing w:val="2"/>
          <w:sz w:val="24"/>
          <w:szCs w:val="24"/>
        </w:rPr>
        <w:t>u</w:t>
      </w:r>
      <w:r>
        <w:rPr>
          <w:spacing w:val="1"/>
          <w:sz w:val="24"/>
          <w:szCs w:val="24"/>
        </w:rPr>
        <w:t>a</w:t>
      </w:r>
      <w:r>
        <w:rPr>
          <w:spacing w:val="-2"/>
          <w:sz w:val="24"/>
          <w:szCs w:val="24"/>
        </w:rPr>
        <w:t>g</w:t>
      </w:r>
      <w:r>
        <w:rPr>
          <w:sz w:val="24"/>
          <w:szCs w:val="24"/>
        </w:rPr>
        <w:t>e</w:t>
      </w:r>
      <w:r>
        <w:rPr>
          <w:spacing w:val="-1"/>
          <w:sz w:val="24"/>
          <w:szCs w:val="24"/>
        </w:rPr>
        <w:t xml:space="preserve"> c</w:t>
      </w:r>
      <w:r>
        <w:rPr>
          <w:sz w:val="24"/>
          <w:szCs w:val="24"/>
        </w:rPr>
        <w:t>om</w:t>
      </w:r>
      <w:r>
        <w:rPr>
          <w:spacing w:val="1"/>
          <w:sz w:val="24"/>
          <w:szCs w:val="24"/>
        </w:rPr>
        <w:t>m</w:t>
      </w:r>
      <w:r>
        <w:rPr>
          <w:sz w:val="24"/>
          <w:szCs w:val="24"/>
        </w:rPr>
        <w:t>uni</w:t>
      </w:r>
      <w:r>
        <w:rPr>
          <w:spacing w:val="6"/>
          <w:sz w:val="24"/>
          <w:szCs w:val="24"/>
        </w:rPr>
        <w:t>t</w:t>
      </w:r>
      <w:r>
        <w:rPr>
          <w:sz w:val="24"/>
          <w:szCs w:val="24"/>
        </w:rPr>
        <w:t>y</w:t>
      </w:r>
      <w:r w:rsidR="00F37354">
        <w:rPr>
          <w:sz w:val="24"/>
          <w:szCs w:val="24"/>
        </w:rPr>
        <w:t>.</w:t>
      </w:r>
    </w:p>
    <w:p w:rsidR="00A76EFE" w:rsidRDefault="002A4821" w:rsidP="00F37354">
      <w:pPr>
        <w:spacing w:after="620"/>
        <w:ind w:right="1296"/>
        <w:jc w:val="both"/>
        <w:rPr>
          <w:sz w:val="24"/>
          <w:szCs w:val="24"/>
        </w:rPr>
      </w:pPr>
      <w:r>
        <w:rPr>
          <w:b/>
          <w:sz w:val="24"/>
          <w:szCs w:val="24"/>
        </w:rPr>
        <w:t>5.1.3 O</w:t>
      </w:r>
      <w:r>
        <w:rPr>
          <w:b/>
          <w:spacing w:val="1"/>
          <w:sz w:val="24"/>
          <w:szCs w:val="24"/>
        </w:rPr>
        <w:t>p</w:t>
      </w:r>
      <w:r>
        <w:rPr>
          <w:b/>
          <w:spacing w:val="-1"/>
          <w:sz w:val="24"/>
          <w:szCs w:val="24"/>
        </w:rPr>
        <w:t>e</w:t>
      </w:r>
      <w:r>
        <w:rPr>
          <w:b/>
          <w:sz w:val="24"/>
          <w:szCs w:val="24"/>
        </w:rPr>
        <w:t>n</w:t>
      </w:r>
      <w:r>
        <w:rPr>
          <w:b/>
          <w:spacing w:val="1"/>
          <w:sz w:val="24"/>
          <w:szCs w:val="24"/>
        </w:rPr>
        <w:t xml:space="preserve"> </w:t>
      </w:r>
      <w:r>
        <w:rPr>
          <w:b/>
          <w:sz w:val="24"/>
          <w:szCs w:val="24"/>
        </w:rPr>
        <w:t>C</w:t>
      </w:r>
      <w:r>
        <w:rPr>
          <w:b/>
          <w:spacing w:val="-23"/>
          <w:sz w:val="24"/>
          <w:szCs w:val="24"/>
        </w:rPr>
        <w:t>V</w:t>
      </w:r>
      <w:r>
        <w:rPr>
          <w:b/>
          <w:sz w:val="24"/>
          <w:szCs w:val="24"/>
        </w:rPr>
        <w:t>:</w:t>
      </w:r>
    </w:p>
    <w:p w:rsidR="008152BF" w:rsidRDefault="002A4821" w:rsidP="008152BF">
      <w:pPr>
        <w:spacing w:after="620" w:line="276" w:lineRule="auto"/>
        <w:ind w:right="1296" w:firstLine="708"/>
        <w:jc w:val="both"/>
        <w:rPr>
          <w:sz w:val="24"/>
          <w:szCs w:val="24"/>
        </w:rPr>
      </w:pPr>
      <w:r w:rsidRPr="008152BF">
        <w:rPr>
          <w:sz w:val="24"/>
          <w:szCs w:val="24"/>
        </w:rPr>
        <w:t>O</w:t>
      </w:r>
      <w:r w:rsidRPr="008152BF">
        <w:rPr>
          <w:spacing w:val="1"/>
          <w:sz w:val="24"/>
          <w:szCs w:val="24"/>
        </w:rPr>
        <w:t>p</w:t>
      </w:r>
      <w:r w:rsidRPr="008152BF">
        <w:rPr>
          <w:spacing w:val="-1"/>
          <w:sz w:val="24"/>
          <w:szCs w:val="24"/>
        </w:rPr>
        <w:t>e</w:t>
      </w:r>
      <w:r w:rsidRPr="008152BF">
        <w:rPr>
          <w:sz w:val="24"/>
          <w:szCs w:val="24"/>
        </w:rPr>
        <w:t>n</w:t>
      </w:r>
      <w:r w:rsidRPr="008152BF">
        <w:rPr>
          <w:spacing w:val="25"/>
          <w:sz w:val="24"/>
          <w:szCs w:val="24"/>
        </w:rPr>
        <w:t xml:space="preserve"> </w:t>
      </w:r>
      <w:r w:rsidRPr="008152BF">
        <w:rPr>
          <w:sz w:val="24"/>
          <w:szCs w:val="24"/>
        </w:rPr>
        <w:t>CV</w:t>
      </w:r>
      <w:r w:rsidRPr="008152BF">
        <w:rPr>
          <w:spacing w:val="16"/>
          <w:sz w:val="24"/>
          <w:szCs w:val="24"/>
        </w:rPr>
        <w:t xml:space="preserve"> </w:t>
      </w:r>
      <w:r w:rsidRPr="008152BF">
        <w:rPr>
          <w:spacing w:val="-1"/>
          <w:sz w:val="24"/>
          <w:szCs w:val="24"/>
        </w:rPr>
        <w:t>(</w:t>
      </w:r>
      <w:r w:rsidRPr="008152BF">
        <w:rPr>
          <w:sz w:val="24"/>
          <w:szCs w:val="24"/>
        </w:rPr>
        <w:t>Op</w:t>
      </w:r>
      <w:r w:rsidRPr="008152BF">
        <w:rPr>
          <w:spacing w:val="-1"/>
          <w:sz w:val="24"/>
          <w:szCs w:val="24"/>
        </w:rPr>
        <w:t>e</w:t>
      </w:r>
      <w:r w:rsidRPr="008152BF">
        <w:rPr>
          <w:sz w:val="24"/>
          <w:szCs w:val="24"/>
        </w:rPr>
        <w:t>n</w:t>
      </w:r>
      <w:r w:rsidRPr="008152BF">
        <w:rPr>
          <w:spacing w:val="19"/>
          <w:sz w:val="24"/>
          <w:szCs w:val="24"/>
        </w:rPr>
        <w:t xml:space="preserve"> </w:t>
      </w:r>
      <w:r w:rsidRPr="008152BF">
        <w:rPr>
          <w:sz w:val="24"/>
          <w:szCs w:val="24"/>
        </w:rPr>
        <w:t>sou</w:t>
      </w:r>
      <w:r w:rsidRPr="008152BF">
        <w:rPr>
          <w:spacing w:val="-9"/>
          <w:sz w:val="24"/>
          <w:szCs w:val="24"/>
        </w:rPr>
        <w:t>r</w:t>
      </w:r>
      <w:r w:rsidRPr="008152BF">
        <w:rPr>
          <w:spacing w:val="1"/>
          <w:sz w:val="24"/>
          <w:szCs w:val="24"/>
        </w:rPr>
        <w:t>c</w:t>
      </w:r>
      <w:r w:rsidRPr="008152BF">
        <w:rPr>
          <w:sz w:val="24"/>
          <w:szCs w:val="24"/>
        </w:rPr>
        <w:t>e</w:t>
      </w:r>
      <w:r w:rsidRPr="008152BF">
        <w:rPr>
          <w:spacing w:val="18"/>
          <w:sz w:val="24"/>
          <w:szCs w:val="24"/>
        </w:rPr>
        <w:t xml:space="preserve"> </w:t>
      </w:r>
      <w:r w:rsidRPr="008152BF">
        <w:rPr>
          <w:spacing w:val="-1"/>
          <w:sz w:val="24"/>
          <w:szCs w:val="24"/>
        </w:rPr>
        <w:t>c</w:t>
      </w:r>
      <w:r w:rsidRPr="008152BF">
        <w:rPr>
          <w:sz w:val="24"/>
          <w:szCs w:val="24"/>
        </w:rPr>
        <w:t>omput</w:t>
      </w:r>
      <w:r w:rsidRPr="008152BF">
        <w:rPr>
          <w:spacing w:val="-1"/>
          <w:sz w:val="24"/>
          <w:szCs w:val="24"/>
        </w:rPr>
        <w:t>e</w:t>
      </w:r>
      <w:r w:rsidRPr="008152BF">
        <w:rPr>
          <w:sz w:val="24"/>
          <w:szCs w:val="24"/>
        </w:rPr>
        <w:t>r</w:t>
      </w:r>
      <w:r w:rsidRPr="008152BF">
        <w:rPr>
          <w:spacing w:val="19"/>
          <w:sz w:val="24"/>
          <w:szCs w:val="24"/>
        </w:rPr>
        <w:t xml:space="preserve"> </w:t>
      </w:r>
      <w:r w:rsidRPr="008152BF">
        <w:rPr>
          <w:spacing w:val="-1"/>
          <w:sz w:val="24"/>
          <w:szCs w:val="24"/>
        </w:rPr>
        <w:t>v</w:t>
      </w:r>
      <w:r w:rsidRPr="008152BF">
        <w:rPr>
          <w:sz w:val="24"/>
          <w:szCs w:val="24"/>
        </w:rPr>
        <w:t>is</w:t>
      </w:r>
      <w:r w:rsidRPr="008152BF">
        <w:rPr>
          <w:spacing w:val="1"/>
          <w:sz w:val="24"/>
          <w:szCs w:val="24"/>
        </w:rPr>
        <w:t>i</w:t>
      </w:r>
      <w:r w:rsidRPr="008152BF">
        <w:rPr>
          <w:sz w:val="24"/>
          <w:szCs w:val="24"/>
        </w:rPr>
        <w:t>o</w:t>
      </w:r>
      <w:r w:rsidRPr="008152BF">
        <w:rPr>
          <w:spacing w:val="2"/>
          <w:sz w:val="24"/>
          <w:szCs w:val="24"/>
        </w:rPr>
        <w:t>n</w:t>
      </w:r>
      <w:r w:rsidRPr="008152BF">
        <w:rPr>
          <w:sz w:val="24"/>
          <w:szCs w:val="24"/>
        </w:rPr>
        <w:t>)</w:t>
      </w:r>
      <w:r>
        <w:rPr>
          <w:spacing w:val="16"/>
          <w:sz w:val="24"/>
          <w:szCs w:val="24"/>
        </w:rPr>
        <w:t xml:space="preserve"> </w:t>
      </w:r>
      <w:r>
        <w:rPr>
          <w:sz w:val="24"/>
          <w:szCs w:val="24"/>
        </w:rPr>
        <w:t>is a</w:t>
      </w:r>
      <w:r>
        <w:rPr>
          <w:spacing w:val="4"/>
          <w:sz w:val="24"/>
          <w:szCs w:val="24"/>
        </w:rPr>
        <w:t xml:space="preserve"> </w:t>
      </w:r>
      <w:hyperlink r:id="rId38">
        <w:r>
          <w:rPr>
            <w:sz w:val="24"/>
            <w:szCs w:val="24"/>
          </w:rPr>
          <w:t>l</w:t>
        </w:r>
        <w:r>
          <w:rPr>
            <w:spacing w:val="1"/>
            <w:sz w:val="24"/>
            <w:szCs w:val="24"/>
          </w:rPr>
          <w:t>i</w:t>
        </w:r>
        <w:r>
          <w:rPr>
            <w:sz w:val="24"/>
            <w:szCs w:val="24"/>
          </w:rPr>
          <w:t>b</w:t>
        </w:r>
        <w:r>
          <w:rPr>
            <w:spacing w:val="-1"/>
            <w:sz w:val="24"/>
            <w:szCs w:val="24"/>
          </w:rPr>
          <w:t>ra</w:t>
        </w:r>
        <w:r>
          <w:rPr>
            <w:spacing w:val="4"/>
            <w:sz w:val="24"/>
            <w:szCs w:val="24"/>
          </w:rPr>
          <w:t>r</w:t>
        </w:r>
        <w:r>
          <w:rPr>
            <w:sz w:val="24"/>
            <w:szCs w:val="24"/>
          </w:rPr>
          <w:t>y of</w:t>
        </w:r>
        <w:r>
          <w:rPr>
            <w:spacing w:val="4"/>
            <w:sz w:val="24"/>
            <w:szCs w:val="24"/>
          </w:rPr>
          <w:t xml:space="preserve"> </w:t>
        </w:r>
        <w:r>
          <w:rPr>
            <w:sz w:val="24"/>
            <w:szCs w:val="24"/>
          </w:rPr>
          <w:t>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1"/>
            <w:sz w:val="24"/>
            <w:szCs w:val="24"/>
          </w:rPr>
          <w:t>m</w:t>
        </w:r>
        <w:r>
          <w:rPr>
            <w:sz w:val="24"/>
            <w:szCs w:val="24"/>
          </w:rPr>
          <w:t>ing</w:t>
        </w:r>
        <w:r>
          <w:rPr>
            <w:spacing w:val="5"/>
            <w:sz w:val="24"/>
            <w:szCs w:val="24"/>
          </w:rPr>
          <w:t xml:space="preserve"> </w:t>
        </w:r>
        <w:r>
          <w:rPr>
            <w:sz w:val="24"/>
            <w:szCs w:val="24"/>
          </w:rPr>
          <w:t>fun</w:t>
        </w:r>
        <w:r>
          <w:rPr>
            <w:spacing w:val="-2"/>
            <w:sz w:val="24"/>
            <w:szCs w:val="24"/>
          </w:rPr>
          <w:t>c</w:t>
        </w:r>
        <w:r>
          <w:rPr>
            <w:sz w:val="24"/>
            <w:szCs w:val="24"/>
          </w:rPr>
          <w:t>t</w:t>
        </w:r>
        <w:r>
          <w:rPr>
            <w:spacing w:val="1"/>
            <w:sz w:val="24"/>
            <w:szCs w:val="24"/>
          </w:rPr>
          <w:t>i</w:t>
        </w:r>
        <w:r>
          <w:rPr>
            <w:sz w:val="24"/>
            <w:szCs w:val="24"/>
          </w:rPr>
          <w:t>ons</w:t>
        </w:r>
        <w:r>
          <w:rPr>
            <w:spacing w:val="8"/>
            <w:sz w:val="24"/>
            <w:szCs w:val="24"/>
          </w:rPr>
          <w:t xml:space="preserve"> </w:t>
        </w:r>
        <w:r>
          <w:rPr>
            <w:sz w:val="24"/>
            <w:szCs w:val="24"/>
          </w:rPr>
          <w:t>main</w:t>
        </w:r>
      </w:hyperlink>
      <w:r>
        <w:rPr>
          <w:spacing w:val="3"/>
          <w:sz w:val="24"/>
          <w:szCs w:val="24"/>
        </w:rPr>
        <w:t>l</w:t>
      </w:r>
      <w:r>
        <w:rPr>
          <w:sz w:val="24"/>
          <w:szCs w:val="24"/>
        </w:rPr>
        <w:t xml:space="preserve">y </w:t>
      </w:r>
      <w:r>
        <w:rPr>
          <w:spacing w:val="-1"/>
          <w:sz w:val="24"/>
          <w:szCs w:val="24"/>
        </w:rPr>
        <w:t>a</w:t>
      </w:r>
      <w:r>
        <w:rPr>
          <w:sz w:val="24"/>
          <w:szCs w:val="24"/>
        </w:rPr>
        <w:t>i</w:t>
      </w:r>
      <w:r>
        <w:rPr>
          <w:spacing w:val="1"/>
          <w:sz w:val="24"/>
          <w:szCs w:val="24"/>
        </w:rPr>
        <w:t>m</w:t>
      </w:r>
      <w:r>
        <w:rPr>
          <w:spacing w:val="-1"/>
          <w:sz w:val="24"/>
          <w:szCs w:val="24"/>
        </w:rPr>
        <w:t>e</w:t>
      </w:r>
      <w:r>
        <w:rPr>
          <w:sz w:val="24"/>
          <w:szCs w:val="24"/>
        </w:rPr>
        <w:t>d</w:t>
      </w:r>
      <w:r>
        <w:rPr>
          <w:spacing w:val="7"/>
          <w:sz w:val="24"/>
          <w:szCs w:val="24"/>
        </w:rPr>
        <w:t xml:space="preserve"> </w:t>
      </w:r>
      <w:r>
        <w:rPr>
          <w:spacing w:val="-1"/>
          <w:sz w:val="24"/>
          <w:szCs w:val="24"/>
        </w:rPr>
        <w:t>a</w:t>
      </w:r>
      <w:r>
        <w:rPr>
          <w:sz w:val="24"/>
          <w:szCs w:val="24"/>
        </w:rPr>
        <w:t>t r</w:t>
      </w:r>
      <w:r>
        <w:rPr>
          <w:spacing w:val="-2"/>
          <w:sz w:val="24"/>
          <w:szCs w:val="24"/>
        </w:rPr>
        <w:t>e</w:t>
      </w:r>
      <w:r>
        <w:rPr>
          <w:spacing w:val="-1"/>
          <w:sz w:val="24"/>
          <w:szCs w:val="24"/>
        </w:rPr>
        <w:t>a</w:t>
      </w:r>
      <w:r>
        <w:rPr>
          <w:sz w:val="24"/>
          <w:szCs w:val="24"/>
        </w:rPr>
        <w:t>l</w:t>
      </w:r>
      <w:r>
        <w:rPr>
          <w:spacing w:val="-1"/>
          <w:sz w:val="24"/>
          <w:szCs w:val="24"/>
        </w:rPr>
        <w:t>-</w:t>
      </w:r>
      <w:r>
        <w:rPr>
          <w:sz w:val="24"/>
          <w:szCs w:val="24"/>
        </w:rPr>
        <w:t>t</w:t>
      </w:r>
      <w:r>
        <w:rPr>
          <w:spacing w:val="1"/>
          <w:sz w:val="24"/>
          <w:szCs w:val="24"/>
        </w:rPr>
        <w:t>i</w:t>
      </w:r>
      <w:r>
        <w:rPr>
          <w:sz w:val="24"/>
          <w:szCs w:val="24"/>
        </w:rPr>
        <w:t>me</w:t>
      </w:r>
      <w:r>
        <w:rPr>
          <w:spacing w:val="7"/>
          <w:sz w:val="24"/>
          <w:szCs w:val="24"/>
        </w:rPr>
        <w:t xml:space="preserve"> </w:t>
      </w:r>
      <w:hyperlink r:id="rId39">
        <w:r>
          <w:rPr>
            <w:spacing w:val="-1"/>
            <w:sz w:val="24"/>
            <w:szCs w:val="24"/>
          </w:rPr>
          <w:t>c</w:t>
        </w:r>
        <w:r>
          <w:rPr>
            <w:sz w:val="24"/>
            <w:szCs w:val="24"/>
          </w:rPr>
          <w:t>ompu</w:t>
        </w:r>
        <w:r>
          <w:rPr>
            <w:spacing w:val="1"/>
            <w:sz w:val="24"/>
            <w:szCs w:val="24"/>
          </w:rPr>
          <w:t>t</w:t>
        </w:r>
        <w:r>
          <w:rPr>
            <w:spacing w:val="-1"/>
            <w:sz w:val="24"/>
            <w:szCs w:val="24"/>
          </w:rPr>
          <w:t>e</w:t>
        </w:r>
        <w:r>
          <w:rPr>
            <w:sz w:val="24"/>
            <w:szCs w:val="24"/>
          </w:rPr>
          <w:t>r</w:t>
        </w:r>
        <w:r>
          <w:rPr>
            <w:spacing w:val="4"/>
            <w:sz w:val="24"/>
            <w:szCs w:val="24"/>
          </w:rPr>
          <w:t xml:space="preserve"> </w:t>
        </w:r>
        <w:r>
          <w:rPr>
            <w:sz w:val="24"/>
            <w:szCs w:val="24"/>
          </w:rPr>
          <w:t>vis</w:t>
        </w:r>
        <w:r>
          <w:rPr>
            <w:spacing w:val="1"/>
            <w:sz w:val="24"/>
            <w:szCs w:val="24"/>
          </w:rPr>
          <w:t>i</w:t>
        </w:r>
        <w:r>
          <w:rPr>
            <w:spacing w:val="2"/>
            <w:sz w:val="24"/>
            <w:szCs w:val="24"/>
          </w:rPr>
          <w:t>o</w:t>
        </w:r>
        <w:r>
          <w:rPr>
            <w:spacing w:val="1"/>
            <w:sz w:val="24"/>
            <w:szCs w:val="24"/>
          </w:rPr>
          <w:t>n</w:t>
        </w:r>
      </w:hyperlink>
      <w:hyperlink r:id="rId40" w:anchor="cite_note-1">
        <w:r>
          <w:rPr>
            <w:sz w:val="24"/>
            <w:szCs w:val="24"/>
          </w:rPr>
          <w:t>.</w:t>
        </w:r>
        <w:r>
          <w:rPr>
            <w:spacing w:val="1"/>
            <w:sz w:val="24"/>
            <w:szCs w:val="24"/>
          </w:rPr>
          <w:t>[</w:t>
        </w:r>
        <w:r>
          <w:rPr>
            <w:sz w:val="24"/>
            <w:szCs w:val="24"/>
          </w:rPr>
          <w:t>1]</w:t>
        </w:r>
        <w:r>
          <w:rPr>
            <w:spacing w:val="7"/>
            <w:sz w:val="24"/>
            <w:szCs w:val="24"/>
          </w:rPr>
          <w:t xml:space="preserve"> </w:t>
        </w:r>
        <w:r>
          <w:rPr>
            <w:sz w:val="24"/>
            <w:szCs w:val="24"/>
          </w:rPr>
          <w:t>O</w:t>
        </w:r>
      </w:hyperlink>
      <w:r>
        <w:rPr>
          <w:spacing w:val="-1"/>
          <w:sz w:val="24"/>
          <w:szCs w:val="24"/>
        </w:rPr>
        <w:t>r</w:t>
      </w:r>
      <w:r>
        <w:rPr>
          <w:sz w:val="24"/>
          <w:szCs w:val="24"/>
        </w:rPr>
        <w:t>i</w:t>
      </w:r>
      <w:r>
        <w:rPr>
          <w:spacing w:val="-2"/>
          <w:sz w:val="24"/>
          <w:szCs w:val="24"/>
        </w:rPr>
        <w:t>g</w:t>
      </w:r>
      <w:r>
        <w:rPr>
          <w:sz w:val="24"/>
          <w:szCs w:val="24"/>
        </w:rPr>
        <w:t>inal</w:t>
      </w:r>
      <w:r>
        <w:rPr>
          <w:spacing w:val="3"/>
          <w:sz w:val="24"/>
          <w:szCs w:val="24"/>
        </w:rPr>
        <w:t>l</w:t>
      </w:r>
      <w:r>
        <w:rPr>
          <w:sz w:val="24"/>
          <w:szCs w:val="24"/>
        </w:rPr>
        <w:t xml:space="preserve">y </w:t>
      </w:r>
      <w:r>
        <w:rPr>
          <w:spacing w:val="2"/>
          <w:sz w:val="24"/>
          <w:szCs w:val="24"/>
        </w:rPr>
        <w:t>d</w:t>
      </w:r>
      <w:r>
        <w:rPr>
          <w:spacing w:val="-1"/>
          <w:sz w:val="24"/>
          <w:szCs w:val="24"/>
        </w:rPr>
        <w:t>e</w:t>
      </w:r>
      <w:r>
        <w:rPr>
          <w:sz w:val="24"/>
          <w:szCs w:val="24"/>
        </w:rPr>
        <w:t>v</w:t>
      </w:r>
      <w:r>
        <w:rPr>
          <w:spacing w:val="-1"/>
          <w:sz w:val="24"/>
          <w:szCs w:val="24"/>
        </w:rPr>
        <w:t>e</w:t>
      </w:r>
      <w:r>
        <w:rPr>
          <w:sz w:val="24"/>
          <w:szCs w:val="24"/>
        </w:rPr>
        <w:t>lo</w:t>
      </w:r>
      <w:r>
        <w:rPr>
          <w:spacing w:val="3"/>
          <w:sz w:val="24"/>
          <w:szCs w:val="24"/>
        </w:rPr>
        <w:t>p</w:t>
      </w:r>
      <w:r>
        <w:rPr>
          <w:spacing w:val="-1"/>
          <w:sz w:val="24"/>
          <w:szCs w:val="24"/>
        </w:rPr>
        <w:t>e</w:t>
      </w:r>
      <w:r>
        <w:rPr>
          <w:sz w:val="24"/>
          <w:szCs w:val="24"/>
        </w:rPr>
        <w:t xml:space="preserve">d </w:t>
      </w:r>
      <w:r>
        <w:rPr>
          <w:spacing w:val="2"/>
          <w:sz w:val="24"/>
          <w:szCs w:val="24"/>
        </w:rPr>
        <w:t>b</w:t>
      </w:r>
      <w:hyperlink r:id="rId41">
        <w:r>
          <w:rPr>
            <w:sz w:val="24"/>
            <w:szCs w:val="24"/>
          </w:rPr>
          <w:t xml:space="preserve">y </w:t>
        </w:r>
        <w:r>
          <w:rPr>
            <w:spacing w:val="-3"/>
            <w:sz w:val="24"/>
            <w:szCs w:val="24"/>
          </w:rPr>
          <w:t>I</w:t>
        </w:r>
      </w:hyperlink>
      <w:hyperlink r:id="rId42" w:anchor="cite_note-2">
        <w:r>
          <w:rPr>
            <w:sz w:val="24"/>
            <w:szCs w:val="24"/>
          </w:rPr>
          <w:t>ntel,</w:t>
        </w:r>
        <w:r>
          <w:rPr>
            <w:spacing w:val="1"/>
            <w:sz w:val="24"/>
            <w:szCs w:val="24"/>
          </w:rPr>
          <w:t>[</w:t>
        </w:r>
        <w:r>
          <w:rPr>
            <w:sz w:val="24"/>
            <w:szCs w:val="24"/>
          </w:rPr>
          <w:t>2]</w:t>
        </w:r>
        <w:r>
          <w:rPr>
            <w:spacing w:val="4"/>
            <w:sz w:val="24"/>
            <w:szCs w:val="24"/>
          </w:rPr>
          <w:t xml:space="preserve"> </w:t>
        </w:r>
        <w:r>
          <w:rPr>
            <w:sz w:val="24"/>
            <w:szCs w:val="24"/>
          </w:rPr>
          <w:t>it</w:t>
        </w:r>
      </w:hyperlink>
      <w:r>
        <w:rPr>
          <w:spacing w:val="3"/>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z w:val="24"/>
          <w:szCs w:val="24"/>
        </w:rPr>
        <w:t>lat</w:t>
      </w:r>
      <w:r>
        <w:rPr>
          <w:spacing w:val="-1"/>
          <w:sz w:val="24"/>
          <w:szCs w:val="24"/>
        </w:rPr>
        <w:t>e</w:t>
      </w:r>
      <w:r>
        <w:rPr>
          <w:sz w:val="24"/>
          <w:szCs w:val="24"/>
        </w:rPr>
        <w:t>r</w:t>
      </w:r>
      <w:r>
        <w:rPr>
          <w:spacing w:val="1"/>
          <w:sz w:val="24"/>
          <w:szCs w:val="24"/>
        </w:rPr>
        <w:t xml:space="preserve"> </w:t>
      </w:r>
      <w:r>
        <w:rPr>
          <w:sz w:val="24"/>
          <w:szCs w:val="24"/>
        </w:rPr>
        <w:t>support</w:t>
      </w:r>
      <w:r>
        <w:rPr>
          <w:spacing w:val="-1"/>
          <w:sz w:val="24"/>
          <w:szCs w:val="24"/>
        </w:rPr>
        <w:t>e</w:t>
      </w:r>
      <w:r>
        <w:rPr>
          <w:sz w:val="24"/>
          <w:szCs w:val="24"/>
        </w:rPr>
        <w:t>d</w:t>
      </w:r>
      <w:r>
        <w:rPr>
          <w:spacing w:val="2"/>
          <w:sz w:val="24"/>
          <w:szCs w:val="24"/>
        </w:rPr>
        <w:t xml:space="preserve"> b</w:t>
      </w:r>
      <w:hyperlink r:id="rId43">
        <w:r>
          <w:rPr>
            <w:sz w:val="24"/>
            <w:szCs w:val="24"/>
          </w:rPr>
          <w:t xml:space="preserve">y </w:t>
        </w:r>
        <w:r>
          <w:rPr>
            <w:spacing w:val="-8"/>
            <w:sz w:val="24"/>
            <w:szCs w:val="24"/>
          </w:rPr>
          <w:t>W</w:t>
        </w:r>
        <w:r>
          <w:rPr>
            <w:sz w:val="24"/>
            <w:szCs w:val="24"/>
          </w:rPr>
          <w:t>i</w:t>
        </w:r>
        <w:r>
          <w:rPr>
            <w:spacing w:val="1"/>
            <w:sz w:val="24"/>
            <w:szCs w:val="24"/>
          </w:rPr>
          <w:t>l</w:t>
        </w:r>
        <w:r>
          <w:rPr>
            <w:sz w:val="24"/>
            <w:szCs w:val="24"/>
          </w:rPr>
          <w:t>low</w:t>
        </w:r>
        <w:r>
          <w:rPr>
            <w:spacing w:val="2"/>
            <w:sz w:val="24"/>
            <w:szCs w:val="24"/>
          </w:rPr>
          <w:t xml:space="preserve"> </w:t>
        </w:r>
        <w:r>
          <w:rPr>
            <w:sz w:val="24"/>
            <w:szCs w:val="24"/>
          </w:rPr>
          <w:t>G</w:t>
        </w:r>
        <w:r>
          <w:rPr>
            <w:spacing w:val="-1"/>
            <w:sz w:val="24"/>
            <w:szCs w:val="24"/>
          </w:rPr>
          <w:t>a</w:t>
        </w:r>
        <w:r>
          <w:rPr>
            <w:spacing w:val="1"/>
            <w:sz w:val="24"/>
            <w:szCs w:val="24"/>
          </w:rPr>
          <w:t>r</w:t>
        </w:r>
        <w:r>
          <w:rPr>
            <w:spacing w:val="-1"/>
            <w:sz w:val="24"/>
            <w:szCs w:val="24"/>
          </w:rPr>
          <w:t>a</w:t>
        </w:r>
        <w:r>
          <w:rPr>
            <w:sz w:val="24"/>
            <w:szCs w:val="24"/>
          </w:rPr>
          <w:t>ge</w:t>
        </w:r>
      </w:hyperlink>
      <w:r>
        <w:rPr>
          <w:sz w:val="24"/>
          <w:szCs w:val="24"/>
        </w:rPr>
        <w:t xml:space="preserve"> then</w:t>
      </w:r>
      <w:r>
        <w:rPr>
          <w:spacing w:val="3"/>
          <w:sz w:val="24"/>
          <w:szCs w:val="24"/>
        </w:rPr>
        <w:t xml:space="preserve"> </w:t>
      </w:r>
      <w:r>
        <w:rPr>
          <w:spacing w:val="-6"/>
          <w:sz w:val="24"/>
          <w:szCs w:val="24"/>
        </w:rPr>
        <w:t>I</w:t>
      </w:r>
      <w:r>
        <w:rPr>
          <w:sz w:val="24"/>
          <w:szCs w:val="24"/>
        </w:rPr>
        <w:t>t</w:t>
      </w:r>
      <w:r>
        <w:rPr>
          <w:spacing w:val="3"/>
          <w:sz w:val="24"/>
          <w:szCs w:val="24"/>
        </w:rPr>
        <w:t>s</w:t>
      </w:r>
      <w:r>
        <w:rPr>
          <w:spacing w:val="-1"/>
          <w:sz w:val="24"/>
          <w:szCs w:val="24"/>
        </w:rPr>
        <w:t>ee</w:t>
      </w:r>
      <w:r>
        <w:rPr>
          <w:sz w:val="24"/>
          <w:szCs w:val="24"/>
        </w:rPr>
        <w:t>z</w:t>
      </w:r>
      <w:r>
        <w:rPr>
          <w:spacing w:val="2"/>
          <w:sz w:val="24"/>
          <w:szCs w:val="24"/>
        </w:rPr>
        <w:t xml:space="preserve"> </w:t>
      </w:r>
      <w:r>
        <w:rPr>
          <w:sz w:val="24"/>
          <w:szCs w:val="24"/>
        </w:rPr>
        <w:t>(</w:t>
      </w:r>
      <w:r>
        <w:rPr>
          <w:spacing w:val="-1"/>
          <w:sz w:val="24"/>
          <w:szCs w:val="24"/>
        </w:rPr>
        <w:t>w</w:t>
      </w:r>
      <w:r>
        <w:rPr>
          <w:sz w:val="24"/>
          <w:szCs w:val="24"/>
        </w:rPr>
        <w:t>hich</w:t>
      </w:r>
      <w:r>
        <w:rPr>
          <w:spacing w:val="2"/>
          <w:sz w:val="24"/>
          <w:szCs w:val="24"/>
        </w:rPr>
        <w:t xml:space="preserve"> </w:t>
      </w:r>
      <w:r>
        <w:rPr>
          <w:sz w:val="24"/>
          <w:szCs w:val="24"/>
        </w:rPr>
        <w:t>w</w:t>
      </w:r>
      <w:r>
        <w:rPr>
          <w:spacing w:val="-1"/>
          <w:sz w:val="24"/>
          <w:szCs w:val="24"/>
        </w:rPr>
        <w:t>a</w:t>
      </w:r>
      <w:r>
        <w:rPr>
          <w:sz w:val="24"/>
          <w:szCs w:val="24"/>
        </w:rPr>
        <w:t>s</w:t>
      </w:r>
      <w:r>
        <w:rPr>
          <w:spacing w:val="3"/>
          <w:sz w:val="24"/>
          <w:szCs w:val="24"/>
        </w:rPr>
        <w:t xml:space="preserve"> </w:t>
      </w:r>
      <w:r>
        <w:rPr>
          <w:sz w:val="24"/>
          <w:szCs w:val="24"/>
        </w:rPr>
        <w:t>lat</w:t>
      </w:r>
      <w:r>
        <w:rPr>
          <w:spacing w:val="-1"/>
          <w:sz w:val="24"/>
          <w:szCs w:val="24"/>
        </w:rPr>
        <w:t>e</w:t>
      </w:r>
      <w:r>
        <w:rPr>
          <w:sz w:val="24"/>
          <w:szCs w:val="24"/>
        </w:rPr>
        <w:t xml:space="preserve">r </w:t>
      </w:r>
      <w:r>
        <w:rPr>
          <w:spacing w:val="1"/>
          <w:sz w:val="24"/>
          <w:szCs w:val="24"/>
        </w:rPr>
        <w:t>a</w:t>
      </w:r>
      <w:r>
        <w:rPr>
          <w:spacing w:val="-1"/>
          <w:sz w:val="24"/>
          <w:szCs w:val="24"/>
        </w:rPr>
        <w:t>c</w:t>
      </w:r>
      <w:r>
        <w:rPr>
          <w:sz w:val="24"/>
          <w:szCs w:val="24"/>
        </w:rPr>
        <w:t>quir</w:t>
      </w:r>
      <w:r>
        <w:rPr>
          <w:spacing w:val="-1"/>
          <w:sz w:val="24"/>
          <w:szCs w:val="24"/>
        </w:rPr>
        <w:t>e</w:t>
      </w:r>
      <w:r>
        <w:rPr>
          <w:sz w:val="24"/>
          <w:szCs w:val="24"/>
        </w:rPr>
        <w:t>d</w:t>
      </w:r>
      <w:r>
        <w:rPr>
          <w:spacing w:val="1"/>
          <w:sz w:val="24"/>
          <w:szCs w:val="24"/>
        </w:rPr>
        <w:t xml:space="preserve"> </w:t>
      </w:r>
      <w:r>
        <w:rPr>
          <w:spacing w:val="5"/>
          <w:sz w:val="24"/>
          <w:szCs w:val="24"/>
        </w:rPr>
        <w:t>b</w:t>
      </w:r>
      <w:r>
        <w:rPr>
          <w:sz w:val="24"/>
          <w:szCs w:val="24"/>
        </w:rPr>
        <w:t>y</w:t>
      </w:r>
      <w:r>
        <w:rPr>
          <w:spacing w:val="1"/>
          <w:sz w:val="24"/>
          <w:szCs w:val="24"/>
        </w:rPr>
        <w:t xml:space="preserve"> </w:t>
      </w:r>
      <w:r>
        <w:rPr>
          <w:spacing w:val="-3"/>
          <w:sz w:val="24"/>
          <w:szCs w:val="24"/>
        </w:rPr>
        <w:t>I</w:t>
      </w:r>
      <w:r>
        <w:rPr>
          <w:sz w:val="24"/>
          <w:szCs w:val="24"/>
        </w:rPr>
        <w:t>nte</w:t>
      </w:r>
      <w:r>
        <w:rPr>
          <w:spacing w:val="3"/>
          <w:sz w:val="24"/>
          <w:szCs w:val="24"/>
        </w:rPr>
        <w:t>l</w:t>
      </w:r>
      <w:hyperlink r:id="rId44" w:anchor="cite_note-3">
        <w:r>
          <w:rPr>
            <w:spacing w:val="1"/>
            <w:sz w:val="24"/>
            <w:szCs w:val="24"/>
          </w:rPr>
          <w:t>[</w:t>
        </w:r>
        <w:r>
          <w:rPr>
            <w:sz w:val="24"/>
            <w:szCs w:val="24"/>
          </w:rPr>
          <w:t>3</w:t>
        </w:r>
        <w:r>
          <w:rPr>
            <w:spacing w:val="3"/>
            <w:sz w:val="24"/>
            <w:szCs w:val="24"/>
          </w:rPr>
          <w:t>]</w:t>
        </w:r>
        <w:r>
          <w:rPr>
            <w:sz w:val="24"/>
            <w:szCs w:val="24"/>
          </w:rPr>
          <w:t>).</w:t>
        </w:r>
      </w:hyperlink>
      <w:r>
        <w:rPr>
          <w:sz w:val="24"/>
          <w:szCs w:val="24"/>
        </w:rPr>
        <w:t xml:space="preserve"> The</w:t>
      </w:r>
      <w:r>
        <w:rPr>
          <w:spacing w:val="1"/>
          <w:sz w:val="24"/>
          <w:szCs w:val="24"/>
        </w:rPr>
        <w:t xml:space="preserve"> </w:t>
      </w:r>
      <w:r>
        <w:rPr>
          <w:sz w:val="24"/>
          <w:szCs w:val="24"/>
        </w:rPr>
        <w:t>l</w:t>
      </w:r>
      <w:r>
        <w:rPr>
          <w:spacing w:val="1"/>
          <w:sz w:val="24"/>
          <w:szCs w:val="24"/>
        </w:rPr>
        <w:t>i</w:t>
      </w:r>
      <w:r>
        <w:rPr>
          <w:sz w:val="24"/>
          <w:szCs w:val="24"/>
        </w:rPr>
        <w:t>b</w:t>
      </w:r>
      <w:r>
        <w:rPr>
          <w:spacing w:val="-1"/>
          <w:sz w:val="24"/>
          <w:szCs w:val="24"/>
        </w:rPr>
        <w:t>ra</w:t>
      </w:r>
      <w:r>
        <w:rPr>
          <w:spacing w:val="4"/>
          <w:sz w:val="24"/>
          <w:szCs w:val="24"/>
        </w:rPr>
        <w:t>r</w:t>
      </w:r>
      <w:r>
        <w:rPr>
          <w:sz w:val="24"/>
          <w:szCs w:val="24"/>
        </w:rPr>
        <w:t>y is</w:t>
      </w:r>
      <w:r>
        <w:rPr>
          <w:spacing w:val="4"/>
          <w:sz w:val="24"/>
          <w:szCs w:val="24"/>
        </w:rPr>
        <w:t xml:space="preserve"> </w:t>
      </w:r>
      <w:hyperlink r:id="rId45">
        <w:r>
          <w:rPr>
            <w:spacing w:val="1"/>
            <w:sz w:val="24"/>
            <w:szCs w:val="24"/>
          </w:rPr>
          <w:t>c</w:t>
        </w:r>
        <w:r>
          <w:rPr>
            <w:sz w:val="24"/>
            <w:szCs w:val="24"/>
          </w:rPr>
          <w:t>ross</w:t>
        </w:r>
        <w:r>
          <w:rPr>
            <w:spacing w:val="-1"/>
            <w:sz w:val="24"/>
            <w:szCs w:val="24"/>
          </w:rPr>
          <w:t>-</w:t>
        </w:r>
        <w:r>
          <w:rPr>
            <w:sz w:val="24"/>
            <w:szCs w:val="24"/>
          </w:rPr>
          <w:t>plat</w:t>
        </w:r>
        <w:r>
          <w:rPr>
            <w:spacing w:val="1"/>
            <w:sz w:val="24"/>
            <w:szCs w:val="24"/>
          </w:rPr>
          <w:t>f</w:t>
        </w:r>
        <w:r>
          <w:rPr>
            <w:sz w:val="24"/>
            <w:szCs w:val="24"/>
          </w:rPr>
          <w:t>o</w:t>
        </w:r>
        <w:r>
          <w:rPr>
            <w:spacing w:val="-1"/>
            <w:sz w:val="24"/>
            <w:szCs w:val="24"/>
          </w:rPr>
          <w:t>r</w:t>
        </w:r>
        <w:r>
          <w:rPr>
            <w:sz w:val="24"/>
            <w:szCs w:val="24"/>
          </w:rPr>
          <w:t>m</w:t>
        </w:r>
        <w:r>
          <w:rPr>
            <w:spacing w:val="4"/>
            <w:sz w:val="24"/>
            <w:szCs w:val="24"/>
          </w:rPr>
          <w:t xml:space="preserve"> </w:t>
        </w:r>
        <w:r>
          <w:rPr>
            <w:spacing w:val="-1"/>
            <w:sz w:val="24"/>
            <w:szCs w:val="24"/>
          </w:rPr>
          <w:t>a</w:t>
        </w:r>
      </w:hyperlink>
      <w:r>
        <w:rPr>
          <w:sz w:val="24"/>
          <w:szCs w:val="24"/>
        </w:rPr>
        <w:t>nd</w:t>
      </w:r>
      <w:r>
        <w:rPr>
          <w:spacing w:val="2"/>
          <w:sz w:val="24"/>
          <w:szCs w:val="24"/>
        </w:rPr>
        <w:t xml:space="preserve"> </w:t>
      </w:r>
      <w:r>
        <w:rPr>
          <w:spacing w:val="1"/>
          <w:sz w:val="24"/>
          <w:szCs w:val="24"/>
        </w:rPr>
        <w:t>f</w:t>
      </w:r>
      <w:r>
        <w:rPr>
          <w:sz w:val="24"/>
          <w:szCs w:val="24"/>
        </w:rPr>
        <w:t>ree</w:t>
      </w:r>
      <w:r>
        <w:rPr>
          <w:spacing w:val="1"/>
          <w:sz w:val="24"/>
          <w:szCs w:val="24"/>
        </w:rPr>
        <w:t xml:space="preserve"> </w:t>
      </w:r>
      <w:r>
        <w:rPr>
          <w:sz w:val="24"/>
          <w:szCs w:val="24"/>
        </w:rPr>
        <w:t>f</w:t>
      </w:r>
      <w:r>
        <w:rPr>
          <w:spacing w:val="1"/>
          <w:sz w:val="24"/>
          <w:szCs w:val="24"/>
        </w:rPr>
        <w:t>o</w:t>
      </w:r>
      <w:r>
        <w:rPr>
          <w:sz w:val="24"/>
          <w:szCs w:val="24"/>
        </w:rPr>
        <w:t>r</w:t>
      </w:r>
      <w:r>
        <w:rPr>
          <w:spacing w:val="1"/>
          <w:sz w:val="24"/>
          <w:szCs w:val="24"/>
        </w:rPr>
        <w:t xml:space="preserve"> </w:t>
      </w:r>
      <w:r>
        <w:rPr>
          <w:sz w:val="24"/>
          <w:szCs w:val="24"/>
        </w:rPr>
        <w:t>use</w:t>
      </w:r>
      <w:r>
        <w:rPr>
          <w:spacing w:val="4"/>
          <w:sz w:val="24"/>
          <w:szCs w:val="24"/>
        </w:rPr>
        <w:t xml:space="preserve"> </w:t>
      </w:r>
      <w:r>
        <w:rPr>
          <w:sz w:val="24"/>
          <w:szCs w:val="24"/>
        </w:rPr>
        <w:t>un</w:t>
      </w:r>
      <w:r>
        <w:rPr>
          <w:spacing w:val="2"/>
          <w:sz w:val="24"/>
          <w:szCs w:val="24"/>
        </w:rPr>
        <w:t>d</w:t>
      </w:r>
      <w:r>
        <w:rPr>
          <w:spacing w:val="-1"/>
          <w:sz w:val="24"/>
          <w:szCs w:val="24"/>
        </w:rPr>
        <w:t>e</w:t>
      </w:r>
      <w:r w:rsidR="008152BF">
        <w:rPr>
          <w:sz w:val="24"/>
          <w:szCs w:val="24"/>
        </w:rPr>
        <w:t>r the</w:t>
      </w:r>
      <w:r>
        <w:rPr>
          <w:spacing w:val="4"/>
          <w:sz w:val="24"/>
          <w:szCs w:val="24"/>
        </w:rPr>
        <w:t xml:space="preserve"> </w:t>
      </w:r>
      <w:hyperlink r:id="rId46">
        <w:r>
          <w:rPr>
            <w:sz w:val="24"/>
            <w:szCs w:val="24"/>
          </w:rPr>
          <w:t>op</w:t>
        </w:r>
        <w:r>
          <w:rPr>
            <w:spacing w:val="-1"/>
            <w:sz w:val="24"/>
            <w:szCs w:val="24"/>
          </w:rPr>
          <w:t>e</w:t>
        </w:r>
        <w:r>
          <w:rPr>
            <w:sz w:val="24"/>
            <w:szCs w:val="24"/>
          </w:rPr>
          <w:t>n</w:t>
        </w:r>
        <w:r>
          <w:rPr>
            <w:spacing w:val="-1"/>
            <w:sz w:val="24"/>
            <w:szCs w:val="24"/>
          </w:rPr>
          <w:t>-</w:t>
        </w:r>
        <w:r>
          <w:rPr>
            <w:sz w:val="24"/>
            <w:szCs w:val="24"/>
          </w:rPr>
          <w:t>sou</w:t>
        </w:r>
        <w:r>
          <w:rPr>
            <w:spacing w:val="2"/>
            <w:sz w:val="24"/>
            <w:szCs w:val="24"/>
          </w:rPr>
          <w:t>r</w:t>
        </w:r>
        <w:r>
          <w:rPr>
            <w:spacing w:val="-1"/>
            <w:sz w:val="24"/>
            <w:szCs w:val="24"/>
          </w:rPr>
          <w:t>ce</w:t>
        </w:r>
        <w:r w:rsidR="008152BF">
          <w:rPr>
            <w:sz w:val="24"/>
            <w:szCs w:val="24"/>
          </w:rPr>
          <w:t xml:space="preserve">. </w:t>
        </w:r>
        <w:r>
          <w:rPr>
            <w:sz w:val="24"/>
            <w:szCs w:val="24"/>
          </w:rPr>
          <w:t>O</w:t>
        </w:r>
      </w:hyperlink>
      <w:r>
        <w:rPr>
          <w:spacing w:val="2"/>
          <w:sz w:val="24"/>
          <w:szCs w:val="24"/>
        </w:rPr>
        <w:t>p</w:t>
      </w:r>
      <w:r>
        <w:rPr>
          <w:spacing w:val="1"/>
          <w:sz w:val="24"/>
          <w:szCs w:val="24"/>
        </w:rPr>
        <w:t>e</w:t>
      </w:r>
      <w:r w:rsidR="008152BF">
        <w:rPr>
          <w:sz w:val="24"/>
          <w:szCs w:val="24"/>
        </w:rPr>
        <w:t>nCV supports</w:t>
      </w:r>
      <w:r>
        <w:rPr>
          <w:spacing w:val="5"/>
          <w:sz w:val="24"/>
          <w:szCs w:val="24"/>
        </w:rPr>
        <w:t xml:space="preserve"> </w:t>
      </w:r>
      <w:r w:rsidR="008152BF">
        <w:rPr>
          <w:sz w:val="24"/>
          <w:szCs w:val="24"/>
        </w:rPr>
        <w:t>the</w:t>
      </w:r>
      <w:r>
        <w:rPr>
          <w:spacing w:val="6"/>
          <w:sz w:val="24"/>
          <w:szCs w:val="24"/>
        </w:rPr>
        <w:t xml:space="preserve"> </w:t>
      </w:r>
      <w:hyperlink r:id="rId47">
        <w:r>
          <w:rPr>
            <w:sz w:val="24"/>
            <w:szCs w:val="24"/>
          </w:rPr>
          <w:t>d</w:t>
        </w:r>
        <w:r>
          <w:rPr>
            <w:spacing w:val="1"/>
            <w:sz w:val="24"/>
            <w:szCs w:val="24"/>
          </w:rPr>
          <w:t>e</w:t>
        </w:r>
        <w:r>
          <w:rPr>
            <w:spacing w:val="-1"/>
            <w:sz w:val="24"/>
            <w:szCs w:val="24"/>
          </w:rPr>
          <w:t>e</w:t>
        </w:r>
      </w:hyperlink>
      <w:hyperlink>
        <w:r>
          <w:rPr>
            <w:sz w:val="24"/>
            <w:szCs w:val="24"/>
          </w:rPr>
          <w:t>p</w:t>
        </w:r>
      </w:hyperlink>
      <w:hyperlink r:id="rId48">
        <w:r>
          <w:rPr>
            <w:sz w:val="24"/>
            <w:szCs w:val="24"/>
          </w:rPr>
          <w:t xml:space="preserve"> le</w:t>
        </w:r>
        <w:r>
          <w:rPr>
            <w:spacing w:val="-1"/>
            <w:sz w:val="24"/>
            <w:szCs w:val="24"/>
          </w:rPr>
          <w:t>a</w:t>
        </w:r>
        <w:r>
          <w:rPr>
            <w:sz w:val="24"/>
            <w:szCs w:val="24"/>
          </w:rPr>
          <w:t>rni</w:t>
        </w:r>
        <w:r>
          <w:rPr>
            <w:spacing w:val="2"/>
            <w:sz w:val="24"/>
            <w:szCs w:val="24"/>
          </w:rPr>
          <w:t>n</w:t>
        </w:r>
        <w:r>
          <w:rPr>
            <w:spacing w:val="-2"/>
            <w:sz w:val="24"/>
            <w:szCs w:val="24"/>
          </w:rPr>
          <w:t>g</w:t>
        </w:r>
        <w:r>
          <w:rPr>
            <w:sz w:val="24"/>
            <w:szCs w:val="24"/>
          </w:rPr>
          <w:t>.</w:t>
        </w:r>
      </w:hyperlink>
    </w:p>
    <w:p w:rsidR="008152BF" w:rsidRDefault="002A4821" w:rsidP="008152BF">
      <w:pPr>
        <w:spacing w:after="620" w:line="276" w:lineRule="auto"/>
        <w:ind w:right="1296"/>
        <w:jc w:val="both"/>
        <w:rPr>
          <w:sz w:val="24"/>
          <w:szCs w:val="24"/>
        </w:rPr>
      </w:pPr>
      <w:r>
        <w:rPr>
          <w:b/>
          <w:sz w:val="24"/>
          <w:szCs w:val="24"/>
        </w:rPr>
        <w:t>5.1.4 N</w:t>
      </w:r>
      <w:r>
        <w:rPr>
          <w:b/>
          <w:spacing w:val="-1"/>
          <w:sz w:val="24"/>
          <w:szCs w:val="24"/>
        </w:rPr>
        <w:t>U</w:t>
      </w:r>
      <w:r>
        <w:rPr>
          <w:b/>
          <w:spacing w:val="1"/>
          <w:sz w:val="24"/>
          <w:szCs w:val="24"/>
        </w:rPr>
        <w:t>M</w:t>
      </w:r>
      <w:r>
        <w:rPr>
          <w:b/>
          <w:spacing w:val="-3"/>
          <w:sz w:val="24"/>
          <w:szCs w:val="24"/>
        </w:rPr>
        <w:t>P</w:t>
      </w:r>
      <w:r>
        <w:rPr>
          <w:b/>
          <w:spacing w:val="-22"/>
          <w:sz w:val="24"/>
          <w:szCs w:val="24"/>
        </w:rPr>
        <w:t>Y</w:t>
      </w:r>
      <w:r>
        <w:rPr>
          <w:b/>
          <w:sz w:val="24"/>
          <w:szCs w:val="24"/>
        </w:rPr>
        <w:t>:</w:t>
      </w:r>
    </w:p>
    <w:p w:rsidR="00A76EFE" w:rsidRPr="00F37354" w:rsidRDefault="002A4821" w:rsidP="008152BF">
      <w:pPr>
        <w:spacing w:after="620" w:line="360" w:lineRule="auto"/>
        <w:ind w:right="1296" w:firstLine="720"/>
        <w:jc w:val="both"/>
        <w:rPr>
          <w:sz w:val="24"/>
          <w:szCs w:val="24"/>
        </w:rPr>
      </w:pPr>
      <w:r>
        <w:rPr>
          <w:sz w:val="24"/>
          <w:szCs w:val="24"/>
        </w:rPr>
        <w:t>Num</w:t>
      </w:r>
      <w:r>
        <w:rPr>
          <w:spacing w:val="3"/>
          <w:sz w:val="24"/>
          <w:szCs w:val="24"/>
        </w:rPr>
        <w:t>P</w:t>
      </w:r>
      <w:r w:rsidR="008152BF">
        <w:rPr>
          <w:sz w:val="24"/>
          <w:szCs w:val="24"/>
        </w:rPr>
        <w:t xml:space="preserve">y </w:t>
      </w:r>
      <w:r>
        <w:rPr>
          <w:sz w:val="24"/>
          <w:szCs w:val="24"/>
        </w:rPr>
        <w:t>is</w:t>
      </w:r>
      <w:r>
        <w:rPr>
          <w:spacing w:val="7"/>
          <w:sz w:val="24"/>
          <w:szCs w:val="24"/>
        </w:rPr>
        <w:t xml:space="preserve"> </w:t>
      </w:r>
      <w:r>
        <w:rPr>
          <w:sz w:val="24"/>
          <w:szCs w:val="24"/>
        </w:rPr>
        <w:t>a</w:t>
      </w:r>
      <w:r>
        <w:rPr>
          <w:spacing w:val="8"/>
          <w:sz w:val="24"/>
          <w:szCs w:val="24"/>
        </w:rPr>
        <w:t xml:space="preserve"> </w:t>
      </w:r>
      <w:r>
        <w:rPr>
          <w:sz w:val="24"/>
          <w:szCs w:val="24"/>
        </w:rPr>
        <w:t>l</w:t>
      </w:r>
      <w:r>
        <w:rPr>
          <w:spacing w:val="1"/>
          <w:sz w:val="24"/>
          <w:szCs w:val="24"/>
        </w:rPr>
        <w:t>i</w:t>
      </w:r>
      <w:r>
        <w:rPr>
          <w:sz w:val="24"/>
          <w:szCs w:val="24"/>
        </w:rPr>
        <w:t>b</w:t>
      </w:r>
      <w:r>
        <w:rPr>
          <w:spacing w:val="-1"/>
          <w:sz w:val="24"/>
          <w:szCs w:val="24"/>
        </w:rPr>
        <w:t>ra</w:t>
      </w:r>
      <w:r>
        <w:rPr>
          <w:spacing w:val="4"/>
          <w:sz w:val="24"/>
          <w:szCs w:val="24"/>
        </w:rPr>
        <w:t>r</w:t>
      </w:r>
      <w:r>
        <w:rPr>
          <w:sz w:val="24"/>
          <w:szCs w:val="24"/>
        </w:rPr>
        <w:t>y</w:t>
      </w:r>
      <w:r>
        <w:rPr>
          <w:spacing w:val="4"/>
          <w:sz w:val="24"/>
          <w:szCs w:val="24"/>
        </w:rPr>
        <w:t xml:space="preserve"> </w:t>
      </w:r>
      <w:r>
        <w:rPr>
          <w:sz w:val="24"/>
          <w:szCs w:val="24"/>
        </w:rPr>
        <w:t>f</w:t>
      </w:r>
      <w:r>
        <w:rPr>
          <w:spacing w:val="1"/>
          <w:sz w:val="24"/>
          <w:szCs w:val="24"/>
        </w:rPr>
        <w:t>o</w:t>
      </w:r>
      <w:r>
        <w:rPr>
          <w:sz w:val="24"/>
          <w:szCs w:val="24"/>
        </w:rPr>
        <w:t>r</w:t>
      </w:r>
      <w:r>
        <w:rPr>
          <w:spacing w:val="6"/>
          <w:sz w:val="24"/>
          <w:szCs w:val="24"/>
        </w:rPr>
        <w:t xml:space="preserve"> </w:t>
      </w:r>
      <w:r>
        <w:rPr>
          <w:sz w:val="24"/>
          <w:szCs w:val="24"/>
        </w:rPr>
        <w:t>the</w:t>
      </w:r>
      <w:r>
        <w:rPr>
          <w:spacing w:val="6"/>
          <w:sz w:val="24"/>
          <w:szCs w:val="24"/>
        </w:rPr>
        <w:t xml:space="preserve"> P</w:t>
      </w:r>
      <w:r>
        <w:rPr>
          <w:spacing w:val="-7"/>
          <w:sz w:val="24"/>
          <w:szCs w:val="24"/>
        </w:rPr>
        <w:t>y</w:t>
      </w:r>
      <w:r>
        <w:rPr>
          <w:sz w:val="24"/>
          <w:szCs w:val="24"/>
        </w:rPr>
        <w:t xml:space="preserve">thon, </w:t>
      </w:r>
      <w:r>
        <w:rPr>
          <w:spacing w:val="-1"/>
          <w:sz w:val="24"/>
          <w:szCs w:val="24"/>
        </w:rPr>
        <w:t>a</w:t>
      </w:r>
      <w:r>
        <w:rPr>
          <w:sz w:val="24"/>
          <w:szCs w:val="24"/>
        </w:rPr>
        <w:t>dding supp</w:t>
      </w:r>
      <w:r>
        <w:rPr>
          <w:spacing w:val="2"/>
          <w:sz w:val="24"/>
          <w:szCs w:val="24"/>
        </w:rPr>
        <w:t>o</w:t>
      </w:r>
      <w:r>
        <w:rPr>
          <w:sz w:val="24"/>
          <w:szCs w:val="24"/>
        </w:rPr>
        <w:t>rt</w:t>
      </w:r>
      <w:r>
        <w:rPr>
          <w:spacing w:val="1"/>
          <w:sz w:val="24"/>
          <w:szCs w:val="24"/>
        </w:rPr>
        <w:t xml:space="preserve"> </w:t>
      </w:r>
      <w:r>
        <w:rPr>
          <w:sz w:val="24"/>
          <w:szCs w:val="24"/>
        </w:rPr>
        <w:t>for l</w:t>
      </w:r>
      <w:r>
        <w:rPr>
          <w:spacing w:val="2"/>
          <w:sz w:val="24"/>
          <w:szCs w:val="24"/>
        </w:rPr>
        <w:t>a</w:t>
      </w:r>
      <w:r>
        <w:rPr>
          <w:spacing w:val="-3"/>
          <w:sz w:val="24"/>
          <w:szCs w:val="24"/>
        </w:rPr>
        <w:t>r</w:t>
      </w:r>
      <w:r>
        <w:rPr>
          <w:spacing w:val="-2"/>
          <w:sz w:val="24"/>
          <w:szCs w:val="24"/>
        </w:rPr>
        <w:t>g</w:t>
      </w:r>
      <w:r>
        <w:rPr>
          <w:spacing w:val="1"/>
          <w:sz w:val="24"/>
          <w:szCs w:val="24"/>
        </w:rPr>
        <w:t>e</w:t>
      </w:r>
      <w:r>
        <w:rPr>
          <w:sz w:val="24"/>
          <w:szCs w:val="24"/>
        </w:rPr>
        <w:t>,</w:t>
      </w:r>
      <w:r>
        <w:rPr>
          <w:spacing w:val="2"/>
          <w:sz w:val="24"/>
          <w:szCs w:val="24"/>
        </w:rPr>
        <w:t xml:space="preserve"> </w:t>
      </w:r>
      <w:r>
        <w:rPr>
          <w:sz w:val="24"/>
          <w:szCs w:val="24"/>
        </w:rPr>
        <w:t>mu</w:t>
      </w:r>
      <w:r>
        <w:rPr>
          <w:spacing w:val="1"/>
          <w:sz w:val="24"/>
          <w:szCs w:val="24"/>
        </w:rPr>
        <w:t>l</w:t>
      </w:r>
      <w:r>
        <w:rPr>
          <w:sz w:val="24"/>
          <w:szCs w:val="24"/>
        </w:rPr>
        <w:t>t</w:t>
      </w:r>
      <w:r>
        <w:rPr>
          <w:spacing w:val="3"/>
          <w:sz w:val="24"/>
          <w:szCs w:val="24"/>
        </w:rPr>
        <w:t>i</w:t>
      </w:r>
      <w:r>
        <w:rPr>
          <w:spacing w:val="-1"/>
          <w:sz w:val="24"/>
          <w:szCs w:val="24"/>
        </w:rPr>
        <w:t>-</w:t>
      </w:r>
      <w:r>
        <w:rPr>
          <w:sz w:val="24"/>
          <w:szCs w:val="24"/>
        </w:rPr>
        <w:t>di</w:t>
      </w:r>
      <w:r>
        <w:rPr>
          <w:spacing w:val="1"/>
          <w:sz w:val="24"/>
          <w:szCs w:val="24"/>
        </w:rPr>
        <w:t>m</w:t>
      </w:r>
      <w:r>
        <w:rPr>
          <w:spacing w:val="-1"/>
          <w:sz w:val="24"/>
          <w:szCs w:val="24"/>
        </w:rPr>
        <w:t>e</w:t>
      </w:r>
      <w:r>
        <w:rPr>
          <w:sz w:val="24"/>
          <w:szCs w:val="24"/>
        </w:rPr>
        <w:t>nsion</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r</w:t>
      </w:r>
      <w:r>
        <w:rPr>
          <w:spacing w:val="-1"/>
          <w:sz w:val="24"/>
          <w:szCs w:val="24"/>
        </w:rPr>
        <w:t>r</w:t>
      </w:r>
      <w:r>
        <w:rPr>
          <w:spacing w:val="1"/>
          <w:sz w:val="24"/>
          <w:szCs w:val="24"/>
        </w:rPr>
        <w:t>a</w:t>
      </w:r>
      <w:r>
        <w:rPr>
          <w:spacing w:val="-5"/>
          <w:sz w:val="24"/>
          <w:szCs w:val="24"/>
        </w:rPr>
        <w:t>y</w:t>
      </w:r>
      <w:r>
        <w:rPr>
          <w:sz w:val="24"/>
          <w:szCs w:val="24"/>
        </w:rPr>
        <w:t xml:space="preserve">s </w:t>
      </w:r>
      <w:r>
        <w:rPr>
          <w:spacing w:val="-1"/>
          <w:sz w:val="24"/>
          <w:szCs w:val="24"/>
        </w:rPr>
        <w:t>a</w:t>
      </w:r>
      <w:r>
        <w:rPr>
          <w:sz w:val="24"/>
          <w:szCs w:val="24"/>
        </w:rPr>
        <w:t>nd</w:t>
      </w:r>
      <w:r>
        <w:rPr>
          <w:spacing w:val="2"/>
          <w:sz w:val="24"/>
          <w:szCs w:val="24"/>
        </w:rPr>
        <w:t xml:space="preserve"> </w:t>
      </w:r>
      <w:r>
        <w:rPr>
          <w:sz w:val="24"/>
          <w:szCs w:val="24"/>
        </w:rPr>
        <w:t>matri</w:t>
      </w:r>
      <w:r>
        <w:rPr>
          <w:spacing w:val="-1"/>
          <w:sz w:val="24"/>
          <w:szCs w:val="24"/>
        </w:rPr>
        <w:t>ce</w:t>
      </w:r>
      <w:r>
        <w:rPr>
          <w:sz w:val="24"/>
          <w:szCs w:val="24"/>
        </w:rPr>
        <w:t>s,</w:t>
      </w:r>
      <w:r>
        <w:rPr>
          <w:spacing w:val="2"/>
          <w:sz w:val="24"/>
          <w:szCs w:val="24"/>
        </w:rPr>
        <w:t xml:space="preserve"> </w:t>
      </w:r>
      <w:r>
        <w:rPr>
          <w:spacing w:val="-1"/>
          <w:sz w:val="24"/>
          <w:szCs w:val="24"/>
        </w:rPr>
        <w:t>a</w:t>
      </w:r>
      <w:r>
        <w:rPr>
          <w:sz w:val="24"/>
          <w:szCs w:val="24"/>
        </w:rPr>
        <w:t>lo</w:t>
      </w:r>
      <w:r>
        <w:rPr>
          <w:spacing w:val="3"/>
          <w:sz w:val="24"/>
          <w:szCs w:val="24"/>
        </w:rPr>
        <w:t>n</w:t>
      </w:r>
      <w:r>
        <w:rPr>
          <w:sz w:val="24"/>
          <w:szCs w:val="24"/>
        </w:rPr>
        <w:t>g with</w:t>
      </w:r>
      <w:r>
        <w:rPr>
          <w:spacing w:val="2"/>
          <w:sz w:val="24"/>
          <w:szCs w:val="24"/>
        </w:rPr>
        <w:t xml:space="preserve"> </w:t>
      </w:r>
      <w:r>
        <w:rPr>
          <w:sz w:val="24"/>
          <w:szCs w:val="24"/>
        </w:rPr>
        <w:t>a</w:t>
      </w:r>
      <w:r>
        <w:rPr>
          <w:spacing w:val="1"/>
          <w:sz w:val="24"/>
          <w:szCs w:val="24"/>
        </w:rPr>
        <w:t xml:space="preserve"> </w:t>
      </w:r>
      <w:r>
        <w:rPr>
          <w:sz w:val="24"/>
          <w:szCs w:val="24"/>
        </w:rPr>
        <w:t>la</w:t>
      </w:r>
      <w:r>
        <w:rPr>
          <w:spacing w:val="-6"/>
          <w:sz w:val="24"/>
          <w:szCs w:val="24"/>
        </w:rPr>
        <w:t>r</w:t>
      </w:r>
      <w:r>
        <w:rPr>
          <w:sz w:val="24"/>
          <w:szCs w:val="24"/>
        </w:rPr>
        <w:t>ge</w:t>
      </w:r>
      <w:r>
        <w:rPr>
          <w:spacing w:val="1"/>
          <w:sz w:val="24"/>
          <w:szCs w:val="24"/>
        </w:rPr>
        <w:t xml:space="preserve"> </w:t>
      </w:r>
      <w:r>
        <w:rPr>
          <w:spacing w:val="-1"/>
          <w:sz w:val="24"/>
          <w:szCs w:val="24"/>
        </w:rPr>
        <w:t>c</w:t>
      </w:r>
      <w:r>
        <w:rPr>
          <w:sz w:val="24"/>
          <w:szCs w:val="24"/>
        </w:rPr>
        <w:t>ol</w:t>
      </w:r>
      <w:r>
        <w:rPr>
          <w:spacing w:val="1"/>
          <w:sz w:val="24"/>
          <w:szCs w:val="24"/>
        </w:rPr>
        <w:t>l</w:t>
      </w:r>
      <w:r>
        <w:rPr>
          <w:spacing w:val="-1"/>
          <w:sz w:val="24"/>
          <w:szCs w:val="24"/>
        </w:rPr>
        <w:t>ec</w:t>
      </w:r>
      <w:r>
        <w:rPr>
          <w:sz w:val="24"/>
          <w:szCs w:val="24"/>
        </w:rPr>
        <w:t>t</w:t>
      </w:r>
      <w:r>
        <w:rPr>
          <w:spacing w:val="1"/>
          <w:sz w:val="24"/>
          <w:szCs w:val="24"/>
        </w:rPr>
        <w:t>i</w:t>
      </w:r>
      <w:r>
        <w:rPr>
          <w:sz w:val="24"/>
          <w:szCs w:val="24"/>
        </w:rPr>
        <w:t>on</w:t>
      </w:r>
      <w:r>
        <w:rPr>
          <w:spacing w:val="2"/>
          <w:sz w:val="24"/>
          <w:szCs w:val="24"/>
        </w:rPr>
        <w:t xml:space="preserve"> </w:t>
      </w:r>
      <w:r>
        <w:rPr>
          <w:sz w:val="24"/>
          <w:szCs w:val="24"/>
        </w:rPr>
        <w:t>of</w:t>
      </w:r>
      <w:r>
        <w:rPr>
          <w:spacing w:val="1"/>
          <w:sz w:val="24"/>
          <w:szCs w:val="24"/>
        </w:rPr>
        <w:t xml:space="preserve"> </w:t>
      </w:r>
      <w:r>
        <w:rPr>
          <w:sz w:val="24"/>
          <w:szCs w:val="24"/>
        </w:rPr>
        <w:t>hig</w:t>
      </w:r>
      <w:r>
        <w:rPr>
          <w:spacing w:val="4"/>
          <w:sz w:val="24"/>
          <w:szCs w:val="24"/>
        </w:rPr>
        <w:t>h</w:t>
      </w:r>
      <w:r>
        <w:rPr>
          <w:sz w:val="24"/>
          <w:szCs w:val="24"/>
        </w:rPr>
        <w:t>- lev</w:t>
      </w:r>
      <w:r>
        <w:rPr>
          <w:spacing w:val="-1"/>
          <w:sz w:val="24"/>
          <w:szCs w:val="24"/>
        </w:rPr>
        <w:t>e</w:t>
      </w:r>
      <w:r>
        <w:rPr>
          <w:sz w:val="24"/>
          <w:szCs w:val="24"/>
        </w:rPr>
        <w:t>l</w:t>
      </w:r>
      <w:r>
        <w:rPr>
          <w:spacing w:val="1"/>
          <w:sz w:val="24"/>
          <w:szCs w:val="24"/>
        </w:rPr>
        <w:t xml:space="preserve"> </w:t>
      </w:r>
      <w:r>
        <w:rPr>
          <w:sz w:val="24"/>
          <w:szCs w:val="24"/>
        </w:rPr>
        <w:t>math</w:t>
      </w:r>
      <w:r>
        <w:rPr>
          <w:spacing w:val="-1"/>
          <w:sz w:val="24"/>
          <w:szCs w:val="24"/>
        </w:rPr>
        <w:t>e</w:t>
      </w:r>
      <w:r>
        <w:rPr>
          <w:sz w:val="24"/>
          <w:szCs w:val="24"/>
        </w:rPr>
        <w:t>matic</w:t>
      </w:r>
      <w:r>
        <w:rPr>
          <w:spacing w:val="-1"/>
          <w:sz w:val="24"/>
          <w:szCs w:val="24"/>
        </w:rPr>
        <w:t>a</w:t>
      </w:r>
      <w:r>
        <w:rPr>
          <w:sz w:val="24"/>
          <w:szCs w:val="24"/>
        </w:rPr>
        <w:t>l</w:t>
      </w:r>
      <w:r>
        <w:rPr>
          <w:spacing w:val="1"/>
          <w:sz w:val="24"/>
          <w:szCs w:val="24"/>
        </w:rPr>
        <w:t xml:space="preserve"> </w:t>
      </w:r>
      <w:r>
        <w:rPr>
          <w:sz w:val="24"/>
          <w:szCs w:val="24"/>
        </w:rPr>
        <w:t>fu</w:t>
      </w:r>
      <w:r>
        <w:rPr>
          <w:spacing w:val="1"/>
          <w:sz w:val="24"/>
          <w:szCs w:val="24"/>
        </w:rPr>
        <w:t>nc</w:t>
      </w:r>
      <w:r>
        <w:rPr>
          <w:sz w:val="24"/>
          <w:szCs w:val="24"/>
        </w:rPr>
        <w:t>t</w:t>
      </w:r>
      <w:r>
        <w:rPr>
          <w:spacing w:val="1"/>
          <w:sz w:val="24"/>
          <w:szCs w:val="24"/>
        </w:rPr>
        <w:t>i</w:t>
      </w:r>
      <w:r>
        <w:rPr>
          <w:sz w:val="24"/>
          <w:szCs w:val="24"/>
        </w:rPr>
        <w:t>ons</w:t>
      </w:r>
      <w:r>
        <w:rPr>
          <w:spacing w:val="1"/>
          <w:sz w:val="24"/>
          <w:szCs w:val="24"/>
        </w:rPr>
        <w:t xml:space="preserve"> </w:t>
      </w:r>
      <w:r>
        <w:rPr>
          <w:sz w:val="24"/>
          <w:szCs w:val="24"/>
        </w:rPr>
        <w:t>to</w:t>
      </w:r>
      <w:r>
        <w:rPr>
          <w:spacing w:val="1"/>
          <w:sz w:val="24"/>
          <w:szCs w:val="24"/>
        </w:rPr>
        <w:t xml:space="preserve"> </w:t>
      </w:r>
      <w:r>
        <w:rPr>
          <w:sz w:val="24"/>
          <w:szCs w:val="24"/>
        </w:rPr>
        <w:t>op</w:t>
      </w:r>
      <w:r>
        <w:rPr>
          <w:spacing w:val="-1"/>
          <w:sz w:val="24"/>
          <w:szCs w:val="24"/>
        </w:rPr>
        <w:t>e</w:t>
      </w:r>
      <w:r>
        <w:rPr>
          <w:sz w:val="24"/>
          <w:szCs w:val="24"/>
        </w:rPr>
        <w:t>r</w:t>
      </w:r>
      <w:r>
        <w:rPr>
          <w:spacing w:val="-2"/>
          <w:sz w:val="24"/>
          <w:szCs w:val="24"/>
        </w:rPr>
        <w:t>a</w:t>
      </w:r>
      <w:r>
        <w:rPr>
          <w:sz w:val="24"/>
          <w:szCs w:val="24"/>
        </w:rPr>
        <w:t>te on</w:t>
      </w:r>
      <w:r>
        <w:rPr>
          <w:spacing w:val="1"/>
          <w:sz w:val="24"/>
          <w:szCs w:val="24"/>
        </w:rPr>
        <w:t xml:space="preserve"> </w:t>
      </w:r>
      <w:r>
        <w:rPr>
          <w:sz w:val="24"/>
          <w:szCs w:val="24"/>
        </w:rPr>
        <w:t xml:space="preserve">these </w:t>
      </w:r>
      <w:r>
        <w:rPr>
          <w:spacing w:val="-1"/>
          <w:sz w:val="24"/>
          <w:szCs w:val="24"/>
        </w:rPr>
        <w:t>a</w:t>
      </w:r>
      <w:r>
        <w:rPr>
          <w:sz w:val="24"/>
          <w:szCs w:val="24"/>
        </w:rPr>
        <w:t>r</w:t>
      </w:r>
      <w:r>
        <w:rPr>
          <w:spacing w:val="-1"/>
          <w:sz w:val="24"/>
          <w:szCs w:val="24"/>
        </w:rPr>
        <w:t>r</w:t>
      </w:r>
      <w:r>
        <w:rPr>
          <w:spacing w:val="4"/>
          <w:sz w:val="24"/>
          <w:szCs w:val="24"/>
        </w:rPr>
        <w:t>a</w:t>
      </w:r>
      <w:r>
        <w:rPr>
          <w:spacing w:val="-5"/>
          <w:sz w:val="24"/>
          <w:szCs w:val="24"/>
        </w:rPr>
        <w:t>y</w:t>
      </w:r>
      <w:r>
        <w:rPr>
          <w:sz w:val="24"/>
          <w:szCs w:val="24"/>
        </w:rPr>
        <w:t>s.</w:t>
      </w:r>
      <w:r>
        <w:rPr>
          <w:spacing w:val="3"/>
          <w:sz w:val="24"/>
          <w:szCs w:val="24"/>
        </w:rPr>
        <w:t xml:space="preserve"> </w:t>
      </w:r>
      <w:r>
        <w:rPr>
          <w:sz w:val="24"/>
          <w:szCs w:val="24"/>
        </w:rPr>
        <w:t>The</w:t>
      </w:r>
      <w:r>
        <w:rPr>
          <w:spacing w:val="2"/>
          <w:sz w:val="24"/>
          <w:szCs w:val="24"/>
        </w:rPr>
        <w:t xml:space="preserve"> </w:t>
      </w:r>
      <w:r>
        <w:rPr>
          <w:sz w:val="24"/>
          <w:szCs w:val="24"/>
        </w:rPr>
        <w:t>an</w:t>
      </w:r>
      <w:r>
        <w:rPr>
          <w:spacing w:val="1"/>
          <w:sz w:val="24"/>
          <w:szCs w:val="24"/>
        </w:rPr>
        <w:t>c</w:t>
      </w:r>
      <w:r>
        <w:rPr>
          <w:spacing w:val="-1"/>
          <w:sz w:val="24"/>
          <w:szCs w:val="24"/>
        </w:rPr>
        <w:t>e</w:t>
      </w:r>
      <w:r>
        <w:rPr>
          <w:sz w:val="24"/>
          <w:szCs w:val="24"/>
        </w:rPr>
        <w:t>stor</w:t>
      </w:r>
      <w:r>
        <w:rPr>
          <w:spacing w:val="1"/>
          <w:sz w:val="24"/>
          <w:szCs w:val="24"/>
        </w:rPr>
        <w:t xml:space="preserve"> </w:t>
      </w:r>
      <w:r>
        <w:rPr>
          <w:spacing w:val="2"/>
          <w:sz w:val="24"/>
          <w:szCs w:val="24"/>
        </w:rPr>
        <w:t>o</w:t>
      </w:r>
      <w:r>
        <w:rPr>
          <w:sz w:val="24"/>
          <w:szCs w:val="24"/>
        </w:rPr>
        <w:t>f Num</w:t>
      </w:r>
      <w:r>
        <w:rPr>
          <w:spacing w:val="3"/>
          <w:sz w:val="24"/>
          <w:szCs w:val="24"/>
        </w:rPr>
        <w:t>P</w:t>
      </w:r>
      <w:r>
        <w:rPr>
          <w:spacing w:val="-19"/>
          <w:sz w:val="24"/>
          <w:szCs w:val="24"/>
        </w:rPr>
        <w:t>y</w:t>
      </w:r>
      <w:r>
        <w:rPr>
          <w:sz w:val="24"/>
          <w:szCs w:val="24"/>
        </w:rPr>
        <w:t>,</w:t>
      </w:r>
      <w:r>
        <w:rPr>
          <w:spacing w:val="1"/>
          <w:sz w:val="24"/>
          <w:szCs w:val="24"/>
        </w:rPr>
        <w:t xml:space="preserve"> </w:t>
      </w:r>
      <w:r>
        <w:rPr>
          <w:sz w:val="24"/>
          <w:szCs w:val="24"/>
        </w:rPr>
        <w:t>Nu</w:t>
      </w:r>
      <w:r>
        <w:rPr>
          <w:spacing w:val="2"/>
          <w:sz w:val="24"/>
          <w:szCs w:val="24"/>
        </w:rPr>
        <w:t>m</w:t>
      </w:r>
      <w:r>
        <w:rPr>
          <w:spacing w:val="-1"/>
          <w:sz w:val="24"/>
          <w:szCs w:val="24"/>
        </w:rPr>
        <w:t>e</w:t>
      </w:r>
      <w:r>
        <w:rPr>
          <w:sz w:val="24"/>
          <w:szCs w:val="24"/>
        </w:rPr>
        <w:t>ri</w:t>
      </w:r>
      <w:r>
        <w:rPr>
          <w:spacing w:val="-1"/>
          <w:sz w:val="24"/>
          <w:szCs w:val="24"/>
        </w:rPr>
        <w:t>c</w:t>
      </w:r>
      <w:r>
        <w:rPr>
          <w:sz w:val="24"/>
          <w:szCs w:val="24"/>
        </w:rPr>
        <w:t>,</w:t>
      </w:r>
      <w:r>
        <w:rPr>
          <w:spacing w:val="3"/>
          <w:sz w:val="24"/>
          <w:szCs w:val="24"/>
        </w:rPr>
        <w:t xml:space="preserve"> </w:t>
      </w:r>
      <w:r>
        <w:rPr>
          <w:spacing w:val="2"/>
          <w:sz w:val="24"/>
          <w:szCs w:val="24"/>
        </w:rPr>
        <w:t>w</w:t>
      </w:r>
      <w:r>
        <w:rPr>
          <w:spacing w:val="-1"/>
          <w:sz w:val="24"/>
          <w:szCs w:val="24"/>
        </w:rPr>
        <w:t>a</w:t>
      </w:r>
      <w:r>
        <w:rPr>
          <w:sz w:val="24"/>
          <w:szCs w:val="24"/>
        </w:rPr>
        <w:t>s o</w:t>
      </w:r>
      <w:r>
        <w:rPr>
          <w:spacing w:val="-1"/>
          <w:sz w:val="24"/>
          <w:szCs w:val="24"/>
        </w:rPr>
        <w:t>r</w:t>
      </w:r>
      <w:r>
        <w:rPr>
          <w:sz w:val="24"/>
          <w:szCs w:val="24"/>
        </w:rPr>
        <w:t>i</w:t>
      </w:r>
      <w:r>
        <w:rPr>
          <w:spacing w:val="-2"/>
          <w:sz w:val="24"/>
          <w:szCs w:val="24"/>
        </w:rPr>
        <w:t>g</w:t>
      </w:r>
      <w:r>
        <w:rPr>
          <w:sz w:val="24"/>
          <w:szCs w:val="24"/>
        </w:rPr>
        <w:t>inal</w:t>
      </w:r>
      <w:r>
        <w:rPr>
          <w:spacing w:val="5"/>
          <w:sz w:val="24"/>
          <w:szCs w:val="24"/>
        </w:rPr>
        <w:t>l</w:t>
      </w:r>
      <w:r>
        <w:rPr>
          <w:sz w:val="24"/>
          <w:szCs w:val="24"/>
        </w:rPr>
        <w:t>y</w:t>
      </w:r>
      <w:r>
        <w:rPr>
          <w:spacing w:val="3"/>
          <w:sz w:val="24"/>
          <w:szCs w:val="24"/>
        </w:rPr>
        <w:t xml:space="preserve"> </w:t>
      </w:r>
      <w:r>
        <w:rPr>
          <w:spacing w:val="-1"/>
          <w:sz w:val="24"/>
          <w:szCs w:val="24"/>
        </w:rPr>
        <w:t>c</w:t>
      </w:r>
      <w:r>
        <w:rPr>
          <w:sz w:val="24"/>
          <w:szCs w:val="24"/>
        </w:rPr>
        <w:t>re</w:t>
      </w:r>
      <w:r>
        <w:rPr>
          <w:spacing w:val="-1"/>
          <w:sz w:val="24"/>
          <w:szCs w:val="24"/>
        </w:rPr>
        <w:t>a</w:t>
      </w:r>
      <w:r>
        <w:rPr>
          <w:sz w:val="24"/>
          <w:szCs w:val="24"/>
        </w:rPr>
        <w:t>ted</w:t>
      </w:r>
      <w:r>
        <w:rPr>
          <w:spacing w:val="5"/>
          <w:sz w:val="24"/>
          <w:szCs w:val="24"/>
        </w:rPr>
        <w:t xml:space="preserve"> b</w:t>
      </w:r>
      <w:r>
        <w:rPr>
          <w:sz w:val="24"/>
          <w:szCs w:val="24"/>
        </w:rPr>
        <w:t xml:space="preserve">y </w:t>
      </w:r>
      <w:r>
        <w:rPr>
          <w:spacing w:val="2"/>
          <w:sz w:val="24"/>
          <w:szCs w:val="24"/>
        </w:rPr>
        <w:t>J</w:t>
      </w:r>
      <w:r>
        <w:rPr>
          <w:sz w:val="24"/>
          <w:szCs w:val="24"/>
        </w:rPr>
        <w:t>im</w:t>
      </w:r>
      <w:r>
        <w:rPr>
          <w:spacing w:val="6"/>
          <w:sz w:val="24"/>
          <w:szCs w:val="24"/>
        </w:rPr>
        <w:t xml:space="preserve"> </w:t>
      </w:r>
      <w:r>
        <w:rPr>
          <w:sz w:val="24"/>
          <w:szCs w:val="24"/>
        </w:rPr>
        <w:t>with</w:t>
      </w:r>
      <w:r>
        <w:rPr>
          <w:spacing w:val="6"/>
          <w:sz w:val="24"/>
          <w:szCs w:val="24"/>
        </w:rPr>
        <w:t xml:space="preserve"> </w:t>
      </w:r>
      <w:r>
        <w:rPr>
          <w:spacing w:val="-1"/>
          <w:sz w:val="24"/>
          <w:szCs w:val="24"/>
        </w:rPr>
        <w:t>c</w:t>
      </w:r>
      <w:r>
        <w:rPr>
          <w:sz w:val="24"/>
          <w:szCs w:val="24"/>
        </w:rPr>
        <w:t>ontributions</w:t>
      </w:r>
      <w:r>
        <w:rPr>
          <w:spacing w:val="6"/>
          <w:sz w:val="24"/>
          <w:szCs w:val="24"/>
        </w:rPr>
        <w:t xml:space="preserve"> </w:t>
      </w:r>
      <w:r>
        <w:rPr>
          <w:sz w:val="24"/>
          <w:szCs w:val="24"/>
        </w:rPr>
        <w:t>f</w:t>
      </w:r>
      <w:r>
        <w:rPr>
          <w:spacing w:val="1"/>
          <w:sz w:val="24"/>
          <w:szCs w:val="24"/>
        </w:rPr>
        <w:t>r</w:t>
      </w:r>
      <w:r>
        <w:rPr>
          <w:sz w:val="24"/>
          <w:szCs w:val="24"/>
        </w:rPr>
        <w:t>om s</w:t>
      </w:r>
      <w:r>
        <w:rPr>
          <w:spacing w:val="-1"/>
          <w:sz w:val="24"/>
          <w:szCs w:val="24"/>
        </w:rPr>
        <w:t>e</w:t>
      </w:r>
      <w:r>
        <w:rPr>
          <w:sz w:val="24"/>
          <w:szCs w:val="24"/>
        </w:rPr>
        <w:t>v</w:t>
      </w:r>
      <w:r>
        <w:rPr>
          <w:spacing w:val="-1"/>
          <w:sz w:val="24"/>
          <w:szCs w:val="24"/>
        </w:rPr>
        <w:t>e</w:t>
      </w:r>
      <w:r>
        <w:rPr>
          <w:sz w:val="24"/>
          <w:szCs w:val="24"/>
        </w:rPr>
        <w:t>r</w:t>
      </w:r>
      <w:r>
        <w:rPr>
          <w:spacing w:val="-2"/>
          <w:sz w:val="24"/>
          <w:szCs w:val="24"/>
        </w:rPr>
        <w:t>a</w:t>
      </w:r>
      <w:r>
        <w:rPr>
          <w:sz w:val="24"/>
          <w:szCs w:val="24"/>
        </w:rPr>
        <w:t>l</w:t>
      </w:r>
      <w:r>
        <w:rPr>
          <w:spacing w:val="2"/>
          <w:sz w:val="24"/>
          <w:szCs w:val="24"/>
        </w:rPr>
        <w:t xml:space="preserve"> </w:t>
      </w:r>
      <w:r>
        <w:rPr>
          <w:sz w:val="24"/>
          <w:szCs w:val="24"/>
        </w:rPr>
        <w:t xml:space="preserve">other </w:t>
      </w:r>
      <w:r>
        <w:rPr>
          <w:spacing w:val="2"/>
          <w:sz w:val="24"/>
          <w:szCs w:val="24"/>
        </w:rPr>
        <w:t>d</w:t>
      </w:r>
      <w:r>
        <w:rPr>
          <w:spacing w:val="-1"/>
          <w:sz w:val="24"/>
          <w:szCs w:val="24"/>
        </w:rPr>
        <w:t>e</w:t>
      </w:r>
      <w:r>
        <w:rPr>
          <w:sz w:val="24"/>
          <w:szCs w:val="24"/>
        </w:rPr>
        <w:t>v</w:t>
      </w:r>
      <w:r>
        <w:rPr>
          <w:spacing w:val="-1"/>
          <w:sz w:val="24"/>
          <w:szCs w:val="24"/>
        </w:rPr>
        <w:t>e</w:t>
      </w:r>
      <w:r>
        <w:rPr>
          <w:sz w:val="24"/>
          <w:szCs w:val="24"/>
        </w:rPr>
        <w:t>lope</w:t>
      </w:r>
      <w:r>
        <w:rPr>
          <w:spacing w:val="-1"/>
          <w:sz w:val="24"/>
          <w:szCs w:val="24"/>
        </w:rPr>
        <w:t>r</w:t>
      </w:r>
      <w:r>
        <w:rPr>
          <w:spacing w:val="2"/>
          <w:sz w:val="24"/>
          <w:szCs w:val="24"/>
        </w:rPr>
        <w:t>s</w:t>
      </w:r>
      <w:r>
        <w:rPr>
          <w:sz w:val="24"/>
          <w:szCs w:val="24"/>
        </w:rPr>
        <w:t>.</w:t>
      </w:r>
      <w:r>
        <w:rPr>
          <w:spacing w:val="4"/>
          <w:sz w:val="24"/>
          <w:szCs w:val="24"/>
        </w:rPr>
        <w:t xml:space="preserve"> </w:t>
      </w:r>
      <w:r>
        <w:rPr>
          <w:spacing w:val="-6"/>
          <w:sz w:val="24"/>
          <w:szCs w:val="24"/>
        </w:rPr>
        <w:t>I</w:t>
      </w:r>
      <w:r>
        <w:rPr>
          <w:sz w:val="24"/>
          <w:szCs w:val="24"/>
        </w:rPr>
        <w:t>n</w:t>
      </w:r>
      <w:r>
        <w:rPr>
          <w:spacing w:val="1"/>
          <w:sz w:val="24"/>
          <w:szCs w:val="24"/>
        </w:rPr>
        <w:t xml:space="preserve"> </w:t>
      </w:r>
      <w:r>
        <w:rPr>
          <w:sz w:val="24"/>
          <w:szCs w:val="24"/>
        </w:rPr>
        <w:t>2005,</w:t>
      </w:r>
      <w:r>
        <w:rPr>
          <w:spacing w:val="1"/>
          <w:sz w:val="24"/>
          <w:szCs w:val="24"/>
        </w:rPr>
        <w:t xml:space="preserve"> </w:t>
      </w:r>
      <w:r>
        <w:rPr>
          <w:spacing w:val="-10"/>
          <w:sz w:val="24"/>
          <w:szCs w:val="24"/>
        </w:rPr>
        <w:t>T</w:t>
      </w:r>
      <w:r>
        <w:rPr>
          <w:spacing w:val="1"/>
          <w:sz w:val="24"/>
          <w:szCs w:val="24"/>
        </w:rPr>
        <w:t>r</w:t>
      </w:r>
      <w:r>
        <w:rPr>
          <w:spacing w:val="-1"/>
          <w:sz w:val="24"/>
          <w:szCs w:val="24"/>
        </w:rPr>
        <w:t>a</w:t>
      </w:r>
      <w:r>
        <w:rPr>
          <w:sz w:val="24"/>
          <w:szCs w:val="24"/>
        </w:rPr>
        <w:t>vis</w:t>
      </w:r>
      <w:r>
        <w:rPr>
          <w:spacing w:val="2"/>
          <w:sz w:val="24"/>
          <w:szCs w:val="24"/>
        </w:rPr>
        <w:t xml:space="preserve"> </w:t>
      </w:r>
      <w:r>
        <w:rPr>
          <w:spacing w:val="-1"/>
          <w:sz w:val="24"/>
          <w:szCs w:val="24"/>
        </w:rPr>
        <w:t>c</w:t>
      </w:r>
      <w:r>
        <w:rPr>
          <w:sz w:val="24"/>
          <w:szCs w:val="24"/>
        </w:rPr>
        <w:t>re</w:t>
      </w:r>
      <w:r>
        <w:rPr>
          <w:spacing w:val="-1"/>
          <w:sz w:val="24"/>
          <w:szCs w:val="24"/>
        </w:rPr>
        <w:t>a</w:t>
      </w:r>
      <w:r>
        <w:rPr>
          <w:sz w:val="24"/>
          <w:szCs w:val="24"/>
        </w:rPr>
        <w:t>ted Num</w:t>
      </w:r>
      <w:r>
        <w:rPr>
          <w:spacing w:val="3"/>
          <w:sz w:val="24"/>
          <w:szCs w:val="24"/>
        </w:rPr>
        <w:t>P</w:t>
      </w:r>
      <w:r>
        <w:rPr>
          <w:sz w:val="24"/>
          <w:szCs w:val="24"/>
        </w:rPr>
        <w:t xml:space="preserve">y </w:t>
      </w:r>
      <w:r>
        <w:rPr>
          <w:spacing w:val="5"/>
          <w:sz w:val="24"/>
          <w:szCs w:val="24"/>
        </w:rPr>
        <w:t>b</w:t>
      </w:r>
      <w:r>
        <w:rPr>
          <w:sz w:val="24"/>
          <w:szCs w:val="24"/>
        </w:rPr>
        <w:t>y inc</w:t>
      </w:r>
      <w:r>
        <w:rPr>
          <w:spacing w:val="2"/>
          <w:sz w:val="24"/>
          <w:szCs w:val="24"/>
        </w:rPr>
        <w:t>o</w:t>
      </w:r>
      <w:r>
        <w:rPr>
          <w:sz w:val="24"/>
          <w:szCs w:val="24"/>
        </w:rPr>
        <w:t>rpo</w:t>
      </w:r>
      <w:r>
        <w:rPr>
          <w:spacing w:val="-1"/>
          <w:sz w:val="24"/>
          <w:szCs w:val="24"/>
        </w:rPr>
        <w:t>ra</w:t>
      </w:r>
      <w:r>
        <w:rPr>
          <w:sz w:val="24"/>
          <w:szCs w:val="24"/>
        </w:rPr>
        <w:t>t</w:t>
      </w:r>
      <w:r>
        <w:rPr>
          <w:spacing w:val="1"/>
          <w:sz w:val="24"/>
          <w:szCs w:val="24"/>
        </w:rPr>
        <w:t>i</w:t>
      </w:r>
      <w:r>
        <w:rPr>
          <w:spacing w:val="2"/>
          <w:sz w:val="24"/>
          <w:szCs w:val="24"/>
        </w:rPr>
        <w:t>n</w:t>
      </w:r>
      <w:r>
        <w:rPr>
          <w:sz w:val="24"/>
          <w:szCs w:val="24"/>
        </w:rPr>
        <w:t>g</w:t>
      </w:r>
      <w:r>
        <w:rPr>
          <w:spacing w:val="5"/>
          <w:sz w:val="24"/>
          <w:szCs w:val="24"/>
        </w:rPr>
        <w:t xml:space="preserve"> </w:t>
      </w:r>
      <w:r>
        <w:rPr>
          <w:sz w:val="24"/>
          <w:szCs w:val="24"/>
        </w:rPr>
        <w:t>f</w:t>
      </w:r>
      <w:r>
        <w:rPr>
          <w:spacing w:val="-2"/>
          <w:sz w:val="24"/>
          <w:szCs w:val="24"/>
        </w:rPr>
        <w:t>e</w:t>
      </w:r>
      <w:r>
        <w:rPr>
          <w:spacing w:val="-1"/>
          <w:sz w:val="24"/>
          <w:szCs w:val="24"/>
        </w:rPr>
        <w:t>a</w:t>
      </w:r>
      <w:r>
        <w:rPr>
          <w:sz w:val="24"/>
          <w:szCs w:val="24"/>
        </w:rPr>
        <w:t>tu</w:t>
      </w:r>
      <w:r>
        <w:rPr>
          <w:spacing w:val="2"/>
          <w:sz w:val="24"/>
          <w:szCs w:val="24"/>
        </w:rPr>
        <w:t>r</w:t>
      </w:r>
      <w:r>
        <w:rPr>
          <w:spacing w:val="-1"/>
          <w:sz w:val="24"/>
          <w:szCs w:val="24"/>
        </w:rPr>
        <w:t>e</w:t>
      </w:r>
      <w:r>
        <w:rPr>
          <w:sz w:val="24"/>
          <w:szCs w:val="24"/>
        </w:rPr>
        <w:t>s</w:t>
      </w:r>
      <w:r>
        <w:rPr>
          <w:spacing w:val="5"/>
          <w:sz w:val="24"/>
          <w:szCs w:val="24"/>
        </w:rPr>
        <w:t xml:space="preserve"> </w:t>
      </w:r>
      <w:r>
        <w:rPr>
          <w:sz w:val="24"/>
          <w:szCs w:val="24"/>
        </w:rPr>
        <w:t>of</w:t>
      </w:r>
      <w:r>
        <w:rPr>
          <w:spacing w:val="6"/>
          <w:sz w:val="24"/>
          <w:szCs w:val="24"/>
        </w:rPr>
        <w:t xml:space="preserve"> </w:t>
      </w:r>
      <w:r>
        <w:rPr>
          <w:sz w:val="24"/>
          <w:szCs w:val="24"/>
        </w:rPr>
        <w:t>the</w:t>
      </w:r>
      <w:r>
        <w:rPr>
          <w:spacing w:val="4"/>
          <w:sz w:val="24"/>
          <w:szCs w:val="24"/>
        </w:rPr>
        <w:t xml:space="preserve"> </w:t>
      </w:r>
      <w:r>
        <w:rPr>
          <w:spacing w:val="-1"/>
          <w:sz w:val="24"/>
          <w:szCs w:val="24"/>
        </w:rPr>
        <w:t>c</w:t>
      </w:r>
      <w:r>
        <w:rPr>
          <w:sz w:val="24"/>
          <w:szCs w:val="24"/>
        </w:rPr>
        <w:t>om</w:t>
      </w:r>
      <w:r>
        <w:rPr>
          <w:spacing w:val="3"/>
          <w:sz w:val="24"/>
          <w:szCs w:val="24"/>
        </w:rPr>
        <w:t>p</w:t>
      </w:r>
      <w:r>
        <w:rPr>
          <w:spacing w:val="-1"/>
          <w:sz w:val="24"/>
          <w:szCs w:val="24"/>
        </w:rPr>
        <w:t>e</w:t>
      </w:r>
      <w:r>
        <w:rPr>
          <w:sz w:val="24"/>
          <w:szCs w:val="24"/>
        </w:rPr>
        <w:t>t</w:t>
      </w:r>
      <w:r>
        <w:rPr>
          <w:spacing w:val="1"/>
          <w:sz w:val="24"/>
          <w:szCs w:val="24"/>
        </w:rPr>
        <w:t>i</w:t>
      </w:r>
      <w:r>
        <w:rPr>
          <w:sz w:val="24"/>
          <w:szCs w:val="24"/>
        </w:rPr>
        <w:t>ng Num</w:t>
      </w:r>
      <w:r w:rsidR="008152BF">
        <w:rPr>
          <w:sz w:val="24"/>
          <w:szCs w:val="24"/>
        </w:rPr>
        <w:t xml:space="preserve"> </w:t>
      </w:r>
      <w:r>
        <w:rPr>
          <w:spacing w:val="-1"/>
          <w:sz w:val="24"/>
          <w:szCs w:val="24"/>
        </w:rPr>
        <w:t>a</w:t>
      </w:r>
      <w:r>
        <w:rPr>
          <w:sz w:val="24"/>
          <w:szCs w:val="24"/>
        </w:rPr>
        <w:t>r</w:t>
      </w:r>
      <w:r>
        <w:rPr>
          <w:spacing w:val="-1"/>
          <w:sz w:val="24"/>
          <w:szCs w:val="24"/>
        </w:rPr>
        <w:t>r</w:t>
      </w:r>
      <w:r>
        <w:rPr>
          <w:spacing w:val="4"/>
          <w:sz w:val="24"/>
          <w:szCs w:val="24"/>
        </w:rPr>
        <w:t>a</w:t>
      </w:r>
      <w:r>
        <w:rPr>
          <w:sz w:val="24"/>
          <w:szCs w:val="24"/>
        </w:rPr>
        <w:t>y in</w:t>
      </w:r>
      <w:r>
        <w:rPr>
          <w:spacing w:val="1"/>
          <w:sz w:val="24"/>
          <w:szCs w:val="24"/>
        </w:rPr>
        <w:t>t</w:t>
      </w:r>
      <w:r>
        <w:rPr>
          <w:sz w:val="24"/>
          <w:szCs w:val="24"/>
        </w:rPr>
        <w:t>o</w:t>
      </w:r>
      <w:r>
        <w:rPr>
          <w:spacing w:val="7"/>
          <w:sz w:val="24"/>
          <w:szCs w:val="24"/>
        </w:rPr>
        <w:t xml:space="preserve"> </w:t>
      </w:r>
      <w:r>
        <w:rPr>
          <w:sz w:val="24"/>
          <w:szCs w:val="24"/>
        </w:rPr>
        <w:t>N</w:t>
      </w:r>
      <w:r>
        <w:rPr>
          <w:spacing w:val="2"/>
          <w:sz w:val="24"/>
          <w:szCs w:val="24"/>
        </w:rPr>
        <w:t>u</w:t>
      </w:r>
      <w:r>
        <w:rPr>
          <w:sz w:val="24"/>
          <w:szCs w:val="24"/>
        </w:rPr>
        <w:t>me</w:t>
      </w:r>
      <w:r>
        <w:rPr>
          <w:spacing w:val="-1"/>
          <w:sz w:val="24"/>
          <w:szCs w:val="24"/>
        </w:rPr>
        <w:t>r</w:t>
      </w:r>
      <w:r>
        <w:rPr>
          <w:sz w:val="24"/>
          <w:szCs w:val="24"/>
        </w:rPr>
        <w:t>ic,</w:t>
      </w:r>
      <w:r>
        <w:rPr>
          <w:spacing w:val="4"/>
          <w:sz w:val="24"/>
          <w:szCs w:val="24"/>
        </w:rPr>
        <w:t xml:space="preserve"> </w:t>
      </w:r>
      <w:r>
        <w:rPr>
          <w:sz w:val="24"/>
          <w:szCs w:val="24"/>
        </w:rPr>
        <w:t>with</w:t>
      </w:r>
      <w:r>
        <w:rPr>
          <w:spacing w:val="5"/>
          <w:sz w:val="24"/>
          <w:szCs w:val="24"/>
        </w:rPr>
        <w:t xml:space="preserve"> </w:t>
      </w:r>
      <w:r>
        <w:rPr>
          <w:spacing w:val="-1"/>
          <w:sz w:val="24"/>
          <w:szCs w:val="24"/>
        </w:rPr>
        <w:t>e</w:t>
      </w:r>
      <w:r>
        <w:rPr>
          <w:spacing w:val="2"/>
          <w:sz w:val="24"/>
          <w:szCs w:val="24"/>
        </w:rPr>
        <w:t>x</w:t>
      </w:r>
      <w:r>
        <w:rPr>
          <w:sz w:val="24"/>
          <w:szCs w:val="24"/>
        </w:rPr>
        <w:t>tensive mod</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ons.</w:t>
      </w:r>
      <w:r>
        <w:rPr>
          <w:spacing w:val="5"/>
          <w:sz w:val="24"/>
          <w:szCs w:val="24"/>
        </w:rPr>
        <w:t xml:space="preserve"> </w:t>
      </w:r>
      <w:r>
        <w:rPr>
          <w:sz w:val="24"/>
          <w:szCs w:val="24"/>
        </w:rPr>
        <w:t>Num</w:t>
      </w:r>
      <w:r>
        <w:rPr>
          <w:spacing w:val="3"/>
          <w:sz w:val="24"/>
          <w:szCs w:val="24"/>
        </w:rPr>
        <w:t>P</w:t>
      </w:r>
      <w:r>
        <w:rPr>
          <w:sz w:val="24"/>
          <w:szCs w:val="24"/>
        </w:rPr>
        <w:t>y is</w:t>
      </w:r>
      <w:r>
        <w:rPr>
          <w:spacing w:val="6"/>
          <w:sz w:val="24"/>
          <w:szCs w:val="24"/>
        </w:rPr>
        <w:t xml:space="preserve"> </w:t>
      </w:r>
      <w:r>
        <w:rPr>
          <w:sz w:val="24"/>
          <w:szCs w:val="24"/>
        </w:rPr>
        <w:t>op</w:t>
      </w:r>
      <w:r>
        <w:rPr>
          <w:spacing w:val="-1"/>
          <w:sz w:val="24"/>
          <w:szCs w:val="24"/>
        </w:rPr>
        <w:t>e</w:t>
      </w:r>
      <w:r>
        <w:rPr>
          <w:spacing w:val="2"/>
          <w:sz w:val="24"/>
          <w:szCs w:val="24"/>
        </w:rPr>
        <w:t>n</w:t>
      </w:r>
      <w:r>
        <w:rPr>
          <w:spacing w:val="-1"/>
          <w:sz w:val="24"/>
          <w:szCs w:val="24"/>
        </w:rPr>
        <w:t>-</w:t>
      </w:r>
      <w:r>
        <w:rPr>
          <w:sz w:val="24"/>
          <w:szCs w:val="24"/>
        </w:rPr>
        <w:t>softw</w:t>
      </w:r>
      <w:r>
        <w:rPr>
          <w:spacing w:val="-1"/>
          <w:sz w:val="24"/>
          <w:szCs w:val="24"/>
        </w:rPr>
        <w:t>a</w:t>
      </w:r>
      <w:r>
        <w:rPr>
          <w:sz w:val="24"/>
          <w:szCs w:val="24"/>
        </w:rPr>
        <w:t>re</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pacing w:val="2"/>
          <w:sz w:val="24"/>
          <w:szCs w:val="24"/>
        </w:rPr>
        <w:t>h</w:t>
      </w:r>
      <w:r>
        <w:rPr>
          <w:spacing w:val="-1"/>
          <w:sz w:val="24"/>
          <w:szCs w:val="24"/>
        </w:rPr>
        <w:t>a</w:t>
      </w:r>
      <w:r>
        <w:rPr>
          <w:sz w:val="24"/>
          <w:szCs w:val="24"/>
        </w:rPr>
        <w:t>s ma</w:t>
      </w:r>
      <w:r>
        <w:rPr>
          <w:spacing w:val="2"/>
          <w:sz w:val="24"/>
          <w:szCs w:val="24"/>
        </w:rPr>
        <w:t>n</w:t>
      </w:r>
      <w:r>
        <w:rPr>
          <w:sz w:val="24"/>
          <w:szCs w:val="24"/>
        </w:rPr>
        <w:t>y</w:t>
      </w:r>
      <w:r>
        <w:rPr>
          <w:spacing w:val="-3"/>
          <w:sz w:val="24"/>
          <w:szCs w:val="24"/>
        </w:rPr>
        <w:t xml:space="preserve"> </w:t>
      </w:r>
      <w:r>
        <w:rPr>
          <w:spacing w:val="-1"/>
          <w:sz w:val="24"/>
          <w:szCs w:val="24"/>
        </w:rPr>
        <w:t>c</w:t>
      </w:r>
      <w:r>
        <w:rPr>
          <w:sz w:val="24"/>
          <w:szCs w:val="24"/>
        </w:rPr>
        <w:t>ontributo</w:t>
      </w:r>
      <w:r>
        <w:rPr>
          <w:spacing w:val="-1"/>
          <w:sz w:val="24"/>
          <w:szCs w:val="24"/>
        </w:rPr>
        <w:t>r</w:t>
      </w:r>
      <w:r>
        <w:rPr>
          <w:sz w:val="24"/>
          <w:szCs w:val="24"/>
        </w:rPr>
        <w:t>s.</w:t>
      </w:r>
    </w:p>
    <w:p w:rsidR="008152BF" w:rsidRDefault="002A4821" w:rsidP="008152BF">
      <w:pPr>
        <w:spacing w:after="620"/>
        <w:ind w:right="1296"/>
        <w:rPr>
          <w:sz w:val="24"/>
          <w:szCs w:val="24"/>
        </w:rPr>
      </w:pPr>
      <w:r>
        <w:rPr>
          <w:b/>
          <w:sz w:val="24"/>
          <w:szCs w:val="24"/>
        </w:rPr>
        <w:t xml:space="preserve">5.1.5 </w:t>
      </w:r>
      <w:r>
        <w:rPr>
          <w:b/>
          <w:spacing w:val="1"/>
          <w:sz w:val="24"/>
          <w:szCs w:val="24"/>
        </w:rPr>
        <w:t>S</w:t>
      </w:r>
      <w:r>
        <w:rPr>
          <w:b/>
          <w:sz w:val="24"/>
          <w:szCs w:val="24"/>
        </w:rPr>
        <w:t>CI</w:t>
      </w:r>
      <w:r>
        <w:rPr>
          <w:b/>
          <w:spacing w:val="-3"/>
          <w:sz w:val="24"/>
          <w:szCs w:val="24"/>
        </w:rPr>
        <w:t>P</w:t>
      </w:r>
      <w:r>
        <w:rPr>
          <w:b/>
          <w:spacing w:val="-22"/>
          <w:sz w:val="24"/>
          <w:szCs w:val="24"/>
        </w:rPr>
        <w:t>Y</w:t>
      </w:r>
      <w:r>
        <w:rPr>
          <w:b/>
          <w:sz w:val="24"/>
          <w:szCs w:val="24"/>
        </w:rPr>
        <w:t>:</w:t>
      </w:r>
    </w:p>
    <w:p w:rsidR="00A76EFE" w:rsidRPr="00F37354" w:rsidRDefault="002A4821" w:rsidP="008152BF">
      <w:pPr>
        <w:spacing w:after="620" w:line="360" w:lineRule="auto"/>
        <w:ind w:right="1296" w:firstLine="720"/>
        <w:jc w:val="both"/>
        <w:rPr>
          <w:sz w:val="24"/>
          <w:szCs w:val="24"/>
        </w:rPr>
      </w:pPr>
      <w:r>
        <w:rPr>
          <w:spacing w:val="1"/>
          <w:sz w:val="24"/>
          <w:szCs w:val="24"/>
        </w:rPr>
        <w:t>S</w:t>
      </w:r>
      <w:r>
        <w:rPr>
          <w:spacing w:val="-1"/>
          <w:sz w:val="24"/>
          <w:szCs w:val="24"/>
        </w:rPr>
        <w:t>c</w:t>
      </w:r>
      <w:r>
        <w:rPr>
          <w:sz w:val="24"/>
          <w:szCs w:val="24"/>
        </w:rPr>
        <w:t>i</w:t>
      </w:r>
      <w:r>
        <w:rPr>
          <w:spacing w:val="4"/>
          <w:sz w:val="24"/>
          <w:szCs w:val="24"/>
        </w:rPr>
        <w:t>P</w:t>
      </w:r>
      <w:r>
        <w:rPr>
          <w:sz w:val="24"/>
          <w:szCs w:val="24"/>
        </w:rPr>
        <w:t>y</w:t>
      </w:r>
      <w:r>
        <w:rPr>
          <w:spacing w:val="58"/>
          <w:sz w:val="24"/>
          <w:szCs w:val="24"/>
        </w:rPr>
        <w:t xml:space="preserve"> </w:t>
      </w:r>
      <w:r>
        <w:rPr>
          <w:sz w:val="24"/>
          <w:szCs w:val="24"/>
        </w:rPr>
        <w:t>bui</w:t>
      </w:r>
      <w:r>
        <w:rPr>
          <w:spacing w:val="1"/>
          <w:sz w:val="24"/>
          <w:szCs w:val="24"/>
        </w:rPr>
        <w:t>l</w:t>
      </w:r>
      <w:r>
        <w:rPr>
          <w:sz w:val="24"/>
          <w:szCs w:val="24"/>
        </w:rPr>
        <w:t>ds</w:t>
      </w:r>
      <w:r>
        <w:rPr>
          <w:spacing w:val="2"/>
          <w:sz w:val="24"/>
          <w:szCs w:val="24"/>
        </w:rPr>
        <w:t xml:space="preserve"> </w:t>
      </w:r>
      <w:r>
        <w:rPr>
          <w:sz w:val="24"/>
          <w:szCs w:val="24"/>
        </w:rPr>
        <w:t>on</w:t>
      </w:r>
      <w:r>
        <w:rPr>
          <w:spacing w:val="2"/>
          <w:sz w:val="24"/>
          <w:szCs w:val="24"/>
        </w:rPr>
        <w:t xml:space="preserve"> </w:t>
      </w:r>
      <w:r>
        <w:rPr>
          <w:sz w:val="24"/>
          <w:szCs w:val="24"/>
        </w:rPr>
        <w:t>the</w:t>
      </w:r>
      <w:r>
        <w:rPr>
          <w:spacing w:val="2"/>
          <w:sz w:val="24"/>
          <w:szCs w:val="24"/>
        </w:rPr>
        <w:t xml:space="preserve"> </w:t>
      </w:r>
      <w:r>
        <w:rPr>
          <w:sz w:val="24"/>
          <w:szCs w:val="24"/>
        </w:rPr>
        <w:t>N</w:t>
      </w:r>
      <w:r>
        <w:rPr>
          <w:spacing w:val="-3"/>
          <w:sz w:val="24"/>
          <w:szCs w:val="24"/>
        </w:rPr>
        <w:t>u</w:t>
      </w:r>
      <w:r>
        <w:rPr>
          <w:sz w:val="24"/>
          <w:szCs w:val="24"/>
        </w:rPr>
        <w:t>m</w:t>
      </w:r>
      <w:r>
        <w:rPr>
          <w:spacing w:val="4"/>
          <w:sz w:val="24"/>
          <w:szCs w:val="24"/>
        </w:rPr>
        <w:t>P</w:t>
      </w:r>
      <w:r>
        <w:rPr>
          <w:sz w:val="24"/>
          <w:szCs w:val="24"/>
        </w:rPr>
        <w:t>y</w:t>
      </w:r>
      <w:r>
        <w:rPr>
          <w:spacing w:val="-5"/>
          <w:sz w:val="24"/>
          <w:szCs w:val="24"/>
        </w:rPr>
        <w:t xml:space="preserve"> </w:t>
      </w:r>
      <w:r>
        <w:rPr>
          <w:spacing w:val="1"/>
          <w:sz w:val="24"/>
          <w:szCs w:val="24"/>
        </w:rPr>
        <w:t>a</w:t>
      </w:r>
      <w:r>
        <w:rPr>
          <w:sz w:val="24"/>
          <w:szCs w:val="24"/>
        </w:rPr>
        <w:t>r</w:t>
      </w:r>
      <w:r>
        <w:rPr>
          <w:spacing w:val="-1"/>
          <w:sz w:val="24"/>
          <w:szCs w:val="24"/>
        </w:rPr>
        <w:t>r</w:t>
      </w:r>
      <w:r>
        <w:rPr>
          <w:spacing w:val="4"/>
          <w:sz w:val="24"/>
          <w:szCs w:val="24"/>
        </w:rPr>
        <w:t>a</w:t>
      </w:r>
      <w:r>
        <w:rPr>
          <w:sz w:val="24"/>
          <w:szCs w:val="24"/>
        </w:rPr>
        <w:t>y</w:t>
      </w:r>
      <w:r>
        <w:rPr>
          <w:spacing w:val="-3"/>
          <w:sz w:val="24"/>
          <w:szCs w:val="24"/>
        </w:rPr>
        <w:t xml:space="preserve"> </w:t>
      </w:r>
      <w:r>
        <w:rPr>
          <w:sz w:val="24"/>
          <w:szCs w:val="24"/>
        </w:rPr>
        <w:t>obj</w:t>
      </w:r>
      <w:r>
        <w:rPr>
          <w:spacing w:val="2"/>
          <w:sz w:val="24"/>
          <w:szCs w:val="24"/>
        </w:rPr>
        <w:t>e</w:t>
      </w:r>
      <w:r>
        <w:rPr>
          <w:spacing w:val="-1"/>
          <w:sz w:val="24"/>
          <w:szCs w:val="24"/>
        </w:rPr>
        <w:t>c</w:t>
      </w:r>
      <w:r>
        <w:rPr>
          <w:sz w:val="24"/>
          <w:szCs w:val="24"/>
        </w:rPr>
        <w:t>t</w:t>
      </w:r>
      <w:r>
        <w:rPr>
          <w:spacing w:val="3"/>
          <w:sz w:val="24"/>
          <w:szCs w:val="24"/>
        </w:rPr>
        <w:t xml:space="preserve"> </w:t>
      </w:r>
      <w:r>
        <w:rPr>
          <w:spacing w:val="-1"/>
          <w:sz w:val="24"/>
          <w:szCs w:val="24"/>
        </w:rPr>
        <w:t>a</w:t>
      </w:r>
      <w:r>
        <w:rPr>
          <w:sz w:val="24"/>
          <w:szCs w:val="24"/>
        </w:rPr>
        <w:t>nd is</w:t>
      </w:r>
      <w:r>
        <w:rPr>
          <w:spacing w:val="5"/>
          <w:sz w:val="24"/>
          <w:szCs w:val="24"/>
        </w:rPr>
        <w:t xml:space="preserve"> </w:t>
      </w:r>
      <w:r>
        <w:rPr>
          <w:sz w:val="24"/>
          <w:szCs w:val="24"/>
        </w:rPr>
        <w:t>p</w:t>
      </w:r>
      <w:r>
        <w:rPr>
          <w:spacing w:val="-1"/>
          <w:sz w:val="24"/>
          <w:szCs w:val="24"/>
        </w:rPr>
        <w:t>a</w:t>
      </w:r>
      <w:r>
        <w:rPr>
          <w:sz w:val="24"/>
          <w:szCs w:val="24"/>
        </w:rPr>
        <w:t>rt</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Num</w:t>
      </w:r>
      <w:r>
        <w:rPr>
          <w:spacing w:val="3"/>
          <w:sz w:val="24"/>
          <w:szCs w:val="24"/>
        </w:rPr>
        <w:t>P</w:t>
      </w:r>
      <w:r>
        <w:rPr>
          <w:sz w:val="24"/>
          <w:szCs w:val="24"/>
        </w:rPr>
        <w:t>y</w:t>
      </w:r>
      <w:r>
        <w:rPr>
          <w:spacing w:val="-3"/>
          <w:sz w:val="24"/>
          <w:szCs w:val="24"/>
        </w:rPr>
        <w:t xml:space="preserve"> </w:t>
      </w:r>
      <w:r>
        <w:rPr>
          <w:sz w:val="24"/>
          <w:szCs w:val="24"/>
        </w:rPr>
        <w:t>sta</w:t>
      </w:r>
      <w:r>
        <w:rPr>
          <w:spacing w:val="1"/>
          <w:sz w:val="24"/>
          <w:szCs w:val="24"/>
        </w:rPr>
        <w:t>c</w:t>
      </w:r>
      <w:r>
        <w:rPr>
          <w:sz w:val="24"/>
          <w:szCs w:val="24"/>
        </w:rPr>
        <w:t>k</w:t>
      </w:r>
      <w:r>
        <w:rPr>
          <w:spacing w:val="5"/>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z w:val="24"/>
          <w:szCs w:val="24"/>
        </w:rPr>
        <w:t>includ</w:t>
      </w:r>
      <w:r>
        <w:rPr>
          <w:spacing w:val="-1"/>
          <w:sz w:val="24"/>
          <w:szCs w:val="24"/>
        </w:rPr>
        <w:t>e</w:t>
      </w:r>
      <w:r>
        <w:rPr>
          <w:sz w:val="24"/>
          <w:szCs w:val="24"/>
        </w:rPr>
        <w:t>s</w:t>
      </w:r>
      <w:r>
        <w:rPr>
          <w:spacing w:val="5"/>
          <w:sz w:val="24"/>
          <w:szCs w:val="24"/>
        </w:rPr>
        <w:t xml:space="preserve"> </w:t>
      </w:r>
      <w:r>
        <w:rPr>
          <w:sz w:val="24"/>
          <w:szCs w:val="24"/>
        </w:rPr>
        <w:t>too</w:t>
      </w:r>
      <w:r>
        <w:rPr>
          <w:spacing w:val="1"/>
          <w:sz w:val="24"/>
          <w:szCs w:val="24"/>
        </w:rPr>
        <w:t>l</w:t>
      </w:r>
      <w:r>
        <w:rPr>
          <w:sz w:val="24"/>
          <w:szCs w:val="24"/>
        </w:rPr>
        <w:t>s</w:t>
      </w:r>
      <w:r>
        <w:rPr>
          <w:spacing w:val="2"/>
          <w:sz w:val="24"/>
          <w:szCs w:val="24"/>
        </w:rPr>
        <w:t xml:space="preserve"> </w:t>
      </w:r>
      <w:r>
        <w:rPr>
          <w:sz w:val="24"/>
          <w:szCs w:val="24"/>
        </w:rPr>
        <w:t>l</w:t>
      </w:r>
      <w:r>
        <w:rPr>
          <w:spacing w:val="-1"/>
          <w:sz w:val="24"/>
          <w:szCs w:val="24"/>
        </w:rPr>
        <w:t>i</w:t>
      </w:r>
      <w:r>
        <w:rPr>
          <w:sz w:val="24"/>
          <w:szCs w:val="24"/>
        </w:rPr>
        <w:t>ke p</w:t>
      </w:r>
      <w:r>
        <w:rPr>
          <w:spacing w:val="-1"/>
          <w:sz w:val="24"/>
          <w:szCs w:val="24"/>
        </w:rPr>
        <w:t>a</w:t>
      </w:r>
      <w:r>
        <w:rPr>
          <w:sz w:val="24"/>
          <w:szCs w:val="24"/>
        </w:rPr>
        <w:t>nd</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n</w:t>
      </w:r>
      <w:r>
        <w:rPr>
          <w:spacing w:val="2"/>
          <w:sz w:val="24"/>
          <w:szCs w:val="24"/>
        </w:rPr>
        <w:t xml:space="preserve"> </w:t>
      </w:r>
      <w:r>
        <w:rPr>
          <w:spacing w:val="-1"/>
          <w:sz w:val="24"/>
          <w:szCs w:val="24"/>
        </w:rPr>
        <w:t>e</w:t>
      </w:r>
      <w:r>
        <w:rPr>
          <w:spacing w:val="2"/>
          <w:sz w:val="24"/>
          <w:szCs w:val="24"/>
        </w:rPr>
        <w:t>x</w:t>
      </w:r>
      <w:r>
        <w:rPr>
          <w:sz w:val="24"/>
          <w:szCs w:val="24"/>
        </w:rPr>
        <w:t>p</w:t>
      </w:r>
      <w:r>
        <w:rPr>
          <w:spacing w:val="-1"/>
          <w:sz w:val="24"/>
          <w:szCs w:val="24"/>
        </w:rPr>
        <w:t>a</w:t>
      </w:r>
      <w:r>
        <w:rPr>
          <w:sz w:val="24"/>
          <w:szCs w:val="24"/>
        </w:rPr>
        <w:t>ndi</w:t>
      </w:r>
      <w:r>
        <w:rPr>
          <w:spacing w:val="3"/>
          <w:sz w:val="24"/>
          <w:szCs w:val="24"/>
        </w:rPr>
        <w:t>n</w:t>
      </w:r>
      <w:r>
        <w:rPr>
          <w:sz w:val="24"/>
          <w:szCs w:val="24"/>
        </w:rPr>
        <w:t>g set of</w:t>
      </w:r>
      <w:r>
        <w:rPr>
          <w:spacing w:val="1"/>
          <w:sz w:val="24"/>
          <w:szCs w:val="24"/>
        </w:rPr>
        <w:t xml:space="preserve"> </w:t>
      </w:r>
      <w:r>
        <w:rPr>
          <w:sz w:val="24"/>
          <w:szCs w:val="24"/>
        </w:rPr>
        <w:t>sci</w:t>
      </w:r>
      <w:r>
        <w:rPr>
          <w:spacing w:val="-1"/>
          <w:sz w:val="24"/>
          <w:szCs w:val="24"/>
        </w:rPr>
        <w:t>e</w:t>
      </w:r>
      <w:r>
        <w:rPr>
          <w:sz w:val="24"/>
          <w:szCs w:val="24"/>
        </w:rPr>
        <w:t>nt</w:t>
      </w:r>
      <w:r>
        <w:rPr>
          <w:spacing w:val="1"/>
          <w:sz w:val="24"/>
          <w:szCs w:val="24"/>
        </w:rPr>
        <w:t>i</w:t>
      </w:r>
      <w:r>
        <w:rPr>
          <w:sz w:val="24"/>
          <w:szCs w:val="24"/>
        </w:rPr>
        <w:t>fic</w:t>
      </w:r>
      <w:r>
        <w:rPr>
          <w:spacing w:val="1"/>
          <w:sz w:val="24"/>
          <w:szCs w:val="24"/>
        </w:rPr>
        <w:t xml:space="preserve"> </w:t>
      </w:r>
      <w:r>
        <w:rPr>
          <w:spacing w:val="-1"/>
          <w:sz w:val="24"/>
          <w:szCs w:val="24"/>
        </w:rPr>
        <w:t>c</w:t>
      </w:r>
      <w:r>
        <w:rPr>
          <w:sz w:val="24"/>
          <w:szCs w:val="24"/>
        </w:rPr>
        <w:t>ompu</w:t>
      </w:r>
      <w:r>
        <w:rPr>
          <w:spacing w:val="1"/>
          <w:sz w:val="24"/>
          <w:szCs w:val="24"/>
        </w:rPr>
        <w:t>t</w:t>
      </w:r>
      <w:r>
        <w:rPr>
          <w:spacing w:val="3"/>
          <w:sz w:val="24"/>
          <w:szCs w:val="24"/>
        </w:rPr>
        <w:t>i</w:t>
      </w:r>
      <w:r>
        <w:rPr>
          <w:sz w:val="24"/>
          <w:szCs w:val="24"/>
        </w:rPr>
        <w:t>ng l</w:t>
      </w:r>
      <w:r>
        <w:rPr>
          <w:spacing w:val="1"/>
          <w:sz w:val="24"/>
          <w:szCs w:val="24"/>
        </w:rPr>
        <w:t>i</w:t>
      </w:r>
      <w:r>
        <w:rPr>
          <w:sz w:val="24"/>
          <w:szCs w:val="24"/>
        </w:rPr>
        <w:t>b</w:t>
      </w:r>
      <w:r>
        <w:rPr>
          <w:spacing w:val="-1"/>
          <w:sz w:val="24"/>
          <w:szCs w:val="24"/>
        </w:rPr>
        <w:t>ra</w:t>
      </w:r>
      <w:r>
        <w:rPr>
          <w:sz w:val="24"/>
          <w:szCs w:val="24"/>
        </w:rPr>
        <w:t>ri</w:t>
      </w:r>
      <w:r>
        <w:rPr>
          <w:spacing w:val="-1"/>
          <w:sz w:val="24"/>
          <w:szCs w:val="24"/>
        </w:rPr>
        <w:t>e</w:t>
      </w:r>
      <w:r>
        <w:rPr>
          <w:sz w:val="24"/>
          <w:szCs w:val="24"/>
        </w:rPr>
        <w:t>s. This Num</w:t>
      </w:r>
      <w:r>
        <w:rPr>
          <w:spacing w:val="3"/>
          <w:sz w:val="24"/>
          <w:szCs w:val="24"/>
        </w:rPr>
        <w:t>P</w:t>
      </w:r>
      <w:r w:rsidR="008152BF">
        <w:rPr>
          <w:sz w:val="24"/>
          <w:szCs w:val="24"/>
        </w:rPr>
        <w:t>y</w:t>
      </w:r>
      <w:r>
        <w:rPr>
          <w:sz w:val="24"/>
          <w:szCs w:val="24"/>
        </w:rPr>
        <w:t xml:space="preserve"> sta</w:t>
      </w:r>
      <w:r>
        <w:rPr>
          <w:spacing w:val="-1"/>
          <w:sz w:val="24"/>
          <w:szCs w:val="24"/>
        </w:rPr>
        <w:t>c</w:t>
      </w:r>
      <w:r w:rsidR="008152BF">
        <w:rPr>
          <w:sz w:val="24"/>
          <w:szCs w:val="24"/>
        </w:rPr>
        <w:t>k</w:t>
      </w:r>
      <w:r>
        <w:rPr>
          <w:spacing w:val="3"/>
          <w:sz w:val="24"/>
          <w:szCs w:val="24"/>
        </w:rPr>
        <w:t xml:space="preserve"> </w:t>
      </w:r>
      <w:r>
        <w:rPr>
          <w:sz w:val="24"/>
          <w:szCs w:val="24"/>
        </w:rPr>
        <w:t>h</w:t>
      </w:r>
      <w:r>
        <w:rPr>
          <w:spacing w:val="-1"/>
          <w:sz w:val="24"/>
          <w:szCs w:val="24"/>
        </w:rPr>
        <w:t>a</w:t>
      </w:r>
      <w:r w:rsidR="008152BF">
        <w:rPr>
          <w:sz w:val="24"/>
          <w:szCs w:val="24"/>
        </w:rPr>
        <w:t>s</w:t>
      </w:r>
      <w:r>
        <w:rPr>
          <w:spacing w:val="3"/>
          <w:sz w:val="24"/>
          <w:szCs w:val="24"/>
        </w:rPr>
        <w:t xml:space="preserve"> </w:t>
      </w:r>
      <w:r>
        <w:rPr>
          <w:sz w:val="24"/>
          <w:szCs w:val="24"/>
        </w:rPr>
        <w:t>si</w:t>
      </w:r>
      <w:r>
        <w:rPr>
          <w:spacing w:val="1"/>
          <w:sz w:val="24"/>
          <w:szCs w:val="24"/>
        </w:rPr>
        <w:t>m</w:t>
      </w:r>
      <w:r>
        <w:rPr>
          <w:sz w:val="24"/>
          <w:szCs w:val="24"/>
        </w:rPr>
        <w:t>i</w:t>
      </w:r>
      <w:r>
        <w:rPr>
          <w:spacing w:val="1"/>
          <w:sz w:val="24"/>
          <w:szCs w:val="24"/>
        </w:rPr>
        <w:t>l</w:t>
      </w:r>
      <w:r>
        <w:rPr>
          <w:spacing w:val="-1"/>
          <w:sz w:val="24"/>
          <w:szCs w:val="24"/>
        </w:rPr>
        <w:t>a</w:t>
      </w:r>
      <w:r w:rsidR="008152BF">
        <w:rPr>
          <w:sz w:val="24"/>
          <w:szCs w:val="24"/>
        </w:rPr>
        <w:t>r</w:t>
      </w:r>
      <w:r>
        <w:rPr>
          <w:spacing w:val="2"/>
          <w:sz w:val="24"/>
          <w:szCs w:val="24"/>
        </w:rPr>
        <w:t xml:space="preserve"> </w:t>
      </w:r>
      <w:r>
        <w:rPr>
          <w:sz w:val="24"/>
          <w:szCs w:val="24"/>
        </w:rPr>
        <w:t>use</w:t>
      </w:r>
      <w:r>
        <w:rPr>
          <w:spacing w:val="-1"/>
          <w:sz w:val="24"/>
          <w:szCs w:val="24"/>
        </w:rPr>
        <w:t>r</w:t>
      </w:r>
      <w:r w:rsidR="008152BF">
        <w:rPr>
          <w:sz w:val="24"/>
          <w:szCs w:val="24"/>
        </w:rPr>
        <w:t>s</w:t>
      </w:r>
      <w:r>
        <w:rPr>
          <w:spacing w:val="5"/>
          <w:sz w:val="24"/>
          <w:szCs w:val="24"/>
        </w:rPr>
        <w:t xml:space="preserve"> </w:t>
      </w:r>
      <w:r>
        <w:rPr>
          <w:sz w:val="24"/>
          <w:szCs w:val="24"/>
        </w:rPr>
        <w:t xml:space="preserve">to other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w:t>
      </w:r>
      <w:r>
        <w:rPr>
          <w:spacing w:val="1"/>
          <w:sz w:val="24"/>
          <w:szCs w:val="24"/>
        </w:rPr>
        <w:t>n</w:t>
      </w:r>
      <w:r w:rsidR="008152BF">
        <w:rPr>
          <w:sz w:val="24"/>
          <w:szCs w:val="24"/>
        </w:rPr>
        <w:t>s</w:t>
      </w:r>
      <w:r>
        <w:rPr>
          <w:spacing w:val="1"/>
          <w:sz w:val="24"/>
          <w:szCs w:val="24"/>
        </w:rPr>
        <w:t xml:space="preserve"> </w:t>
      </w:r>
      <w:r w:rsidR="008152BF">
        <w:rPr>
          <w:sz w:val="24"/>
          <w:szCs w:val="24"/>
        </w:rPr>
        <w:t>such</w:t>
      </w:r>
      <w:r>
        <w:rPr>
          <w:spacing w:val="2"/>
          <w:sz w:val="24"/>
          <w:szCs w:val="24"/>
        </w:rPr>
        <w:t xml:space="preserve"> </w:t>
      </w:r>
      <w:r>
        <w:rPr>
          <w:spacing w:val="-1"/>
          <w:sz w:val="24"/>
          <w:szCs w:val="24"/>
        </w:rPr>
        <w:t>a</w:t>
      </w:r>
      <w:r>
        <w:rPr>
          <w:sz w:val="24"/>
          <w:szCs w:val="24"/>
        </w:rPr>
        <w:t>s M</w:t>
      </w:r>
      <w:r>
        <w:rPr>
          <w:spacing w:val="-27"/>
          <w:sz w:val="24"/>
          <w:szCs w:val="24"/>
        </w:rPr>
        <w:t>A</w:t>
      </w:r>
      <w:r>
        <w:rPr>
          <w:spacing w:val="2"/>
          <w:sz w:val="24"/>
          <w:szCs w:val="24"/>
        </w:rPr>
        <w:t>T</w:t>
      </w:r>
      <w:r>
        <w:rPr>
          <w:spacing w:val="-5"/>
          <w:sz w:val="24"/>
          <w:szCs w:val="24"/>
        </w:rPr>
        <w:t>L</w:t>
      </w:r>
      <w:r>
        <w:rPr>
          <w:spacing w:val="2"/>
          <w:sz w:val="24"/>
          <w:szCs w:val="24"/>
        </w:rPr>
        <w:t>A</w:t>
      </w:r>
      <w:r>
        <w:rPr>
          <w:spacing w:val="-2"/>
          <w:sz w:val="24"/>
          <w:szCs w:val="24"/>
        </w:rPr>
        <w:t>B</w:t>
      </w:r>
      <w:r>
        <w:rPr>
          <w:sz w:val="24"/>
          <w:szCs w:val="24"/>
        </w:rPr>
        <w:t xml:space="preserve">, </w:t>
      </w:r>
      <w:r>
        <w:rPr>
          <w:spacing w:val="-1"/>
          <w:sz w:val="24"/>
          <w:szCs w:val="24"/>
        </w:rPr>
        <w:t>a</w:t>
      </w:r>
      <w:r>
        <w:rPr>
          <w:sz w:val="24"/>
          <w:szCs w:val="24"/>
        </w:rPr>
        <w:t>nd</w:t>
      </w:r>
      <w:r>
        <w:rPr>
          <w:spacing w:val="1"/>
          <w:sz w:val="24"/>
          <w:szCs w:val="24"/>
        </w:rPr>
        <w:t>S</w:t>
      </w:r>
      <w:r>
        <w:rPr>
          <w:spacing w:val="-1"/>
          <w:sz w:val="24"/>
          <w:szCs w:val="24"/>
        </w:rPr>
        <w:t>c</w:t>
      </w:r>
      <w:r>
        <w:rPr>
          <w:sz w:val="24"/>
          <w:szCs w:val="24"/>
        </w:rPr>
        <w:t>i</w:t>
      </w:r>
      <w:r>
        <w:rPr>
          <w:spacing w:val="3"/>
          <w:sz w:val="24"/>
          <w:szCs w:val="24"/>
        </w:rPr>
        <w:t>l</w:t>
      </w:r>
      <w:r>
        <w:rPr>
          <w:spacing w:val="-1"/>
          <w:sz w:val="24"/>
          <w:szCs w:val="24"/>
        </w:rPr>
        <w:t>a</w:t>
      </w:r>
      <w:r>
        <w:rPr>
          <w:sz w:val="24"/>
          <w:szCs w:val="24"/>
        </w:rPr>
        <w:t>b. The</w:t>
      </w:r>
      <w:r>
        <w:rPr>
          <w:spacing w:val="6"/>
          <w:sz w:val="24"/>
          <w:szCs w:val="24"/>
        </w:rPr>
        <w:t xml:space="preserve"> </w:t>
      </w:r>
      <w:r>
        <w:rPr>
          <w:sz w:val="24"/>
          <w:szCs w:val="24"/>
        </w:rPr>
        <w:t>Num</w:t>
      </w:r>
      <w:r>
        <w:rPr>
          <w:spacing w:val="3"/>
          <w:sz w:val="24"/>
          <w:szCs w:val="24"/>
        </w:rPr>
        <w:t>P</w:t>
      </w:r>
      <w:r>
        <w:rPr>
          <w:sz w:val="24"/>
          <w:szCs w:val="24"/>
        </w:rPr>
        <w:t>y st</w:t>
      </w:r>
      <w:r>
        <w:rPr>
          <w:spacing w:val="2"/>
          <w:sz w:val="24"/>
          <w:szCs w:val="24"/>
        </w:rPr>
        <w:t>a</w:t>
      </w:r>
      <w:r>
        <w:rPr>
          <w:spacing w:val="-1"/>
          <w:sz w:val="24"/>
          <w:szCs w:val="24"/>
        </w:rPr>
        <w:t>c</w:t>
      </w:r>
      <w:r>
        <w:rPr>
          <w:sz w:val="24"/>
          <w:szCs w:val="24"/>
        </w:rPr>
        <w:t>k</w:t>
      </w:r>
      <w:r>
        <w:rPr>
          <w:spacing w:val="7"/>
          <w:sz w:val="24"/>
          <w:szCs w:val="24"/>
        </w:rPr>
        <w:t xml:space="preserve"> </w:t>
      </w:r>
      <w:r>
        <w:rPr>
          <w:sz w:val="24"/>
          <w:szCs w:val="24"/>
        </w:rPr>
        <w:t>is</w:t>
      </w:r>
      <w:r>
        <w:rPr>
          <w:spacing w:val="8"/>
          <w:sz w:val="24"/>
          <w:szCs w:val="24"/>
        </w:rPr>
        <w:t xml:space="preserve"> </w:t>
      </w:r>
      <w:r>
        <w:rPr>
          <w:spacing w:val="-1"/>
          <w:sz w:val="24"/>
          <w:szCs w:val="24"/>
        </w:rPr>
        <w:t>a</w:t>
      </w:r>
      <w:r>
        <w:rPr>
          <w:sz w:val="24"/>
          <w:szCs w:val="24"/>
        </w:rPr>
        <w:t>lso</w:t>
      </w:r>
      <w:r>
        <w:rPr>
          <w:spacing w:val="8"/>
          <w:sz w:val="24"/>
          <w:szCs w:val="24"/>
        </w:rPr>
        <w:t xml:space="preserve"> </w:t>
      </w:r>
      <w:r>
        <w:rPr>
          <w:sz w:val="24"/>
          <w:szCs w:val="24"/>
        </w:rPr>
        <w:t>sometimes</w:t>
      </w:r>
      <w:r>
        <w:rPr>
          <w:spacing w:val="7"/>
          <w:sz w:val="24"/>
          <w:szCs w:val="24"/>
        </w:rPr>
        <w:t xml:space="preserve"> </w:t>
      </w:r>
      <w:r>
        <w:rPr>
          <w:sz w:val="24"/>
          <w:szCs w:val="24"/>
        </w:rPr>
        <w:t>r</w:t>
      </w:r>
      <w:r>
        <w:rPr>
          <w:spacing w:val="-2"/>
          <w:sz w:val="24"/>
          <w:szCs w:val="24"/>
        </w:rPr>
        <w:t>e</w:t>
      </w:r>
      <w:r>
        <w:rPr>
          <w:sz w:val="24"/>
          <w:szCs w:val="24"/>
        </w:rPr>
        <w:t>f</w:t>
      </w:r>
      <w:r>
        <w:rPr>
          <w:spacing w:val="-2"/>
          <w:sz w:val="24"/>
          <w:szCs w:val="24"/>
        </w:rPr>
        <w:t>e</w:t>
      </w:r>
      <w:r>
        <w:rPr>
          <w:sz w:val="24"/>
          <w:szCs w:val="24"/>
        </w:rPr>
        <w:t>r</w:t>
      </w:r>
      <w:r>
        <w:rPr>
          <w:spacing w:val="-1"/>
          <w:sz w:val="24"/>
          <w:szCs w:val="24"/>
        </w:rPr>
        <w:t>re</w:t>
      </w:r>
      <w:r>
        <w:rPr>
          <w:sz w:val="24"/>
          <w:szCs w:val="24"/>
        </w:rPr>
        <w:t>d</w:t>
      </w:r>
      <w:r>
        <w:rPr>
          <w:spacing w:val="7"/>
          <w:sz w:val="24"/>
          <w:szCs w:val="24"/>
        </w:rPr>
        <w:t xml:space="preserve"> </w:t>
      </w:r>
      <w:r>
        <w:rPr>
          <w:sz w:val="24"/>
          <w:szCs w:val="24"/>
        </w:rPr>
        <w:t>to</w:t>
      </w:r>
      <w:r>
        <w:rPr>
          <w:spacing w:val="7"/>
          <w:sz w:val="24"/>
          <w:szCs w:val="24"/>
        </w:rPr>
        <w:t xml:space="preserve"> </w:t>
      </w:r>
      <w:r>
        <w:rPr>
          <w:spacing w:val="-1"/>
          <w:sz w:val="24"/>
          <w:szCs w:val="24"/>
        </w:rPr>
        <w:t>a</w:t>
      </w:r>
      <w:r>
        <w:rPr>
          <w:sz w:val="24"/>
          <w:szCs w:val="24"/>
        </w:rPr>
        <w:t>s the Sci</w:t>
      </w:r>
      <w:r>
        <w:rPr>
          <w:spacing w:val="3"/>
          <w:sz w:val="24"/>
          <w:szCs w:val="24"/>
        </w:rPr>
        <w:t>P</w:t>
      </w:r>
      <w:r>
        <w:rPr>
          <w:sz w:val="24"/>
          <w:szCs w:val="24"/>
        </w:rPr>
        <w:t>y</w:t>
      </w:r>
      <w:r>
        <w:rPr>
          <w:spacing w:val="-5"/>
          <w:sz w:val="24"/>
          <w:szCs w:val="24"/>
        </w:rPr>
        <w:t xml:space="preserve"> </w:t>
      </w:r>
      <w:r>
        <w:rPr>
          <w:sz w:val="24"/>
          <w:szCs w:val="24"/>
        </w:rPr>
        <w:t>sta</w:t>
      </w:r>
      <w:r>
        <w:rPr>
          <w:spacing w:val="-1"/>
          <w:sz w:val="24"/>
          <w:szCs w:val="24"/>
        </w:rPr>
        <w:t>c</w:t>
      </w:r>
      <w:r>
        <w:rPr>
          <w:sz w:val="24"/>
          <w:szCs w:val="24"/>
        </w:rPr>
        <w:t>k.</w:t>
      </w:r>
    </w:p>
    <w:p w:rsidR="008152BF" w:rsidRDefault="008152BF" w:rsidP="00F37354">
      <w:pPr>
        <w:spacing w:after="620"/>
        <w:ind w:right="1296"/>
        <w:rPr>
          <w:b/>
          <w:sz w:val="24"/>
          <w:szCs w:val="24"/>
        </w:rPr>
      </w:pPr>
    </w:p>
    <w:p w:rsidR="008152BF" w:rsidRDefault="002A4821" w:rsidP="008152BF">
      <w:pPr>
        <w:spacing w:after="620"/>
        <w:ind w:right="1296"/>
        <w:rPr>
          <w:sz w:val="24"/>
          <w:szCs w:val="24"/>
        </w:rPr>
      </w:pPr>
      <w:r>
        <w:rPr>
          <w:b/>
          <w:sz w:val="24"/>
          <w:szCs w:val="24"/>
        </w:rPr>
        <w:lastRenderedPageBreak/>
        <w:t>5.1.6 DLI</w:t>
      </w:r>
      <w:r>
        <w:rPr>
          <w:b/>
          <w:spacing w:val="1"/>
          <w:sz w:val="24"/>
          <w:szCs w:val="24"/>
        </w:rPr>
        <w:t>B</w:t>
      </w:r>
      <w:r>
        <w:rPr>
          <w:b/>
          <w:sz w:val="24"/>
          <w:szCs w:val="24"/>
        </w:rPr>
        <w:t>:</w:t>
      </w:r>
    </w:p>
    <w:p w:rsidR="008152BF" w:rsidRDefault="008152BF" w:rsidP="008152BF">
      <w:pPr>
        <w:spacing w:after="620" w:line="360" w:lineRule="auto"/>
        <w:ind w:right="1296" w:firstLine="720"/>
        <w:jc w:val="both"/>
        <w:rPr>
          <w:sz w:val="24"/>
          <w:szCs w:val="24"/>
        </w:rPr>
      </w:pPr>
      <w:r>
        <w:rPr>
          <w:sz w:val="24"/>
          <w:szCs w:val="24"/>
        </w:rPr>
        <w:t>Dlib</w:t>
      </w:r>
      <w:r w:rsidR="002A4821">
        <w:rPr>
          <w:spacing w:val="12"/>
          <w:sz w:val="24"/>
          <w:szCs w:val="24"/>
        </w:rPr>
        <w:t xml:space="preserve"> </w:t>
      </w:r>
      <w:r w:rsidR="002A4821">
        <w:rPr>
          <w:sz w:val="24"/>
          <w:szCs w:val="24"/>
        </w:rPr>
        <w:t xml:space="preserve">is a </w:t>
      </w:r>
      <w:r w:rsidR="002A4821">
        <w:rPr>
          <w:spacing w:val="-2"/>
          <w:sz w:val="24"/>
          <w:szCs w:val="24"/>
        </w:rPr>
        <w:t>g</w:t>
      </w:r>
      <w:r w:rsidR="002A4821">
        <w:rPr>
          <w:spacing w:val="-1"/>
          <w:sz w:val="24"/>
          <w:szCs w:val="24"/>
        </w:rPr>
        <w:t>e</w:t>
      </w:r>
      <w:r w:rsidR="002A4821">
        <w:rPr>
          <w:sz w:val="24"/>
          <w:szCs w:val="24"/>
        </w:rPr>
        <w:t>n</w:t>
      </w:r>
      <w:r w:rsidR="002A4821">
        <w:rPr>
          <w:spacing w:val="-1"/>
          <w:sz w:val="24"/>
          <w:szCs w:val="24"/>
        </w:rPr>
        <w:t>e</w:t>
      </w:r>
      <w:r w:rsidR="002A4821">
        <w:rPr>
          <w:spacing w:val="1"/>
          <w:sz w:val="24"/>
          <w:szCs w:val="24"/>
        </w:rPr>
        <w:t>r</w:t>
      </w:r>
      <w:r w:rsidR="002A4821">
        <w:rPr>
          <w:spacing w:val="-1"/>
          <w:sz w:val="24"/>
          <w:szCs w:val="24"/>
        </w:rPr>
        <w:t>a</w:t>
      </w:r>
      <w:r w:rsidR="002A4821">
        <w:rPr>
          <w:sz w:val="24"/>
          <w:szCs w:val="24"/>
        </w:rPr>
        <w:t>l</w:t>
      </w:r>
      <w:r w:rsidR="002A4821">
        <w:rPr>
          <w:spacing w:val="2"/>
          <w:sz w:val="24"/>
          <w:szCs w:val="24"/>
        </w:rPr>
        <w:t xml:space="preserve"> </w:t>
      </w:r>
      <w:r w:rsidR="002A4821">
        <w:rPr>
          <w:sz w:val="24"/>
          <w:szCs w:val="24"/>
        </w:rPr>
        <w:t>pu</w:t>
      </w:r>
      <w:r w:rsidR="002A4821">
        <w:rPr>
          <w:spacing w:val="1"/>
          <w:sz w:val="24"/>
          <w:szCs w:val="24"/>
        </w:rPr>
        <w:t>r</w:t>
      </w:r>
      <w:r w:rsidR="002A4821">
        <w:rPr>
          <w:sz w:val="24"/>
          <w:szCs w:val="24"/>
        </w:rPr>
        <w:t>pose</w:t>
      </w:r>
      <w:r w:rsidR="002A4821">
        <w:rPr>
          <w:spacing w:val="1"/>
          <w:sz w:val="24"/>
          <w:szCs w:val="24"/>
        </w:rPr>
        <w:t xml:space="preserve"> </w:t>
      </w:r>
      <w:r w:rsidR="002A4821">
        <w:rPr>
          <w:spacing w:val="-1"/>
          <w:sz w:val="24"/>
          <w:szCs w:val="24"/>
        </w:rPr>
        <w:t>c</w:t>
      </w:r>
      <w:r w:rsidR="002A4821">
        <w:rPr>
          <w:sz w:val="24"/>
          <w:szCs w:val="24"/>
        </w:rPr>
        <w:t>ros</w:t>
      </w:r>
      <w:r w:rsidR="002A4821">
        <w:rPr>
          <w:spacing w:val="2"/>
          <w:sz w:val="24"/>
          <w:szCs w:val="24"/>
        </w:rPr>
        <w:t>s</w:t>
      </w:r>
      <w:r w:rsidR="002A4821">
        <w:rPr>
          <w:spacing w:val="-1"/>
          <w:sz w:val="24"/>
          <w:szCs w:val="24"/>
        </w:rPr>
        <w:t>-</w:t>
      </w:r>
      <w:r w:rsidR="002A4821">
        <w:rPr>
          <w:sz w:val="24"/>
          <w:szCs w:val="24"/>
        </w:rPr>
        <w:t>platf</w:t>
      </w:r>
      <w:r w:rsidR="002A4821">
        <w:rPr>
          <w:spacing w:val="-1"/>
          <w:sz w:val="24"/>
          <w:szCs w:val="24"/>
        </w:rPr>
        <w:t>o</w:t>
      </w:r>
      <w:r w:rsidR="002A4821">
        <w:rPr>
          <w:sz w:val="24"/>
          <w:szCs w:val="24"/>
        </w:rPr>
        <w:t>rm softw</w:t>
      </w:r>
      <w:r w:rsidR="002A4821">
        <w:rPr>
          <w:spacing w:val="-1"/>
          <w:sz w:val="24"/>
          <w:szCs w:val="24"/>
        </w:rPr>
        <w:t>a</w:t>
      </w:r>
      <w:r w:rsidR="002A4821">
        <w:rPr>
          <w:sz w:val="24"/>
          <w:szCs w:val="24"/>
        </w:rPr>
        <w:t>re</w:t>
      </w:r>
      <w:r w:rsidR="002A4821">
        <w:rPr>
          <w:spacing w:val="3"/>
          <w:sz w:val="24"/>
          <w:szCs w:val="24"/>
        </w:rPr>
        <w:t xml:space="preserve"> </w:t>
      </w:r>
      <w:r w:rsidR="002A4821">
        <w:rPr>
          <w:sz w:val="24"/>
          <w:szCs w:val="24"/>
        </w:rPr>
        <w:t>l</w:t>
      </w:r>
      <w:r w:rsidR="002A4821">
        <w:rPr>
          <w:spacing w:val="1"/>
          <w:sz w:val="24"/>
          <w:szCs w:val="24"/>
        </w:rPr>
        <w:t>i</w:t>
      </w:r>
      <w:r w:rsidR="002A4821">
        <w:rPr>
          <w:sz w:val="24"/>
          <w:szCs w:val="24"/>
        </w:rPr>
        <w:t>b</w:t>
      </w:r>
      <w:r w:rsidR="002A4821">
        <w:rPr>
          <w:spacing w:val="-1"/>
          <w:sz w:val="24"/>
          <w:szCs w:val="24"/>
        </w:rPr>
        <w:t>ra</w:t>
      </w:r>
      <w:r w:rsidR="002A4821">
        <w:rPr>
          <w:spacing w:val="4"/>
          <w:sz w:val="24"/>
          <w:szCs w:val="24"/>
        </w:rPr>
        <w:t>r</w:t>
      </w:r>
      <w:r w:rsidR="002A4821">
        <w:rPr>
          <w:sz w:val="24"/>
          <w:szCs w:val="24"/>
        </w:rPr>
        <w:t>y w</w:t>
      </w:r>
      <w:r w:rsidR="002A4821">
        <w:rPr>
          <w:spacing w:val="-1"/>
          <w:sz w:val="24"/>
          <w:szCs w:val="24"/>
        </w:rPr>
        <w:t>r</w:t>
      </w:r>
      <w:r w:rsidR="002A4821">
        <w:rPr>
          <w:sz w:val="24"/>
          <w:szCs w:val="24"/>
        </w:rPr>
        <w:t>i</w:t>
      </w:r>
      <w:r w:rsidR="002A4821">
        <w:rPr>
          <w:spacing w:val="1"/>
          <w:sz w:val="24"/>
          <w:szCs w:val="24"/>
        </w:rPr>
        <w:t>t</w:t>
      </w:r>
      <w:r w:rsidR="002A4821">
        <w:rPr>
          <w:sz w:val="24"/>
          <w:szCs w:val="24"/>
        </w:rPr>
        <w:t>ten</w:t>
      </w:r>
      <w:r w:rsidR="002A4821">
        <w:rPr>
          <w:spacing w:val="2"/>
          <w:sz w:val="24"/>
          <w:szCs w:val="24"/>
        </w:rPr>
        <w:t xml:space="preserve"> </w:t>
      </w:r>
      <w:r w:rsidR="002A4821">
        <w:rPr>
          <w:sz w:val="24"/>
          <w:szCs w:val="24"/>
        </w:rPr>
        <w:t>in</w:t>
      </w:r>
      <w:r w:rsidR="002A4821">
        <w:rPr>
          <w:spacing w:val="3"/>
          <w:sz w:val="24"/>
          <w:szCs w:val="24"/>
        </w:rPr>
        <w:t xml:space="preserve"> </w:t>
      </w:r>
      <w:r w:rsidR="002A4821">
        <w:rPr>
          <w:sz w:val="24"/>
          <w:szCs w:val="24"/>
        </w:rPr>
        <w:t>the</w:t>
      </w:r>
      <w:r w:rsidR="002A4821">
        <w:rPr>
          <w:spacing w:val="2"/>
          <w:sz w:val="24"/>
          <w:szCs w:val="24"/>
        </w:rPr>
        <w:t xml:space="preserve"> p</w:t>
      </w:r>
      <w:r w:rsidR="002A4821">
        <w:rPr>
          <w:sz w:val="24"/>
          <w:szCs w:val="24"/>
        </w:rPr>
        <w:t>r</w:t>
      </w:r>
      <w:r w:rsidR="002A4821">
        <w:rPr>
          <w:spacing w:val="1"/>
          <w:sz w:val="24"/>
          <w:szCs w:val="24"/>
        </w:rPr>
        <w:t>o</w:t>
      </w:r>
      <w:r w:rsidR="002A4821">
        <w:rPr>
          <w:spacing w:val="-2"/>
          <w:sz w:val="24"/>
          <w:szCs w:val="24"/>
        </w:rPr>
        <w:t>g</w:t>
      </w:r>
      <w:r w:rsidR="002A4821">
        <w:rPr>
          <w:sz w:val="24"/>
          <w:szCs w:val="24"/>
        </w:rPr>
        <w:t>r</w:t>
      </w:r>
      <w:r w:rsidR="002A4821">
        <w:rPr>
          <w:spacing w:val="-2"/>
          <w:sz w:val="24"/>
          <w:szCs w:val="24"/>
        </w:rPr>
        <w:t>a</w:t>
      </w:r>
      <w:r w:rsidR="002A4821">
        <w:rPr>
          <w:sz w:val="24"/>
          <w:szCs w:val="24"/>
        </w:rPr>
        <w:t>m</w:t>
      </w:r>
      <w:r w:rsidR="002A4821">
        <w:rPr>
          <w:spacing w:val="1"/>
          <w:sz w:val="24"/>
          <w:szCs w:val="24"/>
        </w:rPr>
        <w:t>m</w:t>
      </w:r>
      <w:r w:rsidR="002A4821">
        <w:rPr>
          <w:spacing w:val="3"/>
          <w:sz w:val="24"/>
          <w:szCs w:val="24"/>
        </w:rPr>
        <w:t>i</w:t>
      </w:r>
      <w:r w:rsidR="002A4821">
        <w:rPr>
          <w:sz w:val="24"/>
          <w:szCs w:val="24"/>
        </w:rPr>
        <w:t>ng lan</w:t>
      </w:r>
      <w:r w:rsidR="002A4821">
        <w:rPr>
          <w:spacing w:val="-3"/>
          <w:sz w:val="24"/>
          <w:szCs w:val="24"/>
        </w:rPr>
        <w:t>g</w:t>
      </w:r>
      <w:r w:rsidR="002A4821">
        <w:rPr>
          <w:spacing w:val="2"/>
          <w:sz w:val="24"/>
          <w:szCs w:val="24"/>
        </w:rPr>
        <w:t>u</w:t>
      </w:r>
      <w:r w:rsidR="002A4821">
        <w:rPr>
          <w:spacing w:val="1"/>
          <w:sz w:val="24"/>
          <w:szCs w:val="24"/>
        </w:rPr>
        <w:t>a</w:t>
      </w:r>
      <w:r w:rsidR="002A4821">
        <w:rPr>
          <w:spacing w:val="-2"/>
          <w:sz w:val="24"/>
          <w:szCs w:val="24"/>
        </w:rPr>
        <w:t>g</w:t>
      </w:r>
      <w:r w:rsidR="002A4821">
        <w:rPr>
          <w:sz w:val="24"/>
          <w:szCs w:val="24"/>
        </w:rPr>
        <w:t>e</w:t>
      </w:r>
      <w:r w:rsidR="002A4821">
        <w:rPr>
          <w:spacing w:val="4"/>
          <w:sz w:val="24"/>
          <w:szCs w:val="24"/>
        </w:rPr>
        <w:t xml:space="preserve"> </w:t>
      </w:r>
      <w:r w:rsidR="002A4821">
        <w:rPr>
          <w:spacing w:val="5"/>
          <w:sz w:val="24"/>
          <w:szCs w:val="24"/>
        </w:rPr>
        <w:t>p</w:t>
      </w:r>
      <w:r w:rsidR="002A4821">
        <w:rPr>
          <w:spacing w:val="-5"/>
          <w:sz w:val="24"/>
          <w:szCs w:val="24"/>
        </w:rPr>
        <w:t>y</w:t>
      </w:r>
      <w:r w:rsidR="002A4821">
        <w:rPr>
          <w:sz w:val="24"/>
          <w:szCs w:val="24"/>
        </w:rPr>
        <w:t>thon.</w:t>
      </w:r>
      <w:r w:rsidR="002A4821">
        <w:rPr>
          <w:spacing w:val="10"/>
          <w:sz w:val="24"/>
          <w:szCs w:val="24"/>
        </w:rPr>
        <w:t xml:space="preserve"> </w:t>
      </w:r>
      <w:r w:rsidR="002A4821">
        <w:rPr>
          <w:spacing w:val="-3"/>
          <w:sz w:val="24"/>
          <w:szCs w:val="24"/>
        </w:rPr>
        <w:t>I</w:t>
      </w:r>
      <w:r w:rsidR="002A4821">
        <w:rPr>
          <w:sz w:val="24"/>
          <w:szCs w:val="24"/>
        </w:rPr>
        <w:t>ts</w:t>
      </w:r>
      <w:r w:rsidR="002A4821">
        <w:rPr>
          <w:spacing w:val="5"/>
          <w:sz w:val="24"/>
          <w:szCs w:val="24"/>
        </w:rPr>
        <w:t xml:space="preserve"> </w:t>
      </w:r>
      <w:r w:rsidR="002A4821">
        <w:rPr>
          <w:spacing w:val="2"/>
          <w:sz w:val="24"/>
          <w:szCs w:val="24"/>
        </w:rPr>
        <w:t>d</w:t>
      </w:r>
      <w:r w:rsidR="002A4821">
        <w:rPr>
          <w:spacing w:val="-1"/>
          <w:sz w:val="24"/>
          <w:szCs w:val="24"/>
        </w:rPr>
        <w:t>e</w:t>
      </w:r>
      <w:r w:rsidR="002A4821">
        <w:rPr>
          <w:sz w:val="24"/>
          <w:szCs w:val="24"/>
        </w:rPr>
        <w:t>si</w:t>
      </w:r>
      <w:r w:rsidR="002A4821">
        <w:rPr>
          <w:spacing w:val="-2"/>
          <w:sz w:val="24"/>
          <w:szCs w:val="24"/>
        </w:rPr>
        <w:t>g</w:t>
      </w:r>
      <w:r w:rsidR="002A4821">
        <w:rPr>
          <w:sz w:val="24"/>
          <w:szCs w:val="24"/>
        </w:rPr>
        <w:t>n</w:t>
      </w:r>
      <w:r w:rsidR="002A4821">
        <w:rPr>
          <w:spacing w:val="5"/>
          <w:sz w:val="24"/>
          <w:szCs w:val="24"/>
        </w:rPr>
        <w:t xml:space="preserve"> </w:t>
      </w:r>
      <w:r w:rsidR="002A4821">
        <w:rPr>
          <w:sz w:val="24"/>
          <w:szCs w:val="24"/>
        </w:rPr>
        <w:t>is</w:t>
      </w:r>
      <w:r w:rsidR="002A4821">
        <w:rPr>
          <w:spacing w:val="7"/>
          <w:sz w:val="24"/>
          <w:szCs w:val="24"/>
        </w:rPr>
        <w:t xml:space="preserve"> </w:t>
      </w:r>
      <w:r w:rsidR="002A4821">
        <w:rPr>
          <w:sz w:val="24"/>
          <w:szCs w:val="24"/>
        </w:rPr>
        <w:t>h</w:t>
      </w:r>
      <w:r w:rsidR="002A4821">
        <w:rPr>
          <w:spacing w:val="-1"/>
          <w:sz w:val="24"/>
          <w:szCs w:val="24"/>
        </w:rPr>
        <w:t>ea</w:t>
      </w:r>
      <w:r w:rsidR="002A4821">
        <w:rPr>
          <w:sz w:val="24"/>
          <w:szCs w:val="24"/>
        </w:rPr>
        <w:t>vi</w:t>
      </w:r>
      <w:r w:rsidR="002A4821">
        <w:rPr>
          <w:spacing w:val="6"/>
          <w:sz w:val="24"/>
          <w:szCs w:val="24"/>
        </w:rPr>
        <w:t>l</w:t>
      </w:r>
      <w:r w:rsidR="002A4821">
        <w:rPr>
          <w:sz w:val="24"/>
          <w:szCs w:val="24"/>
        </w:rPr>
        <w:t>y i</w:t>
      </w:r>
      <w:r w:rsidR="002A4821">
        <w:rPr>
          <w:spacing w:val="3"/>
          <w:sz w:val="24"/>
          <w:szCs w:val="24"/>
        </w:rPr>
        <w:t>n</w:t>
      </w:r>
      <w:r w:rsidR="002A4821">
        <w:rPr>
          <w:sz w:val="24"/>
          <w:szCs w:val="24"/>
        </w:rPr>
        <w:t>flu</w:t>
      </w:r>
      <w:r w:rsidR="002A4821">
        <w:rPr>
          <w:spacing w:val="-1"/>
          <w:sz w:val="24"/>
          <w:szCs w:val="24"/>
        </w:rPr>
        <w:t>e</w:t>
      </w:r>
      <w:r w:rsidR="002A4821">
        <w:rPr>
          <w:sz w:val="24"/>
          <w:szCs w:val="24"/>
        </w:rPr>
        <w:t>n</w:t>
      </w:r>
      <w:r w:rsidR="002A4821">
        <w:rPr>
          <w:spacing w:val="-1"/>
          <w:sz w:val="24"/>
          <w:szCs w:val="24"/>
        </w:rPr>
        <w:t>ce</w:t>
      </w:r>
      <w:r w:rsidR="002A4821">
        <w:rPr>
          <w:sz w:val="24"/>
          <w:szCs w:val="24"/>
        </w:rPr>
        <w:t>d</w:t>
      </w:r>
      <w:r w:rsidR="002A4821">
        <w:rPr>
          <w:spacing w:val="9"/>
          <w:sz w:val="24"/>
          <w:szCs w:val="24"/>
        </w:rPr>
        <w:t xml:space="preserve"> </w:t>
      </w:r>
      <w:r w:rsidR="002A4821">
        <w:rPr>
          <w:spacing w:val="2"/>
          <w:sz w:val="24"/>
          <w:szCs w:val="24"/>
        </w:rPr>
        <w:t>b</w:t>
      </w:r>
      <w:r w:rsidR="002A4821">
        <w:rPr>
          <w:sz w:val="24"/>
          <w:szCs w:val="24"/>
        </w:rPr>
        <w:t>y ide</w:t>
      </w:r>
      <w:r w:rsidR="002A4821">
        <w:rPr>
          <w:spacing w:val="-1"/>
          <w:sz w:val="24"/>
          <w:szCs w:val="24"/>
        </w:rPr>
        <w:t>a</w:t>
      </w:r>
      <w:r w:rsidR="002A4821">
        <w:rPr>
          <w:sz w:val="24"/>
          <w:szCs w:val="24"/>
        </w:rPr>
        <w:t>s</w:t>
      </w:r>
      <w:r w:rsidR="002A4821">
        <w:rPr>
          <w:spacing w:val="5"/>
          <w:sz w:val="24"/>
          <w:szCs w:val="24"/>
        </w:rPr>
        <w:t xml:space="preserve"> </w:t>
      </w:r>
      <w:r w:rsidR="002A4821">
        <w:rPr>
          <w:sz w:val="24"/>
          <w:szCs w:val="24"/>
        </w:rPr>
        <w:t>f</w:t>
      </w:r>
      <w:r w:rsidR="002A4821">
        <w:rPr>
          <w:spacing w:val="-1"/>
          <w:sz w:val="24"/>
          <w:szCs w:val="24"/>
        </w:rPr>
        <w:t>r</w:t>
      </w:r>
      <w:r w:rsidR="002A4821">
        <w:rPr>
          <w:sz w:val="24"/>
          <w:szCs w:val="24"/>
        </w:rPr>
        <w:t>om</w:t>
      </w:r>
      <w:r w:rsidR="002A4821">
        <w:rPr>
          <w:spacing w:val="5"/>
          <w:sz w:val="24"/>
          <w:szCs w:val="24"/>
        </w:rPr>
        <w:t xml:space="preserve"> </w:t>
      </w:r>
      <w:r w:rsidR="002A4821">
        <w:rPr>
          <w:sz w:val="24"/>
          <w:szCs w:val="24"/>
        </w:rPr>
        <w:t>d</w:t>
      </w:r>
      <w:r w:rsidR="002A4821">
        <w:rPr>
          <w:spacing w:val="-1"/>
          <w:sz w:val="24"/>
          <w:szCs w:val="24"/>
        </w:rPr>
        <w:t>e</w:t>
      </w:r>
      <w:r w:rsidR="002A4821">
        <w:rPr>
          <w:sz w:val="24"/>
          <w:szCs w:val="24"/>
        </w:rPr>
        <w:t>s</w:t>
      </w:r>
      <w:r w:rsidR="002A4821">
        <w:rPr>
          <w:spacing w:val="3"/>
          <w:sz w:val="24"/>
          <w:szCs w:val="24"/>
        </w:rPr>
        <w:t>i</w:t>
      </w:r>
      <w:r w:rsidR="002A4821">
        <w:rPr>
          <w:spacing w:val="-2"/>
          <w:sz w:val="24"/>
          <w:szCs w:val="24"/>
        </w:rPr>
        <w:t>g</w:t>
      </w:r>
      <w:r w:rsidR="002A4821">
        <w:rPr>
          <w:sz w:val="24"/>
          <w:szCs w:val="24"/>
        </w:rPr>
        <w:t>n</w:t>
      </w:r>
      <w:r w:rsidR="002A4821">
        <w:rPr>
          <w:spacing w:val="5"/>
          <w:sz w:val="24"/>
          <w:szCs w:val="24"/>
        </w:rPr>
        <w:t xml:space="preserve"> b</w:t>
      </w:r>
      <w:r w:rsidR="002A4821">
        <w:rPr>
          <w:sz w:val="24"/>
          <w:szCs w:val="24"/>
        </w:rPr>
        <w:t xml:space="preserve">y </w:t>
      </w:r>
      <w:r w:rsidR="002A4821">
        <w:rPr>
          <w:spacing w:val="-1"/>
          <w:sz w:val="24"/>
          <w:szCs w:val="24"/>
        </w:rPr>
        <w:t>c</w:t>
      </w:r>
      <w:r w:rsidR="002A4821">
        <w:rPr>
          <w:sz w:val="24"/>
          <w:szCs w:val="24"/>
        </w:rPr>
        <w:t>o</w:t>
      </w:r>
      <w:r w:rsidR="002A4821">
        <w:rPr>
          <w:spacing w:val="2"/>
          <w:sz w:val="24"/>
          <w:szCs w:val="24"/>
        </w:rPr>
        <w:t>n</w:t>
      </w:r>
      <w:r w:rsidR="002A4821">
        <w:rPr>
          <w:sz w:val="24"/>
          <w:szCs w:val="24"/>
        </w:rPr>
        <w:t>tr</w:t>
      </w:r>
      <w:r w:rsidR="002A4821">
        <w:rPr>
          <w:spacing w:val="-1"/>
          <w:sz w:val="24"/>
          <w:szCs w:val="24"/>
        </w:rPr>
        <w:t>ac</w:t>
      </w:r>
      <w:r w:rsidR="002A4821">
        <w:rPr>
          <w:sz w:val="24"/>
          <w:szCs w:val="24"/>
        </w:rPr>
        <w:t>t</w:t>
      </w:r>
      <w:r w:rsidR="002A4821">
        <w:rPr>
          <w:spacing w:val="5"/>
          <w:sz w:val="24"/>
          <w:szCs w:val="24"/>
        </w:rPr>
        <w:t xml:space="preserve"> </w:t>
      </w:r>
      <w:r w:rsidR="002A4821">
        <w:rPr>
          <w:spacing w:val="-1"/>
          <w:sz w:val="24"/>
          <w:szCs w:val="24"/>
        </w:rPr>
        <w:t>a</w:t>
      </w:r>
      <w:r w:rsidR="002A4821">
        <w:rPr>
          <w:sz w:val="24"/>
          <w:szCs w:val="24"/>
        </w:rPr>
        <w:t>nd</w:t>
      </w:r>
      <w:r w:rsidR="002A4821">
        <w:rPr>
          <w:spacing w:val="5"/>
          <w:sz w:val="24"/>
          <w:szCs w:val="24"/>
        </w:rPr>
        <w:t xml:space="preserve"> </w:t>
      </w:r>
      <w:r w:rsidR="002A4821">
        <w:rPr>
          <w:spacing w:val="-1"/>
          <w:sz w:val="24"/>
          <w:szCs w:val="24"/>
        </w:rPr>
        <w:t>c</w:t>
      </w:r>
      <w:r w:rsidR="002A4821">
        <w:rPr>
          <w:sz w:val="24"/>
          <w:szCs w:val="24"/>
        </w:rPr>
        <w:t>omponen</w:t>
      </w:r>
      <w:r w:rsidR="002A4821">
        <w:rPr>
          <w:spacing w:val="5"/>
          <w:sz w:val="24"/>
          <w:szCs w:val="24"/>
        </w:rPr>
        <w:t>t</w:t>
      </w:r>
      <w:r w:rsidR="002A4821">
        <w:rPr>
          <w:spacing w:val="-1"/>
          <w:sz w:val="24"/>
          <w:szCs w:val="24"/>
        </w:rPr>
        <w:t>-</w:t>
      </w:r>
      <w:r w:rsidR="002A4821">
        <w:rPr>
          <w:sz w:val="24"/>
          <w:szCs w:val="24"/>
        </w:rPr>
        <w:t>b</w:t>
      </w:r>
      <w:r w:rsidR="002A4821">
        <w:rPr>
          <w:spacing w:val="-1"/>
          <w:sz w:val="24"/>
          <w:szCs w:val="24"/>
        </w:rPr>
        <w:t>a</w:t>
      </w:r>
      <w:r w:rsidR="002A4821">
        <w:rPr>
          <w:spacing w:val="2"/>
          <w:sz w:val="24"/>
          <w:szCs w:val="24"/>
        </w:rPr>
        <w:t>s</w:t>
      </w:r>
      <w:r w:rsidR="002A4821">
        <w:rPr>
          <w:spacing w:val="-1"/>
          <w:sz w:val="24"/>
          <w:szCs w:val="24"/>
        </w:rPr>
        <w:t>e</w:t>
      </w:r>
      <w:r w:rsidR="002A4821">
        <w:rPr>
          <w:sz w:val="24"/>
          <w:szCs w:val="24"/>
        </w:rPr>
        <w:t>d softw</w:t>
      </w:r>
      <w:r w:rsidR="002A4821">
        <w:rPr>
          <w:spacing w:val="-1"/>
          <w:sz w:val="24"/>
          <w:szCs w:val="24"/>
        </w:rPr>
        <w:t>a</w:t>
      </w:r>
      <w:r w:rsidR="002A4821">
        <w:rPr>
          <w:sz w:val="24"/>
          <w:szCs w:val="24"/>
        </w:rPr>
        <w:t>re</w:t>
      </w:r>
      <w:r w:rsidR="002A4821">
        <w:rPr>
          <w:spacing w:val="17"/>
          <w:sz w:val="24"/>
          <w:szCs w:val="24"/>
        </w:rPr>
        <w:t xml:space="preserve"> </w:t>
      </w:r>
      <w:r w:rsidR="002A4821">
        <w:rPr>
          <w:spacing w:val="-1"/>
          <w:sz w:val="24"/>
          <w:szCs w:val="24"/>
        </w:rPr>
        <w:t>e</w:t>
      </w:r>
      <w:r w:rsidR="002A4821">
        <w:rPr>
          <w:spacing w:val="2"/>
          <w:sz w:val="24"/>
          <w:szCs w:val="24"/>
        </w:rPr>
        <w:t>n</w:t>
      </w:r>
      <w:r w:rsidR="002A4821">
        <w:rPr>
          <w:spacing w:val="-2"/>
          <w:sz w:val="24"/>
          <w:szCs w:val="24"/>
        </w:rPr>
        <w:t>g</w:t>
      </w:r>
      <w:r w:rsidR="002A4821">
        <w:rPr>
          <w:sz w:val="24"/>
          <w:szCs w:val="24"/>
        </w:rPr>
        <w:t>ine</w:t>
      </w:r>
      <w:r w:rsidR="002A4821">
        <w:rPr>
          <w:spacing w:val="1"/>
          <w:sz w:val="24"/>
          <w:szCs w:val="24"/>
        </w:rPr>
        <w:t>e</w:t>
      </w:r>
      <w:r w:rsidR="002A4821">
        <w:rPr>
          <w:sz w:val="24"/>
          <w:szCs w:val="24"/>
        </w:rPr>
        <w:t>ri</w:t>
      </w:r>
      <w:r w:rsidR="002A4821">
        <w:rPr>
          <w:spacing w:val="2"/>
          <w:sz w:val="24"/>
          <w:szCs w:val="24"/>
        </w:rPr>
        <w:t>n</w:t>
      </w:r>
      <w:r w:rsidR="002A4821">
        <w:rPr>
          <w:spacing w:val="-2"/>
          <w:sz w:val="24"/>
          <w:szCs w:val="24"/>
        </w:rPr>
        <w:t>g</w:t>
      </w:r>
      <w:r w:rsidR="002A4821">
        <w:rPr>
          <w:sz w:val="24"/>
          <w:szCs w:val="24"/>
        </w:rPr>
        <w:t>.</w:t>
      </w:r>
      <w:r w:rsidR="002A4821">
        <w:rPr>
          <w:spacing w:val="17"/>
          <w:sz w:val="24"/>
          <w:szCs w:val="24"/>
        </w:rPr>
        <w:t xml:space="preserve"> </w:t>
      </w:r>
      <w:r w:rsidR="002A4821">
        <w:rPr>
          <w:sz w:val="24"/>
          <w:szCs w:val="24"/>
        </w:rPr>
        <w:t>T</w:t>
      </w:r>
      <w:r w:rsidR="002A4821">
        <w:rPr>
          <w:spacing w:val="2"/>
          <w:sz w:val="24"/>
          <w:szCs w:val="24"/>
        </w:rPr>
        <w:t>h</w:t>
      </w:r>
      <w:r w:rsidR="002A4821">
        <w:rPr>
          <w:sz w:val="24"/>
          <w:szCs w:val="24"/>
        </w:rPr>
        <w:t>us</w:t>
      </w:r>
      <w:r w:rsidR="002A4821">
        <w:rPr>
          <w:spacing w:val="17"/>
          <w:sz w:val="24"/>
          <w:szCs w:val="24"/>
        </w:rPr>
        <w:t xml:space="preserve"> </w:t>
      </w:r>
      <w:r w:rsidR="002A4821">
        <w:rPr>
          <w:sz w:val="24"/>
          <w:szCs w:val="24"/>
        </w:rPr>
        <w:t>it</w:t>
      </w:r>
      <w:r w:rsidR="002A4821">
        <w:rPr>
          <w:spacing w:val="17"/>
          <w:sz w:val="24"/>
          <w:szCs w:val="24"/>
        </w:rPr>
        <w:t xml:space="preserve"> </w:t>
      </w:r>
      <w:r w:rsidR="002A4821">
        <w:rPr>
          <w:sz w:val="24"/>
          <w:szCs w:val="24"/>
        </w:rPr>
        <w:t>is,</w:t>
      </w:r>
      <w:r w:rsidR="002A4821">
        <w:rPr>
          <w:spacing w:val="17"/>
          <w:sz w:val="24"/>
          <w:szCs w:val="24"/>
        </w:rPr>
        <w:t xml:space="preserve"> </w:t>
      </w:r>
      <w:r w:rsidR="002A4821">
        <w:rPr>
          <w:sz w:val="24"/>
          <w:szCs w:val="24"/>
        </w:rPr>
        <w:t>fi</w:t>
      </w:r>
      <w:r w:rsidR="002A4821">
        <w:rPr>
          <w:spacing w:val="-1"/>
          <w:sz w:val="24"/>
          <w:szCs w:val="24"/>
        </w:rPr>
        <w:t>r</w:t>
      </w:r>
      <w:r w:rsidR="002A4821">
        <w:rPr>
          <w:sz w:val="24"/>
          <w:szCs w:val="24"/>
        </w:rPr>
        <w:t>st</w:t>
      </w:r>
      <w:r w:rsidR="002A4821">
        <w:rPr>
          <w:spacing w:val="17"/>
          <w:sz w:val="24"/>
          <w:szCs w:val="24"/>
        </w:rPr>
        <w:t xml:space="preserve"> </w:t>
      </w:r>
      <w:r w:rsidR="002A4821">
        <w:rPr>
          <w:spacing w:val="-1"/>
          <w:sz w:val="24"/>
          <w:szCs w:val="24"/>
        </w:rPr>
        <w:t>a</w:t>
      </w:r>
      <w:r w:rsidR="002A4821">
        <w:rPr>
          <w:sz w:val="24"/>
          <w:szCs w:val="24"/>
        </w:rPr>
        <w:t>nd</w:t>
      </w:r>
      <w:r w:rsidR="002A4821">
        <w:rPr>
          <w:spacing w:val="17"/>
          <w:sz w:val="24"/>
          <w:szCs w:val="24"/>
        </w:rPr>
        <w:t xml:space="preserve"> </w:t>
      </w:r>
      <w:r w:rsidR="002A4821">
        <w:rPr>
          <w:sz w:val="24"/>
          <w:szCs w:val="24"/>
        </w:rPr>
        <w:t>fo</w:t>
      </w:r>
      <w:r w:rsidR="002A4821">
        <w:rPr>
          <w:spacing w:val="1"/>
          <w:sz w:val="24"/>
          <w:szCs w:val="24"/>
        </w:rPr>
        <w:t>r</w:t>
      </w:r>
      <w:r w:rsidR="002A4821">
        <w:rPr>
          <w:spacing w:val="-1"/>
          <w:sz w:val="24"/>
          <w:szCs w:val="24"/>
        </w:rPr>
        <w:t>e</w:t>
      </w:r>
      <w:r w:rsidR="002A4821">
        <w:rPr>
          <w:sz w:val="24"/>
          <w:szCs w:val="24"/>
        </w:rPr>
        <w:t>m</w:t>
      </w:r>
      <w:r w:rsidR="002A4821">
        <w:rPr>
          <w:spacing w:val="3"/>
          <w:sz w:val="24"/>
          <w:szCs w:val="24"/>
        </w:rPr>
        <w:t>o</w:t>
      </w:r>
      <w:r w:rsidR="002A4821">
        <w:rPr>
          <w:sz w:val="24"/>
          <w:szCs w:val="24"/>
        </w:rPr>
        <w:t>st, a</w:t>
      </w:r>
      <w:r w:rsidR="002A4821">
        <w:rPr>
          <w:spacing w:val="-1"/>
          <w:sz w:val="24"/>
          <w:szCs w:val="24"/>
        </w:rPr>
        <w:t xml:space="preserve"> </w:t>
      </w:r>
      <w:r w:rsidR="002A4821">
        <w:rPr>
          <w:sz w:val="24"/>
          <w:szCs w:val="24"/>
        </w:rPr>
        <w:t>set of</w:t>
      </w:r>
      <w:r w:rsidR="002A4821">
        <w:rPr>
          <w:spacing w:val="-1"/>
          <w:sz w:val="24"/>
          <w:szCs w:val="24"/>
        </w:rPr>
        <w:t xml:space="preserve"> </w:t>
      </w:r>
      <w:r w:rsidR="002A4821">
        <w:rPr>
          <w:sz w:val="24"/>
          <w:szCs w:val="24"/>
        </w:rPr>
        <w:t>indep</w:t>
      </w:r>
      <w:r w:rsidR="002A4821">
        <w:rPr>
          <w:spacing w:val="-1"/>
          <w:sz w:val="24"/>
          <w:szCs w:val="24"/>
        </w:rPr>
        <w:t>e</w:t>
      </w:r>
      <w:r w:rsidR="002A4821">
        <w:rPr>
          <w:sz w:val="24"/>
          <w:szCs w:val="24"/>
        </w:rPr>
        <w:t>n</w:t>
      </w:r>
      <w:r w:rsidR="002A4821">
        <w:rPr>
          <w:spacing w:val="2"/>
          <w:sz w:val="24"/>
          <w:szCs w:val="24"/>
        </w:rPr>
        <w:t>d</w:t>
      </w:r>
      <w:r w:rsidR="002A4821">
        <w:rPr>
          <w:spacing w:val="-1"/>
          <w:sz w:val="24"/>
          <w:szCs w:val="24"/>
        </w:rPr>
        <w:t>e</w:t>
      </w:r>
      <w:r w:rsidR="002A4821">
        <w:rPr>
          <w:sz w:val="24"/>
          <w:szCs w:val="24"/>
        </w:rPr>
        <w:t>nt sof</w:t>
      </w:r>
      <w:r w:rsidR="002A4821">
        <w:rPr>
          <w:spacing w:val="3"/>
          <w:sz w:val="24"/>
          <w:szCs w:val="24"/>
        </w:rPr>
        <w:t>t</w:t>
      </w:r>
      <w:r w:rsidR="002A4821">
        <w:rPr>
          <w:sz w:val="24"/>
          <w:szCs w:val="24"/>
        </w:rPr>
        <w:t>w</w:t>
      </w:r>
      <w:r w:rsidR="002A4821">
        <w:rPr>
          <w:spacing w:val="-1"/>
          <w:sz w:val="24"/>
          <w:szCs w:val="24"/>
        </w:rPr>
        <w:t>a</w:t>
      </w:r>
      <w:r w:rsidR="002A4821">
        <w:rPr>
          <w:sz w:val="24"/>
          <w:szCs w:val="24"/>
        </w:rPr>
        <w:t xml:space="preserve">re </w:t>
      </w:r>
      <w:r w:rsidR="002A4821">
        <w:rPr>
          <w:spacing w:val="-1"/>
          <w:sz w:val="24"/>
          <w:szCs w:val="24"/>
        </w:rPr>
        <w:t>c</w:t>
      </w:r>
      <w:r w:rsidR="00F37354">
        <w:rPr>
          <w:sz w:val="24"/>
          <w:szCs w:val="24"/>
        </w:rPr>
        <w:t>omponent</w:t>
      </w:r>
    </w:p>
    <w:p w:rsidR="00A76EFE" w:rsidRPr="00381CBD" w:rsidRDefault="002A4821" w:rsidP="00381CBD">
      <w:pPr>
        <w:spacing w:after="620" w:line="360" w:lineRule="auto"/>
        <w:ind w:right="1296"/>
        <w:jc w:val="both"/>
        <w:rPr>
          <w:sz w:val="28"/>
          <w:szCs w:val="28"/>
        </w:rPr>
      </w:pPr>
      <w:r>
        <w:rPr>
          <w:b/>
          <w:spacing w:val="1"/>
          <w:sz w:val="28"/>
          <w:szCs w:val="28"/>
        </w:rPr>
        <w:t>5</w:t>
      </w:r>
      <w:r>
        <w:rPr>
          <w:b/>
          <w:sz w:val="28"/>
          <w:szCs w:val="28"/>
        </w:rPr>
        <w:t xml:space="preserve">.2 </w:t>
      </w:r>
      <w:r>
        <w:rPr>
          <w:b/>
          <w:spacing w:val="-3"/>
          <w:sz w:val="28"/>
          <w:szCs w:val="28"/>
        </w:rPr>
        <w:t>S</w:t>
      </w:r>
      <w:r>
        <w:rPr>
          <w:b/>
          <w:spacing w:val="1"/>
          <w:sz w:val="28"/>
          <w:szCs w:val="28"/>
        </w:rPr>
        <w:t>a</w:t>
      </w:r>
      <w:r>
        <w:rPr>
          <w:b/>
          <w:spacing w:val="-3"/>
          <w:sz w:val="28"/>
          <w:szCs w:val="28"/>
        </w:rPr>
        <w:t>m</w:t>
      </w:r>
      <w:r>
        <w:rPr>
          <w:b/>
          <w:sz w:val="28"/>
          <w:szCs w:val="28"/>
        </w:rPr>
        <w:t>p</w:t>
      </w:r>
      <w:r>
        <w:rPr>
          <w:b/>
          <w:spacing w:val="1"/>
          <w:sz w:val="28"/>
          <w:szCs w:val="28"/>
        </w:rPr>
        <w:t>l</w:t>
      </w:r>
      <w:r>
        <w:rPr>
          <w:b/>
          <w:sz w:val="28"/>
          <w:szCs w:val="28"/>
        </w:rPr>
        <w:t xml:space="preserve">e </w:t>
      </w:r>
      <w:r>
        <w:rPr>
          <w:b/>
          <w:spacing w:val="-2"/>
          <w:sz w:val="28"/>
          <w:szCs w:val="28"/>
        </w:rPr>
        <w:t>C</w:t>
      </w:r>
      <w:r>
        <w:rPr>
          <w:b/>
          <w:spacing w:val="1"/>
          <w:sz w:val="28"/>
          <w:szCs w:val="28"/>
        </w:rPr>
        <w:t>o</w:t>
      </w:r>
      <w:r>
        <w:rPr>
          <w:b/>
          <w:sz w:val="28"/>
          <w:szCs w:val="28"/>
        </w:rPr>
        <w:t>de:</w:t>
      </w:r>
    </w:p>
    <w:p w:rsidR="00381CBD" w:rsidRPr="00381CBD" w:rsidRDefault="00381CBD" w:rsidP="00381CBD">
      <w:pPr>
        <w:spacing w:after="620"/>
        <w:ind w:right="1411"/>
        <w:rPr>
          <w:sz w:val="24"/>
          <w:szCs w:val="24"/>
        </w:rPr>
      </w:pPr>
      <w:r w:rsidRPr="00381CBD">
        <w:rPr>
          <w:sz w:val="24"/>
          <w:szCs w:val="24"/>
        </w:rPr>
        <w:t xml:space="preserve"># USAGE </w:t>
      </w:r>
    </w:p>
    <w:p w:rsidR="00381CBD" w:rsidRPr="00381CBD" w:rsidRDefault="00381CBD" w:rsidP="00381CBD">
      <w:pPr>
        <w:spacing w:after="620"/>
        <w:ind w:right="1411"/>
        <w:rPr>
          <w:sz w:val="24"/>
          <w:szCs w:val="24"/>
        </w:rPr>
      </w:pPr>
      <w:r w:rsidRPr="00381CBD">
        <w:rPr>
          <w:sz w:val="24"/>
          <w:szCs w:val="24"/>
        </w:rPr>
        <w:t xml:space="preserve"># python pi_detect_drowsiness.py --cascade haarcascade_frontalface_default.xml --shapepredictor shape_predictor_68_face_landmarks.dat </w:t>
      </w:r>
    </w:p>
    <w:p w:rsidR="00381CBD" w:rsidRPr="00381CBD" w:rsidRDefault="00381CBD" w:rsidP="00381CBD">
      <w:pPr>
        <w:spacing w:after="620" w:line="247" w:lineRule="auto"/>
        <w:ind w:right="1411"/>
        <w:rPr>
          <w:sz w:val="24"/>
          <w:szCs w:val="24"/>
        </w:rPr>
      </w:pPr>
      <w:r w:rsidRPr="00381CBD">
        <w:rPr>
          <w:sz w:val="24"/>
          <w:szCs w:val="24"/>
        </w:rPr>
        <w:t xml:space="preserve"># python pi_detect_drowsiness.py --cascade haarcascade_frontalface_default.xml </w:t>
      </w:r>
      <w:r w:rsidRPr="00381CBD">
        <w:rPr>
          <w:sz w:val="24"/>
          <w:szCs w:val="24"/>
        </w:rPr>
        <w:tab/>
        <w:t xml:space="preserve">-shape-predictor shape_predictor_68_face_landmarks.dat </w:t>
      </w:r>
      <w:r w:rsidRPr="00381CBD">
        <w:rPr>
          <w:sz w:val="24"/>
          <w:szCs w:val="24"/>
        </w:rPr>
        <w:tab/>
        <w:t xml:space="preserve">-alarm 1 </w:t>
      </w:r>
    </w:p>
    <w:p w:rsidR="00381CBD" w:rsidRPr="00381CBD" w:rsidRDefault="00381CBD" w:rsidP="00381CBD">
      <w:pPr>
        <w:tabs>
          <w:tab w:val="left" w:pos="3300"/>
        </w:tabs>
        <w:spacing w:after="620" w:line="259" w:lineRule="auto"/>
        <w:ind w:right="1411"/>
        <w:rPr>
          <w:sz w:val="24"/>
          <w:szCs w:val="24"/>
        </w:rPr>
      </w:pPr>
      <w:r w:rsidRPr="00381CBD">
        <w:rPr>
          <w:sz w:val="24"/>
          <w:szCs w:val="24"/>
        </w:rPr>
        <w:t xml:space="preserve"> # import the necessary packages from imutils.video import VideoStream from imutils import face_utils import numpy as np import argparse import imutils import time import dlib import cv2 import RPi.GPIO as GPIO GPIO.setmode(GPIO.BCM) </w:t>
      </w:r>
    </w:p>
    <w:p w:rsidR="00381CBD" w:rsidRPr="00381CBD" w:rsidRDefault="00381CBD" w:rsidP="00381CBD">
      <w:pPr>
        <w:spacing w:after="620"/>
        <w:ind w:right="1411"/>
        <w:rPr>
          <w:sz w:val="24"/>
          <w:szCs w:val="24"/>
        </w:rPr>
      </w:pPr>
      <w:r w:rsidRPr="00381CBD">
        <w:rPr>
          <w:sz w:val="24"/>
          <w:szCs w:val="24"/>
        </w:rPr>
        <w:t xml:space="preserve">def euclidean_dist(ptA, ptB): </w:t>
      </w:r>
    </w:p>
    <w:p w:rsidR="00381CBD" w:rsidRDefault="00381CBD" w:rsidP="00381CBD">
      <w:pPr>
        <w:spacing w:after="620"/>
        <w:ind w:right="1411"/>
        <w:rPr>
          <w:sz w:val="24"/>
          <w:szCs w:val="24"/>
        </w:rPr>
      </w:pPr>
      <w:r w:rsidRPr="00381CBD">
        <w:rPr>
          <w:sz w:val="24"/>
          <w:szCs w:val="24"/>
        </w:rPr>
        <w:t xml:space="preserve"># compute and return the euclidean distance between the two </w:t>
      </w:r>
    </w:p>
    <w:p w:rsidR="00381CBD" w:rsidRPr="00381CBD" w:rsidRDefault="00381CBD" w:rsidP="00381CBD">
      <w:pPr>
        <w:spacing w:after="620"/>
        <w:ind w:right="1411"/>
        <w:rPr>
          <w:sz w:val="24"/>
          <w:szCs w:val="24"/>
        </w:rPr>
      </w:pPr>
      <w:r w:rsidRPr="00381CBD">
        <w:rPr>
          <w:sz w:val="24"/>
          <w:szCs w:val="24"/>
        </w:rPr>
        <w:t xml:space="preserve"># points return np.linalg.norm(ptA - ptB) </w:t>
      </w:r>
    </w:p>
    <w:p w:rsidR="00381CBD" w:rsidRDefault="00381CBD" w:rsidP="00381CBD">
      <w:pPr>
        <w:spacing w:after="620"/>
        <w:ind w:right="1411"/>
        <w:rPr>
          <w:sz w:val="24"/>
          <w:szCs w:val="24"/>
        </w:rPr>
      </w:pPr>
      <w:r w:rsidRPr="00381CBD">
        <w:rPr>
          <w:sz w:val="24"/>
          <w:szCs w:val="24"/>
        </w:rPr>
        <w:t xml:space="preserve">def eye_aspect_ratio(eye): </w:t>
      </w:r>
    </w:p>
    <w:p w:rsidR="00381CBD" w:rsidRPr="00381CBD" w:rsidRDefault="00381CBD" w:rsidP="00381CBD">
      <w:pPr>
        <w:spacing w:after="620"/>
        <w:ind w:right="1411"/>
        <w:rPr>
          <w:sz w:val="24"/>
          <w:szCs w:val="24"/>
        </w:rPr>
      </w:pPr>
      <w:r w:rsidRPr="00381CBD">
        <w:rPr>
          <w:sz w:val="24"/>
          <w:szCs w:val="24"/>
        </w:rPr>
        <w:lastRenderedPageBreak/>
        <w:t xml:space="preserve"># compute the euclidean distances between the two sets of </w:t>
      </w:r>
    </w:p>
    <w:p w:rsidR="00381CBD" w:rsidRPr="00381CBD" w:rsidRDefault="00381CBD" w:rsidP="00381CBD">
      <w:pPr>
        <w:spacing w:after="620"/>
        <w:ind w:right="1411"/>
        <w:rPr>
          <w:sz w:val="24"/>
          <w:szCs w:val="24"/>
        </w:rPr>
      </w:pPr>
      <w:r w:rsidRPr="00381CBD">
        <w:rPr>
          <w:sz w:val="24"/>
          <w:szCs w:val="24"/>
        </w:rPr>
        <w:t xml:space="preserve"># vertical eye landmarks (x, y)-coordinates </w:t>
      </w:r>
    </w:p>
    <w:p w:rsidR="00381CBD" w:rsidRPr="00381CBD" w:rsidRDefault="00381CBD" w:rsidP="00381CBD">
      <w:pPr>
        <w:spacing w:after="620" w:line="248" w:lineRule="auto"/>
        <w:ind w:right="1411"/>
        <w:jc w:val="both"/>
        <w:rPr>
          <w:sz w:val="24"/>
          <w:szCs w:val="24"/>
        </w:rPr>
      </w:pPr>
      <w:r>
        <w:rPr>
          <w:sz w:val="24"/>
          <w:szCs w:val="24"/>
        </w:rPr>
        <w:t>A</w:t>
      </w:r>
      <w:r w:rsidRPr="00381CBD">
        <w:rPr>
          <w:sz w:val="24"/>
          <w:szCs w:val="24"/>
        </w:rPr>
        <w:t xml:space="preserve">= euclidean_dist(eye[1], eye[5]) </w:t>
      </w:r>
    </w:p>
    <w:p w:rsidR="00381CBD" w:rsidRPr="00381CBD" w:rsidRDefault="00381CBD" w:rsidP="00381CBD">
      <w:pPr>
        <w:spacing w:after="620" w:line="248" w:lineRule="auto"/>
        <w:ind w:right="1411"/>
        <w:jc w:val="both"/>
        <w:rPr>
          <w:sz w:val="24"/>
          <w:szCs w:val="24"/>
        </w:rPr>
      </w:pPr>
      <w:r>
        <w:rPr>
          <w:sz w:val="24"/>
          <w:szCs w:val="24"/>
        </w:rPr>
        <w:t>A</w:t>
      </w:r>
      <w:r w:rsidRPr="00381CBD">
        <w:rPr>
          <w:sz w:val="24"/>
          <w:szCs w:val="24"/>
        </w:rPr>
        <w:t xml:space="preserve">= euclidean_dist(eye[2], eye[4]) </w:t>
      </w:r>
    </w:p>
    <w:p w:rsidR="00381CBD" w:rsidRPr="00381CBD" w:rsidRDefault="00381CBD" w:rsidP="00381CBD">
      <w:pPr>
        <w:spacing w:after="620" w:line="259" w:lineRule="auto"/>
        <w:ind w:right="1411"/>
        <w:rPr>
          <w:sz w:val="24"/>
          <w:szCs w:val="24"/>
        </w:rPr>
      </w:pPr>
      <w:r w:rsidRPr="00381CBD">
        <w:rPr>
          <w:sz w:val="24"/>
          <w:szCs w:val="24"/>
        </w:rPr>
        <w:t xml:space="preserve"># compute the euclidean distance between the horizontal </w:t>
      </w:r>
    </w:p>
    <w:p w:rsidR="00381CBD" w:rsidRPr="00381CBD" w:rsidRDefault="00381CBD" w:rsidP="00381CBD">
      <w:pPr>
        <w:spacing w:after="620"/>
        <w:ind w:right="1411"/>
        <w:rPr>
          <w:sz w:val="24"/>
          <w:szCs w:val="24"/>
        </w:rPr>
      </w:pPr>
      <w:r w:rsidRPr="00381CBD">
        <w:rPr>
          <w:sz w:val="24"/>
          <w:szCs w:val="24"/>
        </w:rPr>
        <w:t xml:space="preserve"># eye landmark (x, y)-coordinates </w:t>
      </w:r>
    </w:p>
    <w:p w:rsidR="00381CBD" w:rsidRPr="00381CBD" w:rsidRDefault="00381CBD" w:rsidP="00381CBD">
      <w:pPr>
        <w:spacing w:after="620" w:line="248" w:lineRule="auto"/>
        <w:ind w:right="1411"/>
        <w:jc w:val="both"/>
        <w:rPr>
          <w:sz w:val="24"/>
          <w:szCs w:val="24"/>
        </w:rPr>
      </w:pPr>
      <w:r>
        <w:rPr>
          <w:sz w:val="24"/>
          <w:szCs w:val="24"/>
        </w:rPr>
        <w:t>A</w:t>
      </w:r>
      <w:r w:rsidRPr="00381CBD">
        <w:rPr>
          <w:sz w:val="24"/>
          <w:szCs w:val="24"/>
        </w:rPr>
        <w:t xml:space="preserve">= euclidean_dist(eye[0], eye[3]) </w:t>
      </w:r>
    </w:p>
    <w:p w:rsidR="00381CBD" w:rsidRPr="00381CBD" w:rsidRDefault="00381CBD" w:rsidP="00381CBD">
      <w:pPr>
        <w:spacing w:after="620" w:line="259" w:lineRule="auto"/>
        <w:ind w:right="1411"/>
        <w:rPr>
          <w:sz w:val="24"/>
          <w:szCs w:val="24"/>
        </w:rPr>
      </w:pPr>
      <w:r w:rsidRPr="00381CBD">
        <w:rPr>
          <w:sz w:val="24"/>
          <w:szCs w:val="24"/>
        </w:rPr>
        <w:t xml:space="preserve"># compute the eye aspect ratio ear = (A + B) / (2.0 * C) </w:t>
      </w:r>
    </w:p>
    <w:p w:rsidR="00381CBD" w:rsidRPr="00381CBD" w:rsidRDefault="00381CBD" w:rsidP="00381CBD">
      <w:pPr>
        <w:spacing w:after="620"/>
        <w:ind w:right="1411"/>
        <w:rPr>
          <w:sz w:val="24"/>
          <w:szCs w:val="24"/>
        </w:rPr>
      </w:pPr>
      <w:r w:rsidRPr="00381CBD">
        <w:rPr>
          <w:sz w:val="24"/>
          <w:szCs w:val="24"/>
        </w:rPr>
        <w:t xml:space="preserve"># return the eye aspect ratio </w:t>
      </w:r>
    </w:p>
    <w:p w:rsidR="00381CBD" w:rsidRPr="00381CBD" w:rsidRDefault="00381CBD" w:rsidP="00381CBD">
      <w:pPr>
        <w:spacing w:after="620"/>
        <w:ind w:right="1411"/>
        <w:rPr>
          <w:sz w:val="24"/>
          <w:szCs w:val="24"/>
        </w:rPr>
      </w:pPr>
      <w:r w:rsidRPr="00381CBD">
        <w:rPr>
          <w:sz w:val="24"/>
          <w:szCs w:val="24"/>
        </w:rPr>
        <w:t xml:space="preserve">return ear  </w:t>
      </w:r>
    </w:p>
    <w:p w:rsidR="00381CBD" w:rsidRPr="00381CBD" w:rsidRDefault="00381CBD" w:rsidP="00381CBD">
      <w:pPr>
        <w:spacing w:after="620"/>
        <w:ind w:right="1411"/>
        <w:rPr>
          <w:sz w:val="24"/>
          <w:szCs w:val="24"/>
        </w:rPr>
      </w:pPr>
      <w:r w:rsidRPr="00381CBD">
        <w:rPr>
          <w:sz w:val="24"/>
          <w:szCs w:val="24"/>
        </w:rPr>
        <w:t xml:space="preserve"># construct the argument parse and parse the arguments ap = argparse.ArgumentParser() ap.add_argument("-c", "--cascade", required=True, help = "path to where the face cascade resides") </w:t>
      </w:r>
    </w:p>
    <w:p w:rsidR="00381CBD" w:rsidRPr="00381CBD" w:rsidRDefault="00381CBD" w:rsidP="00381CBD">
      <w:pPr>
        <w:spacing w:after="620" w:line="247" w:lineRule="auto"/>
        <w:ind w:right="1411"/>
        <w:rPr>
          <w:sz w:val="24"/>
          <w:szCs w:val="24"/>
        </w:rPr>
      </w:pPr>
      <w:r>
        <w:rPr>
          <w:sz w:val="24"/>
          <w:szCs w:val="24"/>
        </w:rPr>
        <w:t>ap.add_argument("-p","</w:t>
      </w:r>
      <w:r w:rsidRPr="00381CBD">
        <w:rPr>
          <w:sz w:val="24"/>
          <w:szCs w:val="24"/>
        </w:rPr>
        <w:t>-shap</w:t>
      </w:r>
      <w:r>
        <w:rPr>
          <w:sz w:val="24"/>
          <w:szCs w:val="24"/>
        </w:rPr>
        <w:t>e-predictor", required=True,</w:t>
      </w:r>
      <w:r w:rsidRPr="00381CBD">
        <w:rPr>
          <w:sz w:val="24"/>
          <w:szCs w:val="24"/>
        </w:rPr>
        <w:t xml:space="preserve"> help="path to facial landmark predictor") </w:t>
      </w:r>
    </w:p>
    <w:p w:rsidR="00381CBD" w:rsidRPr="00381CBD" w:rsidRDefault="00381CBD" w:rsidP="00381CBD">
      <w:pPr>
        <w:spacing w:after="620"/>
        <w:ind w:right="1411"/>
        <w:rPr>
          <w:sz w:val="24"/>
          <w:szCs w:val="24"/>
        </w:rPr>
      </w:pPr>
      <w:r>
        <w:rPr>
          <w:sz w:val="24"/>
          <w:szCs w:val="24"/>
        </w:rPr>
        <w:t xml:space="preserve">ap.add_argument("-a","-alarm", </w:t>
      </w:r>
      <w:r w:rsidRPr="00381CBD">
        <w:rPr>
          <w:sz w:val="24"/>
          <w:szCs w:val="24"/>
        </w:rPr>
        <w:t xml:space="preserve">type=int, default=0, </w:t>
      </w:r>
    </w:p>
    <w:p w:rsidR="00381CBD" w:rsidRPr="00381CBD" w:rsidRDefault="00381CBD" w:rsidP="00381CBD">
      <w:pPr>
        <w:spacing w:after="620"/>
        <w:ind w:right="1411"/>
        <w:rPr>
          <w:sz w:val="24"/>
          <w:szCs w:val="24"/>
        </w:rPr>
      </w:pPr>
      <w:r w:rsidRPr="00381CBD">
        <w:rPr>
          <w:sz w:val="24"/>
          <w:szCs w:val="24"/>
        </w:rPr>
        <w:t xml:space="preserve">help="boolean used to indicate if TraffHat should be used") </w:t>
      </w:r>
    </w:p>
    <w:p w:rsidR="00381CBD" w:rsidRPr="00381CBD" w:rsidRDefault="00381CBD" w:rsidP="00381CBD">
      <w:pPr>
        <w:spacing w:after="620"/>
        <w:ind w:right="1411"/>
        <w:rPr>
          <w:sz w:val="24"/>
          <w:szCs w:val="24"/>
        </w:rPr>
      </w:pPr>
      <w:r w:rsidRPr="00381CBD">
        <w:rPr>
          <w:sz w:val="24"/>
          <w:szCs w:val="24"/>
        </w:rPr>
        <w:lastRenderedPageBreak/>
        <w:t xml:space="preserve">args = vars(ap.parse_args()) </w:t>
      </w:r>
    </w:p>
    <w:p w:rsidR="00381CBD" w:rsidRPr="00381CBD" w:rsidRDefault="00381CBD" w:rsidP="00381CBD">
      <w:pPr>
        <w:spacing w:after="620" w:line="259" w:lineRule="auto"/>
        <w:ind w:right="1411"/>
        <w:rPr>
          <w:sz w:val="24"/>
          <w:szCs w:val="24"/>
        </w:rPr>
      </w:pPr>
      <w:r w:rsidRPr="00381CBD">
        <w:rPr>
          <w:sz w:val="24"/>
          <w:szCs w:val="24"/>
        </w:rPr>
        <w:t xml:space="preserve"> # check to see if we are using GPIO/TrafficHat as an </w:t>
      </w:r>
      <w:r>
        <w:rPr>
          <w:sz w:val="24"/>
          <w:szCs w:val="24"/>
        </w:rPr>
        <w:t xml:space="preserve">alarm if args["alarm"] &gt; 0: </w:t>
      </w:r>
      <w:r w:rsidRPr="00381CBD">
        <w:rPr>
          <w:sz w:val="24"/>
          <w:szCs w:val="24"/>
        </w:rPr>
        <w:t xml:space="preserve">from gpiozero import TrafficHat th = TrafficHat() </w:t>
      </w:r>
    </w:p>
    <w:p w:rsidR="00381CBD" w:rsidRPr="00381CBD" w:rsidRDefault="00381CBD" w:rsidP="00381CBD">
      <w:pPr>
        <w:spacing w:after="620"/>
        <w:ind w:right="1411"/>
        <w:rPr>
          <w:sz w:val="24"/>
          <w:szCs w:val="24"/>
        </w:rPr>
      </w:pPr>
      <w:r w:rsidRPr="00381CBD">
        <w:rPr>
          <w:sz w:val="24"/>
          <w:szCs w:val="24"/>
        </w:rPr>
        <w:t>print("</w:t>
      </w:r>
      <w:r>
        <w:rPr>
          <w:sz w:val="24"/>
          <w:szCs w:val="24"/>
        </w:rPr>
        <w:t>[INFO] using TrafficHat alarm.</w:t>
      </w:r>
      <w:r w:rsidRPr="00381CBD">
        <w:rPr>
          <w:sz w:val="24"/>
          <w:szCs w:val="24"/>
        </w:rPr>
        <w:t xml:space="preserve">") </w:t>
      </w:r>
    </w:p>
    <w:p w:rsidR="00381CBD" w:rsidRPr="00381CBD" w:rsidRDefault="00381CBD" w:rsidP="00381CBD">
      <w:pPr>
        <w:spacing w:after="620" w:line="259" w:lineRule="auto"/>
        <w:ind w:right="1411"/>
        <w:rPr>
          <w:sz w:val="24"/>
          <w:szCs w:val="24"/>
        </w:rPr>
      </w:pPr>
      <w:r w:rsidRPr="00381CBD">
        <w:rPr>
          <w:sz w:val="24"/>
          <w:szCs w:val="24"/>
        </w:rPr>
        <w:t xml:space="preserve"> # define two constants, one for the eye aspect ratio to indicate </w:t>
      </w:r>
    </w:p>
    <w:p w:rsidR="00381CBD" w:rsidRPr="00381CBD" w:rsidRDefault="00381CBD" w:rsidP="00381CBD">
      <w:pPr>
        <w:spacing w:after="620"/>
        <w:ind w:right="1411"/>
        <w:rPr>
          <w:sz w:val="24"/>
          <w:szCs w:val="24"/>
        </w:rPr>
      </w:pPr>
      <w:r w:rsidRPr="00381CBD">
        <w:rPr>
          <w:sz w:val="24"/>
          <w:szCs w:val="24"/>
        </w:rPr>
        <w:t xml:space="preserve"># blink and then a second constant for the number of consecutive </w:t>
      </w:r>
    </w:p>
    <w:p w:rsidR="00381CBD" w:rsidRPr="00381CBD" w:rsidRDefault="00381CBD" w:rsidP="00381CBD">
      <w:pPr>
        <w:spacing w:after="620"/>
        <w:ind w:right="1411"/>
        <w:rPr>
          <w:sz w:val="24"/>
          <w:szCs w:val="24"/>
        </w:rPr>
      </w:pPr>
      <w:r w:rsidRPr="00381CBD">
        <w:rPr>
          <w:sz w:val="24"/>
          <w:szCs w:val="24"/>
        </w:rPr>
        <w:t xml:space="preserve"># frames the eye must be below the threshold for to set off the </w:t>
      </w:r>
    </w:p>
    <w:p w:rsidR="00381CBD" w:rsidRPr="00381CBD" w:rsidRDefault="00381CBD" w:rsidP="00381CBD">
      <w:pPr>
        <w:spacing w:after="620"/>
        <w:ind w:right="1411"/>
        <w:rPr>
          <w:sz w:val="24"/>
          <w:szCs w:val="24"/>
        </w:rPr>
      </w:pPr>
      <w:r w:rsidRPr="00381CBD">
        <w:rPr>
          <w:sz w:val="24"/>
          <w:szCs w:val="24"/>
        </w:rPr>
        <w:t xml:space="preserve"># alarm </w:t>
      </w:r>
    </w:p>
    <w:p w:rsidR="00381CBD" w:rsidRPr="00381CBD" w:rsidRDefault="00381CBD" w:rsidP="00381CBD">
      <w:pPr>
        <w:spacing w:after="620"/>
        <w:ind w:right="1411"/>
        <w:rPr>
          <w:sz w:val="24"/>
          <w:szCs w:val="24"/>
        </w:rPr>
      </w:pPr>
      <w:r w:rsidRPr="00381CBD">
        <w:rPr>
          <w:sz w:val="24"/>
          <w:szCs w:val="24"/>
        </w:rPr>
        <w:t xml:space="preserve">EYE_AR_THRESH = 0.35 </w:t>
      </w:r>
    </w:p>
    <w:p w:rsidR="00381CBD" w:rsidRPr="00381CBD" w:rsidRDefault="00381CBD" w:rsidP="00381CBD">
      <w:pPr>
        <w:spacing w:after="620"/>
        <w:ind w:right="1411"/>
        <w:rPr>
          <w:sz w:val="24"/>
          <w:szCs w:val="24"/>
        </w:rPr>
      </w:pPr>
      <w:r w:rsidRPr="00381CBD">
        <w:rPr>
          <w:sz w:val="24"/>
          <w:szCs w:val="24"/>
        </w:rPr>
        <w:t xml:space="preserve">EYE_AR_CONSEC_FRAMES = 16 </w:t>
      </w:r>
    </w:p>
    <w:p w:rsidR="00381CBD" w:rsidRPr="00381CBD" w:rsidRDefault="00381CBD" w:rsidP="00381CBD">
      <w:pPr>
        <w:spacing w:after="620" w:line="259" w:lineRule="auto"/>
        <w:ind w:right="1411"/>
        <w:rPr>
          <w:sz w:val="24"/>
          <w:szCs w:val="24"/>
        </w:rPr>
      </w:pPr>
      <w:r w:rsidRPr="00381CBD">
        <w:rPr>
          <w:sz w:val="24"/>
          <w:szCs w:val="24"/>
        </w:rPr>
        <w:t xml:space="preserve"> # initialize the frame counter as well as a boolean used to </w:t>
      </w:r>
    </w:p>
    <w:p w:rsidR="00381CBD" w:rsidRPr="00381CBD" w:rsidRDefault="00381CBD" w:rsidP="00381CBD">
      <w:pPr>
        <w:spacing w:after="620"/>
        <w:ind w:right="1411"/>
        <w:rPr>
          <w:sz w:val="24"/>
          <w:szCs w:val="24"/>
        </w:rPr>
      </w:pPr>
      <w:r w:rsidRPr="00381CBD">
        <w:rPr>
          <w:sz w:val="24"/>
          <w:szCs w:val="24"/>
        </w:rPr>
        <w:t xml:space="preserve"># indicate if the alarm is going off </w:t>
      </w:r>
    </w:p>
    <w:p w:rsidR="00381CBD" w:rsidRPr="00381CBD" w:rsidRDefault="00381CBD" w:rsidP="00381CBD">
      <w:pPr>
        <w:spacing w:after="620"/>
        <w:ind w:right="1411"/>
        <w:rPr>
          <w:sz w:val="24"/>
          <w:szCs w:val="24"/>
        </w:rPr>
      </w:pPr>
      <w:r w:rsidRPr="00381CBD">
        <w:rPr>
          <w:sz w:val="24"/>
          <w:szCs w:val="24"/>
        </w:rPr>
        <w:t xml:space="preserve">COUNTER = 0 </w:t>
      </w:r>
    </w:p>
    <w:p w:rsidR="00381CBD" w:rsidRPr="00381CBD" w:rsidRDefault="00381CBD" w:rsidP="00381CBD">
      <w:pPr>
        <w:spacing w:after="620"/>
        <w:ind w:right="1411"/>
        <w:rPr>
          <w:sz w:val="24"/>
          <w:szCs w:val="24"/>
        </w:rPr>
      </w:pPr>
      <w:r w:rsidRPr="00381CBD">
        <w:rPr>
          <w:sz w:val="24"/>
          <w:szCs w:val="24"/>
        </w:rPr>
        <w:t xml:space="preserve">ALARM_ON = False </w:t>
      </w:r>
    </w:p>
    <w:p w:rsidR="00381CBD" w:rsidRPr="00381CBD" w:rsidRDefault="00381CBD" w:rsidP="00381CBD">
      <w:pPr>
        <w:spacing w:after="620"/>
        <w:ind w:right="1411"/>
        <w:rPr>
          <w:sz w:val="24"/>
          <w:szCs w:val="24"/>
        </w:rPr>
      </w:pPr>
      <w:r w:rsidRPr="00381CBD">
        <w:rPr>
          <w:sz w:val="24"/>
          <w:szCs w:val="24"/>
        </w:rPr>
        <w:t xml:space="preserve"># load OpenCV's Haar cascade for face detection (which is faster than </w:t>
      </w:r>
    </w:p>
    <w:p w:rsidR="00381CBD" w:rsidRPr="00381CBD" w:rsidRDefault="00381CBD" w:rsidP="00381CBD">
      <w:pPr>
        <w:spacing w:after="620"/>
        <w:ind w:right="1411"/>
        <w:rPr>
          <w:sz w:val="24"/>
          <w:szCs w:val="24"/>
        </w:rPr>
      </w:pPr>
      <w:r w:rsidRPr="00381CBD">
        <w:rPr>
          <w:sz w:val="24"/>
          <w:szCs w:val="24"/>
        </w:rPr>
        <w:lastRenderedPageBreak/>
        <w:t xml:space="preserve"># dlib's built-in HOG detector, but less accurate), then create the </w:t>
      </w:r>
    </w:p>
    <w:p w:rsidR="00381CBD" w:rsidRPr="00381CBD" w:rsidRDefault="00381CBD" w:rsidP="00381CBD">
      <w:pPr>
        <w:spacing w:after="620"/>
        <w:ind w:right="1411"/>
        <w:rPr>
          <w:sz w:val="24"/>
          <w:szCs w:val="24"/>
        </w:rPr>
      </w:pPr>
      <w:r w:rsidRPr="00381CBD">
        <w:rPr>
          <w:sz w:val="24"/>
          <w:szCs w:val="24"/>
        </w:rPr>
        <w:t># facial landmark predictor print("[INFO] load</w:t>
      </w:r>
      <w:r>
        <w:rPr>
          <w:sz w:val="24"/>
          <w:szCs w:val="24"/>
        </w:rPr>
        <w:t>ing facial landmark predictor.</w:t>
      </w:r>
      <w:r w:rsidRPr="00381CBD">
        <w:rPr>
          <w:sz w:val="24"/>
          <w:szCs w:val="24"/>
        </w:rPr>
        <w:t xml:space="preserve">") </w:t>
      </w:r>
    </w:p>
    <w:p w:rsidR="00381CBD" w:rsidRDefault="00381CBD" w:rsidP="00381CBD">
      <w:pPr>
        <w:spacing w:after="620"/>
        <w:ind w:right="1411"/>
        <w:rPr>
          <w:sz w:val="24"/>
          <w:szCs w:val="24"/>
        </w:rPr>
      </w:pPr>
      <w:r w:rsidRPr="00381CBD">
        <w:rPr>
          <w:sz w:val="24"/>
          <w:szCs w:val="24"/>
        </w:rPr>
        <w:t>detector = cv2.CascadeClassif</w:t>
      </w:r>
      <w:r>
        <w:rPr>
          <w:sz w:val="24"/>
          <w:szCs w:val="24"/>
        </w:rPr>
        <w:t xml:space="preserve">ier(args["cascade"]) predictor  </w:t>
      </w:r>
      <w:r w:rsidRPr="00381CBD">
        <w:rPr>
          <w:sz w:val="24"/>
          <w:szCs w:val="24"/>
        </w:rPr>
        <w:t xml:space="preserve">= dlib.shape_predictor(args["shape_predictor"]) </w:t>
      </w:r>
    </w:p>
    <w:p w:rsidR="00381CBD" w:rsidRPr="00381CBD" w:rsidRDefault="00381CBD" w:rsidP="00381CBD">
      <w:pPr>
        <w:spacing w:after="620"/>
        <w:ind w:right="1411"/>
        <w:rPr>
          <w:sz w:val="24"/>
          <w:szCs w:val="24"/>
        </w:rPr>
      </w:pPr>
      <w:r w:rsidRPr="00381CBD">
        <w:rPr>
          <w:sz w:val="24"/>
          <w:szCs w:val="24"/>
        </w:rPr>
        <w:t xml:space="preserve"># grab the indexes of the facial landmarks for the left and # right eye, respectively </w:t>
      </w:r>
    </w:p>
    <w:p w:rsidR="00381CBD" w:rsidRPr="00381CBD" w:rsidRDefault="00381CBD" w:rsidP="00381CBD">
      <w:pPr>
        <w:spacing w:after="620"/>
        <w:ind w:right="1411"/>
        <w:rPr>
          <w:sz w:val="24"/>
          <w:szCs w:val="24"/>
        </w:rPr>
      </w:pPr>
      <w:r w:rsidRPr="00381CBD">
        <w:rPr>
          <w:sz w:val="24"/>
          <w:szCs w:val="24"/>
        </w:rPr>
        <w:t xml:space="preserve">(lStart,lEnd)= face_utils.FACIAL_LANDMARKS_IDXS["left_eye"] (rStart,rEnd)= face_utils.FACIAL_LANDMARKS_IDXS["right_eye"] </w:t>
      </w:r>
    </w:p>
    <w:p w:rsidR="00381CBD" w:rsidRDefault="00381CBD" w:rsidP="00381CBD">
      <w:pPr>
        <w:spacing w:after="620" w:line="247" w:lineRule="auto"/>
        <w:ind w:right="1411"/>
        <w:rPr>
          <w:sz w:val="24"/>
          <w:szCs w:val="24"/>
        </w:rPr>
      </w:pPr>
      <w:r w:rsidRPr="00381CBD">
        <w:rPr>
          <w:sz w:val="24"/>
          <w:szCs w:val="24"/>
        </w:rPr>
        <w:t># start the video stream thread print("[INFO] starting video stream thread...") vs = Vi</w:t>
      </w:r>
      <w:r>
        <w:rPr>
          <w:sz w:val="24"/>
          <w:szCs w:val="24"/>
        </w:rPr>
        <w:t>deoStream(src=0).start()</w:t>
      </w:r>
    </w:p>
    <w:p w:rsidR="00381CBD" w:rsidRPr="00381CBD" w:rsidRDefault="00381CBD" w:rsidP="00381CBD">
      <w:pPr>
        <w:spacing w:after="620" w:line="247" w:lineRule="auto"/>
        <w:ind w:right="1411"/>
        <w:rPr>
          <w:sz w:val="24"/>
          <w:szCs w:val="24"/>
        </w:rPr>
      </w:pPr>
      <w:r>
        <w:rPr>
          <w:sz w:val="24"/>
          <w:szCs w:val="24"/>
        </w:rPr>
        <w:t xml:space="preserve"> # vs=</w:t>
      </w:r>
      <w:r w:rsidRPr="00381CBD">
        <w:rPr>
          <w:sz w:val="24"/>
          <w:szCs w:val="24"/>
        </w:rPr>
        <w:t xml:space="preserve">VideoStream(usePiCamera=True).start() time.sleep(1.0) </w:t>
      </w:r>
    </w:p>
    <w:p w:rsidR="00381CBD" w:rsidRPr="00381CBD" w:rsidRDefault="00381CBD" w:rsidP="00381CBD">
      <w:pPr>
        <w:spacing w:after="620"/>
        <w:ind w:right="1411"/>
        <w:rPr>
          <w:sz w:val="24"/>
          <w:szCs w:val="24"/>
        </w:rPr>
      </w:pPr>
      <w:r w:rsidRPr="00381CBD">
        <w:rPr>
          <w:sz w:val="24"/>
          <w:szCs w:val="24"/>
        </w:rPr>
        <w:t xml:space="preserve"># loop over frames from the video stream  </w:t>
      </w:r>
    </w:p>
    <w:p w:rsidR="00381CBD" w:rsidRPr="00381CBD" w:rsidRDefault="00381CBD" w:rsidP="00381CBD">
      <w:pPr>
        <w:spacing w:after="620"/>
        <w:ind w:right="1411"/>
        <w:rPr>
          <w:sz w:val="24"/>
          <w:szCs w:val="24"/>
        </w:rPr>
      </w:pPr>
      <w:r w:rsidRPr="00381CBD">
        <w:rPr>
          <w:sz w:val="24"/>
          <w:szCs w:val="24"/>
        </w:rPr>
        <w:t xml:space="preserve">while True: </w:t>
      </w:r>
    </w:p>
    <w:p w:rsidR="00381CBD" w:rsidRPr="00381CBD" w:rsidRDefault="00381CBD" w:rsidP="00381CBD">
      <w:pPr>
        <w:spacing w:after="620"/>
        <w:ind w:right="1411"/>
        <w:rPr>
          <w:sz w:val="24"/>
          <w:szCs w:val="24"/>
        </w:rPr>
      </w:pPr>
      <w:r w:rsidRPr="00381CBD">
        <w:rPr>
          <w:sz w:val="24"/>
          <w:szCs w:val="24"/>
        </w:rPr>
        <w:t xml:space="preserve"># grab the frame from the threaded video file stream, resize </w:t>
      </w:r>
    </w:p>
    <w:p w:rsidR="00381CBD" w:rsidRPr="00381CBD" w:rsidRDefault="00381CBD" w:rsidP="00381CBD">
      <w:pPr>
        <w:spacing w:after="620"/>
        <w:ind w:right="1411"/>
        <w:rPr>
          <w:sz w:val="24"/>
          <w:szCs w:val="24"/>
        </w:rPr>
      </w:pPr>
      <w:r w:rsidRPr="00381CBD">
        <w:rPr>
          <w:sz w:val="24"/>
          <w:szCs w:val="24"/>
        </w:rPr>
        <w:t xml:space="preserve"># it, and convert it to grayscale </w:t>
      </w:r>
    </w:p>
    <w:p w:rsidR="00E74195" w:rsidRDefault="00E74195" w:rsidP="00E74195">
      <w:pPr>
        <w:spacing w:after="620" w:line="247" w:lineRule="auto"/>
        <w:ind w:right="1411"/>
        <w:rPr>
          <w:sz w:val="24"/>
          <w:szCs w:val="24"/>
        </w:rPr>
      </w:pPr>
      <w:r>
        <w:rPr>
          <w:sz w:val="24"/>
          <w:szCs w:val="24"/>
        </w:rPr>
        <w:t xml:space="preserve">#channels)  </w:t>
      </w:r>
      <w:r w:rsidR="00381CBD" w:rsidRPr="00381CBD">
        <w:rPr>
          <w:sz w:val="24"/>
          <w:szCs w:val="24"/>
        </w:rPr>
        <w:t xml:space="preserve">frame = vs.read()     frame = imutils.resize(frame, width=450) </w:t>
      </w:r>
      <w:r>
        <w:rPr>
          <w:sz w:val="24"/>
          <w:szCs w:val="24"/>
        </w:rPr>
        <w:t xml:space="preserve">gray </w:t>
      </w:r>
      <w:r w:rsidR="00381CBD" w:rsidRPr="00381CBD">
        <w:rPr>
          <w:sz w:val="24"/>
          <w:szCs w:val="24"/>
        </w:rPr>
        <w:t xml:space="preserve">= </w:t>
      </w:r>
      <w:r w:rsidR="00381CBD" w:rsidRPr="00381CBD">
        <w:rPr>
          <w:sz w:val="24"/>
          <w:szCs w:val="24"/>
        </w:rPr>
        <w:tab/>
        <w:t xml:space="preserve">cv2.cvtColor(frame, cv2.COLOR_BGR2GRAY) </w:t>
      </w:r>
    </w:p>
    <w:p w:rsidR="00381CBD" w:rsidRPr="00381CBD" w:rsidRDefault="00381CBD" w:rsidP="00E74195">
      <w:pPr>
        <w:spacing w:after="620" w:line="247" w:lineRule="auto"/>
        <w:ind w:right="1411"/>
        <w:rPr>
          <w:sz w:val="24"/>
          <w:szCs w:val="24"/>
        </w:rPr>
      </w:pPr>
      <w:r w:rsidRPr="00381CBD">
        <w:rPr>
          <w:sz w:val="24"/>
          <w:szCs w:val="24"/>
        </w:rPr>
        <w:t xml:space="preserve"># detect faces in the grayscale frame </w:t>
      </w:r>
    </w:p>
    <w:p w:rsidR="00381CBD" w:rsidRPr="00381CBD" w:rsidRDefault="00E74195" w:rsidP="00E74195">
      <w:pPr>
        <w:tabs>
          <w:tab w:val="center" w:pos="2386"/>
          <w:tab w:val="center" w:pos="3392"/>
          <w:tab w:val="center" w:pos="5684"/>
        </w:tabs>
        <w:spacing w:after="620"/>
        <w:ind w:right="1411"/>
        <w:rPr>
          <w:sz w:val="24"/>
          <w:szCs w:val="24"/>
        </w:rPr>
      </w:pPr>
      <w:r>
        <w:rPr>
          <w:sz w:val="24"/>
          <w:szCs w:val="24"/>
        </w:rPr>
        <w:lastRenderedPageBreak/>
        <w:t xml:space="preserve">rects = </w:t>
      </w:r>
      <w:r w:rsidR="00381CBD" w:rsidRPr="00381CBD">
        <w:rPr>
          <w:sz w:val="24"/>
          <w:szCs w:val="24"/>
        </w:rPr>
        <w:t xml:space="preserve">detector.detectMultiScale(gray, scaleFactor=1.1,  minNeighbors=5, minSize=(30, 30), </w:t>
      </w:r>
    </w:p>
    <w:p w:rsidR="00381CBD" w:rsidRPr="00381CBD" w:rsidRDefault="00381CBD" w:rsidP="00381CBD">
      <w:pPr>
        <w:spacing w:after="620"/>
        <w:ind w:right="1411"/>
        <w:rPr>
          <w:sz w:val="24"/>
          <w:szCs w:val="24"/>
        </w:rPr>
      </w:pPr>
      <w:r w:rsidRPr="00381CBD">
        <w:rPr>
          <w:sz w:val="24"/>
          <w:szCs w:val="24"/>
        </w:rPr>
        <w:t xml:space="preserve">flags=cv2.CASCADE_SCALE_IMAGE) </w:t>
      </w:r>
    </w:p>
    <w:p w:rsidR="00381CBD" w:rsidRPr="00381CBD" w:rsidRDefault="00381CBD" w:rsidP="00E74195">
      <w:pPr>
        <w:spacing w:after="620" w:line="259" w:lineRule="auto"/>
        <w:ind w:right="1411"/>
        <w:rPr>
          <w:sz w:val="24"/>
          <w:szCs w:val="24"/>
        </w:rPr>
      </w:pPr>
      <w:r w:rsidRPr="00381CBD">
        <w:rPr>
          <w:sz w:val="24"/>
          <w:szCs w:val="24"/>
        </w:rPr>
        <w:t># l</w:t>
      </w:r>
      <w:r w:rsidR="00E74195">
        <w:rPr>
          <w:sz w:val="24"/>
          <w:szCs w:val="24"/>
        </w:rPr>
        <w:t>oop over the face detections</w:t>
      </w:r>
      <w:r w:rsidRPr="00381CBD">
        <w:rPr>
          <w:sz w:val="24"/>
          <w:szCs w:val="24"/>
        </w:rPr>
        <w:t xml:space="preserve"> for (x, y, w, h) in rects: </w:t>
      </w:r>
    </w:p>
    <w:p w:rsidR="00381CBD" w:rsidRPr="00381CBD" w:rsidRDefault="00381CBD" w:rsidP="00381CBD">
      <w:pPr>
        <w:spacing w:after="620"/>
        <w:ind w:right="1411"/>
        <w:rPr>
          <w:sz w:val="24"/>
          <w:szCs w:val="24"/>
        </w:rPr>
      </w:pPr>
      <w:r w:rsidRPr="00381CBD">
        <w:rPr>
          <w:sz w:val="24"/>
          <w:szCs w:val="24"/>
        </w:rPr>
        <w:t xml:space="preserve"># construct a dlib rectangle object from the Haar cascade </w:t>
      </w:r>
    </w:p>
    <w:p w:rsidR="00381CBD" w:rsidRPr="00381CBD" w:rsidRDefault="00381CBD" w:rsidP="00381CBD">
      <w:pPr>
        <w:spacing w:after="620"/>
        <w:ind w:right="1411"/>
        <w:rPr>
          <w:sz w:val="24"/>
          <w:szCs w:val="24"/>
        </w:rPr>
      </w:pPr>
      <w:r w:rsidRPr="00381CBD">
        <w:rPr>
          <w:sz w:val="24"/>
          <w:szCs w:val="24"/>
        </w:rPr>
        <w:t xml:space="preserve"># bounding box </w:t>
      </w:r>
    </w:p>
    <w:p w:rsidR="00381CBD" w:rsidRPr="00381CBD" w:rsidRDefault="00381CBD" w:rsidP="00E74195">
      <w:pPr>
        <w:spacing w:after="620"/>
        <w:ind w:right="1411"/>
        <w:rPr>
          <w:sz w:val="24"/>
          <w:szCs w:val="24"/>
        </w:rPr>
      </w:pPr>
      <w:r w:rsidRPr="00381CBD">
        <w:rPr>
          <w:sz w:val="24"/>
          <w:szCs w:val="24"/>
        </w:rPr>
        <w:t xml:space="preserve">rect = dlib.rectangle(int(x), int(y), int(x + w), int(y + h)) </w:t>
      </w:r>
    </w:p>
    <w:p w:rsidR="00381CBD" w:rsidRPr="00381CBD" w:rsidRDefault="00381CBD" w:rsidP="00381CBD">
      <w:pPr>
        <w:spacing w:after="620"/>
        <w:ind w:right="1411"/>
        <w:rPr>
          <w:sz w:val="24"/>
          <w:szCs w:val="24"/>
        </w:rPr>
      </w:pPr>
      <w:r w:rsidRPr="00381CBD">
        <w:rPr>
          <w:sz w:val="24"/>
          <w:szCs w:val="24"/>
        </w:rPr>
        <w:t xml:space="preserve"># determine the facial landmarks for the face region, then </w:t>
      </w:r>
    </w:p>
    <w:p w:rsidR="00381CBD" w:rsidRPr="00381CBD" w:rsidRDefault="00E74195" w:rsidP="00E74195">
      <w:pPr>
        <w:spacing w:after="620" w:line="360" w:lineRule="auto"/>
        <w:ind w:right="1411"/>
        <w:rPr>
          <w:sz w:val="24"/>
          <w:szCs w:val="24"/>
        </w:rPr>
      </w:pPr>
      <w:r>
        <w:rPr>
          <w:sz w:val="24"/>
          <w:szCs w:val="24"/>
        </w:rPr>
        <w:t xml:space="preserve"># convert the facial </w:t>
      </w:r>
      <w:r w:rsidR="00381CBD" w:rsidRPr="00381CBD">
        <w:rPr>
          <w:sz w:val="24"/>
          <w:szCs w:val="24"/>
        </w:rPr>
        <w:t xml:space="preserve">landmark </w:t>
      </w:r>
      <w:r w:rsidR="00381CBD" w:rsidRPr="00381CBD">
        <w:rPr>
          <w:sz w:val="24"/>
          <w:szCs w:val="24"/>
        </w:rPr>
        <w:tab/>
        <w:t xml:space="preserve">(x, y)coordinates to a NumPy </w:t>
      </w:r>
    </w:p>
    <w:p w:rsidR="00381CBD" w:rsidRPr="00381CBD" w:rsidRDefault="00E74195" w:rsidP="00381CBD">
      <w:pPr>
        <w:spacing w:after="620" w:line="247" w:lineRule="auto"/>
        <w:ind w:right="1411"/>
        <w:rPr>
          <w:sz w:val="24"/>
          <w:szCs w:val="24"/>
        </w:rPr>
      </w:pPr>
      <w:r>
        <w:rPr>
          <w:sz w:val="24"/>
          <w:szCs w:val="24"/>
        </w:rPr>
        <w:t xml:space="preserve"># array </w:t>
      </w:r>
      <w:r w:rsidR="00381CBD" w:rsidRPr="00381CBD">
        <w:rPr>
          <w:sz w:val="24"/>
          <w:szCs w:val="24"/>
        </w:rPr>
        <w:t>shape</w:t>
      </w:r>
      <w:r>
        <w:rPr>
          <w:sz w:val="24"/>
          <w:szCs w:val="24"/>
        </w:rPr>
        <w:t xml:space="preserve"> = predictor(gray, rect)</w:t>
      </w:r>
      <w:r w:rsidR="00381CBD" w:rsidRPr="00381CBD">
        <w:rPr>
          <w:sz w:val="24"/>
          <w:szCs w:val="24"/>
        </w:rPr>
        <w:t xml:space="preserve"> shape = face_utils.shape_to_np(shape) </w:t>
      </w:r>
    </w:p>
    <w:p w:rsidR="00381CBD" w:rsidRPr="00381CBD" w:rsidRDefault="00381CBD" w:rsidP="00E74195">
      <w:pPr>
        <w:spacing w:after="620" w:line="259" w:lineRule="auto"/>
        <w:ind w:right="1411"/>
        <w:rPr>
          <w:sz w:val="24"/>
          <w:szCs w:val="24"/>
        </w:rPr>
      </w:pPr>
      <w:r w:rsidRPr="00381CBD">
        <w:rPr>
          <w:sz w:val="24"/>
          <w:szCs w:val="24"/>
        </w:rPr>
        <w:t xml:space="preserve"> # extract the left and right eye coordinates, then use the </w:t>
      </w:r>
    </w:p>
    <w:p w:rsidR="00E74195" w:rsidRDefault="00E74195" w:rsidP="00E74195">
      <w:pPr>
        <w:spacing w:after="620"/>
        <w:ind w:right="1411"/>
        <w:rPr>
          <w:sz w:val="24"/>
          <w:szCs w:val="24"/>
        </w:rPr>
      </w:pPr>
      <w:r>
        <w:rPr>
          <w:sz w:val="24"/>
          <w:szCs w:val="24"/>
        </w:rPr>
        <w:t xml:space="preserve"> </w:t>
      </w:r>
      <w:r w:rsidR="00381CBD" w:rsidRPr="00381CBD">
        <w:rPr>
          <w:sz w:val="24"/>
          <w:szCs w:val="24"/>
        </w:rPr>
        <w:t xml:space="preserve"># coordinates to compute the eye aspect ratio for both eyes leftEye = shape[lStart:lEnd] rightEye = shape[rStart:rEnd] leftEAR = eye_aspect_ratio(leftEye) rightEAR = eye_aspect_ratio(rightEye) </w:t>
      </w:r>
    </w:p>
    <w:p w:rsidR="00381CBD" w:rsidRPr="00381CBD" w:rsidRDefault="00381CBD" w:rsidP="00381CBD">
      <w:pPr>
        <w:spacing w:after="620"/>
        <w:ind w:right="1411"/>
        <w:rPr>
          <w:sz w:val="24"/>
          <w:szCs w:val="24"/>
        </w:rPr>
      </w:pPr>
      <w:r w:rsidRPr="00381CBD">
        <w:rPr>
          <w:sz w:val="24"/>
          <w:szCs w:val="24"/>
        </w:rPr>
        <w:t xml:space="preserve"> # average the eye aspect ratio together for both eyes ear = (leftEAR + rightEAR) / 2.0 </w:t>
      </w:r>
    </w:p>
    <w:p w:rsidR="00381CBD" w:rsidRPr="00381CBD" w:rsidRDefault="00381CBD" w:rsidP="00E74195">
      <w:pPr>
        <w:spacing w:after="620" w:line="259" w:lineRule="auto"/>
        <w:ind w:right="1411"/>
        <w:rPr>
          <w:sz w:val="24"/>
          <w:szCs w:val="24"/>
        </w:rPr>
      </w:pPr>
      <w:r w:rsidRPr="00381CBD">
        <w:rPr>
          <w:sz w:val="24"/>
          <w:szCs w:val="24"/>
        </w:rPr>
        <w:t xml:space="preserve"> # compute the convex hull for the left and right eye, then </w:t>
      </w:r>
    </w:p>
    <w:p w:rsidR="00381CBD" w:rsidRPr="00381CBD" w:rsidRDefault="00381CBD" w:rsidP="00381CBD">
      <w:pPr>
        <w:spacing w:after="620"/>
        <w:ind w:right="1411"/>
        <w:rPr>
          <w:sz w:val="24"/>
          <w:szCs w:val="24"/>
        </w:rPr>
      </w:pPr>
      <w:r w:rsidRPr="00381CBD">
        <w:rPr>
          <w:sz w:val="24"/>
          <w:szCs w:val="24"/>
        </w:rPr>
        <w:lastRenderedPageBreak/>
        <w:t># visualize each of the eyes leftEyeHull = cv2.convexHull(leftEye) rightEyeHull = cv2.convexHull(rightEye)</w:t>
      </w:r>
      <w:r w:rsidR="00622C47">
        <w:rPr>
          <w:sz w:val="24"/>
          <w:szCs w:val="24"/>
        </w:rPr>
        <w:t xml:space="preserve"> </w:t>
      </w:r>
      <w:r w:rsidRPr="00381CBD">
        <w:rPr>
          <w:sz w:val="24"/>
          <w:szCs w:val="24"/>
        </w:rPr>
        <w:t xml:space="preserve"> cv2.drawContours(frame, [leftEyeHull], -1, (0, 255, 0), 1) </w:t>
      </w:r>
    </w:p>
    <w:p w:rsidR="00381CBD" w:rsidRPr="00381CBD" w:rsidRDefault="00381CBD" w:rsidP="00381CBD">
      <w:pPr>
        <w:spacing w:after="620"/>
        <w:ind w:right="1411"/>
        <w:rPr>
          <w:sz w:val="24"/>
          <w:szCs w:val="24"/>
        </w:rPr>
      </w:pPr>
      <w:r w:rsidRPr="00381CBD">
        <w:rPr>
          <w:sz w:val="24"/>
          <w:szCs w:val="24"/>
        </w:rPr>
        <w:t xml:space="preserve">cv2.drawContours(frame, [rightEyeHull], -1, (0, 255, 0), 1) </w:t>
      </w:r>
    </w:p>
    <w:p w:rsidR="00381CBD" w:rsidRPr="00381CBD" w:rsidRDefault="00381CBD" w:rsidP="00E74195">
      <w:pPr>
        <w:spacing w:after="620" w:line="259" w:lineRule="auto"/>
        <w:ind w:right="1411"/>
        <w:rPr>
          <w:sz w:val="24"/>
          <w:szCs w:val="24"/>
        </w:rPr>
      </w:pPr>
      <w:r w:rsidRPr="00381CBD">
        <w:rPr>
          <w:sz w:val="24"/>
          <w:szCs w:val="24"/>
        </w:rPr>
        <w:t xml:space="preserve"> # check to see if the eye aspect ratio is below the blink </w:t>
      </w:r>
    </w:p>
    <w:p w:rsidR="00622C47" w:rsidRDefault="00381CBD" w:rsidP="00E74195">
      <w:pPr>
        <w:spacing w:after="620" w:line="259" w:lineRule="auto"/>
        <w:ind w:right="1411"/>
        <w:rPr>
          <w:sz w:val="24"/>
          <w:szCs w:val="24"/>
        </w:rPr>
      </w:pPr>
      <w:r w:rsidRPr="00381CBD">
        <w:rPr>
          <w:sz w:val="24"/>
          <w:szCs w:val="24"/>
        </w:rPr>
        <w:t># threshold, and if so, increment the blink frame counter</w:t>
      </w:r>
    </w:p>
    <w:p w:rsidR="00381CBD" w:rsidRPr="00381CBD" w:rsidRDefault="00381CBD" w:rsidP="00E74195">
      <w:pPr>
        <w:spacing w:after="620" w:line="259" w:lineRule="auto"/>
        <w:ind w:right="1411"/>
        <w:rPr>
          <w:sz w:val="24"/>
          <w:szCs w:val="24"/>
        </w:rPr>
      </w:pPr>
      <w:r w:rsidRPr="00381CBD">
        <w:rPr>
          <w:sz w:val="24"/>
          <w:szCs w:val="24"/>
        </w:rPr>
        <w:t xml:space="preserve">if ear &lt; EYE_AR_THRESH: </w:t>
      </w:r>
    </w:p>
    <w:p w:rsidR="00E74195" w:rsidRDefault="00381CBD" w:rsidP="00381CBD">
      <w:pPr>
        <w:spacing w:after="620"/>
        <w:ind w:right="1411"/>
        <w:rPr>
          <w:sz w:val="24"/>
          <w:szCs w:val="24"/>
        </w:rPr>
      </w:pPr>
      <w:r w:rsidRPr="00381CBD">
        <w:rPr>
          <w:sz w:val="24"/>
          <w:szCs w:val="24"/>
        </w:rPr>
        <w:t xml:space="preserve">COUNTER += 1 </w:t>
      </w:r>
    </w:p>
    <w:p w:rsidR="00E74195" w:rsidRDefault="00381CBD" w:rsidP="00381CBD">
      <w:pPr>
        <w:spacing w:after="620"/>
        <w:ind w:right="1411"/>
        <w:rPr>
          <w:sz w:val="24"/>
          <w:szCs w:val="24"/>
        </w:rPr>
      </w:pPr>
      <w:r w:rsidRPr="00381CBD">
        <w:rPr>
          <w:sz w:val="24"/>
          <w:szCs w:val="24"/>
        </w:rPr>
        <w:t xml:space="preserve"># if the eyes were closed for a sufficient number of </w:t>
      </w:r>
    </w:p>
    <w:p w:rsidR="00381CBD" w:rsidRPr="00381CBD" w:rsidRDefault="00381CBD" w:rsidP="00381CBD">
      <w:pPr>
        <w:spacing w:after="620"/>
        <w:ind w:right="1411"/>
        <w:rPr>
          <w:sz w:val="24"/>
          <w:szCs w:val="24"/>
        </w:rPr>
      </w:pPr>
      <w:r w:rsidRPr="00381CBD">
        <w:rPr>
          <w:sz w:val="24"/>
          <w:szCs w:val="24"/>
        </w:rPr>
        <w:t xml:space="preserve"># frames, then sound the alarm </w:t>
      </w:r>
    </w:p>
    <w:p w:rsidR="00381CBD" w:rsidRPr="00381CBD" w:rsidRDefault="00381CBD" w:rsidP="00E74195">
      <w:pPr>
        <w:tabs>
          <w:tab w:val="center" w:pos="2594"/>
          <w:tab w:val="center" w:pos="4978"/>
          <w:tab w:val="center" w:pos="7067"/>
        </w:tabs>
        <w:spacing w:after="620"/>
        <w:ind w:right="1411"/>
        <w:rPr>
          <w:sz w:val="24"/>
          <w:szCs w:val="24"/>
        </w:rPr>
      </w:pPr>
      <w:r w:rsidRPr="00381CBD">
        <w:rPr>
          <w:rFonts w:eastAsia="Calibri"/>
          <w:sz w:val="24"/>
          <w:szCs w:val="24"/>
        </w:rPr>
        <w:tab/>
      </w:r>
      <w:r w:rsidR="00E74195">
        <w:rPr>
          <w:sz w:val="24"/>
          <w:szCs w:val="24"/>
        </w:rPr>
        <w:t xml:space="preserve">if COUNTER </w:t>
      </w:r>
      <w:r w:rsidRPr="00381CBD">
        <w:rPr>
          <w:sz w:val="24"/>
          <w:szCs w:val="24"/>
        </w:rPr>
        <w:t xml:space="preserve">&gt;= EYE_AR_CONSEC_FRAMES: </w:t>
      </w:r>
    </w:p>
    <w:p w:rsidR="00381CBD" w:rsidRPr="00381CBD" w:rsidRDefault="00381CBD" w:rsidP="00381CBD">
      <w:pPr>
        <w:spacing w:after="620"/>
        <w:ind w:right="1411"/>
        <w:rPr>
          <w:sz w:val="24"/>
          <w:szCs w:val="24"/>
        </w:rPr>
      </w:pPr>
      <w:r w:rsidRPr="00381CBD">
        <w:rPr>
          <w:sz w:val="24"/>
          <w:szCs w:val="24"/>
        </w:rPr>
        <w:t xml:space="preserve">GPIO.setmode(GPIO.BCM) </w:t>
      </w:r>
    </w:p>
    <w:p w:rsidR="00381CBD" w:rsidRPr="00381CBD" w:rsidRDefault="00381CBD" w:rsidP="00381CBD">
      <w:pPr>
        <w:spacing w:after="620"/>
        <w:ind w:right="1411"/>
        <w:rPr>
          <w:sz w:val="24"/>
          <w:szCs w:val="24"/>
        </w:rPr>
      </w:pPr>
      <w:r w:rsidRPr="00381CBD">
        <w:rPr>
          <w:sz w:val="24"/>
          <w:szCs w:val="24"/>
        </w:rPr>
        <w:t xml:space="preserve">GPIO.setup(17,GPIO.OUT) GPIO.output(17,GPIO.LOW) </w:t>
      </w:r>
    </w:p>
    <w:p w:rsidR="00381CBD" w:rsidRPr="00381CBD" w:rsidRDefault="00381CBD" w:rsidP="00381CBD">
      <w:pPr>
        <w:spacing w:after="620"/>
        <w:ind w:right="1411"/>
        <w:rPr>
          <w:sz w:val="24"/>
          <w:szCs w:val="24"/>
        </w:rPr>
      </w:pPr>
      <w:r w:rsidRPr="00381CBD">
        <w:rPr>
          <w:sz w:val="24"/>
          <w:szCs w:val="24"/>
        </w:rPr>
        <w:t xml:space="preserve">print("detected") </w:t>
      </w:r>
    </w:p>
    <w:p w:rsidR="00381CBD" w:rsidRPr="00381CBD" w:rsidRDefault="00381CBD" w:rsidP="00381CBD">
      <w:pPr>
        <w:spacing w:after="620" w:line="247" w:lineRule="auto"/>
        <w:ind w:right="1411"/>
        <w:rPr>
          <w:sz w:val="24"/>
          <w:szCs w:val="24"/>
        </w:rPr>
      </w:pPr>
      <w:r w:rsidRPr="00381CBD">
        <w:rPr>
          <w:sz w:val="24"/>
          <w:szCs w:val="24"/>
        </w:rPr>
        <w:t># if the alarm is not</w:t>
      </w:r>
      <w:r w:rsidR="00E74195">
        <w:rPr>
          <w:sz w:val="24"/>
          <w:szCs w:val="24"/>
        </w:rPr>
        <w:t xml:space="preserve"> on, turn it on </w:t>
      </w:r>
      <w:r w:rsidRPr="00381CBD">
        <w:rPr>
          <w:sz w:val="24"/>
          <w:szCs w:val="24"/>
        </w:rPr>
        <w:t>if no</w:t>
      </w:r>
      <w:r w:rsidR="00E74195">
        <w:rPr>
          <w:sz w:val="24"/>
          <w:szCs w:val="24"/>
        </w:rPr>
        <w:t xml:space="preserve">t ALARM_ON: </w:t>
      </w:r>
      <w:r w:rsidRPr="00381CBD">
        <w:rPr>
          <w:sz w:val="24"/>
          <w:szCs w:val="24"/>
        </w:rPr>
        <w:t xml:space="preserve">ALARM_ON = True </w:t>
      </w:r>
    </w:p>
    <w:p w:rsidR="00381CBD" w:rsidRPr="00381CBD" w:rsidRDefault="00381CBD" w:rsidP="00E74195">
      <w:pPr>
        <w:spacing w:after="620" w:line="259" w:lineRule="auto"/>
        <w:ind w:right="1411"/>
        <w:rPr>
          <w:sz w:val="24"/>
          <w:szCs w:val="24"/>
        </w:rPr>
      </w:pPr>
      <w:r w:rsidRPr="00381CBD">
        <w:rPr>
          <w:sz w:val="24"/>
          <w:szCs w:val="24"/>
        </w:rPr>
        <w:t xml:space="preserve">  # check to see if the TrafficHat buzzer should </w:t>
      </w:r>
    </w:p>
    <w:p w:rsidR="00381CBD" w:rsidRPr="00381CBD" w:rsidRDefault="00381CBD" w:rsidP="00381CBD">
      <w:pPr>
        <w:spacing w:after="620" w:line="247" w:lineRule="auto"/>
        <w:ind w:right="1411"/>
        <w:rPr>
          <w:sz w:val="24"/>
          <w:szCs w:val="24"/>
        </w:rPr>
      </w:pPr>
      <w:r w:rsidRPr="00381CBD">
        <w:rPr>
          <w:sz w:val="24"/>
          <w:szCs w:val="24"/>
        </w:rPr>
        <w:lastRenderedPageBreak/>
        <w:t>#</w:t>
      </w:r>
      <w:r w:rsidR="00E74195">
        <w:rPr>
          <w:sz w:val="24"/>
          <w:szCs w:val="24"/>
        </w:rPr>
        <w:t xml:space="preserve"> be sounded </w:t>
      </w:r>
      <w:r w:rsidRPr="00381CBD">
        <w:rPr>
          <w:sz w:val="24"/>
          <w:szCs w:val="24"/>
        </w:rPr>
        <w:t>if args["alarm"]</w:t>
      </w:r>
      <w:r w:rsidR="00E74195">
        <w:rPr>
          <w:sz w:val="24"/>
          <w:szCs w:val="24"/>
        </w:rPr>
        <w:t xml:space="preserve"> &gt; 0: th.buzzer.blink(0.1, 0.1,10, </w:t>
      </w:r>
      <w:r w:rsidRPr="00381CBD">
        <w:rPr>
          <w:sz w:val="24"/>
          <w:szCs w:val="24"/>
        </w:rPr>
        <w:t xml:space="preserve">background=True) </w:t>
      </w:r>
    </w:p>
    <w:p w:rsidR="00381CBD" w:rsidRPr="00381CBD" w:rsidRDefault="00381CBD" w:rsidP="00E74195">
      <w:pPr>
        <w:spacing w:after="620" w:line="259" w:lineRule="auto"/>
        <w:ind w:right="1411"/>
        <w:rPr>
          <w:sz w:val="24"/>
          <w:szCs w:val="24"/>
        </w:rPr>
      </w:pPr>
      <w:r w:rsidRPr="00381CBD">
        <w:rPr>
          <w:sz w:val="24"/>
          <w:szCs w:val="24"/>
        </w:rPr>
        <w:t xml:space="preserve"># draw an alarm on the frame </w:t>
      </w:r>
    </w:p>
    <w:p w:rsidR="00E74195" w:rsidRDefault="00381CBD" w:rsidP="00381CBD">
      <w:pPr>
        <w:spacing w:after="620"/>
        <w:ind w:right="1411"/>
        <w:rPr>
          <w:sz w:val="24"/>
          <w:szCs w:val="24"/>
        </w:rPr>
      </w:pPr>
      <w:r w:rsidRPr="00381CBD">
        <w:rPr>
          <w:sz w:val="24"/>
          <w:szCs w:val="24"/>
        </w:rPr>
        <w:t xml:space="preserve">cv2.putText(frame, </w:t>
      </w:r>
      <w:r w:rsidRPr="00381CBD">
        <w:rPr>
          <w:sz w:val="24"/>
          <w:szCs w:val="24"/>
        </w:rPr>
        <w:tab/>
        <w:t xml:space="preserve">"DROWSINESS ALERT!", (10, 30), </w:t>
      </w:r>
    </w:p>
    <w:p w:rsidR="00381CBD" w:rsidRPr="00381CBD" w:rsidRDefault="00381CBD" w:rsidP="00381CBD">
      <w:pPr>
        <w:spacing w:after="620"/>
        <w:ind w:right="1411"/>
        <w:rPr>
          <w:sz w:val="24"/>
          <w:szCs w:val="24"/>
        </w:rPr>
      </w:pPr>
      <w:r w:rsidRPr="00381CBD">
        <w:rPr>
          <w:sz w:val="24"/>
          <w:szCs w:val="24"/>
        </w:rPr>
        <w:t xml:space="preserve">cv2.FONT_HERSHEY_SIMPLEX, 0.7, (0, 0, 255), 2) </w:t>
      </w:r>
    </w:p>
    <w:p w:rsidR="00381CBD" w:rsidRPr="00381CBD" w:rsidRDefault="00381CBD" w:rsidP="00381CBD">
      <w:pPr>
        <w:spacing w:after="620"/>
        <w:ind w:right="1411"/>
        <w:rPr>
          <w:sz w:val="24"/>
          <w:szCs w:val="24"/>
        </w:rPr>
      </w:pPr>
      <w:r w:rsidRPr="00381CBD">
        <w:rPr>
          <w:sz w:val="24"/>
          <w:szCs w:val="24"/>
        </w:rPr>
        <w:t xml:space="preserve"># otherwise, the eye aspect ratio is not below the blink </w:t>
      </w:r>
    </w:p>
    <w:p w:rsidR="00622C47" w:rsidRDefault="00381CBD" w:rsidP="00381CBD">
      <w:pPr>
        <w:spacing w:after="620"/>
        <w:ind w:right="1411"/>
        <w:rPr>
          <w:sz w:val="24"/>
          <w:szCs w:val="24"/>
        </w:rPr>
      </w:pPr>
      <w:r w:rsidRPr="00381CBD">
        <w:rPr>
          <w:sz w:val="24"/>
          <w:szCs w:val="24"/>
        </w:rPr>
        <w:t># threshold, so reset the counter and alarm</w:t>
      </w:r>
    </w:p>
    <w:p w:rsidR="00381CBD" w:rsidRPr="00381CBD" w:rsidRDefault="00381CBD" w:rsidP="00381CBD">
      <w:pPr>
        <w:spacing w:after="620"/>
        <w:ind w:right="1411"/>
        <w:rPr>
          <w:sz w:val="24"/>
          <w:szCs w:val="24"/>
        </w:rPr>
      </w:pPr>
      <w:r w:rsidRPr="00381CBD">
        <w:rPr>
          <w:sz w:val="24"/>
          <w:szCs w:val="24"/>
        </w:rPr>
        <w:t xml:space="preserve">else: </w:t>
      </w:r>
    </w:p>
    <w:p w:rsidR="00381CBD" w:rsidRPr="00381CBD" w:rsidRDefault="00381CBD" w:rsidP="00381CBD">
      <w:pPr>
        <w:spacing w:after="620"/>
        <w:ind w:right="1411"/>
        <w:rPr>
          <w:sz w:val="24"/>
          <w:szCs w:val="24"/>
        </w:rPr>
      </w:pPr>
      <w:r w:rsidRPr="00381CBD">
        <w:rPr>
          <w:sz w:val="24"/>
          <w:szCs w:val="24"/>
        </w:rPr>
        <w:t xml:space="preserve">COUNTER = 0 </w:t>
      </w:r>
    </w:p>
    <w:p w:rsidR="00381CBD" w:rsidRPr="00381CBD" w:rsidRDefault="00381CBD" w:rsidP="00381CBD">
      <w:pPr>
        <w:spacing w:after="620"/>
        <w:ind w:right="1411"/>
        <w:rPr>
          <w:sz w:val="24"/>
          <w:szCs w:val="24"/>
        </w:rPr>
      </w:pPr>
      <w:r w:rsidRPr="00381CBD">
        <w:rPr>
          <w:sz w:val="24"/>
          <w:szCs w:val="24"/>
        </w:rPr>
        <w:t xml:space="preserve">GPIO.setmode(GPIO.BCM) </w:t>
      </w:r>
    </w:p>
    <w:p w:rsidR="00381CBD" w:rsidRPr="00381CBD" w:rsidRDefault="00381CBD" w:rsidP="00381CBD">
      <w:pPr>
        <w:spacing w:after="620" w:line="247" w:lineRule="auto"/>
        <w:ind w:right="1411"/>
        <w:rPr>
          <w:sz w:val="24"/>
          <w:szCs w:val="24"/>
        </w:rPr>
      </w:pPr>
      <w:r w:rsidRPr="00381CBD">
        <w:rPr>
          <w:sz w:val="24"/>
          <w:szCs w:val="24"/>
        </w:rPr>
        <w:t xml:space="preserve">GPIO.setup(17,GPIO.OUT) GPIO.output(17,GPIO.HIGH) print(" Not detected") GPIO.cleanup() </w:t>
      </w:r>
    </w:p>
    <w:p w:rsidR="00381CBD" w:rsidRPr="00381CBD" w:rsidRDefault="00381CBD" w:rsidP="00381CBD">
      <w:pPr>
        <w:spacing w:after="620"/>
        <w:ind w:right="1411"/>
        <w:rPr>
          <w:sz w:val="24"/>
          <w:szCs w:val="24"/>
        </w:rPr>
      </w:pPr>
      <w:r w:rsidRPr="00381CBD">
        <w:rPr>
          <w:sz w:val="24"/>
          <w:szCs w:val="24"/>
        </w:rPr>
        <w:t xml:space="preserve">ALARM_ON = False </w:t>
      </w:r>
    </w:p>
    <w:p w:rsidR="00381CBD" w:rsidRPr="00381CBD" w:rsidRDefault="00381CBD" w:rsidP="00E74195">
      <w:pPr>
        <w:spacing w:after="620" w:line="259" w:lineRule="auto"/>
        <w:ind w:right="1411"/>
        <w:rPr>
          <w:sz w:val="24"/>
          <w:szCs w:val="24"/>
        </w:rPr>
      </w:pPr>
      <w:r w:rsidRPr="00381CBD">
        <w:rPr>
          <w:sz w:val="24"/>
          <w:szCs w:val="24"/>
        </w:rPr>
        <w:t xml:space="preserve"># draw the computed eye aspect ratio on the frame to help </w:t>
      </w:r>
    </w:p>
    <w:p w:rsidR="00E74195" w:rsidRDefault="00381CBD" w:rsidP="00381CBD">
      <w:pPr>
        <w:spacing w:after="620"/>
        <w:ind w:right="1411"/>
        <w:rPr>
          <w:sz w:val="24"/>
          <w:szCs w:val="24"/>
        </w:rPr>
      </w:pPr>
      <w:r w:rsidRPr="00381CBD">
        <w:rPr>
          <w:sz w:val="24"/>
          <w:szCs w:val="24"/>
        </w:rPr>
        <w:t># with debugg</w:t>
      </w:r>
      <w:r w:rsidR="00E74195">
        <w:rPr>
          <w:sz w:val="24"/>
          <w:szCs w:val="24"/>
        </w:rPr>
        <w:t xml:space="preserve">ing and setting the correct eye </w:t>
      </w:r>
      <w:r w:rsidRPr="00381CBD">
        <w:rPr>
          <w:sz w:val="24"/>
          <w:szCs w:val="24"/>
        </w:rPr>
        <w:t xml:space="preserve">aspect ratio </w:t>
      </w:r>
    </w:p>
    <w:p w:rsidR="00381CBD" w:rsidRPr="00381CBD" w:rsidRDefault="00381CBD" w:rsidP="00381CBD">
      <w:pPr>
        <w:spacing w:after="620"/>
        <w:ind w:right="1411"/>
        <w:rPr>
          <w:sz w:val="24"/>
          <w:szCs w:val="24"/>
        </w:rPr>
      </w:pPr>
      <w:r w:rsidRPr="00381CBD">
        <w:rPr>
          <w:sz w:val="24"/>
          <w:szCs w:val="24"/>
        </w:rPr>
        <w:t># thresh</w:t>
      </w:r>
      <w:r w:rsidR="00E74195">
        <w:rPr>
          <w:sz w:val="24"/>
          <w:szCs w:val="24"/>
        </w:rPr>
        <w:t xml:space="preserve">olds and frame counters </w:t>
      </w:r>
      <w:r w:rsidRPr="00381CBD">
        <w:rPr>
          <w:sz w:val="24"/>
          <w:szCs w:val="24"/>
        </w:rPr>
        <w:t xml:space="preserve">cv2.putText(frame, "EAR: {:.3f}".format(ear), (300, 30), </w:t>
      </w:r>
    </w:p>
    <w:p w:rsidR="00381CBD" w:rsidRPr="00381CBD" w:rsidRDefault="00381CBD" w:rsidP="00381CBD">
      <w:pPr>
        <w:spacing w:after="620"/>
        <w:ind w:right="1411"/>
        <w:rPr>
          <w:sz w:val="24"/>
          <w:szCs w:val="24"/>
        </w:rPr>
      </w:pPr>
      <w:r w:rsidRPr="00381CBD">
        <w:rPr>
          <w:sz w:val="24"/>
          <w:szCs w:val="24"/>
        </w:rPr>
        <w:lastRenderedPageBreak/>
        <w:t xml:space="preserve">cv2.FONT_HERSHEY_SIMPLEX, 0.7, (0, 0, 255), 2) </w:t>
      </w:r>
    </w:p>
    <w:p w:rsidR="00381CBD" w:rsidRPr="00381CBD" w:rsidRDefault="00381CBD" w:rsidP="00E74195">
      <w:pPr>
        <w:spacing w:after="620" w:line="259" w:lineRule="auto"/>
        <w:ind w:right="1411"/>
        <w:rPr>
          <w:sz w:val="24"/>
          <w:szCs w:val="24"/>
        </w:rPr>
      </w:pPr>
      <w:r w:rsidRPr="00381CBD">
        <w:rPr>
          <w:sz w:val="24"/>
          <w:szCs w:val="24"/>
        </w:rPr>
        <w:t xml:space="preserve"> # show the frame cv2.imshow("Frame", frame) </w:t>
      </w:r>
    </w:p>
    <w:p w:rsidR="00BD77D7" w:rsidRDefault="00381CBD" w:rsidP="00BD77D7">
      <w:pPr>
        <w:spacing w:after="620"/>
        <w:ind w:right="1411"/>
        <w:rPr>
          <w:sz w:val="24"/>
          <w:szCs w:val="24"/>
        </w:rPr>
      </w:pPr>
      <w:r w:rsidRPr="00381CBD">
        <w:rPr>
          <w:sz w:val="24"/>
          <w:szCs w:val="24"/>
        </w:rPr>
        <w:t xml:space="preserve">key = cv2.waitKey(1) &amp; 0xFF </w:t>
      </w:r>
    </w:p>
    <w:p w:rsidR="00381CBD" w:rsidRPr="00381CBD" w:rsidRDefault="00381CBD" w:rsidP="00BD77D7">
      <w:pPr>
        <w:spacing w:after="620"/>
        <w:ind w:right="1411"/>
        <w:rPr>
          <w:sz w:val="24"/>
          <w:szCs w:val="24"/>
        </w:rPr>
      </w:pPr>
      <w:r w:rsidRPr="00381CBD">
        <w:rPr>
          <w:sz w:val="24"/>
          <w:szCs w:val="24"/>
        </w:rPr>
        <w:t xml:space="preserve"> # if the `q` key was pressed, break from the loop if key == ord("q"): </w:t>
      </w:r>
    </w:p>
    <w:p w:rsidR="00381CBD" w:rsidRPr="00381CBD" w:rsidRDefault="00381CBD" w:rsidP="00381CBD">
      <w:pPr>
        <w:spacing w:after="620"/>
        <w:ind w:right="1411"/>
        <w:rPr>
          <w:sz w:val="24"/>
          <w:szCs w:val="24"/>
        </w:rPr>
      </w:pPr>
      <w:r w:rsidRPr="00381CBD">
        <w:rPr>
          <w:sz w:val="24"/>
          <w:szCs w:val="24"/>
        </w:rPr>
        <w:t xml:space="preserve">break </w:t>
      </w:r>
    </w:p>
    <w:p w:rsidR="00381CBD" w:rsidRPr="00381CBD" w:rsidRDefault="00381CBD" w:rsidP="00BD77D7">
      <w:pPr>
        <w:spacing w:after="620" w:line="259" w:lineRule="auto"/>
        <w:ind w:right="1411"/>
        <w:rPr>
          <w:sz w:val="24"/>
          <w:szCs w:val="24"/>
        </w:rPr>
      </w:pPr>
      <w:r w:rsidRPr="00381CBD">
        <w:rPr>
          <w:sz w:val="24"/>
          <w:szCs w:val="24"/>
        </w:rPr>
        <w:t xml:space="preserve"> # do a bit of cleanup cv2.destroyAllWindows() vs.stop() </w:t>
      </w:r>
    </w:p>
    <w:p w:rsidR="008152BF" w:rsidRPr="00381CBD" w:rsidRDefault="008152BF" w:rsidP="00381CBD">
      <w:pPr>
        <w:spacing w:after="620" w:line="258" w:lineRule="auto"/>
        <w:ind w:right="1411"/>
        <w:rPr>
          <w:sz w:val="24"/>
          <w:szCs w:val="24"/>
        </w:rPr>
        <w:sectPr w:rsidR="008152BF" w:rsidRPr="00381CBD" w:rsidSect="004B1855">
          <w:type w:val="nextColumn"/>
          <w:pgSz w:w="12240" w:h="15840"/>
          <w:pgMar w:top="1440" w:right="1440" w:bottom="1440" w:left="2160" w:header="582" w:footer="0" w:gutter="0"/>
          <w:cols w:space="720"/>
        </w:sectPr>
      </w:pPr>
    </w:p>
    <w:p w:rsidR="00A76EFE" w:rsidRDefault="00A76EFE" w:rsidP="00B70518">
      <w:pPr>
        <w:spacing w:after="620" w:line="240" w:lineRule="exact"/>
        <w:ind w:right="1296"/>
        <w:rPr>
          <w:sz w:val="24"/>
          <w:szCs w:val="24"/>
        </w:rPr>
      </w:pPr>
    </w:p>
    <w:p w:rsidR="001F57A1" w:rsidRDefault="001F57A1" w:rsidP="00B70518">
      <w:pPr>
        <w:spacing w:after="620" w:line="240" w:lineRule="exact"/>
        <w:ind w:right="1296"/>
        <w:rPr>
          <w:sz w:val="24"/>
          <w:szCs w:val="24"/>
        </w:rPr>
      </w:pPr>
    </w:p>
    <w:p w:rsidR="001F57A1" w:rsidRDefault="001F57A1" w:rsidP="00B70518">
      <w:pPr>
        <w:spacing w:after="620" w:line="240" w:lineRule="exact"/>
        <w:ind w:right="1296"/>
        <w:rPr>
          <w:sz w:val="24"/>
          <w:szCs w:val="24"/>
        </w:rPr>
      </w:pPr>
    </w:p>
    <w:p w:rsidR="001F57A1" w:rsidRDefault="001F57A1" w:rsidP="00B70518">
      <w:pPr>
        <w:spacing w:after="620" w:line="240" w:lineRule="exact"/>
        <w:ind w:right="1296"/>
        <w:rPr>
          <w:sz w:val="24"/>
          <w:szCs w:val="24"/>
        </w:rPr>
      </w:pPr>
    </w:p>
    <w:p w:rsidR="00A76EFE" w:rsidRPr="00CE0AFB" w:rsidRDefault="002A4821" w:rsidP="001F57A1">
      <w:pPr>
        <w:spacing w:after="620"/>
        <w:ind w:left="144" w:right="1296"/>
        <w:jc w:val="center"/>
        <w:rPr>
          <w:sz w:val="28"/>
          <w:szCs w:val="28"/>
        </w:rPr>
      </w:pPr>
      <w:r>
        <w:rPr>
          <w:b/>
          <w:spacing w:val="-1"/>
          <w:sz w:val="28"/>
          <w:szCs w:val="28"/>
        </w:rPr>
        <w:t>C</w:t>
      </w:r>
      <w:r>
        <w:rPr>
          <w:b/>
          <w:sz w:val="28"/>
          <w:szCs w:val="28"/>
        </w:rPr>
        <w:t>H</w:t>
      </w:r>
      <w:r>
        <w:rPr>
          <w:b/>
          <w:spacing w:val="-1"/>
          <w:sz w:val="28"/>
          <w:szCs w:val="28"/>
        </w:rPr>
        <w:t>AP</w:t>
      </w:r>
      <w:r>
        <w:rPr>
          <w:b/>
          <w:sz w:val="28"/>
          <w:szCs w:val="28"/>
        </w:rPr>
        <w:t>TER</w:t>
      </w:r>
      <w:r>
        <w:rPr>
          <w:b/>
          <w:spacing w:val="-1"/>
          <w:sz w:val="28"/>
          <w:szCs w:val="28"/>
        </w:rPr>
        <w:t xml:space="preserve"> </w:t>
      </w:r>
      <w:r>
        <w:rPr>
          <w:b/>
          <w:sz w:val="28"/>
          <w:szCs w:val="28"/>
        </w:rPr>
        <w:t>6</w:t>
      </w:r>
    </w:p>
    <w:p w:rsidR="00A76EFE" w:rsidRDefault="002A4821" w:rsidP="001F57A1">
      <w:pPr>
        <w:spacing w:after="620"/>
        <w:ind w:left="144" w:right="1296"/>
        <w:jc w:val="center"/>
        <w:rPr>
          <w:sz w:val="28"/>
          <w:szCs w:val="28"/>
        </w:rPr>
        <w:sectPr w:rsidR="00A76EFE" w:rsidSect="004B1855">
          <w:type w:val="nextColumn"/>
          <w:pgSz w:w="12240" w:h="15840"/>
          <w:pgMar w:top="1440" w:right="1440" w:bottom="1440" w:left="2160" w:header="582" w:footer="0" w:gutter="0"/>
          <w:cols w:space="720"/>
        </w:sectPr>
      </w:pPr>
      <w:r>
        <w:rPr>
          <w:b/>
          <w:sz w:val="28"/>
          <w:szCs w:val="28"/>
        </w:rPr>
        <w:t>TEST</w:t>
      </w:r>
      <w:r>
        <w:rPr>
          <w:b/>
          <w:spacing w:val="-1"/>
          <w:sz w:val="28"/>
          <w:szCs w:val="28"/>
        </w:rPr>
        <w:t xml:space="preserve"> CA</w:t>
      </w:r>
      <w:r>
        <w:rPr>
          <w:b/>
          <w:sz w:val="28"/>
          <w:szCs w:val="28"/>
        </w:rPr>
        <w:t>SES</w:t>
      </w:r>
    </w:p>
    <w:p w:rsidR="00A76EFE" w:rsidRDefault="00A76EFE" w:rsidP="00B70518">
      <w:pPr>
        <w:spacing w:after="620" w:line="220" w:lineRule="exact"/>
        <w:ind w:right="1296"/>
        <w:rPr>
          <w:sz w:val="22"/>
          <w:szCs w:val="22"/>
        </w:rPr>
      </w:pPr>
    </w:p>
    <w:p w:rsidR="001F57A1" w:rsidRDefault="002A4821" w:rsidP="001F57A1">
      <w:pPr>
        <w:spacing w:after="620"/>
        <w:ind w:right="1296"/>
        <w:jc w:val="center"/>
        <w:rPr>
          <w:sz w:val="32"/>
          <w:szCs w:val="32"/>
        </w:rPr>
      </w:pPr>
      <w:r>
        <w:rPr>
          <w:b/>
          <w:spacing w:val="1"/>
          <w:sz w:val="32"/>
          <w:szCs w:val="32"/>
        </w:rPr>
        <w:t>6</w:t>
      </w:r>
      <w:r>
        <w:rPr>
          <w:b/>
          <w:spacing w:val="-1"/>
          <w:sz w:val="32"/>
          <w:szCs w:val="32"/>
        </w:rPr>
        <w:t>.</w:t>
      </w:r>
      <w:r>
        <w:rPr>
          <w:b/>
          <w:sz w:val="32"/>
          <w:szCs w:val="32"/>
        </w:rPr>
        <w:t>T</w:t>
      </w:r>
      <w:r>
        <w:rPr>
          <w:b/>
          <w:spacing w:val="1"/>
          <w:sz w:val="32"/>
          <w:szCs w:val="32"/>
        </w:rPr>
        <w:t>E</w:t>
      </w:r>
      <w:r>
        <w:rPr>
          <w:b/>
          <w:sz w:val="32"/>
          <w:szCs w:val="32"/>
        </w:rPr>
        <w:t>ST</w:t>
      </w:r>
      <w:r>
        <w:rPr>
          <w:b/>
          <w:spacing w:val="-11"/>
          <w:sz w:val="32"/>
          <w:szCs w:val="32"/>
        </w:rPr>
        <w:t xml:space="preserve"> </w:t>
      </w:r>
      <w:r>
        <w:rPr>
          <w:b/>
          <w:w w:val="99"/>
          <w:sz w:val="32"/>
          <w:szCs w:val="32"/>
        </w:rPr>
        <w:t>CAS</w:t>
      </w:r>
      <w:r>
        <w:rPr>
          <w:b/>
          <w:spacing w:val="3"/>
          <w:w w:val="99"/>
          <w:sz w:val="32"/>
          <w:szCs w:val="32"/>
        </w:rPr>
        <w:t>E</w:t>
      </w:r>
      <w:r>
        <w:rPr>
          <w:b/>
          <w:w w:val="99"/>
          <w:sz w:val="32"/>
          <w:szCs w:val="32"/>
        </w:rPr>
        <w:t>S</w:t>
      </w:r>
    </w:p>
    <w:p w:rsidR="00A76EFE" w:rsidRPr="001F57A1" w:rsidRDefault="002A4821" w:rsidP="001F57A1">
      <w:pPr>
        <w:spacing w:after="620"/>
        <w:ind w:right="1296"/>
        <w:rPr>
          <w:sz w:val="32"/>
          <w:szCs w:val="32"/>
        </w:rPr>
      </w:pPr>
      <w:r>
        <w:rPr>
          <w:b/>
          <w:spacing w:val="1"/>
          <w:sz w:val="28"/>
          <w:szCs w:val="28"/>
        </w:rPr>
        <w:t>6</w:t>
      </w:r>
      <w:r>
        <w:rPr>
          <w:b/>
          <w:sz w:val="28"/>
          <w:szCs w:val="28"/>
        </w:rPr>
        <w:t xml:space="preserve">.1 </w:t>
      </w:r>
      <w:r>
        <w:rPr>
          <w:b/>
          <w:spacing w:val="-3"/>
          <w:sz w:val="28"/>
          <w:szCs w:val="28"/>
        </w:rPr>
        <w:t>S</w:t>
      </w:r>
      <w:r>
        <w:rPr>
          <w:b/>
          <w:spacing w:val="1"/>
          <w:sz w:val="28"/>
          <w:szCs w:val="28"/>
        </w:rPr>
        <w:t>o</w:t>
      </w:r>
      <w:r>
        <w:rPr>
          <w:b/>
          <w:sz w:val="28"/>
          <w:szCs w:val="28"/>
        </w:rPr>
        <w:t>f</w:t>
      </w:r>
      <w:r>
        <w:rPr>
          <w:b/>
          <w:spacing w:val="-2"/>
          <w:sz w:val="28"/>
          <w:szCs w:val="28"/>
        </w:rPr>
        <w:t>t</w:t>
      </w:r>
      <w:r>
        <w:rPr>
          <w:b/>
          <w:spacing w:val="1"/>
          <w:sz w:val="28"/>
          <w:szCs w:val="28"/>
        </w:rPr>
        <w:t>w</w:t>
      </w:r>
      <w:r>
        <w:rPr>
          <w:b/>
          <w:spacing w:val="-1"/>
          <w:sz w:val="28"/>
          <w:szCs w:val="28"/>
        </w:rPr>
        <w:t>a</w:t>
      </w:r>
      <w:r>
        <w:rPr>
          <w:b/>
          <w:sz w:val="28"/>
          <w:szCs w:val="28"/>
        </w:rPr>
        <w:t>re T</w:t>
      </w:r>
      <w:r>
        <w:rPr>
          <w:b/>
          <w:spacing w:val="-3"/>
          <w:sz w:val="28"/>
          <w:szCs w:val="28"/>
        </w:rPr>
        <w:t>e</w:t>
      </w:r>
      <w:r>
        <w:rPr>
          <w:b/>
          <w:spacing w:val="1"/>
          <w:sz w:val="28"/>
          <w:szCs w:val="28"/>
        </w:rPr>
        <w:t>s</w:t>
      </w:r>
      <w:r>
        <w:rPr>
          <w:b/>
          <w:sz w:val="28"/>
          <w:szCs w:val="28"/>
        </w:rPr>
        <w:t>t</w:t>
      </w:r>
      <w:r>
        <w:rPr>
          <w:b/>
          <w:spacing w:val="-1"/>
          <w:sz w:val="28"/>
          <w:szCs w:val="28"/>
        </w:rPr>
        <w:t>i</w:t>
      </w:r>
      <w:r>
        <w:rPr>
          <w:b/>
          <w:sz w:val="28"/>
          <w:szCs w:val="28"/>
        </w:rPr>
        <w:t>ng</w:t>
      </w:r>
    </w:p>
    <w:p w:rsidR="00A76EFE" w:rsidRDefault="002A4821" w:rsidP="00BD77D7">
      <w:pPr>
        <w:spacing w:after="620" w:line="360" w:lineRule="auto"/>
        <w:ind w:right="1296" w:firstLine="720"/>
        <w:jc w:val="both"/>
        <w:rPr>
          <w:sz w:val="24"/>
          <w:szCs w:val="24"/>
        </w:rPr>
      </w:pPr>
      <w:r>
        <w:rPr>
          <w:spacing w:val="-3"/>
          <w:sz w:val="24"/>
          <w:szCs w:val="24"/>
        </w:rPr>
        <w:t>I</w:t>
      </w:r>
      <w:r>
        <w:rPr>
          <w:sz w:val="24"/>
          <w:szCs w:val="24"/>
        </w:rPr>
        <w:t>n</w:t>
      </w:r>
      <w:r>
        <w:rPr>
          <w:spacing w:val="2"/>
          <w:sz w:val="24"/>
          <w:szCs w:val="24"/>
        </w:rPr>
        <w:t xml:space="preserve"> </w:t>
      </w:r>
      <w:r>
        <w:rPr>
          <w:spacing w:val="-1"/>
          <w:sz w:val="24"/>
          <w:szCs w:val="24"/>
        </w:rPr>
        <w:t>a</w:t>
      </w:r>
      <w:r>
        <w:rPr>
          <w:spacing w:val="5"/>
          <w:sz w:val="24"/>
          <w:szCs w:val="24"/>
        </w:rPr>
        <w:t>n</w:t>
      </w:r>
      <w:r>
        <w:rPr>
          <w:sz w:val="24"/>
          <w:szCs w:val="24"/>
        </w:rPr>
        <w:t>y</w:t>
      </w:r>
      <w:r>
        <w:rPr>
          <w:spacing w:val="-3"/>
          <w:sz w:val="24"/>
          <w:szCs w:val="24"/>
        </w:rPr>
        <w:t xml:space="preserve"> </w:t>
      </w:r>
      <w:r>
        <w:rPr>
          <w:sz w:val="24"/>
          <w:szCs w:val="24"/>
        </w:rPr>
        <w:t>soft</w:t>
      </w:r>
      <w:r>
        <w:rPr>
          <w:spacing w:val="2"/>
          <w:sz w:val="24"/>
          <w:szCs w:val="24"/>
        </w:rPr>
        <w:t>w</w:t>
      </w:r>
      <w:r>
        <w:rPr>
          <w:spacing w:val="-1"/>
          <w:sz w:val="24"/>
          <w:szCs w:val="24"/>
        </w:rPr>
        <w:t>a</w:t>
      </w:r>
      <w:r>
        <w:rPr>
          <w:sz w:val="24"/>
          <w:szCs w:val="24"/>
        </w:rPr>
        <w:t>re d</w:t>
      </w:r>
      <w:r>
        <w:rPr>
          <w:spacing w:val="-1"/>
          <w:sz w:val="24"/>
          <w:szCs w:val="24"/>
        </w:rPr>
        <w:t>e</w:t>
      </w:r>
      <w:r>
        <w:rPr>
          <w:spacing w:val="2"/>
          <w:sz w:val="24"/>
          <w:szCs w:val="24"/>
        </w:rPr>
        <w:t>v</w:t>
      </w:r>
      <w:r>
        <w:rPr>
          <w:spacing w:val="-1"/>
          <w:sz w:val="24"/>
          <w:szCs w:val="24"/>
        </w:rPr>
        <w:t>e</w:t>
      </w:r>
      <w:r>
        <w:rPr>
          <w:sz w:val="24"/>
          <w:szCs w:val="24"/>
        </w:rPr>
        <w:t>lo</w:t>
      </w:r>
      <w:r>
        <w:rPr>
          <w:spacing w:val="3"/>
          <w:sz w:val="24"/>
          <w:szCs w:val="24"/>
        </w:rPr>
        <w:t>p</w:t>
      </w:r>
      <w:r>
        <w:rPr>
          <w:sz w:val="24"/>
          <w:szCs w:val="24"/>
        </w:rPr>
        <w:t>ment,</w:t>
      </w:r>
      <w:r>
        <w:rPr>
          <w:spacing w:val="2"/>
          <w:sz w:val="24"/>
          <w:szCs w:val="24"/>
        </w:rPr>
        <w:t xml:space="preserve"> </w:t>
      </w:r>
      <w:r>
        <w:rPr>
          <w:sz w:val="24"/>
          <w:szCs w:val="24"/>
        </w:rPr>
        <w:t>testing is a p</w:t>
      </w:r>
      <w:r>
        <w:rPr>
          <w:spacing w:val="-1"/>
          <w:sz w:val="24"/>
          <w:szCs w:val="24"/>
        </w:rPr>
        <w:t>r</w:t>
      </w:r>
      <w:r>
        <w:rPr>
          <w:sz w:val="24"/>
          <w:szCs w:val="24"/>
        </w:rPr>
        <w:t>o</w:t>
      </w:r>
      <w:r>
        <w:rPr>
          <w:spacing w:val="1"/>
          <w:sz w:val="24"/>
          <w:szCs w:val="24"/>
        </w:rPr>
        <w:t>c</w:t>
      </w:r>
      <w:r>
        <w:rPr>
          <w:spacing w:val="-1"/>
          <w:sz w:val="24"/>
          <w:szCs w:val="24"/>
        </w:rPr>
        <w:t>e</w:t>
      </w:r>
      <w:r>
        <w:rPr>
          <w:sz w:val="24"/>
          <w:szCs w:val="24"/>
        </w:rPr>
        <w:t>ss</w:t>
      </w:r>
      <w:r>
        <w:rPr>
          <w:spacing w:val="1"/>
          <w:sz w:val="24"/>
          <w:szCs w:val="24"/>
        </w:rPr>
        <w:t xml:space="preserve"> </w:t>
      </w:r>
      <w:r>
        <w:rPr>
          <w:sz w:val="24"/>
          <w:szCs w:val="24"/>
        </w:rPr>
        <w:t>to</w:t>
      </w:r>
      <w:r>
        <w:rPr>
          <w:spacing w:val="1"/>
          <w:sz w:val="24"/>
          <w:szCs w:val="24"/>
        </w:rPr>
        <w:t xml:space="preserve"> </w:t>
      </w:r>
      <w:r>
        <w:rPr>
          <w:sz w:val="24"/>
          <w:szCs w:val="24"/>
        </w:rPr>
        <w:t>show</w:t>
      </w:r>
      <w:r>
        <w:rPr>
          <w:spacing w:val="4"/>
          <w:sz w:val="24"/>
          <w:szCs w:val="24"/>
        </w:rPr>
        <w:t xml:space="preserve"> </w:t>
      </w:r>
      <w:r>
        <w:rPr>
          <w:sz w:val="24"/>
          <w:szCs w:val="24"/>
        </w:rPr>
        <w:t xml:space="preserve">the </w:t>
      </w:r>
      <w:r>
        <w:rPr>
          <w:spacing w:val="-1"/>
          <w:sz w:val="24"/>
          <w:szCs w:val="24"/>
        </w:rPr>
        <w:t>c</w:t>
      </w:r>
      <w:r>
        <w:rPr>
          <w:spacing w:val="2"/>
          <w:sz w:val="24"/>
          <w:szCs w:val="24"/>
        </w:rPr>
        <w:t>o</w:t>
      </w:r>
      <w:r>
        <w:rPr>
          <w:sz w:val="24"/>
          <w:szCs w:val="24"/>
        </w:rPr>
        <w:t>r</w:t>
      </w:r>
      <w:r>
        <w:rPr>
          <w:spacing w:val="-1"/>
          <w:sz w:val="24"/>
          <w:szCs w:val="24"/>
        </w:rPr>
        <w:t>rec</w:t>
      </w:r>
      <w:r>
        <w:rPr>
          <w:sz w:val="24"/>
          <w:szCs w:val="24"/>
        </w:rPr>
        <w:t>t</w:t>
      </w:r>
      <w:r>
        <w:rPr>
          <w:spacing w:val="3"/>
          <w:sz w:val="24"/>
          <w:szCs w:val="24"/>
        </w:rPr>
        <w:t>n</w:t>
      </w:r>
      <w:r>
        <w:rPr>
          <w:spacing w:val="-1"/>
          <w:sz w:val="24"/>
          <w:szCs w:val="24"/>
        </w:rPr>
        <w:t>e</w:t>
      </w:r>
      <w:r>
        <w:rPr>
          <w:sz w:val="24"/>
          <w:szCs w:val="24"/>
        </w:rPr>
        <w:t>ss</w:t>
      </w:r>
      <w:r>
        <w:rPr>
          <w:spacing w:val="1"/>
          <w:sz w:val="24"/>
          <w:szCs w:val="24"/>
        </w:rPr>
        <w:t xml:space="preserve"> </w:t>
      </w:r>
      <w:r>
        <w:rPr>
          <w:sz w:val="24"/>
          <w:szCs w:val="24"/>
        </w:rPr>
        <w:t xml:space="preserve">of </w:t>
      </w:r>
      <w:r>
        <w:rPr>
          <w:spacing w:val="2"/>
          <w:sz w:val="24"/>
          <w:szCs w:val="24"/>
        </w:rPr>
        <w:t>p</w:t>
      </w:r>
      <w:r>
        <w:rPr>
          <w:sz w:val="24"/>
          <w:szCs w:val="24"/>
        </w:rPr>
        <w:t>r</w:t>
      </w:r>
      <w:r>
        <w:rPr>
          <w:spacing w:val="1"/>
          <w:sz w:val="24"/>
          <w:szCs w:val="24"/>
        </w:rPr>
        <w:t>o</w:t>
      </w:r>
      <w:r>
        <w:rPr>
          <w:spacing w:val="-2"/>
          <w:sz w:val="24"/>
          <w:szCs w:val="24"/>
        </w:rPr>
        <w:t>g</w:t>
      </w:r>
      <w:r>
        <w:rPr>
          <w:sz w:val="24"/>
          <w:szCs w:val="24"/>
        </w:rPr>
        <w:t>r</w:t>
      </w:r>
      <w:r>
        <w:rPr>
          <w:spacing w:val="-2"/>
          <w:sz w:val="24"/>
          <w:szCs w:val="24"/>
        </w:rPr>
        <w:t>a</w:t>
      </w:r>
      <w:r>
        <w:rPr>
          <w:sz w:val="24"/>
          <w:szCs w:val="24"/>
        </w:rPr>
        <w:t>m</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it n</w:t>
      </w:r>
      <w:r>
        <w:rPr>
          <w:spacing w:val="-1"/>
          <w:sz w:val="24"/>
          <w:szCs w:val="24"/>
        </w:rPr>
        <w:t>ee</w:t>
      </w:r>
      <w:r>
        <w:rPr>
          <w:sz w:val="24"/>
          <w:szCs w:val="24"/>
        </w:rPr>
        <w:t>ds</w:t>
      </w:r>
      <w:r>
        <w:rPr>
          <w:spacing w:val="3"/>
          <w:sz w:val="24"/>
          <w:szCs w:val="24"/>
        </w:rPr>
        <w:t xml:space="preserve"> </w:t>
      </w:r>
      <w:r>
        <w:rPr>
          <w:sz w:val="24"/>
          <w:szCs w:val="24"/>
        </w:rPr>
        <w:t>the</w:t>
      </w:r>
      <w:r>
        <w:rPr>
          <w:spacing w:val="2"/>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3"/>
          <w:sz w:val="24"/>
          <w:szCs w:val="24"/>
        </w:rPr>
        <w:t xml:space="preserve"> </w:t>
      </w:r>
      <w:r>
        <w:rPr>
          <w:sz w:val="24"/>
          <w:szCs w:val="24"/>
        </w:rPr>
        <w:t>sp</w:t>
      </w:r>
      <w:r>
        <w:rPr>
          <w:spacing w:val="1"/>
          <w:sz w:val="24"/>
          <w:szCs w:val="24"/>
        </w:rPr>
        <w:t>e</w:t>
      </w:r>
      <w:r>
        <w:rPr>
          <w:spacing w:val="-1"/>
          <w:sz w:val="24"/>
          <w:szCs w:val="24"/>
        </w:rPr>
        <w:t>c</w:t>
      </w:r>
      <w:r>
        <w:rPr>
          <w:sz w:val="24"/>
          <w:szCs w:val="24"/>
        </w:rPr>
        <w:t>ifi</w:t>
      </w:r>
      <w:r>
        <w:rPr>
          <w:spacing w:val="1"/>
          <w:sz w:val="24"/>
          <w:szCs w:val="24"/>
        </w:rPr>
        <w:t>c</w:t>
      </w:r>
      <w:r>
        <w:rPr>
          <w:spacing w:val="-1"/>
          <w:sz w:val="24"/>
          <w:szCs w:val="24"/>
        </w:rPr>
        <w:t>a</w:t>
      </w:r>
      <w:r>
        <w:rPr>
          <w:sz w:val="24"/>
          <w:szCs w:val="24"/>
        </w:rPr>
        <w:t>t</w:t>
      </w:r>
      <w:r>
        <w:rPr>
          <w:spacing w:val="1"/>
          <w:sz w:val="24"/>
          <w:szCs w:val="24"/>
        </w:rPr>
        <w:t>i</w:t>
      </w:r>
      <w:r>
        <w:rPr>
          <w:sz w:val="24"/>
          <w:szCs w:val="24"/>
        </w:rPr>
        <w:t>ons.</w:t>
      </w:r>
      <w:r>
        <w:rPr>
          <w:spacing w:val="3"/>
          <w:sz w:val="24"/>
          <w:szCs w:val="24"/>
        </w:rPr>
        <w:t xml:space="preserve"> </w:t>
      </w:r>
      <w:r>
        <w:rPr>
          <w:sz w:val="24"/>
          <w:szCs w:val="24"/>
        </w:rPr>
        <w:t>T</w:t>
      </w:r>
      <w:r>
        <w:rPr>
          <w:spacing w:val="-1"/>
          <w:sz w:val="24"/>
          <w:szCs w:val="24"/>
        </w:rPr>
        <w:t>e</w:t>
      </w:r>
      <w:r>
        <w:rPr>
          <w:sz w:val="24"/>
          <w:szCs w:val="24"/>
        </w:rPr>
        <w:t>st</w:t>
      </w:r>
      <w:r>
        <w:rPr>
          <w:spacing w:val="1"/>
          <w:sz w:val="24"/>
          <w:szCs w:val="24"/>
        </w:rPr>
        <w:t>i</w:t>
      </w:r>
      <w:r>
        <w:rPr>
          <w:sz w:val="24"/>
          <w:szCs w:val="24"/>
        </w:rPr>
        <w:t>ng is</w:t>
      </w:r>
      <w:r>
        <w:rPr>
          <w:spacing w:val="3"/>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3"/>
          <w:sz w:val="24"/>
          <w:szCs w:val="24"/>
        </w:rPr>
        <w:t xml:space="preserve"> </w:t>
      </w:r>
      <w:r>
        <w:rPr>
          <w:sz w:val="24"/>
          <w:szCs w:val="24"/>
        </w:rPr>
        <w:t>to p</w:t>
      </w:r>
      <w:r>
        <w:rPr>
          <w:spacing w:val="-1"/>
          <w:sz w:val="24"/>
          <w:szCs w:val="24"/>
        </w:rPr>
        <w:t>r</w:t>
      </w:r>
      <w:r>
        <w:rPr>
          <w:sz w:val="24"/>
          <w:szCs w:val="24"/>
        </w:rPr>
        <w:t xml:space="preserve">ove </w:t>
      </w:r>
      <w:r>
        <w:rPr>
          <w:spacing w:val="-1"/>
          <w:sz w:val="24"/>
          <w:szCs w:val="24"/>
        </w:rPr>
        <w:t>c</w:t>
      </w:r>
      <w:r>
        <w:rPr>
          <w:spacing w:val="2"/>
          <w:sz w:val="24"/>
          <w:szCs w:val="24"/>
        </w:rPr>
        <w:t>o</w:t>
      </w:r>
      <w:r>
        <w:rPr>
          <w:sz w:val="24"/>
          <w:szCs w:val="24"/>
        </w:rPr>
        <w:t>r</w:t>
      </w:r>
      <w:r>
        <w:rPr>
          <w:spacing w:val="-1"/>
          <w:sz w:val="24"/>
          <w:szCs w:val="24"/>
        </w:rPr>
        <w:t>r</w:t>
      </w:r>
      <w:r>
        <w:rPr>
          <w:spacing w:val="1"/>
          <w:sz w:val="24"/>
          <w:szCs w:val="24"/>
        </w:rPr>
        <w:t>e</w:t>
      </w:r>
      <w:r>
        <w:rPr>
          <w:spacing w:val="-1"/>
          <w:sz w:val="24"/>
          <w:szCs w:val="24"/>
        </w:rPr>
        <w:t>c</w:t>
      </w:r>
      <w:r>
        <w:rPr>
          <w:sz w:val="24"/>
          <w:szCs w:val="24"/>
        </w:rPr>
        <w:t>tness</w:t>
      </w:r>
      <w:r>
        <w:rPr>
          <w:spacing w:val="1"/>
          <w:sz w:val="24"/>
          <w:szCs w:val="24"/>
        </w:rPr>
        <w:t xml:space="preserve"> </w:t>
      </w:r>
      <w:r>
        <w:rPr>
          <w:spacing w:val="-1"/>
          <w:sz w:val="24"/>
          <w:szCs w:val="24"/>
        </w:rPr>
        <w:t>c</w:t>
      </w:r>
      <w:r>
        <w:rPr>
          <w:sz w:val="24"/>
          <w:szCs w:val="24"/>
        </w:rPr>
        <w:t>o</w:t>
      </w:r>
      <w:r>
        <w:rPr>
          <w:spacing w:val="3"/>
          <w:sz w:val="24"/>
          <w:szCs w:val="24"/>
        </w:rPr>
        <w:t>m</w:t>
      </w:r>
      <w:r>
        <w:rPr>
          <w:sz w:val="24"/>
          <w:szCs w:val="24"/>
        </w:rPr>
        <w:t>plet</w:t>
      </w:r>
      <w:r>
        <w:rPr>
          <w:spacing w:val="-1"/>
          <w:sz w:val="24"/>
          <w:szCs w:val="24"/>
        </w:rPr>
        <w:t>e</w:t>
      </w:r>
      <w:r>
        <w:rPr>
          <w:sz w:val="24"/>
          <w:szCs w:val="24"/>
        </w:rPr>
        <w:t>n</w:t>
      </w:r>
      <w:r>
        <w:rPr>
          <w:spacing w:val="-1"/>
          <w:sz w:val="24"/>
          <w:szCs w:val="24"/>
        </w:rPr>
        <w:t>e</w:t>
      </w:r>
      <w:r>
        <w:rPr>
          <w:sz w:val="24"/>
          <w:szCs w:val="24"/>
        </w:rPr>
        <w:t>ss,</w:t>
      </w:r>
      <w:r>
        <w:rPr>
          <w:spacing w:val="1"/>
          <w:sz w:val="24"/>
          <w:szCs w:val="24"/>
        </w:rPr>
        <w:t xml:space="preserve"> </w:t>
      </w:r>
      <w:r>
        <w:rPr>
          <w:sz w:val="24"/>
          <w:szCs w:val="24"/>
        </w:rPr>
        <w:t>to</w:t>
      </w:r>
      <w:r>
        <w:rPr>
          <w:spacing w:val="1"/>
          <w:sz w:val="24"/>
          <w:szCs w:val="24"/>
        </w:rPr>
        <w:t xml:space="preserve"> </w:t>
      </w:r>
      <w:r>
        <w:rPr>
          <w:sz w:val="24"/>
          <w:szCs w:val="24"/>
        </w:rPr>
        <w:t>i</w:t>
      </w:r>
      <w:r>
        <w:rPr>
          <w:spacing w:val="1"/>
          <w:sz w:val="24"/>
          <w:szCs w:val="24"/>
        </w:rPr>
        <w:t>m</w:t>
      </w:r>
      <w:r>
        <w:rPr>
          <w:sz w:val="24"/>
          <w:szCs w:val="24"/>
        </w:rPr>
        <w:t>p</w:t>
      </w:r>
      <w:r>
        <w:rPr>
          <w:spacing w:val="-1"/>
          <w:sz w:val="24"/>
          <w:szCs w:val="24"/>
        </w:rPr>
        <w:t>r</w:t>
      </w:r>
      <w:r>
        <w:rPr>
          <w:sz w:val="24"/>
          <w:szCs w:val="24"/>
        </w:rPr>
        <w:t>ove</w:t>
      </w:r>
      <w:r>
        <w:rPr>
          <w:spacing w:val="2"/>
          <w:sz w:val="24"/>
          <w:szCs w:val="24"/>
        </w:rPr>
        <w:t xml:space="preserve"> </w:t>
      </w:r>
      <w:r>
        <w:rPr>
          <w:sz w:val="24"/>
          <w:szCs w:val="24"/>
        </w:rPr>
        <w:t>the qu</w:t>
      </w:r>
      <w:r>
        <w:rPr>
          <w:spacing w:val="-1"/>
          <w:sz w:val="24"/>
          <w:szCs w:val="24"/>
        </w:rPr>
        <w:t>a</w:t>
      </w:r>
      <w:r>
        <w:rPr>
          <w:sz w:val="24"/>
          <w:szCs w:val="24"/>
        </w:rPr>
        <w:t>l</w:t>
      </w:r>
      <w:r>
        <w:rPr>
          <w:spacing w:val="1"/>
          <w:sz w:val="24"/>
          <w:szCs w:val="24"/>
        </w:rPr>
        <w:t>i</w:t>
      </w:r>
      <w:r>
        <w:rPr>
          <w:spacing w:val="3"/>
          <w:sz w:val="24"/>
          <w:szCs w:val="24"/>
        </w:rPr>
        <w:t>t</w:t>
      </w:r>
      <w:r>
        <w:rPr>
          <w:sz w:val="24"/>
          <w:szCs w:val="24"/>
        </w:rPr>
        <w:t>y of</w:t>
      </w:r>
      <w:r>
        <w:rPr>
          <w:spacing w:val="4"/>
          <w:sz w:val="24"/>
          <w:szCs w:val="24"/>
        </w:rPr>
        <w:t xml:space="preserve"> </w:t>
      </w:r>
      <w:r>
        <w:rPr>
          <w:sz w:val="24"/>
          <w:szCs w:val="24"/>
        </w:rPr>
        <w:t>the</w:t>
      </w:r>
      <w:r>
        <w:rPr>
          <w:spacing w:val="4"/>
          <w:sz w:val="24"/>
          <w:szCs w:val="24"/>
        </w:rPr>
        <w:t xml:space="preserve"> </w:t>
      </w:r>
      <w:r>
        <w:rPr>
          <w:sz w:val="24"/>
          <w:szCs w:val="24"/>
        </w:rPr>
        <w:t>soft</w:t>
      </w:r>
      <w:r>
        <w:rPr>
          <w:spacing w:val="2"/>
          <w:sz w:val="24"/>
          <w:szCs w:val="24"/>
        </w:rPr>
        <w:t>w</w:t>
      </w:r>
      <w:r>
        <w:rPr>
          <w:spacing w:val="1"/>
          <w:sz w:val="24"/>
          <w:szCs w:val="24"/>
        </w:rPr>
        <w:t>a</w:t>
      </w:r>
      <w:r>
        <w:rPr>
          <w:sz w:val="24"/>
          <w:szCs w:val="24"/>
        </w:rPr>
        <w:t>re</w:t>
      </w:r>
      <w:r>
        <w:rPr>
          <w:spacing w:val="3"/>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to</w:t>
      </w:r>
      <w:r>
        <w:rPr>
          <w:spacing w:val="5"/>
          <w:sz w:val="24"/>
          <w:szCs w:val="24"/>
        </w:rPr>
        <w:t xml:space="preserve"> </w:t>
      </w:r>
      <w:r>
        <w:rPr>
          <w:sz w:val="24"/>
          <w:szCs w:val="24"/>
        </w:rPr>
        <w:t>p</w:t>
      </w:r>
      <w:r>
        <w:rPr>
          <w:spacing w:val="-1"/>
          <w:sz w:val="24"/>
          <w:szCs w:val="24"/>
        </w:rPr>
        <w:t>r</w:t>
      </w:r>
      <w:r>
        <w:rPr>
          <w:sz w:val="24"/>
          <w:szCs w:val="24"/>
        </w:rPr>
        <w:t>ovide</w:t>
      </w:r>
      <w:r>
        <w:rPr>
          <w:spacing w:val="4"/>
          <w:sz w:val="24"/>
          <w:szCs w:val="24"/>
        </w:rPr>
        <w:t xml:space="preserve"> </w:t>
      </w:r>
      <w:r>
        <w:rPr>
          <w:spacing w:val="3"/>
          <w:sz w:val="24"/>
          <w:szCs w:val="24"/>
        </w:rPr>
        <w:t>t</w:t>
      </w:r>
      <w:r>
        <w:rPr>
          <w:sz w:val="24"/>
          <w:szCs w:val="24"/>
        </w:rPr>
        <w:t>he mainten</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pacing w:val="-1"/>
          <w:sz w:val="24"/>
          <w:szCs w:val="24"/>
        </w:rPr>
        <w:t>a</w:t>
      </w:r>
      <w:r>
        <w:rPr>
          <w:sz w:val="24"/>
          <w:szCs w:val="24"/>
        </w:rPr>
        <w:t>id.</w:t>
      </w:r>
      <w:r>
        <w:rPr>
          <w:spacing w:val="3"/>
          <w:sz w:val="24"/>
          <w:szCs w:val="24"/>
        </w:rPr>
        <w:t xml:space="preserve"> </w:t>
      </w:r>
      <w:r>
        <w:rPr>
          <w:spacing w:val="1"/>
          <w:sz w:val="24"/>
          <w:szCs w:val="24"/>
        </w:rPr>
        <w:t>S</w:t>
      </w:r>
      <w:r>
        <w:rPr>
          <w:sz w:val="24"/>
          <w:szCs w:val="24"/>
        </w:rPr>
        <w:t>ome</w:t>
      </w:r>
      <w:r>
        <w:rPr>
          <w:spacing w:val="2"/>
          <w:sz w:val="24"/>
          <w:szCs w:val="24"/>
        </w:rPr>
        <w:t xml:space="preserve"> </w:t>
      </w:r>
      <w:r>
        <w:rPr>
          <w:sz w:val="24"/>
          <w:szCs w:val="24"/>
        </w:rPr>
        <w:t>testing stand</w:t>
      </w:r>
      <w:r>
        <w:rPr>
          <w:spacing w:val="-1"/>
          <w:sz w:val="24"/>
          <w:szCs w:val="24"/>
        </w:rPr>
        <w:t>a</w:t>
      </w:r>
      <w:r>
        <w:rPr>
          <w:sz w:val="24"/>
          <w:szCs w:val="24"/>
        </w:rPr>
        <w:t>rds</w:t>
      </w:r>
      <w:r>
        <w:rPr>
          <w:spacing w:val="2"/>
          <w:sz w:val="24"/>
          <w:szCs w:val="24"/>
        </w:rPr>
        <w:t xml:space="preserve"> </w:t>
      </w:r>
      <w:r>
        <w:rPr>
          <w:spacing w:val="1"/>
          <w:sz w:val="24"/>
          <w:szCs w:val="24"/>
        </w:rPr>
        <w:t>a</w:t>
      </w:r>
      <w:r>
        <w:rPr>
          <w:sz w:val="24"/>
          <w:szCs w:val="24"/>
        </w:rPr>
        <w:t>re the</w:t>
      </w:r>
      <w:r>
        <w:rPr>
          <w:spacing w:val="-1"/>
          <w:sz w:val="24"/>
          <w:szCs w:val="24"/>
        </w:rPr>
        <w:t>re</w:t>
      </w:r>
      <w:r>
        <w:rPr>
          <w:sz w:val="24"/>
          <w:szCs w:val="24"/>
        </w:rPr>
        <w:t>fo</w:t>
      </w:r>
      <w:r>
        <w:rPr>
          <w:spacing w:val="1"/>
          <w:sz w:val="24"/>
          <w:szCs w:val="24"/>
        </w:rPr>
        <w:t>r</w:t>
      </w:r>
      <w:r>
        <w:rPr>
          <w:sz w:val="24"/>
          <w:szCs w:val="24"/>
        </w:rPr>
        <w:t>e</w:t>
      </w:r>
      <w:r>
        <w:rPr>
          <w:spacing w:val="6"/>
          <w:sz w:val="24"/>
          <w:szCs w:val="24"/>
        </w:rPr>
        <w:t xml:space="preserve"> </w:t>
      </w:r>
      <w:r>
        <w:rPr>
          <w:sz w:val="24"/>
          <w:szCs w:val="24"/>
        </w:rPr>
        <w:t>n</w:t>
      </w:r>
      <w:r>
        <w:rPr>
          <w:spacing w:val="1"/>
          <w:sz w:val="24"/>
          <w:szCs w:val="24"/>
        </w:rPr>
        <w:t>e</w:t>
      </w:r>
      <w:r>
        <w:rPr>
          <w:spacing w:val="-1"/>
          <w:sz w:val="24"/>
          <w:szCs w:val="24"/>
        </w:rPr>
        <w:t>ce</w:t>
      </w:r>
      <w:r>
        <w:rPr>
          <w:sz w:val="24"/>
          <w:szCs w:val="24"/>
        </w:rPr>
        <w:t>ss</w:t>
      </w:r>
      <w:r>
        <w:rPr>
          <w:spacing w:val="2"/>
          <w:sz w:val="24"/>
          <w:szCs w:val="24"/>
        </w:rPr>
        <w:t>a</w:t>
      </w:r>
      <w:r>
        <w:rPr>
          <w:spacing w:val="4"/>
          <w:sz w:val="24"/>
          <w:szCs w:val="24"/>
        </w:rPr>
        <w:t>r</w:t>
      </w:r>
      <w:r>
        <w:rPr>
          <w:sz w:val="24"/>
          <w:szCs w:val="24"/>
        </w:rPr>
        <w:t>y to</w:t>
      </w:r>
      <w:r>
        <w:rPr>
          <w:spacing w:val="10"/>
          <w:sz w:val="24"/>
          <w:szCs w:val="24"/>
        </w:rPr>
        <w:t xml:space="preserve"> </w:t>
      </w:r>
      <w:r>
        <w:rPr>
          <w:spacing w:val="-1"/>
          <w:sz w:val="24"/>
          <w:szCs w:val="24"/>
        </w:rPr>
        <w:t>e</w:t>
      </w:r>
      <w:r>
        <w:rPr>
          <w:sz w:val="24"/>
          <w:szCs w:val="24"/>
        </w:rPr>
        <w:t>nsure</w:t>
      </w:r>
      <w:r>
        <w:rPr>
          <w:spacing w:val="6"/>
          <w:sz w:val="24"/>
          <w:szCs w:val="24"/>
        </w:rPr>
        <w:t xml:space="preserve"> </w:t>
      </w:r>
      <w:r>
        <w:rPr>
          <w:spacing w:val="-1"/>
          <w:sz w:val="24"/>
          <w:szCs w:val="24"/>
        </w:rPr>
        <w:t>c</w:t>
      </w:r>
      <w:r>
        <w:rPr>
          <w:sz w:val="24"/>
          <w:szCs w:val="24"/>
        </w:rPr>
        <w:t>om</w:t>
      </w:r>
      <w:r>
        <w:rPr>
          <w:spacing w:val="3"/>
          <w:sz w:val="24"/>
          <w:szCs w:val="24"/>
        </w:rPr>
        <w:t>p</w:t>
      </w:r>
      <w:r>
        <w:rPr>
          <w:sz w:val="24"/>
          <w:szCs w:val="24"/>
        </w:rPr>
        <w:t>let</w:t>
      </w:r>
      <w:r>
        <w:rPr>
          <w:spacing w:val="-1"/>
          <w:sz w:val="24"/>
          <w:szCs w:val="24"/>
        </w:rPr>
        <w:t>e</w:t>
      </w:r>
      <w:r>
        <w:rPr>
          <w:spacing w:val="2"/>
          <w:sz w:val="24"/>
          <w:szCs w:val="24"/>
        </w:rPr>
        <w:t>n</w:t>
      </w:r>
      <w:r>
        <w:rPr>
          <w:spacing w:val="-1"/>
          <w:sz w:val="24"/>
          <w:szCs w:val="24"/>
        </w:rPr>
        <w:t>e</w:t>
      </w:r>
      <w:r>
        <w:rPr>
          <w:sz w:val="24"/>
          <w:szCs w:val="24"/>
        </w:rPr>
        <w:t>ss</w:t>
      </w:r>
      <w:r>
        <w:rPr>
          <w:spacing w:val="10"/>
          <w:sz w:val="24"/>
          <w:szCs w:val="24"/>
        </w:rPr>
        <w:t xml:space="preserve"> </w:t>
      </w:r>
      <w:r>
        <w:rPr>
          <w:sz w:val="24"/>
          <w:szCs w:val="24"/>
        </w:rPr>
        <w:t>of testin</w:t>
      </w:r>
      <w:r>
        <w:rPr>
          <w:spacing w:val="-2"/>
          <w:sz w:val="24"/>
          <w:szCs w:val="24"/>
        </w:rPr>
        <w:t>g</w:t>
      </w:r>
      <w:r>
        <w:rPr>
          <w:sz w:val="24"/>
          <w:szCs w:val="24"/>
        </w:rPr>
        <w:t>,</w:t>
      </w:r>
      <w:r>
        <w:rPr>
          <w:spacing w:val="7"/>
          <w:sz w:val="24"/>
          <w:szCs w:val="24"/>
        </w:rPr>
        <w:t xml:space="preserve"> </w:t>
      </w:r>
      <w:r>
        <w:rPr>
          <w:sz w:val="24"/>
          <w:szCs w:val="24"/>
        </w:rPr>
        <w:t>i</w:t>
      </w:r>
      <w:r>
        <w:rPr>
          <w:spacing w:val="1"/>
          <w:sz w:val="24"/>
          <w:szCs w:val="24"/>
        </w:rPr>
        <w:t>m</w:t>
      </w:r>
      <w:r>
        <w:rPr>
          <w:sz w:val="24"/>
          <w:szCs w:val="24"/>
        </w:rPr>
        <w:t>p</w:t>
      </w:r>
      <w:r>
        <w:rPr>
          <w:spacing w:val="-1"/>
          <w:sz w:val="24"/>
          <w:szCs w:val="24"/>
        </w:rPr>
        <w:t>r</w:t>
      </w:r>
      <w:r>
        <w:rPr>
          <w:sz w:val="24"/>
          <w:szCs w:val="24"/>
        </w:rPr>
        <w:t>ove</w:t>
      </w:r>
      <w:r>
        <w:rPr>
          <w:spacing w:val="6"/>
          <w:sz w:val="24"/>
          <w:szCs w:val="24"/>
        </w:rPr>
        <w:t xml:space="preserve"> </w:t>
      </w:r>
      <w:r>
        <w:rPr>
          <w:sz w:val="24"/>
          <w:szCs w:val="24"/>
        </w:rPr>
        <w:t>the</w:t>
      </w:r>
      <w:r>
        <w:rPr>
          <w:spacing w:val="7"/>
          <w:sz w:val="24"/>
          <w:szCs w:val="24"/>
        </w:rPr>
        <w:t xml:space="preserve"> </w:t>
      </w:r>
      <w:r>
        <w:rPr>
          <w:sz w:val="24"/>
          <w:szCs w:val="24"/>
        </w:rPr>
        <w:t>qu</w:t>
      </w:r>
      <w:r>
        <w:rPr>
          <w:spacing w:val="-1"/>
          <w:sz w:val="24"/>
          <w:szCs w:val="24"/>
        </w:rPr>
        <w:t>a</w:t>
      </w:r>
      <w:r>
        <w:rPr>
          <w:spacing w:val="3"/>
          <w:sz w:val="24"/>
          <w:szCs w:val="24"/>
        </w:rPr>
        <w:t>l</w:t>
      </w:r>
      <w:r>
        <w:rPr>
          <w:sz w:val="24"/>
          <w:szCs w:val="24"/>
        </w:rPr>
        <w:t>i</w:t>
      </w:r>
      <w:r>
        <w:rPr>
          <w:spacing w:val="3"/>
          <w:sz w:val="24"/>
          <w:szCs w:val="24"/>
        </w:rPr>
        <w:t>t</w:t>
      </w:r>
      <w:r>
        <w:rPr>
          <w:sz w:val="24"/>
          <w:szCs w:val="24"/>
        </w:rPr>
        <w:t xml:space="preserve">y </w:t>
      </w:r>
      <w:r>
        <w:rPr>
          <w:spacing w:val="2"/>
          <w:sz w:val="24"/>
          <w:szCs w:val="24"/>
        </w:rPr>
        <w:t>o</w:t>
      </w:r>
      <w:r>
        <w:rPr>
          <w:sz w:val="24"/>
          <w:szCs w:val="24"/>
        </w:rPr>
        <w:t>f</w:t>
      </w:r>
      <w:r>
        <w:rPr>
          <w:spacing w:val="7"/>
          <w:sz w:val="24"/>
          <w:szCs w:val="24"/>
        </w:rPr>
        <w:t xml:space="preserve"> </w:t>
      </w:r>
      <w:r>
        <w:rPr>
          <w:sz w:val="24"/>
          <w:szCs w:val="24"/>
        </w:rPr>
        <w:t>softw</w:t>
      </w:r>
      <w:r>
        <w:rPr>
          <w:spacing w:val="-1"/>
          <w:sz w:val="24"/>
          <w:szCs w:val="24"/>
        </w:rPr>
        <w:t>a</w:t>
      </w:r>
      <w:r>
        <w:rPr>
          <w:spacing w:val="1"/>
          <w:sz w:val="24"/>
          <w:szCs w:val="24"/>
        </w:rPr>
        <w:t>r</w:t>
      </w:r>
      <w:r>
        <w:rPr>
          <w:sz w:val="24"/>
          <w:szCs w:val="24"/>
        </w:rPr>
        <w:t>e</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r</w:t>
      </w:r>
      <w:r>
        <w:rPr>
          <w:spacing w:val="-1"/>
          <w:sz w:val="24"/>
          <w:szCs w:val="24"/>
        </w:rPr>
        <w:t>e</w:t>
      </w:r>
      <w:r>
        <w:rPr>
          <w:sz w:val="24"/>
          <w:szCs w:val="24"/>
        </w:rPr>
        <w:t>d</w:t>
      </w:r>
      <w:r>
        <w:rPr>
          <w:spacing w:val="2"/>
          <w:sz w:val="24"/>
          <w:szCs w:val="24"/>
        </w:rPr>
        <w:t>u</w:t>
      </w:r>
      <w:r>
        <w:rPr>
          <w:spacing w:val="-1"/>
          <w:sz w:val="24"/>
          <w:szCs w:val="24"/>
        </w:rPr>
        <w:t>c</w:t>
      </w:r>
      <w:r>
        <w:rPr>
          <w:sz w:val="24"/>
          <w:szCs w:val="24"/>
        </w:rPr>
        <w:t>e the</w:t>
      </w:r>
      <w:r>
        <w:rPr>
          <w:spacing w:val="4"/>
          <w:sz w:val="24"/>
          <w:szCs w:val="24"/>
        </w:rPr>
        <w:t xml:space="preserve"> </w:t>
      </w:r>
      <w:r>
        <w:rPr>
          <w:sz w:val="24"/>
          <w:szCs w:val="24"/>
        </w:rPr>
        <w:t>testing</w:t>
      </w:r>
      <w:r>
        <w:rPr>
          <w:spacing w:val="4"/>
          <w:sz w:val="24"/>
          <w:szCs w:val="24"/>
        </w:rPr>
        <w:t xml:space="preserve"> </w:t>
      </w:r>
      <w:r>
        <w:rPr>
          <w:spacing w:val="-1"/>
          <w:sz w:val="24"/>
          <w:szCs w:val="24"/>
        </w:rPr>
        <w:t>c</w:t>
      </w:r>
      <w:r>
        <w:rPr>
          <w:sz w:val="24"/>
          <w:szCs w:val="24"/>
        </w:rPr>
        <w:t>osts</w:t>
      </w:r>
      <w:r>
        <w:rPr>
          <w:spacing w:val="5"/>
          <w:sz w:val="24"/>
          <w:szCs w:val="24"/>
        </w:rPr>
        <w:t xml:space="preserve"> </w:t>
      </w:r>
      <w:r>
        <w:rPr>
          <w:spacing w:val="-1"/>
          <w:sz w:val="24"/>
          <w:szCs w:val="24"/>
        </w:rPr>
        <w:t>a</w:t>
      </w:r>
      <w:r>
        <w:rPr>
          <w:sz w:val="24"/>
          <w:szCs w:val="24"/>
        </w:rPr>
        <w:t>nd</w:t>
      </w:r>
      <w:r>
        <w:rPr>
          <w:spacing w:val="4"/>
          <w:sz w:val="24"/>
          <w:szCs w:val="24"/>
        </w:rPr>
        <w:t xml:space="preserve"> </w:t>
      </w:r>
      <w:r>
        <w:rPr>
          <w:spacing w:val="3"/>
          <w:sz w:val="24"/>
          <w:szCs w:val="24"/>
        </w:rPr>
        <w:t>t</w:t>
      </w:r>
      <w:r>
        <w:rPr>
          <w:sz w:val="24"/>
          <w:szCs w:val="24"/>
        </w:rPr>
        <w:t>o</w:t>
      </w:r>
      <w:r>
        <w:rPr>
          <w:spacing w:val="4"/>
          <w:sz w:val="24"/>
          <w:szCs w:val="24"/>
        </w:rPr>
        <w:t xml:space="preserve"> </w:t>
      </w:r>
      <w:r>
        <w:rPr>
          <w:sz w:val="24"/>
          <w:szCs w:val="24"/>
        </w:rPr>
        <w:t>r</w:t>
      </w:r>
      <w:r>
        <w:rPr>
          <w:spacing w:val="-2"/>
          <w:sz w:val="24"/>
          <w:szCs w:val="24"/>
        </w:rPr>
        <w:t>e</w:t>
      </w:r>
      <w:r>
        <w:rPr>
          <w:sz w:val="24"/>
          <w:szCs w:val="24"/>
        </w:rPr>
        <w:t>du</w:t>
      </w:r>
      <w:r>
        <w:rPr>
          <w:spacing w:val="1"/>
          <w:sz w:val="24"/>
          <w:szCs w:val="24"/>
        </w:rPr>
        <w:t>c</w:t>
      </w:r>
      <w:r>
        <w:rPr>
          <w:sz w:val="24"/>
          <w:szCs w:val="24"/>
        </w:rPr>
        <w:t>e</w:t>
      </w:r>
      <w:r>
        <w:rPr>
          <w:spacing w:val="3"/>
          <w:sz w:val="24"/>
          <w:szCs w:val="24"/>
        </w:rPr>
        <w:t xml:space="preserve"> </w:t>
      </w:r>
      <w:r>
        <w:rPr>
          <w:sz w:val="24"/>
          <w:szCs w:val="24"/>
        </w:rPr>
        <w:t>stu</w:t>
      </w:r>
      <w:r>
        <w:rPr>
          <w:spacing w:val="5"/>
          <w:sz w:val="24"/>
          <w:szCs w:val="24"/>
        </w:rPr>
        <w:t>d</w:t>
      </w:r>
      <w:r>
        <w:rPr>
          <w:sz w:val="24"/>
          <w:szCs w:val="24"/>
        </w:rPr>
        <w:t>y n</w:t>
      </w:r>
      <w:r>
        <w:rPr>
          <w:spacing w:val="1"/>
          <w:sz w:val="24"/>
          <w:szCs w:val="24"/>
        </w:rPr>
        <w:t>e</w:t>
      </w:r>
      <w:r>
        <w:rPr>
          <w:spacing w:val="-1"/>
          <w:sz w:val="24"/>
          <w:szCs w:val="24"/>
        </w:rPr>
        <w:t>e</w:t>
      </w:r>
      <w:r>
        <w:rPr>
          <w:sz w:val="24"/>
          <w:szCs w:val="24"/>
        </w:rPr>
        <w:t>ds</w:t>
      </w:r>
      <w:r>
        <w:rPr>
          <w:spacing w:val="5"/>
          <w:sz w:val="24"/>
          <w:szCs w:val="24"/>
        </w:rPr>
        <w:t xml:space="preserve"> </w:t>
      </w:r>
      <w:r>
        <w:rPr>
          <w:spacing w:val="1"/>
          <w:sz w:val="24"/>
          <w:szCs w:val="24"/>
        </w:rPr>
        <w:t>a</w:t>
      </w:r>
      <w:r>
        <w:rPr>
          <w:sz w:val="24"/>
          <w:szCs w:val="24"/>
        </w:rPr>
        <w:t>nd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 t</w:t>
      </w:r>
      <w:r>
        <w:rPr>
          <w:spacing w:val="1"/>
          <w:sz w:val="24"/>
          <w:szCs w:val="24"/>
        </w:rPr>
        <w:t>i</w:t>
      </w:r>
      <w:r>
        <w:rPr>
          <w:sz w:val="24"/>
          <w:szCs w:val="24"/>
        </w:rPr>
        <w:t>me.</w:t>
      </w:r>
    </w:p>
    <w:p w:rsidR="00A76EFE" w:rsidRDefault="002A4821" w:rsidP="00B70518">
      <w:pPr>
        <w:spacing w:after="620"/>
        <w:ind w:right="1296"/>
        <w:rPr>
          <w:sz w:val="28"/>
          <w:szCs w:val="28"/>
        </w:rPr>
      </w:pPr>
      <w:r>
        <w:rPr>
          <w:b/>
          <w:spacing w:val="1"/>
          <w:sz w:val="28"/>
          <w:szCs w:val="28"/>
        </w:rPr>
        <w:t>6</w:t>
      </w:r>
      <w:r>
        <w:rPr>
          <w:b/>
          <w:sz w:val="28"/>
          <w:szCs w:val="28"/>
        </w:rPr>
        <w:t xml:space="preserve">.2 </w:t>
      </w:r>
      <w:r>
        <w:rPr>
          <w:b/>
          <w:spacing w:val="-3"/>
          <w:sz w:val="28"/>
          <w:szCs w:val="28"/>
        </w:rPr>
        <w:t>G</w:t>
      </w:r>
      <w:r>
        <w:rPr>
          <w:b/>
          <w:spacing w:val="-1"/>
          <w:sz w:val="28"/>
          <w:szCs w:val="28"/>
        </w:rPr>
        <w:t>o</w:t>
      </w:r>
      <w:r>
        <w:rPr>
          <w:b/>
          <w:spacing w:val="1"/>
          <w:sz w:val="28"/>
          <w:szCs w:val="28"/>
        </w:rPr>
        <w:t>a</w:t>
      </w:r>
      <w:r>
        <w:rPr>
          <w:b/>
          <w:spacing w:val="-1"/>
          <w:sz w:val="28"/>
          <w:szCs w:val="28"/>
        </w:rPr>
        <w:t>l</w:t>
      </w:r>
      <w:r>
        <w:rPr>
          <w:b/>
          <w:sz w:val="28"/>
          <w:szCs w:val="28"/>
        </w:rPr>
        <w:t>s</w:t>
      </w:r>
      <w:r>
        <w:rPr>
          <w:b/>
          <w:spacing w:val="1"/>
          <w:sz w:val="28"/>
          <w:szCs w:val="28"/>
        </w:rPr>
        <w:t xml:space="preserve"> </w:t>
      </w:r>
      <w:r>
        <w:rPr>
          <w:b/>
          <w:sz w:val="28"/>
          <w:szCs w:val="28"/>
        </w:rPr>
        <w:t xml:space="preserve">of </w:t>
      </w:r>
      <w:r>
        <w:rPr>
          <w:b/>
          <w:spacing w:val="-3"/>
          <w:sz w:val="28"/>
          <w:szCs w:val="28"/>
        </w:rPr>
        <w:t>T</w:t>
      </w:r>
      <w:r>
        <w:rPr>
          <w:b/>
          <w:sz w:val="28"/>
          <w:szCs w:val="28"/>
        </w:rPr>
        <w:t>e</w:t>
      </w:r>
      <w:r>
        <w:rPr>
          <w:b/>
          <w:spacing w:val="1"/>
          <w:sz w:val="28"/>
          <w:szCs w:val="28"/>
        </w:rPr>
        <w:t>s</w:t>
      </w:r>
      <w:r>
        <w:rPr>
          <w:b/>
          <w:spacing w:val="-2"/>
          <w:sz w:val="28"/>
          <w:szCs w:val="28"/>
        </w:rPr>
        <w:t>t</w:t>
      </w:r>
      <w:r>
        <w:rPr>
          <w:b/>
          <w:spacing w:val="1"/>
          <w:sz w:val="28"/>
          <w:szCs w:val="28"/>
        </w:rPr>
        <w:t>i</w:t>
      </w:r>
      <w:r>
        <w:rPr>
          <w:b/>
          <w:spacing w:val="-3"/>
          <w:sz w:val="28"/>
          <w:szCs w:val="28"/>
        </w:rPr>
        <w:t>n</w:t>
      </w:r>
      <w:r>
        <w:rPr>
          <w:b/>
          <w:sz w:val="28"/>
          <w:szCs w:val="28"/>
        </w:rPr>
        <w:t>g</w:t>
      </w:r>
    </w:p>
    <w:p w:rsidR="001F57A1" w:rsidRDefault="002A4821" w:rsidP="00BD77D7">
      <w:pPr>
        <w:spacing w:after="620" w:line="360" w:lineRule="auto"/>
        <w:ind w:right="1296"/>
        <w:jc w:val="both"/>
        <w:rPr>
          <w:sz w:val="24"/>
          <w:szCs w:val="24"/>
        </w:rPr>
      </w:pPr>
      <w:r>
        <w:rPr>
          <w:sz w:val="24"/>
          <w:szCs w:val="24"/>
        </w:rPr>
        <w:t>The</w:t>
      </w:r>
      <w:r>
        <w:rPr>
          <w:spacing w:val="-1"/>
          <w:sz w:val="24"/>
          <w:szCs w:val="24"/>
        </w:rPr>
        <w:t xml:space="preserve"> f</w:t>
      </w:r>
      <w:r>
        <w:rPr>
          <w:sz w:val="24"/>
          <w:szCs w:val="24"/>
        </w:rPr>
        <w:t>ol</w:t>
      </w:r>
      <w:r>
        <w:rPr>
          <w:spacing w:val="1"/>
          <w:sz w:val="24"/>
          <w:szCs w:val="24"/>
        </w:rPr>
        <w:t>l</w:t>
      </w:r>
      <w:r>
        <w:rPr>
          <w:sz w:val="24"/>
          <w:szCs w:val="24"/>
        </w:rPr>
        <w:t xml:space="preserve">owing </w:t>
      </w:r>
      <w:r>
        <w:rPr>
          <w:spacing w:val="-1"/>
          <w:sz w:val="24"/>
          <w:szCs w:val="24"/>
        </w:rPr>
        <w:t>a</w:t>
      </w:r>
      <w:r>
        <w:rPr>
          <w:sz w:val="24"/>
          <w:szCs w:val="24"/>
        </w:rPr>
        <w:t xml:space="preserve">re </w:t>
      </w:r>
      <w:r>
        <w:rPr>
          <w:spacing w:val="-2"/>
          <w:sz w:val="24"/>
          <w:szCs w:val="24"/>
        </w:rPr>
        <w:t>g</w:t>
      </w:r>
      <w:r>
        <w:rPr>
          <w:spacing w:val="2"/>
          <w:sz w:val="24"/>
          <w:szCs w:val="24"/>
        </w:rPr>
        <w:t>o</w:t>
      </w:r>
      <w:r>
        <w:rPr>
          <w:spacing w:val="-1"/>
          <w:sz w:val="24"/>
          <w:szCs w:val="24"/>
        </w:rPr>
        <w:t>a</w:t>
      </w:r>
      <w:r>
        <w:rPr>
          <w:sz w:val="24"/>
          <w:szCs w:val="24"/>
        </w:rPr>
        <w:t>ls</w:t>
      </w:r>
      <w:r>
        <w:rPr>
          <w:spacing w:val="3"/>
          <w:sz w:val="24"/>
          <w:szCs w:val="24"/>
        </w:rPr>
        <w:t xml:space="preserve"> </w:t>
      </w:r>
      <w:r>
        <w:rPr>
          <w:sz w:val="24"/>
          <w:szCs w:val="24"/>
        </w:rPr>
        <w:t>of</w:t>
      </w:r>
      <w:r>
        <w:rPr>
          <w:spacing w:val="-1"/>
          <w:sz w:val="24"/>
          <w:szCs w:val="24"/>
        </w:rPr>
        <w:t xml:space="preserve"> </w:t>
      </w:r>
      <w:r>
        <w:rPr>
          <w:sz w:val="24"/>
          <w:szCs w:val="24"/>
        </w:rPr>
        <w:t>testin</w:t>
      </w:r>
      <w:r>
        <w:rPr>
          <w:spacing w:val="-2"/>
          <w:sz w:val="24"/>
          <w:szCs w:val="24"/>
        </w:rPr>
        <w:t>g</w:t>
      </w:r>
      <w:r>
        <w:rPr>
          <w:sz w:val="24"/>
          <w:szCs w:val="24"/>
        </w:rPr>
        <w:t>…</w:t>
      </w:r>
    </w:p>
    <w:p w:rsidR="00A76EFE" w:rsidRPr="001F57A1" w:rsidRDefault="002A4821" w:rsidP="00BD77D7">
      <w:pPr>
        <w:spacing w:after="620" w:line="360" w:lineRule="auto"/>
        <w:ind w:right="1296"/>
        <w:jc w:val="both"/>
        <w:rPr>
          <w:sz w:val="24"/>
          <w:szCs w:val="24"/>
        </w:rPr>
      </w:pPr>
      <w:r>
        <w:rPr>
          <w:sz w:val="22"/>
          <w:szCs w:val="22"/>
        </w:rPr>
        <w:t>1.</w:t>
      </w:r>
      <w:r>
        <w:rPr>
          <w:spacing w:val="48"/>
          <w:sz w:val="22"/>
          <w:szCs w:val="22"/>
        </w:rPr>
        <w:t xml:space="preserve"> </w:t>
      </w:r>
      <w:r>
        <w:rPr>
          <w:spacing w:val="2"/>
          <w:sz w:val="22"/>
          <w:szCs w:val="22"/>
        </w:rPr>
        <w:t>T</w:t>
      </w:r>
      <w:r>
        <w:rPr>
          <w:sz w:val="22"/>
          <w:szCs w:val="22"/>
        </w:rPr>
        <w:t>e</w:t>
      </w:r>
      <w:r>
        <w:rPr>
          <w:spacing w:val="-2"/>
          <w:sz w:val="22"/>
          <w:szCs w:val="22"/>
        </w:rPr>
        <w:t>s</w:t>
      </w:r>
      <w:r>
        <w:rPr>
          <w:spacing w:val="1"/>
          <w:sz w:val="22"/>
          <w:szCs w:val="22"/>
        </w:rPr>
        <w:t>ti</w:t>
      </w:r>
      <w:r>
        <w:rPr>
          <w:sz w:val="22"/>
          <w:szCs w:val="22"/>
        </w:rPr>
        <w:t>ng</w:t>
      </w:r>
      <w:r>
        <w:rPr>
          <w:spacing w:val="48"/>
          <w:sz w:val="22"/>
          <w:szCs w:val="22"/>
        </w:rPr>
        <w:t xml:space="preserve"> </w:t>
      </w:r>
      <w:r>
        <w:rPr>
          <w:spacing w:val="-1"/>
          <w:sz w:val="22"/>
          <w:szCs w:val="22"/>
        </w:rPr>
        <w:t>i</w:t>
      </w:r>
      <w:r>
        <w:rPr>
          <w:sz w:val="22"/>
          <w:szCs w:val="22"/>
        </w:rPr>
        <w:t>s</w:t>
      </w:r>
      <w:r>
        <w:rPr>
          <w:spacing w:val="51"/>
          <w:sz w:val="22"/>
          <w:szCs w:val="22"/>
        </w:rPr>
        <w:t xml:space="preserve"> </w:t>
      </w:r>
      <w:r>
        <w:rPr>
          <w:sz w:val="22"/>
          <w:szCs w:val="22"/>
        </w:rPr>
        <w:t>a</w:t>
      </w:r>
      <w:r>
        <w:rPr>
          <w:spacing w:val="48"/>
          <w:sz w:val="22"/>
          <w:szCs w:val="22"/>
        </w:rPr>
        <w:t xml:space="preserve"> </w:t>
      </w:r>
      <w:r>
        <w:rPr>
          <w:sz w:val="22"/>
          <w:szCs w:val="22"/>
        </w:rPr>
        <w:t>p</w:t>
      </w:r>
      <w:r>
        <w:rPr>
          <w:spacing w:val="1"/>
          <w:sz w:val="22"/>
          <w:szCs w:val="22"/>
        </w:rPr>
        <w:t>r</w:t>
      </w:r>
      <w:r>
        <w:rPr>
          <w:spacing w:val="-2"/>
          <w:sz w:val="22"/>
          <w:szCs w:val="22"/>
        </w:rPr>
        <w:t>o</w:t>
      </w:r>
      <w:r>
        <w:rPr>
          <w:sz w:val="22"/>
          <w:szCs w:val="22"/>
        </w:rPr>
        <w:t>ce</w:t>
      </w:r>
      <w:r>
        <w:rPr>
          <w:spacing w:val="-2"/>
          <w:sz w:val="22"/>
          <w:szCs w:val="22"/>
        </w:rPr>
        <w:t>s</w:t>
      </w:r>
      <w:r>
        <w:rPr>
          <w:sz w:val="22"/>
          <w:szCs w:val="22"/>
        </w:rPr>
        <w:t>s</w:t>
      </w:r>
      <w:r>
        <w:rPr>
          <w:spacing w:val="51"/>
          <w:sz w:val="22"/>
          <w:szCs w:val="22"/>
        </w:rPr>
        <w:t xml:space="preserve"> </w:t>
      </w:r>
      <w:r>
        <w:rPr>
          <w:sz w:val="22"/>
          <w:szCs w:val="22"/>
        </w:rPr>
        <w:t>of</w:t>
      </w:r>
      <w:r>
        <w:rPr>
          <w:spacing w:val="49"/>
          <w:sz w:val="22"/>
          <w:szCs w:val="22"/>
        </w:rPr>
        <w:t xml:space="preserve"> </w:t>
      </w:r>
      <w:r>
        <w:rPr>
          <w:sz w:val="22"/>
          <w:szCs w:val="22"/>
        </w:rPr>
        <w:t>exe</w:t>
      </w:r>
      <w:r>
        <w:rPr>
          <w:spacing w:val="-2"/>
          <w:sz w:val="22"/>
          <w:szCs w:val="22"/>
        </w:rPr>
        <w:t>c</w:t>
      </w:r>
      <w:r>
        <w:rPr>
          <w:sz w:val="22"/>
          <w:szCs w:val="22"/>
        </w:rPr>
        <w:t>u</w:t>
      </w:r>
      <w:r>
        <w:rPr>
          <w:spacing w:val="-1"/>
          <w:sz w:val="22"/>
          <w:szCs w:val="22"/>
        </w:rPr>
        <w:t>t</w:t>
      </w:r>
      <w:r>
        <w:rPr>
          <w:spacing w:val="1"/>
          <w:sz w:val="22"/>
          <w:szCs w:val="22"/>
        </w:rPr>
        <w:t>i</w:t>
      </w:r>
      <w:r>
        <w:rPr>
          <w:sz w:val="22"/>
          <w:szCs w:val="22"/>
        </w:rPr>
        <w:t>ng</w:t>
      </w:r>
      <w:r>
        <w:rPr>
          <w:spacing w:val="48"/>
          <w:sz w:val="22"/>
          <w:szCs w:val="22"/>
        </w:rPr>
        <w:t xml:space="preserve"> </w:t>
      </w:r>
      <w:r>
        <w:rPr>
          <w:sz w:val="22"/>
          <w:szCs w:val="22"/>
        </w:rPr>
        <w:t>a p</w:t>
      </w:r>
      <w:r>
        <w:rPr>
          <w:spacing w:val="1"/>
          <w:sz w:val="22"/>
          <w:szCs w:val="22"/>
        </w:rPr>
        <w:t>r</w:t>
      </w:r>
      <w:r>
        <w:rPr>
          <w:sz w:val="22"/>
          <w:szCs w:val="22"/>
        </w:rPr>
        <w:t>o</w:t>
      </w:r>
      <w:r>
        <w:rPr>
          <w:spacing w:val="-2"/>
          <w:sz w:val="22"/>
          <w:szCs w:val="22"/>
        </w:rPr>
        <w:t>g</w:t>
      </w:r>
      <w:r>
        <w:rPr>
          <w:spacing w:val="1"/>
          <w:sz w:val="22"/>
          <w:szCs w:val="22"/>
        </w:rPr>
        <w:t>r</w:t>
      </w:r>
      <w:r>
        <w:rPr>
          <w:sz w:val="22"/>
          <w:szCs w:val="22"/>
        </w:rPr>
        <w:t>am</w:t>
      </w:r>
      <w:r>
        <w:rPr>
          <w:spacing w:val="-3"/>
          <w:sz w:val="22"/>
          <w:szCs w:val="22"/>
        </w:rPr>
        <w:t xml:space="preserve"> </w:t>
      </w:r>
      <w:r>
        <w:rPr>
          <w:spacing w:val="-1"/>
          <w:sz w:val="22"/>
          <w:szCs w:val="22"/>
        </w:rPr>
        <w:t>w</w:t>
      </w:r>
      <w:r>
        <w:rPr>
          <w:spacing w:val="1"/>
          <w:sz w:val="22"/>
          <w:szCs w:val="22"/>
        </w:rPr>
        <w:t>it</w:t>
      </w:r>
      <w:r>
        <w:rPr>
          <w:sz w:val="22"/>
          <w:szCs w:val="22"/>
        </w:rPr>
        <w:t xml:space="preserve">h </w:t>
      </w:r>
      <w:r>
        <w:rPr>
          <w:spacing w:val="1"/>
          <w:sz w:val="22"/>
          <w:szCs w:val="22"/>
        </w:rPr>
        <w:t>t</w:t>
      </w:r>
      <w:r>
        <w:rPr>
          <w:spacing w:val="-2"/>
          <w:sz w:val="22"/>
          <w:szCs w:val="22"/>
        </w:rPr>
        <w:t>h</w:t>
      </w:r>
      <w:r>
        <w:rPr>
          <w:sz w:val="22"/>
          <w:szCs w:val="22"/>
        </w:rPr>
        <w:t xml:space="preserve">e </w:t>
      </w:r>
      <w:r>
        <w:rPr>
          <w:spacing w:val="1"/>
          <w:sz w:val="22"/>
          <w:szCs w:val="22"/>
        </w:rPr>
        <w:t>i</w:t>
      </w:r>
      <w:r>
        <w:rPr>
          <w:spacing w:val="-2"/>
          <w:sz w:val="22"/>
          <w:szCs w:val="22"/>
        </w:rPr>
        <w:t>n</w:t>
      </w:r>
      <w:r>
        <w:rPr>
          <w:spacing w:val="1"/>
          <w:sz w:val="22"/>
          <w:szCs w:val="22"/>
        </w:rPr>
        <w:t>t</w:t>
      </w:r>
      <w:r>
        <w:rPr>
          <w:sz w:val="22"/>
          <w:szCs w:val="22"/>
        </w:rPr>
        <w:t>e</w:t>
      </w:r>
      <w:r>
        <w:rPr>
          <w:spacing w:val="-2"/>
          <w:sz w:val="22"/>
          <w:szCs w:val="22"/>
        </w:rPr>
        <w:t>n</w:t>
      </w:r>
      <w:r>
        <w:rPr>
          <w:sz w:val="22"/>
          <w:szCs w:val="22"/>
        </w:rPr>
        <w:t>t</w:t>
      </w:r>
      <w:r>
        <w:rPr>
          <w:spacing w:val="1"/>
          <w:sz w:val="22"/>
          <w:szCs w:val="22"/>
        </w:rPr>
        <w:t xml:space="preserve"> </w:t>
      </w:r>
      <w:r>
        <w:rPr>
          <w:spacing w:val="-2"/>
          <w:sz w:val="22"/>
          <w:szCs w:val="22"/>
        </w:rPr>
        <w:t>o</w:t>
      </w:r>
      <w:r>
        <w:rPr>
          <w:sz w:val="22"/>
          <w:szCs w:val="22"/>
        </w:rPr>
        <w:t>f</w:t>
      </w:r>
      <w:r>
        <w:rPr>
          <w:spacing w:val="1"/>
          <w:sz w:val="22"/>
          <w:szCs w:val="22"/>
        </w:rPr>
        <w:t xml:space="preserve"> </w:t>
      </w:r>
      <w:r>
        <w:rPr>
          <w:spacing w:val="-2"/>
          <w:sz w:val="22"/>
          <w:szCs w:val="22"/>
        </w:rPr>
        <w:t>f</w:t>
      </w:r>
      <w:r>
        <w:rPr>
          <w:spacing w:val="3"/>
          <w:sz w:val="22"/>
          <w:szCs w:val="22"/>
        </w:rPr>
        <w:t>i</w:t>
      </w:r>
      <w:r>
        <w:rPr>
          <w:sz w:val="22"/>
          <w:szCs w:val="22"/>
        </w:rPr>
        <w:t>nd</w:t>
      </w:r>
      <w:r>
        <w:rPr>
          <w:spacing w:val="-1"/>
          <w:sz w:val="22"/>
          <w:szCs w:val="22"/>
        </w:rPr>
        <w:t>i</w:t>
      </w:r>
      <w:r>
        <w:rPr>
          <w:sz w:val="22"/>
          <w:szCs w:val="22"/>
        </w:rPr>
        <w:t>ng</w:t>
      </w:r>
      <w:r>
        <w:rPr>
          <w:spacing w:val="-2"/>
          <w:sz w:val="22"/>
          <w:szCs w:val="22"/>
        </w:rPr>
        <w:t xml:space="preserve"> </w:t>
      </w:r>
      <w:r>
        <w:rPr>
          <w:sz w:val="22"/>
          <w:szCs w:val="22"/>
        </w:rPr>
        <w:t>e</w:t>
      </w:r>
      <w:r>
        <w:rPr>
          <w:spacing w:val="1"/>
          <w:sz w:val="22"/>
          <w:szCs w:val="22"/>
        </w:rPr>
        <w:t>rr</w:t>
      </w:r>
      <w:r>
        <w:rPr>
          <w:spacing w:val="-2"/>
          <w:sz w:val="22"/>
          <w:szCs w:val="22"/>
        </w:rPr>
        <w:t>o</w:t>
      </w:r>
      <w:r>
        <w:rPr>
          <w:spacing w:val="1"/>
          <w:sz w:val="22"/>
          <w:szCs w:val="22"/>
        </w:rPr>
        <w:t>r</w:t>
      </w:r>
      <w:r>
        <w:rPr>
          <w:sz w:val="22"/>
          <w:szCs w:val="22"/>
        </w:rPr>
        <w:t>.</w:t>
      </w:r>
    </w:p>
    <w:p w:rsidR="00A76EFE" w:rsidRDefault="002A4821" w:rsidP="00BD77D7">
      <w:pPr>
        <w:spacing w:after="620" w:line="360" w:lineRule="auto"/>
        <w:ind w:right="1296"/>
        <w:jc w:val="both"/>
        <w:rPr>
          <w:sz w:val="22"/>
          <w:szCs w:val="22"/>
        </w:rPr>
      </w:pPr>
      <w:r>
        <w:rPr>
          <w:sz w:val="22"/>
          <w:szCs w:val="22"/>
        </w:rPr>
        <w:t>2.</w:t>
      </w:r>
      <w:r>
        <w:rPr>
          <w:spacing w:val="14"/>
          <w:sz w:val="22"/>
          <w:szCs w:val="22"/>
        </w:rPr>
        <w:t xml:space="preserve"> </w:t>
      </w:r>
      <w:r>
        <w:rPr>
          <w:sz w:val="22"/>
          <w:szCs w:val="22"/>
        </w:rPr>
        <w:t>A</w:t>
      </w:r>
      <w:r>
        <w:rPr>
          <w:spacing w:val="13"/>
          <w:sz w:val="22"/>
          <w:szCs w:val="22"/>
        </w:rPr>
        <w:t xml:space="preserve"> </w:t>
      </w:r>
      <w:r>
        <w:rPr>
          <w:spacing w:val="-2"/>
          <w:sz w:val="22"/>
          <w:szCs w:val="22"/>
        </w:rPr>
        <w:t>g</w:t>
      </w:r>
      <w:r>
        <w:rPr>
          <w:sz w:val="22"/>
          <w:szCs w:val="22"/>
        </w:rPr>
        <w:t>ood</w:t>
      </w:r>
      <w:r>
        <w:rPr>
          <w:spacing w:val="14"/>
          <w:sz w:val="22"/>
          <w:szCs w:val="22"/>
        </w:rPr>
        <w:t xml:space="preserve"> </w:t>
      </w:r>
      <w:r>
        <w:rPr>
          <w:spacing w:val="1"/>
          <w:sz w:val="22"/>
          <w:szCs w:val="22"/>
        </w:rPr>
        <w:t>t</w:t>
      </w:r>
      <w:r>
        <w:rPr>
          <w:sz w:val="22"/>
          <w:szCs w:val="22"/>
        </w:rPr>
        <w:t>e</w:t>
      </w:r>
      <w:r>
        <w:rPr>
          <w:spacing w:val="1"/>
          <w:sz w:val="22"/>
          <w:szCs w:val="22"/>
        </w:rPr>
        <w:t>s</w:t>
      </w:r>
      <w:r>
        <w:rPr>
          <w:sz w:val="22"/>
          <w:szCs w:val="22"/>
        </w:rPr>
        <w:t>t</w:t>
      </w:r>
      <w:r>
        <w:rPr>
          <w:spacing w:val="15"/>
          <w:sz w:val="22"/>
          <w:szCs w:val="22"/>
        </w:rPr>
        <w:t xml:space="preserve"> </w:t>
      </w:r>
      <w:r>
        <w:rPr>
          <w:spacing w:val="-2"/>
          <w:sz w:val="22"/>
          <w:szCs w:val="22"/>
        </w:rPr>
        <w:t>c</w:t>
      </w:r>
      <w:r>
        <w:rPr>
          <w:sz w:val="22"/>
          <w:szCs w:val="22"/>
        </w:rPr>
        <w:t>a</w:t>
      </w:r>
      <w:r>
        <w:rPr>
          <w:spacing w:val="1"/>
          <w:sz w:val="22"/>
          <w:szCs w:val="22"/>
        </w:rPr>
        <w:t>s</w:t>
      </w:r>
      <w:r>
        <w:rPr>
          <w:sz w:val="22"/>
          <w:szCs w:val="22"/>
        </w:rPr>
        <w:t>e</w:t>
      </w:r>
      <w:r>
        <w:rPr>
          <w:spacing w:val="12"/>
          <w:sz w:val="22"/>
          <w:szCs w:val="22"/>
        </w:rPr>
        <w:t xml:space="preserve"> </w:t>
      </w:r>
      <w:r>
        <w:rPr>
          <w:spacing w:val="1"/>
          <w:sz w:val="22"/>
          <w:szCs w:val="22"/>
        </w:rPr>
        <w:t>i</w:t>
      </w:r>
      <w:r>
        <w:rPr>
          <w:sz w:val="22"/>
          <w:szCs w:val="22"/>
        </w:rPr>
        <w:t>s</w:t>
      </w:r>
      <w:r>
        <w:rPr>
          <w:spacing w:val="15"/>
          <w:sz w:val="22"/>
          <w:szCs w:val="22"/>
        </w:rPr>
        <w:t xml:space="preserve"> </w:t>
      </w:r>
      <w:r>
        <w:rPr>
          <w:spacing w:val="-1"/>
          <w:sz w:val="22"/>
          <w:szCs w:val="22"/>
        </w:rPr>
        <w:t>t</w:t>
      </w:r>
      <w:r>
        <w:rPr>
          <w:sz w:val="22"/>
          <w:szCs w:val="22"/>
        </w:rPr>
        <w:t>he</w:t>
      </w:r>
      <w:r>
        <w:rPr>
          <w:spacing w:val="12"/>
          <w:sz w:val="22"/>
          <w:szCs w:val="22"/>
        </w:rPr>
        <w:t xml:space="preserve"> </w:t>
      </w:r>
      <w:r>
        <w:rPr>
          <w:sz w:val="22"/>
          <w:szCs w:val="22"/>
        </w:rPr>
        <w:t>one</w:t>
      </w:r>
      <w:r>
        <w:rPr>
          <w:spacing w:val="15"/>
          <w:sz w:val="22"/>
          <w:szCs w:val="22"/>
        </w:rPr>
        <w:t xml:space="preserve"> </w:t>
      </w:r>
      <w:r>
        <w:rPr>
          <w:spacing w:val="1"/>
          <w:sz w:val="22"/>
          <w:szCs w:val="22"/>
        </w:rPr>
        <w:t>t</w:t>
      </w:r>
      <w:r>
        <w:rPr>
          <w:spacing w:val="-2"/>
          <w:sz w:val="22"/>
          <w:szCs w:val="22"/>
        </w:rPr>
        <w:t>h</w:t>
      </w:r>
      <w:r>
        <w:rPr>
          <w:sz w:val="22"/>
          <w:szCs w:val="22"/>
        </w:rPr>
        <w:t>at</w:t>
      </w:r>
      <w:r>
        <w:rPr>
          <w:spacing w:val="15"/>
          <w:sz w:val="22"/>
          <w:szCs w:val="22"/>
        </w:rPr>
        <w:t xml:space="preserve"> </w:t>
      </w:r>
      <w:r>
        <w:rPr>
          <w:sz w:val="22"/>
          <w:szCs w:val="22"/>
        </w:rPr>
        <w:t>h</w:t>
      </w:r>
      <w:r>
        <w:rPr>
          <w:spacing w:val="-2"/>
          <w:sz w:val="22"/>
          <w:szCs w:val="22"/>
        </w:rPr>
        <w:t>a</w:t>
      </w:r>
      <w:r>
        <w:rPr>
          <w:sz w:val="22"/>
          <w:szCs w:val="22"/>
        </w:rPr>
        <w:t>s</w:t>
      </w:r>
      <w:r>
        <w:rPr>
          <w:spacing w:val="15"/>
          <w:sz w:val="22"/>
          <w:szCs w:val="22"/>
        </w:rPr>
        <w:t xml:space="preserve"> </w:t>
      </w:r>
      <w:r>
        <w:rPr>
          <w:sz w:val="22"/>
          <w:szCs w:val="22"/>
        </w:rPr>
        <w:t>a h</w:t>
      </w:r>
      <w:r>
        <w:rPr>
          <w:spacing w:val="1"/>
          <w:sz w:val="22"/>
          <w:szCs w:val="22"/>
        </w:rPr>
        <w:t>i</w:t>
      </w:r>
      <w:r>
        <w:rPr>
          <w:spacing w:val="-2"/>
          <w:sz w:val="22"/>
          <w:szCs w:val="22"/>
        </w:rPr>
        <w:t>g</w:t>
      </w:r>
      <w:r>
        <w:rPr>
          <w:sz w:val="22"/>
          <w:szCs w:val="22"/>
        </w:rPr>
        <w:t>h p</w:t>
      </w:r>
      <w:r>
        <w:rPr>
          <w:spacing w:val="1"/>
          <w:sz w:val="22"/>
          <w:szCs w:val="22"/>
        </w:rPr>
        <w:t>r</w:t>
      </w:r>
      <w:r>
        <w:rPr>
          <w:sz w:val="22"/>
          <w:szCs w:val="22"/>
        </w:rPr>
        <w:t>ob</w:t>
      </w:r>
      <w:r>
        <w:rPr>
          <w:spacing w:val="-2"/>
          <w:sz w:val="22"/>
          <w:szCs w:val="22"/>
        </w:rPr>
        <w:t>a</w:t>
      </w:r>
      <w:r>
        <w:rPr>
          <w:sz w:val="22"/>
          <w:szCs w:val="22"/>
        </w:rPr>
        <w:t>b</w:t>
      </w:r>
      <w:r>
        <w:rPr>
          <w:spacing w:val="-1"/>
          <w:sz w:val="22"/>
          <w:szCs w:val="22"/>
        </w:rPr>
        <w:t>i</w:t>
      </w:r>
      <w:r>
        <w:rPr>
          <w:spacing w:val="1"/>
          <w:sz w:val="22"/>
          <w:szCs w:val="22"/>
        </w:rPr>
        <w:t>l</w:t>
      </w:r>
      <w:r>
        <w:rPr>
          <w:spacing w:val="-1"/>
          <w:sz w:val="22"/>
          <w:szCs w:val="22"/>
        </w:rPr>
        <w:t>i</w:t>
      </w:r>
      <w:r>
        <w:rPr>
          <w:spacing w:val="1"/>
          <w:sz w:val="22"/>
          <w:szCs w:val="22"/>
        </w:rPr>
        <w:t>t</w:t>
      </w:r>
      <w:r>
        <w:rPr>
          <w:sz w:val="22"/>
          <w:szCs w:val="22"/>
        </w:rPr>
        <w:t>y</w:t>
      </w:r>
      <w:r>
        <w:rPr>
          <w:spacing w:val="-2"/>
          <w:sz w:val="22"/>
          <w:szCs w:val="22"/>
        </w:rPr>
        <w:t xml:space="preserve"> </w:t>
      </w:r>
      <w:r>
        <w:rPr>
          <w:sz w:val="22"/>
          <w:szCs w:val="22"/>
        </w:rPr>
        <w:t>of</w:t>
      </w:r>
      <w:r>
        <w:rPr>
          <w:spacing w:val="1"/>
          <w:sz w:val="22"/>
          <w:szCs w:val="22"/>
        </w:rPr>
        <w:t xml:space="preserve"> </w:t>
      </w:r>
      <w:r>
        <w:rPr>
          <w:spacing w:val="-2"/>
          <w:sz w:val="22"/>
          <w:szCs w:val="22"/>
        </w:rPr>
        <w:t>f</w:t>
      </w:r>
      <w:r>
        <w:rPr>
          <w:spacing w:val="1"/>
          <w:sz w:val="22"/>
          <w:szCs w:val="22"/>
        </w:rPr>
        <w:t>i</w:t>
      </w:r>
      <w:r>
        <w:rPr>
          <w:sz w:val="22"/>
          <w:szCs w:val="22"/>
        </w:rPr>
        <w:t>nd</w:t>
      </w:r>
      <w:r>
        <w:rPr>
          <w:spacing w:val="-1"/>
          <w:sz w:val="22"/>
          <w:szCs w:val="22"/>
        </w:rPr>
        <w:t>i</w:t>
      </w:r>
      <w:r>
        <w:rPr>
          <w:sz w:val="22"/>
          <w:szCs w:val="22"/>
        </w:rPr>
        <w:t>ng</w:t>
      </w:r>
      <w:r>
        <w:rPr>
          <w:spacing w:val="-2"/>
          <w:sz w:val="22"/>
          <w:szCs w:val="22"/>
        </w:rPr>
        <w:t xml:space="preserve"> </w:t>
      </w:r>
      <w:r>
        <w:rPr>
          <w:sz w:val="22"/>
          <w:szCs w:val="22"/>
        </w:rPr>
        <w:t>an as</w:t>
      </w:r>
      <w:r>
        <w:rPr>
          <w:spacing w:val="-2"/>
          <w:sz w:val="22"/>
          <w:szCs w:val="22"/>
        </w:rPr>
        <w:t xml:space="preserve"> </w:t>
      </w:r>
      <w:r>
        <w:rPr>
          <w:sz w:val="22"/>
          <w:szCs w:val="22"/>
        </w:rPr>
        <w:t>at</w:t>
      </w:r>
      <w:r>
        <w:rPr>
          <w:spacing w:val="1"/>
          <w:sz w:val="22"/>
          <w:szCs w:val="22"/>
        </w:rPr>
        <w:t xml:space="preserve"> </w:t>
      </w:r>
      <w:r>
        <w:rPr>
          <w:spacing w:val="-2"/>
          <w:sz w:val="22"/>
          <w:szCs w:val="22"/>
        </w:rPr>
        <w:t>u</w:t>
      </w:r>
      <w:r>
        <w:rPr>
          <w:sz w:val="22"/>
          <w:szCs w:val="22"/>
        </w:rPr>
        <w:t>nd</w:t>
      </w:r>
      <w:r>
        <w:rPr>
          <w:spacing w:val="-1"/>
          <w:sz w:val="22"/>
          <w:szCs w:val="22"/>
        </w:rPr>
        <w:t>i</w:t>
      </w:r>
      <w:r>
        <w:rPr>
          <w:sz w:val="22"/>
          <w:szCs w:val="22"/>
        </w:rPr>
        <w:t>s</w:t>
      </w:r>
      <w:r>
        <w:rPr>
          <w:spacing w:val="1"/>
          <w:sz w:val="22"/>
          <w:szCs w:val="22"/>
        </w:rPr>
        <w:t>c</w:t>
      </w:r>
      <w:r>
        <w:rPr>
          <w:sz w:val="22"/>
          <w:szCs w:val="22"/>
        </w:rPr>
        <w:t>o</w:t>
      </w:r>
      <w:r>
        <w:rPr>
          <w:spacing w:val="-2"/>
          <w:sz w:val="22"/>
          <w:szCs w:val="22"/>
        </w:rPr>
        <w:t>v</w:t>
      </w:r>
      <w:r>
        <w:rPr>
          <w:sz w:val="22"/>
          <w:szCs w:val="22"/>
        </w:rPr>
        <w:t>e</w:t>
      </w:r>
      <w:r>
        <w:rPr>
          <w:spacing w:val="1"/>
          <w:sz w:val="22"/>
          <w:szCs w:val="22"/>
        </w:rPr>
        <w:t>r</w:t>
      </w:r>
      <w:r>
        <w:rPr>
          <w:sz w:val="22"/>
          <w:szCs w:val="22"/>
        </w:rPr>
        <w:t>ed</w:t>
      </w:r>
      <w:r w:rsidR="001F57A1">
        <w:rPr>
          <w:sz w:val="22"/>
          <w:szCs w:val="22"/>
        </w:rPr>
        <w:t xml:space="preserve"> </w:t>
      </w:r>
      <w:r>
        <w:rPr>
          <w:sz w:val="22"/>
          <w:szCs w:val="22"/>
        </w:rPr>
        <w:t>e</w:t>
      </w:r>
      <w:r>
        <w:rPr>
          <w:spacing w:val="1"/>
          <w:sz w:val="22"/>
          <w:szCs w:val="22"/>
        </w:rPr>
        <w:t>rr</w:t>
      </w:r>
      <w:r>
        <w:rPr>
          <w:spacing w:val="-2"/>
          <w:sz w:val="22"/>
          <w:szCs w:val="22"/>
        </w:rPr>
        <w:t>o</w:t>
      </w:r>
      <w:r>
        <w:rPr>
          <w:spacing w:val="1"/>
          <w:sz w:val="22"/>
          <w:szCs w:val="22"/>
        </w:rPr>
        <w:t>r</w:t>
      </w:r>
      <w:r>
        <w:rPr>
          <w:sz w:val="22"/>
          <w:szCs w:val="22"/>
        </w:rPr>
        <w:t>.</w:t>
      </w:r>
    </w:p>
    <w:p w:rsidR="00A76EFE" w:rsidRDefault="002A4821" w:rsidP="00BD77D7">
      <w:pPr>
        <w:spacing w:after="620" w:line="360" w:lineRule="auto"/>
        <w:ind w:right="1296"/>
        <w:jc w:val="both"/>
        <w:rPr>
          <w:sz w:val="22"/>
          <w:szCs w:val="22"/>
        </w:rPr>
      </w:pPr>
      <w:r>
        <w:rPr>
          <w:sz w:val="22"/>
          <w:szCs w:val="22"/>
        </w:rPr>
        <w:t>3.</w:t>
      </w:r>
      <w:r>
        <w:rPr>
          <w:spacing w:val="14"/>
          <w:sz w:val="22"/>
          <w:szCs w:val="22"/>
        </w:rPr>
        <w:t xml:space="preserve"> </w:t>
      </w:r>
      <w:r>
        <w:rPr>
          <w:sz w:val="22"/>
          <w:szCs w:val="22"/>
        </w:rPr>
        <w:t>A</w:t>
      </w:r>
      <w:r>
        <w:rPr>
          <w:spacing w:val="13"/>
          <w:sz w:val="22"/>
          <w:szCs w:val="22"/>
        </w:rPr>
        <w:t xml:space="preserve"> </w:t>
      </w:r>
      <w:r>
        <w:rPr>
          <w:spacing w:val="-2"/>
          <w:sz w:val="22"/>
          <w:szCs w:val="22"/>
        </w:rPr>
        <w:t>s</w:t>
      </w:r>
      <w:r>
        <w:rPr>
          <w:sz w:val="22"/>
          <w:szCs w:val="22"/>
        </w:rPr>
        <w:t>uc</w:t>
      </w:r>
      <w:r>
        <w:rPr>
          <w:spacing w:val="-2"/>
          <w:sz w:val="22"/>
          <w:szCs w:val="22"/>
        </w:rPr>
        <w:t>c</w:t>
      </w:r>
      <w:r>
        <w:rPr>
          <w:sz w:val="22"/>
          <w:szCs w:val="22"/>
        </w:rPr>
        <w:t>e</w:t>
      </w:r>
      <w:r>
        <w:rPr>
          <w:spacing w:val="1"/>
          <w:sz w:val="22"/>
          <w:szCs w:val="22"/>
        </w:rPr>
        <w:t>s</w:t>
      </w:r>
      <w:r>
        <w:rPr>
          <w:spacing w:val="-2"/>
          <w:sz w:val="22"/>
          <w:szCs w:val="22"/>
        </w:rPr>
        <w:t>s</w:t>
      </w:r>
      <w:r>
        <w:rPr>
          <w:spacing w:val="1"/>
          <w:sz w:val="22"/>
          <w:szCs w:val="22"/>
        </w:rPr>
        <w:t>f</w:t>
      </w:r>
      <w:r>
        <w:rPr>
          <w:sz w:val="22"/>
          <w:szCs w:val="22"/>
        </w:rPr>
        <w:t>ul</w:t>
      </w:r>
      <w:r>
        <w:rPr>
          <w:spacing w:val="13"/>
          <w:sz w:val="22"/>
          <w:szCs w:val="22"/>
        </w:rPr>
        <w:t xml:space="preserve"> </w:t>
      </w:r>
      <w:r>
        <w:rPr>
          <w:spacing w:val="-1"/>
          <w:sz w:val="22"/>
          <w:szCs w:val="22"/>
        </w:rPr>
        <w:t>t</w:t>
      </w:r>
      <w:r>
        <w:rPr>
          <w:sz w:val="22"/>
          <w:szCs w:val="22"/>
        </w:rPr>
        <w:t>e</w:t>
      </w:r>
      <w:r>
        <w:rPr>
          <w:spacing w:val="-2"/>
          <w:sz w:val="22"/>
          <w:szCs w:val="22"/>
        </w:rPr>
        <w:t>s</w:t>
      </w:r>
      <w:r>
        <w:rPr>
          <w:sz w:val="22"/>
          <w:szCs w:val="22"/>
        </w:rPr>
        <w:t>t</w:t>
      </w:r>
      <w:r>
        <w:rPr>
          <w:spacing w:val="13"/>
          <w:sz w:val="22"/>
          <w:szCs w:val="22"/>
        </w:rPr>
        <w:t xml:space="preserve"> </w:t>
      </w:r>
      <w:r>
        <w:rPr>
          <w:spacing w:val="1"/>
          <w:sz w:val="22"/>
          <w:szCs w:val="22"/>
        </w:rPr>
        <w:t>i</w:t>
      </w:r>
      <w:r>
        <w:rPr>
          <w:sz w:val="22"/>
          <w:szCs w:val="22"/>
        </w:rPr>
        <w:t>s</w:t>
      </w:r>
      <w:r>
        <w:rPr>
          <w:spacing w:val="12"/>
          <w:sz w:val="22"/>
          <w:szCs w:val="22"/>
        </w:rPr>
        <w:t xml:space="preserve"> </w:t>
      </w:r>
      <w:r>
        <w:rPr>
          <w:sz w:val="22"/>
          <w:szCs w:val="22"/>
        </w:rPr>
        <w:t>one</w:t>
      </w:r>
      <w:r>
        <w:rPr>
          <w:spacing w:val="10"/>
          <w:sz w:val="22"/>
          <w:szCs w:val="22"/>
        </w:rPr>
        <w:t xml:space="preserve"> </w:t>
      </w:r>
      <w:r>
        <w:rPr>
          <w:spacing w:val="1"/>
          <w:sz w:val="22"/>
          <w:szCs w:val="22"/>
        </w:rPr>
        <w:t>t</w:t>
      </w:r>
      <w:r>
        <w:rPr>
          <w:sz w:val="22"/>
          <w:szCs w:val="22"/>
        </w:rPr>
        <w:t>h</w:t>
      </w:r>
      <w:r>
        <w:rPr>
          <w:spacing w:val="-2"/>
          <w:sz w:val="22"/>
          <w:szCs w:val="22"/>
        </w:rPr>
        <w:t>a</w:t>
      </w:r>
      <w:r>
        <w:rPr>
          <w:sz w:val="22"/>
          <w:szCs w:val="22"/>
        </w:rPr>
        <w:t>t</w:t>
      </w:r>
      <w:r>
        <w:rPr>
          <w:spacing w:val="15"/>
          <w:sz w:val="22"/>
          <w:szCs w:val="22"/>
        </w:rPr>
        <w:t xml:space="preserve"> </w:t>
      </w:r>
      <w:r>
        <w:rPr>
          <w:sz w:val="22"/>
          <w:szCs w:val="22"/>
        </w:rPr>
        <w:t>u</w:t>
      </w:r>
      <w:r>
        <w:rPr>
          <w:spacing w:val="-2"/>
          <w:sz w:val="22"/>
          <w:szCs w:val="22"/>
        </w:rPr>
        <w:t>n</w:t>
      </w:r>
      <w:r>
        <w:rPr>
          <w:sz w:val="22"/>
          <w:szCs w:val="22"/>
        </w:rPr>
        <w:t>co</w:t>
      </w:r>
      <w:r>
        <w:rPr>
          <w:spacing w:val="-2"/>
          <w:sz w:val="22"/>
          <w:szCs w:val="22"/>
        </w:rPr>
        <w:t>v</w:t>
      </w:r>
      <w:r>
        <w:rPr>
          <w:sz w:val="22"/>
          <w:szCs w:val="22"/>
        </w:rPr>
        <w:t>e</w:t>
      </w:r>
      <w:r>
        <w:rPr>
          <w:spacing w:val="1"/>
          <w:sz w:val="22"/>
          <w:szCs w:val="22"/>
        </w:rPr>
        <w:t>r</w:t>
      </w:r>
      <w:r>
        <w:rPr>
          <w:sz w:val="22"/>
          <w:szCs w:val="22"/>
        </w:rPr>
        <w:t>s an as</w:t>
      </w:r>
      <w:r>
        <w:rPr>
          <w:spacing w:val="-2"/>
          <w:sz w:val="22"/>
          <w:szCs w:val="22"/>
        </w:rPr>
        <w:t xml:space="preserve"> </w:t>
      </w:r>
      <w:r>
        <w:rPr>
          <w:sz w:val="22"/>
          <w:szCs w:val="22"/>
        </w:rPr>
        <w:t>at</w:t>
      </w:r>
      <w:r>
        <w:rPr>
          <w:spacing w:val="1"/>
          <w:sz w:val="22"/>
          <w:szCs w:val="22"/>
        </w:rPr>
        <w:t xml:space="preserve"> </w:t>
      </w:r>
      <w:r>
        <w:rPr>
          <w:spacing w:val="-2"/>
          <w:sz w:val="22"/>
          <w:szCs w:val="22"/>
        </w:rPr>
        <w:t>u</w:t>
      </w:r>
      <w:r>
        <w:rPr>
          <w:sz w:val="22"/>
          <w:szCs w:val="22"/>
        </w:rPr>
        <w:t>nd</w:t>
      </w:r>
      <w:r>
        <w:rPr>
          <w:spacing w:val="-1"/>
          <w:sz w:val="22"/>
          <w:szCs w:val="22"/>
        </w:rPr>
        <w:t>i</w:t>
      </w:r>
      <w:r>
        <w:rPr>
          <w:sz w:val="22"/>
          <w:szCs w:val="22"/>
        </w:rPr>
        <w:t>s</w:t>
      </w:r>
      <w:r>
        <w:rPr>
          <w:spacing w:val="1"/>
          <w:sz w:val="22"/>
          <w:szCs w:val="22"/>
        </w:rPr>
        <w:t>c</w:t>
      </w:r>
      <w:r>
        <w:rPr>
          <w:sz w:val="22"/>
          <w:szCs w:val="22"/>
        </w:rPr>
        <w:t>o</w:t>
      </w:r>
      <w:r>
        <w:rPr>
          <w:spacing w:val="-2"/>
          <w:sz w:val="22"/>
          <w:szCs w:val="22"/>
        </w:rPr>
        <w:t>v</w:t>
      </w:r>
      <w:r>
        <w:rPr>
          <w:sz w:val="22"/>
          <w:szCs w:val="22"/>
        </w:rPr>
        <w:t>e</w:t>
      </w:r>
      <w:r>
        <w:rPr>
          <w:spacing w:val="1"/>
          <w:sz w:val="22"/>
          <w:szCs w:val="22"/>
        </w:rPr>
        <w:t>r</w:t>
      </w:r>
      <w:r>
        <w:rPr>
          <w:sz w:val="22"/>
          <w:szCs w:val="22"/>
        </w:rPr>
        <w:t>ed</w:t>
      </w:r>
      <w:r>
        <w:rPr>
          <w:spacing w:val="-2"/>
          <w:sz w:val="22"/>
          <w:szCs w:val="22"/>
        </w:rPr>
        <w:t xml:space="preserve"> </w:t>
      </w:r>
      <w:r>
        <w:rPr>
          <w:sz w:val="22"/>
          <w:szCs w:val="22"/>
        </w:rPr>
        <w:t>e</w:t>
      </w:r>
      <w:r>
        <w:rPr>
          <w:spacing w:val="-1"/>
          <w:sz w:val="22"/>
          <w:szCs w:val="22"/>
        </w:rPr>
        <w:t>r</w:t>
      </w:r>
      <w:r>
        <w:rPr>
          <w:spacing w:val="1"/>
          <w:sz w:val="22"/>
          <w:szCs w:val="22"/>
        </w:rPr>
        <w:t>r</w:t>
      </w:r>
      <w:r>
        <w:rPr>
          <w:sz w:val="22"/>
          <w:szCs w:val="22"/>
        </w:rPr>
        <w:t>o</w:t>
      </w:r>
      <w:r>
        <w:rPr>
          <w:spacing w:val="1"/>
          <w:sz w:val="22"/>
          <w:szCs w:val="22"/>
        </w:rPr>
        <w:t>r</w:t>
      </w:r>
      <w:r>
        <w:rPr>
          <w:sz w:val="22"/>
          <w:szCs w:val="22"/>
        </w:rPr>
        <w:t>.</w:t>
      </w:r>
    </w:p>
    <w:p w:rsidR="00BD77D7" w:rsidRDefault="00BD77D7" w:rsidP="00BD77D7">
      <w:pPr>
        <w:spacing w:after="620" w:line="360" w:lineRule="auto"/>
        <w:ind w:right="1296"/>
        <w:jc w:val="both"/>
        <w:rPr>
          <w:b/>
          <w:spacing w:val="1"/>
          <w:sz w:val="28"/>
          <w:szCs w:val="28"/>
        </w:rPr>
      </w:pPr>
    </w:p>
    <w:p w:rsidR="00A76EFE" w:rsidRPr="001F57A1" w:rsidRDefault="002A4821" w:rsidP="00BD77D7">
      <w:pPr>
        <w:spacing w:after="620" w:line="360" w:lineRule="auto"/>
        <w:ind w:right="1296"/>
        <w:jc w:val="both"/>
        <w:rPr>
          <w:sz w:val="28"/>
          <w:szCs w:val="28"/>
        </w:rPr>
      </w:pPr>
      <w:r>
        <w:rPr>
          <w:b/>
          <w:spacing w:val="1"/>
          <w:sz w:val="28"/>
          <w:szCs w:val="28"/>
        </w:rPr>
        <w:lastRenderedPageBreak/>
        <w:t>6</w:t>
      </w:r>
      <w:r>
        <w:rPr>
          <w:b/>
          <w:sz w:val="28"/>
          <w:szCs w:val="28"/>
        </w:rPr>
        <w:t>.3 T</w:t>
      </w:r>
      <w:r>
        <w:rPr>
          <w:b/>
          <w:spacing w:val="-2"/>
          <w:sz w:val="28"/>
          <w:szCs w:val="28"/>
        </w:rPr>
        <w:t>e</w:t>
      </w:r>
      <w:r>
        <w:rPr>
          <w:b/>
          <w:spacing w:val="1"/>
          <w:sz w:val="28"/>
          <w:szCs w:val="28"/>
        </w:rPr>
        <w:t>s</w:t>
      </w:r>
      <w:r>
        <w:rPr>
          <w:b/>
          <w:spacing w:val="-2"/>
          <w:sz w:val="28"/>
          <w:szCs w:val="28"/>
        </w:rPr>
        <w:t>t</w:t>
      </w:r>
      <w:r>
        <w:rPr>
          <w:b/>
          <w:spacing w:val="1"/>
          <w:sz w:val="28"/>
          <w:szCs w:val="28"/>
        </w:rPr>
        <w:t>i</w:t>
      </w:r>
      <w:r>
        <w:rPr>
          <w:b/>
          <w:sz w:val="28"/>
          <w:szCs w:val="28"/>
        </w:rPr>
        <w:t>ng</w:t>
      </w:r>
      <w:r>
        <w:rPr>
          <w:b/>
          <w:spacing w:val="1"/>
          <w:sz w:val="28"/>
          <w:szCs w:val="28"/>
        </w:rPr>
        <w:t xml:space="preserve"> </w:t>
      </w:r>
      <w:r>
        <w:rPr>
          <w:b/>
          <w:spacing w:val="-2"/>
          <w:sz w:val="28"/>
          <w:szCs w:val="28"/>
        </w:rPr>
        <w:t>Me</w:t>
      </w:r>
      <w:r>
        <w:rPr>
          <w:b/>
          <w:sz w:val="28"/>
          <w:szCs w:val="28"/>
        </w:rPr>
        <w:t>th</w:t>
      </w:r>
      <w:r>
        <w:rPr>
          <w:b/>
          <w:spacing w:val="1"/>
          <w:sz w:val="28"/>
          <w:szCs w:val="28"/>
        </w:rPr>
        <w:t>o</w:t>
      </w:r>
      <w:r>
        <w:rPr>
          <w:b/>
          <w:spacing w:val="-3"/>
          <w:sz w:val="28"/>
          <w:szCs w:val="28"/>
        </w:rPr>
        <w:t>d</w:t>
      </w:r>
      <w:r>
        <w:rPr>
          <w:b/>
          <w:spacing w:val="-1"/>
          <w:sz w:val="28"/>
          <w:szCs w:val="28"/>
        </w:rPr>
        <w:t>o</w:t>
      </w:r>
      <w:r>
        <w:rPr>
          <w:b/>
          <w:spacing w:val="1"/>
          <w:sz w:val="28"/>
          <w:szCs w:val="28"/>
        </w:rPr>
        <w:t>l</w:t>
      </w:r>
      <w:r>
        <w:rPr>
          <w:b/>
          <w:spacing w:val="-1"/>
          <w:sz w:val="28"/>
          <w:szCs w:val="28"/>
        </w:rPr>
        <w:t>og</w:t>
      </w:r>
      <w:r w:rsidR="001F57A1">
        <w:rPr>
          <w:b/>
          <w:sz w:val="28"/>
          <w:szCs w:val="28"/>
        </w:rPr>
        <w:t>y</w:t>
      </w:r>
    </w:p>
    <w:p w:rsidR="00BD77D7" w:rsidRDefault="002A4821" w:rsidP="00BD77D7">
      <w:pPr>
        <w:spacing w:after="620" w:line="360" w:lineRule="auto"/>
        <w:ind w:right="1296"/>
        <w:jc w:val="both"/>
        <w:rPr>
          <w:sz w:val="24"/>
          <w:szCs w:val="24"/>
        </w:rPr>
      </w:pPr>
      <w:r>
        <w:rPr>
          <w:b/>
          <w:sz w:val="24"/>
          <w:szCs w:val="24"/>
        </w:rPr>
        <w:t xml:space="preserve">6.3.1 Black </w:t>
      </w:r>
      <w:r>
        <w:rPr>
          <w:b/>
          <w:spacing w:val="1"/>
          <w:sz w:val="24"/>
          <w:szCs w:val="24"/>
        </w:rPr>
        <w:t>b</w:t>
      </w:r>
      <w:r>
        <w:rPr>
          <w:b/>
          <w:sz w:val="24"/>
          <w:szCs w:val="24"/>
        </w:rPr>
        <w:t>ox t</w:t>
      </w:r>
      <w:r>
        <w:rPr>
          <w:b/>
          <w:spacing w:val="-2"/>
          <w:sz w:val="24"/>
          <w:szCs w:val="24"/>
        </w:rPr>
        <w:t>e</w:t>
      </w:r>
      <w:r>
        <w:rPr>
          <w:b/>
          <w:sz w:val="24"/>
          <w:szCs w:val="24"/>
        </w:rPr>
        <w:t>sti</w:t>
      </w:r>
      <w:r>
        <w:rPr>
          <w:b/>
          <w:spacing w:val="1"/>
          <w:sz w:val="24"/>
          <w:szCs w:val="24"/>
        </w:rPr>
        <w:t>n</w:t>
      </w:r>
      <w:r>
        <w:rPr>
          <w:b/>
          <w:sz w:val="24"/>
          <w:szCs w:val="24"/>
        </w:rPr>
        <w:t>g</w:t>
      </w:r>
    </w:p>
    <w:p w:rsidR="00A76EFE" w:rsidRDefault="002A4821" w:rsidP="00BD77D7">
      <w:pPr>
        <w:spacing w:after="620" w:line="360" w:lineRule="auto"/>
        <w:ind w:right="1296" w:firstLine="720"/>
        <w:jc w:val="both"/>
        <w:rPr>
          <w:sz w:val="24"/>
          <w:szCs w:val="24"/>
        </w:rPr>
      </w:pPr>
      <w:r>
        <w:rPr>
          <w:spacing w:val="-2"/>
          <w:sz w:val="24"/>
          <w:szCs w:val="24"/>
        </w:rPr>
        <w:t>B</w:t>
      </w:r>
      <w:r>
        <w:rPr>
          <w:sz w:val="24"/>
          <w:szCs w:val="24"/>
        </w:rPr>
        <w:t>la</w:t>
      </w:r>
      <w:r>
        <w:rPr>
          <w:spacing w:val="-1"/>
          <w:sz w:val="24"/>
          <w:szCs w:val="24"/>
        </w:rPr>
        <w:t>c</w:t>
      </w:r>
      <w:r w:rsidR="00BD77D7">
        <w:rPr>
          <w:sz w:val="24"/>
          <w:szCs w:val="24"/>
        </w:rPr>
        <w:t>k</w:t>
      </w:r>
      <w:r>
        <w:rPr>
          <w:spacing w:val="5"/>
          <w:sz w:val="24"/>
          <w:szCs w:val="24"/>
        </w:rPr>
        <w:t xml:space="preserve"> </w:t>
      </w:r>
      <w:r>
        <w:rPr>
          <w:spacing w:val="-2"/>
          <w:sz w:val="24"/>
          <w:szCs w:val="24"/>
        </w:rPr>
        <w:t>B</w:t>
      </w:r>
      <w:r w:rsidR="00BD77D7">
        <w:rPr>
          <w:sz w:val="24"/>
          <w:szCs w:val="24"/>
        </w:rPr>
        <w:t>ox</w:t>
      </w:r>
      <w:r>
        <w:rPr>
          <w:spacing w:val="6"/>
          <w:sz w:val="24"/>
          <w:szCs w:val="24"/>
        </w:rPr>
        <w:t xml:space="preserve"> </w:t>
      </w:r>
      <w:r>
        <w:rPr>
          <w:sz w:val="24"/>
          <w:szCs w:val="24"/>
        </w:rPr>
        <w:t>T</w:t>
      </w:r>
      <w:r>
        <w:rPr>
          <w:spacing w:val="-1"/>
          <w:sz w:val="24"/>
          <w:szCs w:val="24"/>
        </w:rPr>
        <w:t>e</w:t>
      </w:r>
      <w:r>
        <w:rPr>
          <w:sz w:val="24"/>
          <w:szCs w:val="24"/>
        </w:rPr>
        <w:t>st</w:t>
      </w:r>
      <w:r>
        <w:rPr>
          <w:spacing w:val="1"/>
          <w:sz w:val="24"/>
          <w:szCs w:val="24"/>
        </w:rPr>
        <w:t>i</w:t>
      </w:r>
      <w:r w:rsidR="00BD77D7">
        <w:rPr>
          <w:sz w:val="24"/>
          <w:szCs w:val="24"/>
        </w:rPr>
        <w:t>ng is</w:t>
      </w:r>
      <w:r>
        <w:rPr>
          <w:spacing w:val="3"/>
          <w:sz w:val="24"/>
          <w:szCs w:val="24"/>
        </w:rPr>
        <w:t xml:space="preserve"> </w:t>
      </w:r>
      <w:r w:rsidR="00BD77D7">
        <w:rPr>
          <w:sz w:val="24"/>
          <w:szCs w:val="24"/>
        </w:rPr>
        <w:t>the</w:t>
      </w:r>
      <w:r>
        <w:rPr>
          <w:spacing w:val="2"/>
          <w:sz w:val="24"/>
          <w:szCs w:val="24"/>
        </w:rPr>
        <w:t xml:space="preserve"> </w:t>
      </w:r>
      <w:r>
        <w:rPr>
          <w:sz w:val="24"/>
          <w:szCs w:val="24"/>
        </w:rPr>
        <w:t>testing p</w:t>
      </w:r>
      <w:r>
        <w:rPr>
          <w:spacing w:val="-1"/>
          <w:sz w:val="24"/>
          <w:szCs w:val="24"/>
        </w:rPr>
        <w:t>r</w:t>
      </w:r>
      <w:r>
        <w:rPr>
          <w:sz w:val="24"/>
          <w:szCs w:val="24"/>
        </w:rPr>
        <w:t>o</w:t>
      </w:r>
      <w:r>
        <w:rPr>
          <w:spacing w:val="-1"/>
          <w:sz w:val="24"/>
          <w:szCs w:val="24"/>
        </w:rPr>
        <w:t>ce</w:t>
      </w:r>
      <w:r>
        <w:rPr>
          <w:sz w:val="24"/>
          <w:szCs w:val="24"/>
        </w:rPr>
        <w:t>ss</w:t>
      </w:r>
      <w:r>
        <w:rPr>
          <w:spacing w:val="1"/>
          <w:sz w:val="24"/>
          <w:szCs w:val="24"/>
        </w:rPr>
        <w:t xml:space="preserve"> </w:t>
      </w:r>
      <w:r>
        <w:rPr>
          <w:sz w:val="24"/>
          <w:szCs w:val="24"/>
        </w:rPr>
        <w:t>in</w:t>
      </w:r>
      <w:r>
        <w:rPr>
          <w:spacing w:val="3"/>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pacing w:val="3"/>
          <w:sz w:val="24"/>
          <w:szCs w:val="24"/>
        </w:rPr>
        <w:t>t</w:t>
      </w:r>
      <w:r>
        <w:rPr>
          <w:spacing w:val="-1"/>
          <w:sz w:val="24"/>
          <w:szCs w:val="24"/>
        </w:rPr>
        <w:t>e</w:t>
      </w:r>
      <w:r>
        <w:rPr>
          <w:sz w:val="24"/>
          <w:szCs w:val="24"/>
        </w:rPr>
        <w:t>ster</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r</w:t>
      </w:r>
      <w:r>
        <w:rPr>
          <w:spacing w:val="-1"/>
          <w:sz w:val="24"/>
          <w:szCs w:val="24"/>
        </w:rPr>
        <w:t>f</w:t>
      </w:r>
      <w:r>
        <w:rPr>
          <w:spacing w:val="2"/>
          <w:sz w:val="24"/>
          <w:szCs w:val="24"/>
        </w:rPr>
        <w:t>o</w:t>
      </w:r>
      <w:r>
        <w:rPr>
          <w:sz w:val="24"/>
          <w:szCs w:val="24"/>
        </w:rPr>
        <w:t>rm testing</w:t>
      </w:r>
      <w:r>
        <w:rPr>
          <w:spacing w:val="1"/>
          <w:sz w:val="24"/>
          <w:szCs w:val="24"/>
        </w:rPr>
        <w:t xml:space="preserve"> </w:t>
      </w:r>
      <w:r>
        <w:rPr>
          <w:sz w:val="24"/>
          <w:szCs w:val="24"/>
        </w:rPr>
        <w:t>on</w:t>
      </w:r>
      <w:r>
        <w:rPr>
          <w:spacing w:val="3"/>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sidR="00BD77D7">
        <w:rPr>
          <w:sz w:val="24"/>
          <w:szCs w:val="24"/>
        </w:rPr>
        <w:t>on without</w:t>
      </w:r>
      <w:r>
        <w:rPr>
          <w:sz w:val="24"/>
          <w:szCs w:val="24"/>
        </w:rPr>
        <w:t xml:space="preserve"> h</w:t>
      </w:r>
      <w:r>
        <w:rPr>
          <w:spacing w:val="-1"/>
          <w:sz w:val="24"/>
          <w:szCs w:val="24"/>
        </w:rPr>
        <w:t>a</w:t>
      </w:r>
      <w:r w:rsidR="00BD77D7">
        <w:rPr>
          <w:sz w:val="24"/>
          <w:szCs w:val="24"/>
        </w:rPr>
        <w:t xml:space="preserve">ving </w:t>
      </w:r>
      <w:r>
        <w:rPr>
          <w:spacing w:val="-1"/>
          <w:sz w:val="24"/>
          <w:szCs w:val="24"/>
        </w:rPr>
        <w:t>a</w:t>
      </w:r>
      <w:r>
        <w:rPr>
          <w:spacing w:val="5"/>
          <w:sz w:val="24"/>
          <w:szCs w:val="24"/>
        </w:rPr>
        <w:t>n</w:t>
      </w:r>
      <w:r>
        <w:rPr>
          <w:sz w:val="24"/>
          <w:szCs w:val="24"/>
        </w:rPr>
        <w:t>y</w:t>
      </w:r>
      <w:r>
        <w:rPr>
          <w:spacing w:val="55"/>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a</w:t>
      </w:r>
      <w:r w:rsidR="00BD77D7">
        <w:rPr>
          <w:sz w:val="24"/>
          <w:szCs w:val="24"/>
        </w:rPr>
        <w:t xml:space="preserve">l </w:t>
      </w:r>
      <w:r>
        <w:rPr>
          <w:sz w:val="24"/>
          <w:szCs w:val="24"/>
        </w:rPr>
        <w:t>str</w:t>
      </w:r>
      <w:r>
        <w:rPr>
          <w:spacing w:val="2"/>
          <w:sz w:val="24"/>
          <w:szCs w:val="24"/>
        </w:rPr>
        <w:t>u</w:t>
      </w:r>
      <w:r>
        <w:rPr>
          <w:spacing w:val="-1"/>
          <w:sz w:val="24"/>
          <w:szCs w:val="24"/>
        </w:rPr>
        <w:t>c</w:t>
      </w:r>
      <w:r>
        <w:rPr>
          <w:sz w:val="24"/>
          <w:szCs w:val="24"/>
        </w:rPr>
        <w:t>tu</w:t>
      </w:r>
      <w:r>
        <w:rPr>
          <w:spacing w:val="2"/>
          <w:sz w:val="24"/>
          <w:szCs w:val="24"/>
        </w:rPr>
        <w:t>r</w:t>
      </w:r>
      <w:r>
        <w:rPr>
          <w:spacing w:val="-1"/>
          <w:sz w:val="24"/>
          <w:szCs w:val="24"/>
        </w:rPr>
        <w:t>a</w:t>
      </w:r>
      <w:r>
        <w:rPr>
          <w:sz w:val="24"/>
          <w:szCs w:val="24"/>
        </w:rPr>
        <w:t>l knowl</w:t>
      </w:r>
      <w:r>
        <w:rPr>
          <w:spacing w:val="-1"/>
          <w:sz w:val="24"/>
          <w:szCs w:val="24"/>
        </w:rPr>
        <w:t>e</w:t>
      </w:r>
      <w:r>
        <w:rPr>
          <w:sz w:val="24"/>
          <w:szCs w:val="24"/>
        </w:rPr>
        <w:t>dge</w:t>
      </w:r>
      <w:r>
        <w:rPr>
          <w:spacing w:val="4"/>
          <w:sz w:val="24"/>
          <w:szCs w:val="24"/>
        </w:rPr>
        <w:t xml:space="preserve"> </w:t>
      </w:r>
      <w:r>
        <w:rPr>
          <w:sz w:val="24"/>
          <w:szCs w:val="24"/>
        </w:rPr>
        <w:t>of</w:t>
      </w:r>
      <w:r>
        <w:rPr>
          <w:spacing w:val="6"/>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pacing w:val="2"/>
          <w:sz w:val="24"/>
          <w:szCs w:val="24"/>
        </w:rPr>
        <w:t>o</w:t>
      </w:r>
      <w:r>
        <w:rPr>
          <w:sz w:val="24"/>
          <w:szCs w:val="24"/>
        </w:rPr>
        <w:t>n.</w:t>
      </w:r>
      <w:r>
        <w:rPr>
          <w:spacing w:val="5"/>
          <w:sz w:val="24"/>
          <w:szCs w:val="24"/>
        </w:rPr>
        <w:t xml:space="preserve"> </w:t>
      </w:r>
      <w:r>
        <w:rPr>
          <w:sz w:val="24"/>
          <w:szCs w:val="24"/>
        </w:rPr>
        <w:t>Usu</w:t>
      </w:r>
      <w:r>
        <w:rPr>
          <w:spacing w:val="-1"/>
          <w:sz w:val="24"/>
          <w:szCs w:val="24"/>
        </w:rPr>
        <w:t>a</w:t>
      </w:r>
      <w:r>
        <w:rPr>
          <w:sz w:val="24"/>
          <w:szCs w:val="24"/>
        </w:rPr>
        <w:t>l</w:t>
      </w:r>
      <w:r>
        <w:rPr>
          <w:spacing w:val="3"/>
          <w:sz w:val="24"/>
          <w:szCs w:val="24"/>
        </w:rPr>
        <w:t>l</w:t>
      </w:r>
      <w:r>
        <w:rPr>
          <w:sz w:val="24"/>
          <w:szCs w:val="24"/>
        </w:rPr>
        <w:t xml:space="preserve">y </w:t>
      </w:r>
      <w:r>
        <w:rPr>
          <w:spacing w:val="2"/>
          <w:sz w:val="24"/>
          <w:szCs w:val="24"/>
        </w:rPr>
        <w:t>T</w:t>
      </w:r>
      <w:r>
        <w:rPr>
          <w:spacing w:val="-1"/>
          <w:sz w:val="24"/>
          <w:szCs w:val="24"/>
        </w:rPr>
        <w:t>e</w:t>
      </w:r>
      <w:r>
        <w:rPr>
          <w:sz w:val="24"/>
          <w:szCs w:val="24"/>
        </w:rPr>
        <w:t>st</w:t>
      </w:r>
      <w:r>
        <w:rPr>
          <w:spacing w:val="5"/>
          <w:sz w:val="24"/>
          <w:szCs w:val="24"/>
        </w:rPr>
        <w:t xml:space="preserve"> </w:t>
      </w:r>
      <w:r>
        <w:rPr>
          <w:sz w:val="24"/>
          <w:szCs w:val="24"/>
        </w:rPr>
        <w:t>E</w:t>
      </w:r>
      <w:r>
        <w:rPr>
          <w:spacing w:val="2"/>
          <w:sz w:val="24"/>
          <w:szCs w:val="24"/>
        </w:rPr>
        <w:t>n</w:t>
      </w:r>
      <w:r>
        <w:rPr>
          <w:spacing w:val="-2"/>
          <w:sz w:val="24"/>
          <w:szCs w:val="24"/>
        </w:rPr>
        <w:t>g</w:t>
      </w:r>
      <w:r>
        <w:rPr>
          <w:sz w:val="24"/>
          <w:szCs w:val="24"/>
        </w:rPr>
        <w:t>ine</w:t>
      </w:r>
      <w:r>
        <w:rPr>
          <w:spacing w:val="1"/>
          <w:sz w:val="24"/>
          <w:szCs w:val="24"/>
        </w:rPr>
        <w:t>e</w:t>
      </w:r>
      <w:r>
        <w:rPr>
          <w:sz w:val="24"/>
          <w:szCs w:val="24"/>
        </w:rPr>
        <w:t xml:space="preserve">rs </w:t>
      </w:r>
      <w:r>
        <w:rPr>
          <w:spacing w:val="-1"/>
          <w:sz w:val="24"/>
          <w:szCs w:val="24"/>
        </w:rPr>
        <w:t>a</w:t>
      </w:r>
      <w:r>
        <w:rPr>
          <w:sz w:val="24"/>
          <w:szCs w:val="24"/>
        </w:rPr>
        <w:t>re</w:t>
      </w:r>
      <w:r>
        <w:rPr>
          <w:spacing w:val="-2"/>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 xml:space="preserve">d in </w:t>
      </w:r>
      <w:r>
        <w:rPr>
          <w:spacing w:val="1"/>
          <w:sz w:val="24"/>
          <w:szCs w:val="24"/>
        </w:rPr>
        <w:t>t</w:t>
      </w:r>
      <w:r>
        <w:rPr>
          <w:sz w:val="24"/>
          <w:szCs w:val="24"/>
        </w:rPr>
        <w:t>he</w:t>
      </w:r>
      <w:r>
        <w:rPr>
          <w:spacing w:val="-1"/>
          <w:sz w:val="24"/>
          <w:szCs w:val="24"/>
        </w:rPr>
        <w:t xml:space="preserve"> </w:t>
      </w:r>
      <w:r>
        <w:rPr>
          <w:sz w:val="24"/>
          <w:szCs w:val="24"/>
        </w:rPr>
        <w:t>bl</w:t>
      </w:r>
      <w:r>
        <w:rPr>
          <w:spacing w:val="2"/>
          <w:sz w:val="24"/>
          <w:szCs w:val="24"/>
        </w:rPr>
        <w:t>a</w:t>
      </w:r>
      <w:r>
        <w:rPr>
          <w:spacing w:val="-1"/>
          <w:sz w:val="24"/>
          <w:szCs w:val="24"/>
        </w:rPr>
        <w:t>c</w:t>
      </w:r>
      <w:r>
        <w:rPr>
          <w:sz w:val="24"/>
          <w:szCs w:val="24"/>
        </w:rPr>
        <w:t>k</w:t>
      </w:r>
      <w:r>
        <w:rPr>
          <w:spacing w:val="2"/>
          <w:sz w:val="24"/>
          <w:szCs w:val="24"/>
        </w:rPr>
        <w:t xml:space="preserve"> </w:t>
      </w:r>
      <w:r>
        <w:rPr>
          <w:sz w:val="24"/>
          <w:szCs w:val="24"/>
        </w:rPr>
        <w:t>box</w:t>
      </w:r>
      <w:r>
        <w:rPr>
          <w:spacing w:val="2"/>
          <w:sz w:val="24"/>
          <w:szCs w:val="24"/>
        </w:rPr>
        <w:t xml:space="preserve"> </w:t>
      </w:r>
      <w:r>
        <w:rPr>
          <w:sz w:val="24"/>
          <w:szCs w:val="24"/>
        </w:rPr>
        <w:t>testin</w:t>
      </w:r>
      <w:r>
        <w:rPr>
          <w:spacing w:val="-2"/>
          <w:sz w:val="24"/>
          <w:szCs w:val="24"/>
        </w:rPr>
        <w:t>g</w:t>
      </w:r>
      <w:r>
        <w:rPr>
          <w:sz w:val="24"/>
          <w:szCs w:val="24"/>
        </w:rPr>
        <w:t>.</w:t>
      </w:r>
    </w:p>
    <w:p w:rsidR="00BD77D7" w:rsidRDefault="002A4821" w:rsidP="00BD77D7">
      <w:pPr>
        <w:spacing w:after="620" w:line="360" w:lineRule="auto"/>
        <w:ind w:right="1296"/>
        <w:jc w:val="both"/>
        <w:rPr>
          <w:sz w:val="24"/>
          <w:szCs w:val="24"/>
        </w:rPr>
      </w:pPr>
      <w:r>
        <w:rPr>
          <w:b/>
          <w:sz w:val="24"/>
          <w:szCs w:val="24"/>
        </w:rPr>
        <w:t>6.3.2. W</w:t>
      </w:r>
      <w:r>
        <w:rPr>
          <w:b/>
          <w:spacing w:val="1"/>
          <w:sz w:val="24"/>
          <w:szCs w:val="24"/>
        </w:rPr>
        <w:t>h</w:t>
      </w:r>
      <w:r>
        <w:rPr>
          <w:b/>
          <w:sz w:val="24"/>
          <w:szCs w:val="24"/>
        </w:rPr>
        <w:t>ite</w:t>
      </w:r>
      <w:r>
        <w:rPr>
          <w:b/>
          <w:spacing w:val="-1"/>
          <w:sz w:val="24"/>
          <w:szCs w:val="24"/>
        </w:rPr>
        <w:t xml:space="preserve"> </w:t>
      </w:r>
      <w:r>
        <w:rPr>
          <w:b/>
          <w:spacing w:val="1"/>
          <w:sz w:val="24"/>
          <w:szCs w:val="24"/>
        </w:rPr>
        <w:t>b</w:t>
      </w:r>
      <w:r>
        <w:rPr>
          <w:b/>
          <w:sz w:val="24"/>
          <w:szCs w:val="24"/>
        </w:rPr>
        <w:t>ox t</w:t>
      </w:r>
      <w:r>
        <w:rPr>
          <w:b/>
          <w:spacing w:val="-2"/>
          <w:sz w:val="24"/>
          <w:szCs w:val="24"/>
        </w:rPr>
        <w:t>e</w:t>
      </w:r>
      <w:r>
        <w:rPr>
          <w:b/>
          <w:sz w:val="24"/>
          <w:szCs w:val="24"/>
        </w:rPr>
        <w:t>sti</w:t>
      </w:r>
      <w:r>
        <w:rPr>
          <w:b/>
          <w:spacing w:val="1"/>
          <w:sz w:val="24"/>
          <w:szCs w:val="24"/>
        </w:rPr>
        <w:t>n</w:t>
      </w:r>
      <w:r>
        <w:rPr>
          <w:b/>
          <w:sz w:val="24"/>
          <w:szCs w:val="24"/>
        </w:rPr>
        <w:t>g</w:t>
      </w:r>
    </w:p>
    <w:p w:rsidR="00A76EFE" w:rsidRDefault="002A4821" w:rsidP="00BD77D7">
      <w:pPr>
        <w:spacing w:after="620" w:line="360" w:lineRule="auto"/>
        <w:ind w:right="1296" w:firstLine="720"/>
        <w:jc w:val="both"/>
        <w:rPr>
          <w:sz w:val="24"/>
          <w:szCs w:val="24"/>
        </w:rPr>
      </w:pPr>
      <w:r>
        <w:rPr>
          <w:spacing w:val="1"/>
          <w:sz w:val="24"/>
          <w:szCs w:val="24"/>
        </w:rPr>
        <w:t>W</w:t>
      </w:r>
      <w:r>
        <w:rPr>
          <w:sz w:val="24"/>
          <w:szCs w:val="24"/>
        </w:rPr>
        <w:t>hi</w:t>
      </w:r>
      <w:r>
        <w:rPr>
          <w:spacing w:val="1"/>
          <w:sz w:val="24"/>
          <w:szCs w:val="24"/>
        </w:rPr>
        <w:t>t</w:t>
      </w:r>
      <w:r w:rsidR="00BD77D7">
        <w:rPr>
          <w:sz w:val="24"/>
          <w:szCs w:val="24"/>
        </w:rPr>
        <w:t xml:space="preserve">e </w:t>
      </w:r>
      <w:r>
        <w:rPr>
          <w:spacing w:val="-2"/>
          <w:sz w:val="24"/>
          <w:szCs w:val="24"/>
        </w:rPr>
        <w:t>B</w:t>
      </w:r>
      <w:r w:rsidR="00BD77D7">
        <w:rPr>
          <w:sz w:val="24"/>
          <w:szCs w:val="24"/>
        </w:rPr>
        <w:t xml:space="preserve">ox </w:t>
      </w:r>
      <w:r>
        <w:rPr>
          <w:sz w:val="24"/>
          <w:szCs w:val="24"/>
        </w:rPr>
        <w:t>T</w:t>
      </w:r>
      <w:r>
        <w:rPr>
          <w:spacing w:val="-1"/>
          <w:sz w:val="24"/>
          <w:szCs w:val="24"/>
        </w:rPr>
        <w:t>e</w:t>
      </w:r>
      <w:r>
        <w:rPr>
          <w:sz w:val="24"/>
          <w:szCs w:val="24"/>
        </w:rPr>
        <w:t>st</w:t>
      </w:r>
      <w:r>
        <w:rPr>
          <w:spacing w:val="1"/>
          <w:sz w:val="24"/>
          <w:szCs w:val="24"/>
        </w:rPr>
        <w:t>i</w:t>
      </w:r>
      <w:r w:rsidR="00BD77D7">
        <w:rPr>
          <w:sz w:val="24"/>
          <w:szCs w:val="24"/>
        </w:rPr>
        <w:t xml:space="preserve">ng </w:t>
      </w:r>
      <w:r w:rsidR="00E019F9">
        <w:rPr>
          <w:sz w:val="24"/>
          <w:szCs w:val="24"/>
        </w:rPr>
        <w:t>is</w:t>
      </w:r>
      <w:r>
        <w:rPr>
          <w:sz w:val="24"/>
          <w:szCs w:val="24"/>
        </w:rPr>
        <w:t xml:space="preserve"> </w:t>
      </w:r>
      <w:r w:rsidR="00E019F9">
        <w:rPr>
          <w:sz w:val="24"/>
          <w:szCs w:val="24"/>
        </w:rPr>
        <w:t>the</w:t>
      </w:r>
      <w:r>
        <w:rPr>
          <w:sz w:val="24"/>
          <w:szCs w:val="24"/>
        </w:rPr>
        <w:t xml:space="preserve"> testing p</w:t>
      </w:r>
      <w:r>
        <w:rPr>
          <w:spacing w:val="-1"/>
          <w:sz w:val="24"/>
          <w:szCs w:val="24"/>
        </w:rPr>
        <w:t>r</w:t>
      </w:r>
      <w:r>
        <w:rPr>
          <w:sz w:val="24"/>
          <w:szCs w:val="24"/>
        </w:rPr>
        <w:t>o</w:t>
      </w:r>
      <w:r>
        <w:rPr>
          <w:spacing w:val="-1"/>
          <w:sz w:val="24"/>
          <w:szCs w:val="24"/>
        </w:rPr>
        <w:t>ce</w:t>
      </w:r>
      <w:r>
        <w:rPr>
          <w:sz w:val="24"/>
          <w:szCs w:val="24"/>
        </w:rPr>
        <w:t>ss</w:t>
      </w:r>
      <w:r>
        <w:rPr>
          <w:spacing w:val="1"/>
          <w:sz w:val="24"/>
          <w:szCs w:val="24"/>
        </w:rPr>
        <w:t xml:space="preserve"> </w:t>
      </w:r>
      <w:r>
        <w:rPr>
          <w:sz w:val="24"/>
          <w:szCs w:val="24"/>
        </w:rPr>
        <w:t>in</w:t>
      </w:r>
      <w:r>
        <w:rPr>
          <w:spacing w:val="3"/>
          <w:sz w:val="24"/>
          <w:szCs w:val="24"/>
        </w:rPr>
        <w:t xml:space="preserve"> </w:t>
      </w:r>
      <w:r>
        <w:rPr>
          <w:sz w:val="24"/>
          <w:szCs w:val="24"/>
        </w:rPr>
        <w:t>whi</w:t>
      </w:r>
      <w:r>
        <w:rPr>
          <w:spacing w:val="-1"/>
          <w:sz w:val="24"/>
          <w:szCs w:val="24"/>
        </w:rPr>
        <w:t>c</w:t>
      </w:r>
      <w:r>
        <w:rPr>
          <w:sz w:val="24"/>
          <w:szCs w:val="24"/>
        </w:rPr>
        <w:t>h</w:t>
      </w:r>
      <w:r>
        <w:rPr>
          <w:spacing w:val="1"/>
          <w:sz w:val="24"/>
          <w:szCs w:val="24"/>
        </w:rPr>
        <w:t xml:space="preserve"> </w:t>
      </w:r>
      <w:r>
        <w:rPr>
          <w:spacing w:val="3"/>
          <w:sz w:val="24"/>
          <w:szCs w:val="24"/>
        </w:rPr>
        <w:t>t</w:t>
      </w:r>
      <w:r>
        <w:rPr>
          <w:spacing w:val="-1"/>
          <w:sz w:val="24"/>
          <w:szCs w:val="24"/>
        </w:rPr>
        <w:t>e</w:t>
      </w:r>
      <w:r>
        <w:rPr>
          <w:sz w:val="24"/>
          <w:szCs w:val="24"/>
        </w:rPr>
        <w:t>ster</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pacing w:val="2"/>
          <w:sz w:val="24"/>
          <w:szCs w:val="24"/>
        </w:rPr>
        <w:t>p</w:t>
      </w:r>
      <w:r>
        <w:rPr>
          <w:spacing w:val="-1"/>
          <w:sz w:val="24"/>
          <w:szCs w:val="24"/>
        </w:rPr>
        <w:t>e</w:t>
      </w:r>
      <w:r>
        <w:rPr>
          <w:sz w:val="24"/>
          <w:szCs w:val="24"/>
        </w:rPr>
        <w:t>r</w:t>
      </w:r>
      <w:r>
        <w:rPr>
          <w:spacing w:val="-1"/>
          <w:sz w:val="24"/>
          <w:szCs w:val="24"/>
        </w:rPr>
        <w:t>f</w:t>
      </w:r>
      <w:r>
        <w:rPr>
          <w:spacing w:val="2"/>
          <w:sz w:val="24"/>
          <w:szCs w:val="24"/>
        </w:rPr>
        <w:t>o</w:t>
      </w:r>
      <w:r>
        <w:rPr>
          <w:sz w:val="24"/>
          <w:szCs w:val="24"/>
        </w:rPr>
        <w:t>rm testing</w:t>
      </w:r>
      <w:r>
        <w:rPr>
          <w:spacing w:val="1"/>
          <w:sz w:val="24"/>
          <w:szCs w:val="24"/>
        </w:rPr>
        <w:t xml:space="preserve"> </w:t>
      </w:r>
      <w:r>
        <w:rPr>
          <w:sz w:val="24"/>
          <w:szCs w:val="24"/>
        </w:rPr>
        <w:t>on</w:t>
      </w:r>
      <w:r>
        <w:rPr>
          <w:spacing w:val="3"/>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w:t>
      </w:r>
      <w:r>
        <w:rPr>
          <w:spacing w:val="2"/>
          <w:sz w:val="24"/>
          <w:szCs w:val="24"/>
        </w:rPr>
        <w:t xml:space="preserve"> </w:t>
      </w:r>
      <w:r>
        <w:rPr>
          <w:sz w:val="24"/>
          <w:szCs w:val="24"/>
        </w:rPr>
        <w:t>with</w:t>
      </w:r>
      <w:r>
        <w:rPr>
          <w:spacing w:val="3"/>
          <w:sz w:val="24"/>
          <w:szCs w:val="24"/>
        </w:rPr>
        <w:t xml:space="preserve"> </w:t>
      </w:r>
      <w:r>
        <w:rPr>
          <w:sz w:val="24"/>
          <w:szCs w:val="24"/>
        </w:rPr>
        <w:t>h</w:t>
      </w:r>
      <w:r>
        <w:rPr>
          <w:spacing w:val="-1"/>
          <w:sz w:val="24"/>
          <w:szCs w:val="24"/>
        </w:rPr>
        <w:t>a</w:t>
      </w:r>
      <w:r>
        <w:rPr>
          <w:sz w:val="24"/>
          <w:szCs w:val="24"/>
        </w:rPr>
        <w:t>ving in</w:t>
      </w:r>
      <w:r>
        <w:rPr>
          <w:spacing w:val="1"/>
          <w:sz w:val="24"/>
          <w:szCs w:val="24"/>
        </w:rPr>
        <w:t>t</w:t>
      </w:r>
      <w:r>
        <w:rPr>
          <w:spacing w:val="-1"/>
          <w:sz w:val="24"/>
          <w:szCs w:val="24"/>
        </w:rPr>
        <w:t>e</w:t>
      </w:r>
      <w:r>
        <w:rPr>
          <w:sz w:val="24"/>
          <w:szCs w:val="24"/>
        </w:rPr>
        <w:t>rn</w:t>
      </w:r>
      <w:r>
        <w:rPr>
          <w:spacing w:val="-2"/>
          <w:sz w:val="24"/>
          <w:szCs w:val="24"/>
        </w:rPr>
        <w:t>a</w:t>
      </w:r>
      <w:r>
        <w:rPr>
          <w:sz w:val="24"/>
          <w:szCs w:val="24"/>
        </w:rPr>
        <w:t>l</w:t>
      </w:r>
      <w:r>
        <w:rPr>
          <w:spacing w:val="3"/>
          <w:sz w:val="24"/>
          <w:szCs w:val="24"/>
        </w:rPr>
        <w:t xml:space="preserve"> </w:t>
      </w:r>
      <w:r>
        <w:rPr>
          <w:sz w:val="24"/>
          <w:szCs w:val="24"/>
        </w:rPr>
        <w:t>stru</w:t>
      </w:r>
      <w:r>
        <w:rPr>
          <w:spacing w:val="-1"/>
          <w:sz w:val="24"/>
          <w:szCs w:val="24"/>
        </w:rPr>
        <w:t>c</w:t>
      </w:r>
      <w:r>
        <w:rPr>
          <w:sz w:val="24"/>
          <w:szCs w:val="24"/>
        </w:rPr>
        <w:t>t</w:t>
      </w:r>
      <w:r>
        <w:rPr>
          <w:spacing w:val="3"/>
          <w:sz w:val="24"/>
          <w:szCs w:val="24"/>
        </w:rPr>
        <w:t>u</w:t>
      </w:r>
      <w:r>
        <w:rPr>
          <w:sz w:val="24"/>
          <w:szCs w:val="24"/>
        </w:rPr>
        <w:t>r</w:t>
      </w:r>
      <w:r>
        <w:rPr>
          <w:spacing w:val="-2"/>
          <w:sz w:val="24"/>
          <w:szCs w:val="24"/>
        </w:rPr>
        <w:t>a</w:t>
      </w:r>
      <w:r>
        <w:rPr>
          <w:sz w:val="24"/>
          <w:szCs w:val="24"/>
        </w:rPr>
        <w:t>l knowl</w:t>
      </w:r>
      <w:r>
        <w:rPr>
          <w:spacing w:val="-1"/>
          <w:sz w:val="24"/>
          <w:szCs w:val="24"/>
        </w:rPr>
        <w:t>e</w:t>
      </w:r>
      <w:r>
        <w:rPr>
          <w:sz w:val="24"/>
          <w:szCs w:val="24"/>
        </w:rPr>
        <w:t>dg</w:t>
      </w:r>
      <w:r>
        <w:rPr>
          <w:spacing w:val="-1"/>
          <w:sz w:val="24"/>
          <w:szCs w:val="24"/>
        </w:rPr>
        <w:t>e</w:t>
      </w:r>
      <w:r>
        <w:rPr>
          <w:sz w:val="24"/>
          <w:szCs w:val="24"/>
        </w:rPr>
        <w:t>.</w:t>
      </w:r>
      <w:r>
        <w:rPr>
          <w:spacing w:val="8"/>
          <w:sz w:val="24"/>
          <w:szCs w:val="24"/>
        </w:rPr>
        <w:t xml:space="preserve"> </w:t>
      </w:r>
      <w:r>
        <w:rPr>
          <w:sz w:val="24"/>
          <w:szCs w:val="24"/>
        </w:rPr>
        <w:t>Usu</w:t>
      </w:r>
      <w:r>
        <w:rPr>
          <w:spacing w:val="-1"/>
          <w:sz w:val="24"/>
          <w:szCs w:val="24"/>
        </w:rPr>
        <w:t>a</w:t>
      </w:r>
      <w:r>
        <w:rPr>
          <w:sz w:val="24"/>
          <w:szCs w:val="24"/>
        </w:rPr>
        <w:t>l</w:t>
      </w:r>
      <w:r>
        <w:rPr>
          <w:spacing w:val="6"/>
          <w:sz w:val="24"/>
          <w:szCs w:val="24"/>
        </w:rPr>
        <w:t>l</w:t>
      </w:r>
      <w:r>
        <w:rPr>
          <w:sz w:val="24"/>
          <w:szCs w:val="24"/>
        </w:rPr>
        <w:t>y the</w:t>
      </w:r>
      <w:r>
        <w:rPr>
          <w:spacing w:val="9"/>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lope</w:t>
      </w:r>
      <w:r>
        <w:rPr>
          <w:spacing w:val="-1"/>
          <w:sz w:val="24"/>
          <w:szCs w:val="24"/>
        </w:rPr>
        <w:t>r</w:t>
      </w:r>
      <w:r>
        <w:rPr>
          <w:sz w:val="24"/>
          <w:szCs w:val="24"/>
        </w:rPr>
        <w:t>s</w:t>
      </w:r>
      <w:r>
        <w:rPr>
          <w:spacing w:val="8"/>
          <w:sz w:val="24"/>
          <w:szCs w:val="24"/>
        </w:rPr>
        <w:t xml:space="preserve"> </w:t>
      </w:r>
      <w:r>
        <w:rPr>
          <w:spacing w:val="1"/>
          <w:sz w:val="24"/>
          <w:szCs w:val="24"/>
        </w:rPr>
        <w:t>a</w:t>
      </w:r>
      <w:r>
        <w:rPr>
          <w:sz w:val="24"/>
          <w:szCs w:val="24"/>
        </w:rPr>
        <w:t>re</w:t>
      </w:r>
      <w:r>
        <w:rPr>
          <w:spacing w:val="6"/>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d</w:t>
      </w:r>
      <w:r>
        <w:rPr>
          <w:spacing w:val="8"/>
          <w:sz w:val="24"/>
          <w:szCs w:val="24"/>
        </w:rPr>
        <w:t xml:space="preserve"> </w:t>
      </w:r>
      <w:r>
        <w:rPr>
          <w:sz w:val="24"/>
          <w:szCs w:val="24"/>
        </w:rPr>
        <w:t xml:space="preserve">in the </w:t>
      </w:r>
      <w:r>
        <w:rPr>
          <w:spacing w:val="-1"/>
          <w:sz w:val="24"/>
          <w:szCs w:val="24"/>
        </w:rPr>
        <w:t>w</w:t>
      </w:r>
      <w:r>
        <w:rPr>
          <w:sz w:val="24"/>
          <w:szCs w:val="24"/>
        </w:rPr>
        <w:t>hi</w:t>
      </w:r>
      <w:r>
        <w:rPr>
          <w:spacing w:val="1"/>
          <w:sz w:val="24"/>
          <w:szCs w:val="24"/>
        </w:rPr>
        <w:t>t</w:t>
      </w:r>
      <w:r>
        <w:rPr>
          <w:sz w:val="24"/>
          <w:szCs w:val="24"/>
        </w:rPr>
        <w:t>e</w:t>
      </w:r>
      <w:r>
        <w:rPr>
          <w:spacing w:val="-1"/>
          <w:sz w:val="24"/>
          <w:szCs w:val="24"/>
        </w:rPr>
        <w:t xml:space="preserve"> </w:t>
      </w:r>
      <w:r>
        <w:rPr>
          <w:sz w:val="24"/>
          <w:szCs w:val="24"/>
        </w:rPr>
        <w:t>box</w:t>
      </w:r>
      <w:r>
        <w:rPr>
          <w:spacing w:val="2"/>
          <w:sz w:val="24"/>
          <w:szCs w:val="24"/>
        </w:rPr>
        <w:t xml:space="preserve"> </w:t>
      </w:r>
      <w:r>
        <w:rPr>
          <w:sz w:val="24"/>
          <w:szCs w:val="24"/>
        </w:rPr>
        <w:t>testin</w:t>
      </w:r>
      <w:r>
        <w:rPr>
          <w:spacing w:val="-2"/>
          <w:sz w:val="24"/>
          <w:szCs w:val="24"/>
        </w:rPr>
        <w:t>g</w:t>
      </w:r>
      <w:r>
        <w:rPr>
          <w:sz w:val="24"/>
          <w:szCs w:val="24"/>
        </w:rPr>
        <w:t>.</w:t>
      </w:r>
    </w:p>
    <w:p w:rsidR="00E019F9" w:rsidRDefault="002A4821" w:rsidP="00E019F9">
      <w:pPr>
        <w:spacing w:after="620" w:line="360" w:lineRule="auto"/>
        <w:ind w:right="1296"/>
        <w:jc w:val="both"/>
        <w:rPr>
          <w:sz w:val="24"/>
          <w:szCs w:val="24"/>
        </w:rPr>
      </w:pPr>
      <w:r>
        <w:rPr>
          <w:b/>
          <w:sz w:val="24"/>
          <w:szCs w:val="24"/>
        </w:rPr>
        <w:t xml:space="preserve">6.3.3. </w:t>
      </w:r>
      <w:r>
        <w:rPr>
          <w:b/>
          <w:spacing w:val="-2"/>
          <w:sz w:val="24"/>
          <w:szCs w:val="24"/>
        </w:rPr>
        <w:t>G</w:t>
      </w:r>
      <w:r>
        <w:rPr>
          <w:b/>
          <w:spacing w:val="-1"/>
          <w:sz w:val="24"/>
          <w:szCs w:val="24"/>
        </w:rPr>
        <w:t>r</w:t>
      </w:r>
      <w:r>
        <w:rPr>
          <w:b/>
          <w:sz w:val="24"/>
          <w:szCs w:val="24"/>
        </w:rPr>
        <w:t xml:space="preserve">ay </w:t>
      </w:r>
      <w:r>
        <w:rPr>
          <w:b/>
          <w:spacing w:val="1"/>
          <w:sz w:val="24"/>
          <w:szCs w:val="24"/>
        </w:rPr>
        <w:t>b</w:t>
      </w:r>
      <w:r>
        <w:rPr>
          <w:b/>
          <w:sz w:val="24"/>
          <w:szCs w:val="24"/>
        </w:rPr>
        <w:t xml:space="preserve">ox </w:t>
      </w:r>
      <w:r>
        <w:rPr>
          <w:b/>
          <w:spacing w:val="1"/>
          <w:sz w:val="24"/>
          <w:szCs w:val="24"/>
        </w:rPr>
        <w:t>t</w:t>
      </w:r>
      <w:r>
        <w:rPr>
          <w:b/>
          <w:spacing w:val="-1"/>
          <w:sz w:val="24"/>
          <w:szCs w:val="24"/>
        </w:rPr>
        <w:t>e</w:t>
      </w:r>
      <w:r>
        <w:rPr>
          <w:b/>
          <w:sz w:val="24"/>
          <w:szCs w:val="24"/>
        </w:rPr>
        <w:t>sti</w:t>
      </w:r>
      <w:r>
        <w:rPr>
          <w:b/>
          <w:spacing w:val="1"/>
          <w:sz w:val="24"/>
          <w:szCs w:val="24"/>
        </w:rPr>
        <w:t>n</w:t>
      </w:r>
      <w:r>
        <w:rPr>
          <w:b/>
          <w:sz w:val="24"/>
          <w:szCs w:val="24"/>
        </w:rPr>
        <w:t>g</w:t>
      </w:r>
    </w:p>
    <w:p w:rsidR="00E019F9" w:rsidRDefault="002A4821" w:rsidP="00E019F9">
      <w:pPr>
        <w:spacing w:after="620" w:line="360" w:lineRule="auto"/>
        <w:ind w:right="1296" w:firstLine="720"/>
        <w:jc w:val="both"/>
        <w:rPr>
          <w:sz w:val="24"/>
          <w:szCs w:val="24"/>
        </w:rPr>
      </w:pPr>
      <w:r>
        <w:rPr>
          <w:sz w:val="24"/>
          <w:szCs w:val="24"/>
        </w:rPr>
        <w:t>G</w:t>
      </w:r>
      <w:r>
        <w:rPr>
          <w:spacing w:val="-1"/>
          <w:sz w:val="24"/>
          <w:szCs w:val="24"/>
        </w:rPr>
        <w:t>r</w:t>
      </w:r>
      <w:r>
        <w:rPr>
          <w:spacing w:val="4"/>
          <w:sz w:val="24"/>
          <w:szCs w:val="24"/>
        </w:rPr>
        <w:t>a</w:t>
      </w:r>
      <w:r>
        <w:rPr>
          <w:sz w:val="24"/>
          <w:szCs w:val="24"/>
        </w:rPr>
        <w:t xml:space="preserve">y </w:t>
      </w:r>
      <w:r>
        <w:rPr>
          <w:spacing w:val="-2"/>
          <w:sz w:val="24"/>
          <w:szCs w:val="24"/>
        </w:rPr>
        <w:t>B</w:t>
      </w:r>
      <w:r>
        <w:rPr>
          <w:sz w:val="24"/>
          <w:szCs w:val="24"/>
        </w:rPr>
        <w:t>ox</w:t>
      </w:r>
      <w:r>
        <w:rPr>
          <w:spacing w:val="5"/>
          <w:sz w:val="24"/>
          <w:szCs w:val="24"/>
        </w:rPr>
        <w:t xml:space="preserve"> </w:t>
      </w:r>
      <w:r>
        <w:rPr>
          <w:sz w:val="24"/>
          <w:szCs w:val="24"/>
        </w:rPr>
        <w:t>T</w:t>
      </w:r>
      <w:r>
        <w:rPr>
          <w:spacing w:val="-1"/>
          <w:sz w:val="24"/>
          <w:szCs w:val="24"/>
        </w:rPr>
        <w:t>e</w:t>
      </w:r>
      <w:r>
        <w:rPr>
          <w:sz w:val="24"/>
          <w:szCs w:val="24"/>
        </w:rPr>
        <w:t>st</w:t>
      </w:r>
      <w:r>
        <w:rPr>
          <w:spacing w:val="1"/>
          <w:sz w:val="24"/>
          <w:szCs w:val="24"/>
        </w:rPr>
        <w:t>i</w:t>
      </w:r>
      <w:r>
        <w:rPr>
          <w:sz w:val="24"/>
          <w:szCs w:val="24"/>
        </w:rPr>
        <w:t>ng is</w:t>
      </w:r>
      <w:r>
        <w:rPr>
          <w:spacing w:val="3"/>
          <w:sz w:val="24"/>
          <w:szCs w:val="24"/>
        </w:rPr>
        <w:t xml:space="preserve"> </w:t>
      </w:r>
      <w:r>
        <w:rPr>
          <w:sz w:val="24"/>
          <w:szCs w:val="24"/>
        </w:rPr>
        <w:t>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3"/>
          <w:sz w:val="24"/>
          <w:szCs w:val="24"/>
        </w:rPr>
        <w:t xml:space="preserve"> </w:t>
      </w:r>
      <w:r>
        <w:rPr>
          <w:sz w:val="24"/>
          <w:szCs w:val="24"/>
        </w:rPr>
        <w:t>in whi</w:t>
      </w:r>
      <w:r>
        <w:rPr>
          <w:spacing w:val="-1"/>
          <w:sz w:val="24"/>
          <w:szCs w:val="24"/>
        </w:rPr>
        <w:t>c</w:t>
      </w:r>
      <w:r>
        <w:rPr>
          <w:sz w:val="24"/>
          <w:szCs w:val="24"/>
        </w:rPr>
        <w:t>h</w:t>
      </w:r>
      <w:r>
        <w:rPr>
          <w:spacing w:val="1"/>
          <w:sz w:val="24"/>
          <w:szCs w:val="24"/>
        </w:rPr>
        <w:t xml:space="preserve"> </w:t>
      </w:r>
      <w:r>
        <w:rPr>
          <w:sz w:val="24"/>
          <w:szCs w:val="24"/>
        </w:rPr>
        <w:t>the</w:t>
      </w:r>
      <w:r>
        <w:rPr>
          <w:spacing w:val="3"/>
          <w:sz w:val="24"/>
          <w:szCs w:val="24"/>
        </w:rPr>
        <w:t xml:space="preserve"> </w:t>
      </w:r>
      <w:r>
        <w:rPr>
          <w:spacing w:val="-1"/>
          <w:sz w:val="24"/>
          <w:szCs w:val="24"/>
        </w:rPr>
        <w:t>c</w:t>
      </w:r>
      <w:r>
        <w:rPr>
          <w:sz w:val="24"/>
          <w:szCs w:val="24"/>
        </w:rPr>
        <w:t>om</w:t>
      </w:r>
      <w:r>
        <w:rPr>
          <w:spacing w:val="1"/>
          <w:sz w:val="24"/>
          <w:szCs w:val="24"/>
        </w:rPr>
        <w:t>b</w:t>
      </w:r>
      <w:r>
        <w:rPr>
          <w:sz w:val="24"/>
          <w:szCs w:val="24"/>
        </w:rPr>
        <w:t>ination</w:t>
      </w:r>
      <w:r>
        <w:rPr>
          <w:spacing w:val="1"/>
          <w:sz w:val="24"/>
          <w:szCs w:val="24"/>
        </w:rPr>
        <w:t xml:space="preserve"> </w:t>
      </w:r>
      <w:r>
        <w:rPr>
          <w:spacing w:val="2"/>
          <w:sz w:val="24"/>
          <w:szCs w:val="24"/>
        </w:rPr>
        <w:t>o</w:t>
      </w:r>
      <w:r>
        <w:rPr>
          <w:sz w:val="24"/>
          <w:szCs w:val="24"/>
        </w:rPr>
        <w:t>f bla</w:t>
      </w:r>
      <w:r>
        <w:rPr>
          <w:spacing w:val="-1"/>
          <w:sz w:val="24"/>
          <w:szCs w:val="24"/>
        </w:rPr>
        <w:t>c</w:t>
      </w:r>
      <w:r>
        <w:rPr>
          <w:sz w:val="24"/>
          <w:szCs w:val="24"/>
        </w:rPr>
        <w:t>k</w:t>
      </w:r>
      <w:r>
        <w:rPr>
          <w:spacing w:val="3"/>
          <w:sz w:val="24"/>
          <w:szCs w:val="24"/>
        </w:rPr>
        <w:t xml:space="preserve"> </w:t>
      </w:r>
      <w:r>
        <w:rPr>
          <w:sz w:val="24"/>
          <w:szCs w:val="24"/>
        </w:rPr>
        <w:t>box</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 xml:space="preserve">white </w:t>
      </w:r>
      <w:r>
        <w:rPr>
          <w:spacing w:val="2"/>
          <w:sz w:val="24"/>
          <w:szCs w:val="24"/>
        </w:rPr>
        <w:t>b</w:t>
      </w:r>
      <w:r>
        <w:rPr>
          <w:sz w:val="24"/>
          <w:szCs w:val="24"/>
        </w:rPr>
        <w:t>ox te</w:t>
      </w:r>
      <w:r>
        <w:rPr>
          <w:spacing w:val="-1"/>
          <w:sz w:val="24"/>
          <w:szCs w:val="24"/>
        </w:rPr>
        <w:t>c</w:t>
      </w:r>
      <w:r>
        <w:rPr>
          <w:sz w:val="24"/>
          <w:szCs w:val="24"/>
        </w:rPr>
        <w:t>hniques is us</w:t>
      </w:r>
      <w:r>
        <w:rPr>
          <w:spacing w:val="-1"/>
          <w:sz w:val="24"/>
          <w:szCs w:val="24"/>
        </w:rPr>
        <w:t>e</w:t>
      </w:r>
      <w:r w:rsidR="001F57A1">
        <w:rPr>
          <w:sz w:val="24"/>
          <w:szCs w:val="24"/>
        </w:rPr>
        <w:t>.</w:t>
      </w:r>
    </w:p>
    <w:p w:rsidR="00E019F9" w:rsidRDefault="002A4821" w:rsidP="00E019F9">
      <w:pPr>
        <w:spacing w:after="620" w:line="360" w:lineRule="auto"/>
        <w:ind w:right="1296"/>
        <w:jc w:val="both"/>
        <w:rPr>
          <w:sz w:val="28"/>
          <w:szCs w:val="28"/>
        </w:rPr>
      </w:pPr>
      <w:r>
        <w:rPr>
          <w:b/>
          <w:spacing w:val="1"/>
          <w:sz w:val="28"/>
          <w:szCs w:val="28"/>
        </w:rPr>
        <w:t>6</w:t>
      </w:r>
      <w:r>
        <w:rPr>
          <w:b/>
          <w:sz w:val="28"/>
          <w:szCs w:val="28"/>
        </w:rPr>
        <w:t>.4 L</w:t>
      </w:r>
      <w:r>
        <w:rPr>
          <w:b/>
          <w:spacing w:val="-2"/>
          <w:sz w:val="28"/>
          <w:szCs w:val="28"/>
        </w:rPr>
        <w:t>e</w:t>
      </w:r>
      <w:r>
        <w:rPr>
          <w:b/>
          <w:spacing w:val="1"/>
          <w:sz w:val="28"/>
          <w:szCs w:val="28"/>
        </w:rPr>
        <w:t>v</w:t>
      </w:r>
      <w:r>
        <w:rPr>
          <w:b/>
          <w:spacing w:val="-2"/>
          <w:sz w:val="28"/>
          <w:szCs w:val="28"/>
        </w:rPr>
        <w:t>e</w:t>
      </w:r>
      <w:r>
        <w:rPr>
          <w:b/>
          <w:spacing w:val="1"/>
          <w:sz w:val="28"/>
          <w:szCs w:val="28"/>
        </w:rPr>
        <w:t>l</w:t>
      </w:r>
      <w:r>
        <w:rPr>
          <w:b/>
          <w:sz w:val="28"/>
          <w:szCs w:val="28"/>
        </w:rPr>
        <w:t>s</w:t>
      </w:r>
      <w:r>
        <w:rPr>
          <w:b/>
          <w:spacing w:val="-2"/>
          <w:sz w:val="28"/>
          <w:szCs w:val="28"/>
        </w:rPr>
        <w:t xml:space="preserve"> </w:t>
      </w:r>
      <w:r>
        <w:rPr>
          <w:b/>
          <w:spacing w:val="1"/>
          <w:sz w:val="28"/>
          <w:szCs w:val="28"/>
        </w:rPr>
        <w:t>o</w:t>
      </w:r>
      <w:r>
        <w:rPr>
          <w:b/>
          <w:sz w:val="28"/>
          <w:szCs w:val="28"/>
        </w:rPr>
        <w:t>f T</w:t>
      </w:r>
      <w:r>
        <w:rPr>
          <w:b/>
          <w:spacing w:val="-3"/>
          <w:sz w:val="28"/>
          <w:szCs w:val="28"/>
        </w:rPr>
        <w:t>e</w:t>
      </w:r>
      <w:r>
        <w:rPr>
          <w:b/>
          <w:spacing w:val="1"/>
          <w:sz w:val="28"/>
          <w:szCs w:val="28"/>
        </w:rPr>
        <w:t>s</w:t>
      </w:r>
      <w:r>
        <w:rPr>
          <w:b/>
          <w:spacing w:val="-2"/>
          <w:sz w:val="28"/>
          <w:szCs w:val="28"/>
        </w:rPr>
        <w:t>t</w:t>
      </w:r>
      <w:r>
        <w:rPr>
          <w:b/>
          <w:spacing w:val="1"/>
          <w:sz w:val="28"/>
          <w:szCs w:val="28"/>
        </w:rPr>
        <w:t>i</w:t>
      </w:r>
      <w:r>
        <w:rPr>
          <w:b/>
          <w:sz w:val="28"/>
          <w:szCs w:val="28"/>
        </w:rPr>
        <w:t>ng</w:t>
      </w:r>
    </w:p>
    <w:p w:rsidR="00E019F9" w:rsidRPr="00E019F9" w:rsidRDefault="002A4821" w:rsidP="00E019F9">
      <w:pPr>
        <w:spacing w:after="620" w:line="360" w:lineRule="auto"/>
        <w:ind w:right="1296"/>
        <w:jc w:val="both"/>
        <w:rPr>
          <w:sz w:val="28"/>
          <w:szCs w:val="28"/>
        </w:rPr>
      </w:pPr>
      <w:r>
        <w:rPr>
          <w:b/>
          <w:sz w:val="24"/>
          <w:szCs w:val="24"/>
        </w:rPr>
        <w:t>6.4.1. Un</w:t>
      </w:r>
      <w:r>
        <w:rPr>
          <w:b/>
          <w:spacing w:val="1"/>
          <w:sz w:val="24"/>
          <w:szCs w:val="24"/>
        </w:rPr>
        <w:t>i</w:t>
      </w:r>
      <w:r>
        <w:rPr>
          <w:b/>
          <w:sz w:val="24"/>
          <w:szCs w:val="24"/>
        </w:rPr>
        <w:t xml:space="preserve">t </w:t>
      </w:r>
      <w:r>
        <w:rPr>
          <w:b/>
          <w:spacing w:val="-1"/>
          <w:sz w:val="24"/>
          <w:szCs w:val="24"/>
        </w:rPr>
        <w:t>te</w:t>
      </w:r>
      <w:r>
        <w:rPr>
          <w:b/>
          <w:sz w:val="24"/>
          <w:szCs w:val="24"/>
        </w:rPr>
        <w:t>sti</w:t>
      </w:r>
      <w:r>
        <w:rPr>
          <w:b/>
          <w:spacing w:val="1"/>
          <w:sz w:val="24"/>
          <w:szCs w:val="24"/>
        </w:rPr>
        <w:t>n</w:t>
      </w:r>
      <w:r>
        <w:rPr>
          <w:b/>
          <w:sz w:val="24"/>
          <w:szCs w:val="24"/>
        </w:rPr>
        <w:t>g</w:t>
      </w:r>
    </w:p>
    <w:p w:rsidR="00A76EFE" w:rsidRDefault="002A4821" w:rsidP="00E019F9">
      <w:pPr>
        <w:spacing w:after="620" w:line="360" w:lineRule="auto"/>
        <w:ind w:right="1296" w:firstLine="720"/>
        <w:jc w:val="both"/>
        <w:rPr>
          <w:sz w:val="24"/>
          <w:szCs w:val="24"/>
        </w:rPr>
      </w:pPr>
      <w:r>
        <w:rPr>
          <w:spacing w:val="-3"/>
          <w:sz w:val="24"/>
          <w:szCs w:val="24"/>
        </w:rPr>
        <w:t>I</w:t>
      </w:r>
      <w:r>
        <w:rPr>
          <w:sz w:val="24"/>
          <w:szCs w:val="24"/>
        </w:rPr>
        <w:t>ndiv</w:t>
      </w:r>
      <w:r>
        <w:rPr>
          <w:spacing w:val="1"/>
          <w:sz w:val="24"/>
          <w:szCs w:val="24"/>
        </w:rPr>
        <w:t>i</w:t>
      </w:r>
      <w:r>
        <w:rPr>
          <w:sz w:val="24"/>
          <w:szCs w:val="24"/>
        </w:rPr>
        <w:t>du</w:t>
      </w:r>
      <w:r>
        <w:rPr>
          <w:spacing w:val="-1"/>
          <w:sz w:val="24"/>
          <w:szCs w:val="24"/>
        </w:rPr>
        <w:t>a</w:t>
      </w:r>
      <w:r>
        <w:rPr>
          <w:sz w:val="24"/>
          <w:szCs w:val="24"/>
        </w:rPr>
        <w:t>l</w:t>
      </w:r>
      <w:r>
        <w:rPr>
          <w:spacing w:val="2"/>
          <w:sz w:val="24"/>
          <w:szCs w:val="24"/>
        </w:rPr>
        <w:t xml:space="preserve"> </w:t>
      </w:r>
      <w:r>
        <w:rPr>
          <w:spacing w:val="-1"/>
          <w:sz w:val="24"/>
          <w:szCs w:val="24"/>
        </w:rPr>
        <w:t>c</w:t>
      </w:r>
      <w:r>
        <w:rPr>
          <w:sz w:val="24"/>
          <w:szCs w:val="24"/>
        </w:rPr>
        <w:t>ompo</w:t>
      </w:r>
      <w:r>
        <w:rPr>
          <w:spacing w:val="3"/>
          <w:sz w:val="24"/>
          <w:szCs w:val="24"/>
        </w:rPr>
        <w:t>n</w:t>
      </w:r>
      <w:r>
        <w:rPr>
          <w:spacing w:val="-1"/>
          <w:sz w:val="24"/>
          <w:szCs w:val="24"/>
        </w:rPr>
        <w:t>e</w:t>
      </w:r>
      <w:r>
        <w:rPr>
          <w:sz w:val="24"/>
          <w:szCs w:val="24"/>
        </w:rPr>
        <w:t>nts</w:t>
      </w:r>
      <w:r>
        <w:rPr>
          <w:spacing w:val="2"/>
          <w:sz w:val="24"/>
          <w:szCs w:val="24"/>
        </w:rPr>
        <w:t xml:space="preserve"> </w:t>
      </w:r>
      <w:r>
        <w:rPr>
          <w:spacing w:val="-1"/>
          <w:sz w:val="24"/>
          <w:szCs w:val="24"/>
        </w:rPr>
        <w:t>a</w:t>
      </w:r>
      <w:r>
        <w:rPr>
          <w:sz w:val="24"/>
          <w:szCs w:val="24"/>
        </w:rPr>
        <w:t>re test</w:t>
      </w:r>
      <w:r>
        <w:rPr>
          <w:spacing w:val="-1"/>
          <w:sz w:val="24"/>
          <w:szCs w:val="24"/>
        </w:rPr>
        <w:t>e</w:t>
      </w:r>
      <w:r>
        <w:rPr>
          <w:sz w:val="24"/>
          <w:szCs w:val="24"/>
        </w:rPr>
        <w:t>d</w:t>
      </w:r>
      <w:r>
        <w:rPr>
          <w:spacing w:val="2"/>
          <w:sz w:val="24"/>
          <w:szCs w:val="24"/>
        </w:rPr>
        <w:t xml:space="preserve"> </w:t>
      </w:r>
      <w:r>
        <w:rPr>
          <w:sz w:val="24"/>
          <w:szCs w:val="24"/>
        </w:rPr>
        <w:t xml:space="preserve">to </w:t>
      </w:r>
      <w:r>
        <w:rPr>
          <w:spacing w:val="-1"/>
          <w:sz w:val="24"/>
          <w:szCs w:val="24"/>
        </w:rPr>
        <w:t>e</w:t>
      </w:r>
      <w:r>
        <w:rPr>
          <w:sz w:val="24"/>
          <w:szCs w:val="24"/>
        </w:rPr>
        <w:t>nsure</w:t>
      </w:r>
      <w:r>
        <w:rPr>
          <w:spacing w:val="18"/>
          <w:sz w:val="24"/>
          <w:szCs w:val="24"/>
        </w:rPr>
        <w:t xml:space="preserve"> </w:t>
      </w:r>
      <w:r>
        <w:rPr>
          <w:sz w:val="24"/>
          <w:szCs w:val="24"/>
        </w:rPr>
        <w:t>that</w:t>
      </w:r>
      <w:r>
        <w:rPr>
          <w:spacing w:val="19"/>
          <w:sz w:val="24"/>
          <w:szCs w:val="24"/>
        </w:rPr>
        <w:t xml:space="preserve"> </w:t>
      </w:r>
      <w:r>
        <w:rPr>
          <w:sz w:val="24"/>
          <w:szCs w:val="24"/>
        </w:rPr>
        <w:t>th</w:t>
      </w:r>
      <w:r>
        <w:rPr>
          <w:spacing w:val="4"/>
          <w:sz w:val="24"/>
          <w:szCs w:val="24"/>
        </w:rPr>
        <w:t>e</w:t>
      </w:r>
      <w:r>
        <w:rPr>
          <w:sz w:val="24"/>
          <w:szCs w:val="24"/>
        </w:rPr>
        <w:t>y</w:t>
      </w:r>
      <w:r>
        <w:rPr>
          <w:spacing w:val="14"/>
          <w:sz w:val="24"/>
          <w:szCs w:val="24"/>
        </w:rPr>
        <w:t xml:space="preserve"> </w:t>
      </w:r>
      <w:r>
        <w:rPr>
          <w:sz w:val="24"/>
          <w:szCs w:val="24"/>
        </w:rPr>
        <w:t>o</w:t>
      </w:r>
      <w:r>
        <w:rPr>
          <w:spacing w:val="2"/>
          <w:sz w:val="24"/>
          <w:szCs w:val="24"/>
        </w:rPr>
        <w:t>p</w:t>
      </w:r>
      <w:r>
        <w:rPr>
          <w:spacing w:val="-1"/>
          <w:sz w:val="24"/>
          <w:szCs w:val="24"/>
        </w:rPr>
        <w:t>e</w:t>
      </w:r>
      <w:r>
        <w:rPr>
          <w:sz w:val="24"/>
          <w:szCs w:val="24"/>
        </w:rPr>
        <w:t>r</w:t>
      </w:r>
      <w:r>
        <w:rPr>
          <w:spacing w:val="-2"/>
          <w:sz w:val="24"/>
          <w:szCs w:val="24"/>
        </w:rPr>
        <w:t>a</w:t>
      </w:r>
      <w:r>
        <w:rPr>
          <w:sz w:val="24"/>
          <w:szCs w:val="24"/>
        </w:rPr>
        <w:t>te</w:t>
      </w:r>
      <w:r>
        <w:rPr>
          <w:spacing w:val="23"/>
          <w:sz w:val="24"/>
          <w:szCs w:val="24"/>
        </w:rPr>
        <w:t xml:space="preserve"> </w:t>
      </w:r>
      <w:r>
        <w:rPr>
          <w:spacing w:val="-1"/>
          <w:sz w:val="24"/>
          <w:szCs w:val="24"/>
        </w:rPr>
        <w:t>c</w:t>
      </w:r>
      <w:r>
        <w:rPr>
          <w:sz w:val="24"/>
          <w:szCs w:val="24"/>
        </w:rPr>
        <w:t>o</w:t>
      </w:r>
      <w:r>
        <w:rPr>
          <w:spacing w:val="-1"/>
          <w:sz w:val="24"/>
          <w:szCs w:val="24"/>
        </w:rPr>
        <w:t>r</w:t>
      </w:r>
      <w:r>
        <w:rPr>
          <w:sz w:val="24"/>
          <w:szCs w:val="24"/>
        </w:rPr>
        <w:t>re</w:t>
      </w:r>
      <w:r>
        <w:rPr>
          <w:spacing w:val="-1"/>
          <w:sz w:val="24"/>
          <w:szCs w:val="24"/>
        </w:rPr>
        <w:t>c</w:t>
      </w:r>
      <w:r>
        <w:rPr>
          <w:sz w:val="24"/>
          <w:szCs w:val="24"/>
        </w:rPr>
        <w:t>t</w:t>
      </w:r>
      <w:r>
        <w:rPr>
          <w:spacing w:val="3"/>
          <w:sz w:val="24"/>
          <w:szCs w:val="24"/>
        </w:rPr>
        <w:t>l</w:t>
      </w:r>
      <w:r>
        <w:rPr>
          <w:spacing w:val="-5"/>
          <w:sz w:val="24"/>
          <w:szCs w:val="24"/>
        </w:rPr>
        <w:t>y</w:t>
      </w:r>
      <w:r>
        <w:rPr>
          <w:sz w:val="24"/>
          <w:szCs w:val="24"/>
        </w:rPr>
        <w:t>.</w:t>
      </w:r>
      <w:r>
        <w:rPr>
          <w:spacing w:val="19"/>
          <w:sz w:val="24"/>
          <w:szCs w:val="24"/>
        </w:rPr>
        <w:t xml:space="preserve"> </w:t>
      </w:r>
      <w:r>
        <w:rPr>
          <w:spacing w:val="2"/>
          <w:sz w:val="24"/>
          <w:szCs w:val="24"/>
        </w:rPr>
        <w:t>E</w:t>
      </w:r>
      <w:r>
        <w:rPr>
          <w:spacing w:val="-1"/>
          <w:sz w:val="24"/>
          <w:szCs w:val="24"/>
        </w:rPr>
        <w:t>ac</w:t>
      </w:r>
      <w:r>
        <w:rPr>
          <w:sz w:val="24"/>
          <w:szCs w:val="24"/>
        </w:rPr>
        <w:t>h</w:t>
      </w:r>
      <w:r>
        <w:rPr>
          <w:spacing w:val="21"/>
          <w:sz w:val="24"/>
          <w:szCs w:val="24"/>
        </w:rPr>
        <w:t xml:space="preserve"> </w:t>
      </w:r>
      <w:r>
        <w:rPr>
          <w:spacing w:val="-1"/>
          <w:sz w:val="24"/>
          <w:szCs w:val="24"/>
        </w:rPr>
        <w:t>c</w:t>
      </w:r>
      <w:r>
        <w:rPr>
          <w:sz w:val="24"/>
          <w:szCs w:val="24"/>
        </w:rPr>
        <w:t>ompon</w:t>
      </w:r>
      <w:r>
        <w:rPr>
          <w:spacing w:val="2"/>
          <w:sz w:val="24"/>
          <w:szCs w:val="24"/>
        </w:rPr>
        <w:t>e</w:t>
      </w:r>
      <w:r>
        <w:rPr>
          <w:sz w:val="24"/>
          <w:szCs w:val="24"/>
        </w:rPr>
        <w:t>nt is</w:t>
      </w:r>
      <w:r>
        <w:rPr>
          <w:spacing w:val="3"/>
          <w:sz w:val="24"/>
          <w:szCs w:val="24"/>
        </w:rPr>
        <w:t xml:space="preserve"> </w:t>
      </w:r>
      <w:r>
        <w:rPr>
          <w:sz w:val="24"/>
          <w:szCs w:val="24"/>
        </w:rPr>
        <w:t>test</w:t>
      </w:r>
      <w:r>
        <w:rPr>
          <w:spacing w:val="-1"/>
          <w:sz w:val="24"/>
          <w:szCs w:val="24"/>
        </w:rPr>
        <w:t>e</w:t>
      </w:r>
      <w:r>
        <w:rPr>
          <w:sz w:val="24"/>
          <w:szCs w:val="24"/>
        </w:rPr>
        <w:t>d</w:t>
      </w:r>
      <w:r>
        <w:rPr>
          <w:spacing w:val="2"/>
          <w:sz w:val="24"/>
          <w:szCs w:val="24"/>
        </w:rPr>
        <w:t xml:space="preserve"> </w:t>
      </w:r>
      <w:r>
        <w:rPr>
          <w:sz w:val="24"/>
          <w:szCs w:val="24"/>
        </w:rPr>
        <w:t>indep</w:t>
      </w:r>
      <w:r>
        <w:rPr>
          <w:spacing w:val="-1"/>
          <w:sz w:val="24"/>
          <w:szCs w:val="24"/>
        </w:rPr>
        <w:t>e</w:t>
      </w:r>
      <w:r>
        <w:rPr>
          <w:sz w:val="24"/>
          <w:szCs w:val="24"/>
        </w:rPr>
        <w:t>nd</w:t>
      </w:r>
      <w:r>
        <w:rPr>
          <w:spacing w:val="-1"/>
          <w:sz w:val="24"/>
          <w:szCs w:val="24"/>
        </w:rPr>
        <w:t>e</w:t>
      </w:r>
      <w:r>
        <w:rPr>
          <w:sz w:val="24"/>
          <w:szCs w:val="24"/>
        </w:rPr>
        <w:t>nt</w:t>
      </w:r>
      <w:r>
        <w:rPr>
          <w:spacing w:val="1"/>
          <w:sz w:val="24"/>
          <w:szCs w:val="24"/>
        </w:rPr>
        <w:t>l</w:t>
      </w:r>
      <w:r>
        <w:rPr>
          <w:sz w:val="24"/>
          <w:szCs w:val="24"/>
        </w:rPr>
        <w:t>y without</w:t>
      </w:r>
      <w:r>
        <w:rPr>
          <w:spacing w:val="3"/>
          <w:sz w:val="24"/>
          <w:szCs w:val="24"/>
        </w:rPr>
        <w:t xml:space="preserve"> </w:t>
      </w:r>
      <w:r>
        <w:rPr>
          <w:sz w:val="24"/>
          <w:szCs w:val="24"/>
        </w:rPr>
        <w:t>other</w:t>
      </w:r>
      <w:r>
        <w:rPr>
          <w:spacing w:val="1"/>
          <w:sz w:val="24"/>
          <w:szCs w:val="24"/>
        </w:rPr>
        <w:t xml:space="preserve"> </w:t>
      </w:r>
      <w:r>
        <w:rPr>
          <w:spacing w:val="5"/>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 xml:space="preserve">m </w:t>
      </w:r>
      <w:r>
        <w:rPr>
          <w:spacing w:val="-1"/>
          <w:sz w:val="24"/>
          <w:szCs w:val="24"/>
        </w:rPr>
        <w:t>c</w:t>
      </w:r>
      <w:r>
        <w:rPr>
          <w:sz w:val="24"/>
          <w:szCs w:val="24"/>
        </w:rPr>
        <w:t>omponents.</w:t>
      </w:r>
    </w:p>
    <w:p w:rsidR="00A76EFE" w:rsidRDefault="002A4821" w:rsidP="00BD77D7">
      <w:pPr>
        <w:spacing w:after="620" w:line="360" w:lineRule="auto"/>
        <w:ind w:right="1296"/>
        <w:jc w:val="both"/>
        <w:rPr>
          <w:sz w:val="24"/>
          <w:szCs w:val="24"/>
        </w:rPr>
      </w:pPr>
      <w:r>
        <w:rPr>
          <w:b/>
          <w:sz w:val="24"/>
          <w:szCs w:val="24"/>
        </w:rPr>
        <w:lastRenderedPageBreak/>
        <w:t xml:space="preserve">6.4.2. </w:t>
      </w:r>
      <w:r>
        <w:rPr>
          <w:b/>
          <w:spacing w:val="1"/>
          <w:sz w:val="24"/>
          <w:szCs w:val="24"/>
        </w:rPr>
        <w:t>S</w:t>
      </w:r>
      <w:r>
        <w:rPr>
          <w:b/>
          <w:sz w:val="24"/>
          <w:szCs w:val="24"/>
        </w:rPr>
        <w:t>yst</w:t>
      </w:r>
      <w:r>
        <w:rPr>
          <w:b/>
          <w:spacing w:val="1"/>
          <w:sz w:val="24"/>
          <w:szCs w:val="24"/>
        </w:rPr>
        <w:t>e</w:t>
      </w:r>
      <w:r>
        <w:rPr>
          <w:b/>
          <w:sz w:val="24"/>
          <w:szCs w:val="24"/>
        </w:rPr>
        <w:t>m</w:t>
      </w:r>
      <w:r>
        <w:rPr>
          <w:b/>
          <w:spacing w:val="-3"/>
          <w:sz w:val="24"/>
          <w:szCs w:val="24"/>
        </w:rPr>
        <w:t xml:space="preserve"> </w:t>
      </w:r>
      <w:r>
        <w:rPr>
          <w:b/>
          <w:spacing w:val="-1"/>
          <w:sz w:val="24"/>
          <w:szCs w:val="24"/>
        </w:rPr>
        <w:t>te</w:t>
      </w:r>
      <w:r>
        <w:rPr>
          <w:b/>
          <w:sz w:val="24"/>
          <w:szCs w:val="24"/>
        </w:rPr>
        <w:t>sti</w:t>
      </w:r>
      <w:r>
        <w:rPr>
          <w:b/>
          <w:spacing w:val="1"/>
          <w:sz w:val="24"/>
          <w:szCs w:val="24"/>
        </w:rPr>
        <w:t>n</w:t>
      </w:r>
      <w:r>
        <w:rPr>
          <w:b/>
          <w:sz w:val="24"/>
          <w:szCs w:val="24"/>
        </w:rPr>
        <w:t>g</w:t>
      </w:r>
    </w:p>
    <w:p w:rsidR="00A76EFE" w:rsidRDefault="00E019F9" w:rsidP="00BD77D7">
      <w:pPr>
        <w:spacing w:after="620" w:line="360" w:lineRule="auto"/>
        <w:ind w:right="1296" w:firstLine="1260"/>
        <w:jc w:val="both"/>
        <w:rPr>
          <w:sz w:val="24"/>
          <w:szCs w:val="24"/>
        </w:rPr>
      </w:pPr>
      <w:r>
        <w:rPr>
          <w:sz w:val="24"/>
          <w:szCs w:val="24"/>
        </w:rPr>
        <w:t xml:space="preserve">The </w:t>
      </w:r>
      <w:r w:rsidR="002A4821">
        <w:rPr>
          <w:sz w:val="24"/>
          <w:szCs w:val="24"/>
        </w:rPr>
        <w:t>su</w:t>
      </w:r>
      <w:r w:rsidR="002A4821">
        <w:rPr>
          <w:spacing w:val="1"/>
          <w:sz w:val="24"/>
          <w:szCs w:val="24"/>
        </w:rPr>
        <w:t>b</w:t>
      </w:r>
      <w:r w:rsidR="002A4821">
        <w:rPr>
          <w:spacing w:val="-1"/>
          <w:sz w:val="24"/>
          <w:szCs w:val="24"/>
        </w:rPr>
        <w:t>-</w:t>
      </w:r>
      <w:r w:rsidR="002A4821">
        <w:rPr>
          <w:spacing w:val="2"/>
          <w:sz w:val="24"/>
          <w:szCs w:val="24"/>
        </w:rPr>
        <w:t>s</w:t>
      </w:r>
      <w:r w:rsidR="002A4821">
        <w:rPr>
          <w:spacing w:val="-5"/>
          <w:sz w:val="24"/>
          <w:szCs w:val="24"/>
        </w:rPr>
        <w:t>y</w:t>
      </w:r>
      <w:r w:rsidR="003B0CE9">
        <w:rPr>
          <w:sz w:val="24"/>
          <w:szCs w:val="24"/>
        </w:rPr>
        <w:t>stems</w:t>
      </w:r>
      <w:r w:rsidR="002A4821">
        <w:rPr>
          <w:sz w:val="24"/>
          <w:szCs w:val="24"/>
        </w:rPr>
        <w:t xml:space="preserve"> </w:t>
      </w:r>
      <w:r w:rsidR="002A4821">
        <w:rPr>
          <w:spacing w:val="1"/>
          <w:sz w:val="24"/>
          <w:szCs w:val="24"/>
        </w:rPr>
        <w:t>a</w:t>
      </w:r>
      <w:r>
        <w:rPr>
          <w:sz w:val="24"/>
          <w:szCs w:val="24"/>
        </w:rPr>
        <w:t>re</w:t>
      </w:r>
      <w:r w:rsidR="002A4821">
        <w:rPr>
          <w:spacing w:val="2"/>
          <w:sz w:val="24"/>
          <w:szCs w:val="24"/>
        </w:rPr>
        <w:t xml:space="preserve"> </w:t>
      </w:r>
      <w:r w:rsidR="002A4821">
        <w:rPr>
          <w:sz w:val="24"/>
          <w:szCs w:val="24"/>
        </w:rPr>
        <w:t>in</w:t>
      </w:r>
      <w:r w:rsidR="002A4821">
        <w:rPr>
          <w:spacing w:val="1"/>
          <w:sz w:val="24"/>
          <w:szCs w:val="24"/>
        </w:rPr>
        <w:t>t</w:t>
      </w:r>
      <w:r w:rsidR="002A4821">
        <w:rPr>
          <w:spacing w:val="-1"/>
          <w:sz w:val="24"/>
          <w:szCs w:val="24"/>
        </w:rPr>
        <w:t>e</w:t>
      </w:r>
      <w:r w:rsidR="002A4821">
        <w:rPr>
          <w:spacing w:val="-2"/>
          <w:sz w:val="24"/>
          <w:szCs w:val="24"/>
        </w:rPr>
        <w:t>g</w:t>
      </w:r>
      <w:r w:rsidR="002A4821">
        <w:rPr>
          <w:spacing w:val="1"/>
          <w:sz w:val="24"/>
          <w:szCs w:val="24"/>
        </w:rPr>
        <w:t>r</w:t>
      </w:r>
      <w:r w:rsidR="002A4821">
        <w:rPr>
          <w:spacing w:val="-1"/>
          <w:sz w:val="24"/>
          <w:szCs w:val="24"/>
        </w:rPr>
        <w:t>a</w:t>
      </w:r>
      <w:r w:rsidR="003B0CE9">
        <w:rPr>
          <w:sz w:val="24"/>
          <w:szCs w:val="24"/>
        </w:rPr>
        <w:t>ted</w:t>
      </w:r>
      <w:r>
        <w:rPr>
          <w:sz w:val="24"/>
          <w:szCs w:val="24"/>
        </w:rPr>
        <w:t xml:space="preserve"> </w:t>
      </w:r>
      <w:r w:rsidR="002A4821">
        <w:rPr>
          <w:sz w:val="24"/>
          <w:szCs w:val="24"/>
        </w:rPr>
        <w:t>to makeup</w:t>
      </w:r>
      <w:r w:rsidR="002A4821">
        <w:rPr>
          <w:spacing w:val="2"/>
          <w:sz w:val="24"/>
          <w:szCs w:val="24"/>
        </w:rPr>
        <w:t xml:space="preserve"> </w:t>
      </w:r>
      <w:r w:rsidR="002A4821">
        <w:rPr>
          <w:sz w:val="24"/>
          <w:szCs w:val="24"/>
        </w:rPr>
        <w:t>the</w:t>
      </w:r>
      <w:r w:rsidR="002A4821">
        <w:rPr>
          <w:spacing w:val="1"/>
          <w:sz w:val="24"/>
          <w:szCs w:val="24"/>
        </w:rPr>
        <w:t xml:space="preserve"> </w:t>
      </w:r>
      <w:r w:rsidR="002A4821">
        <w:rPr>
          <w:spacing w:val="-1"/>
          <w:sz w:val="24"/>
          <w:szCs w:val="24"/>
        </w:rPr>
        <w:t>e</w:t>
      </w:r>
      <w:r w:rsidR="002A4821">
        <w:rPr>
          <w:sz w:val="24"/>
          <w:szCs w:val="24"/>
        </w:rPr>
        <w:t>nt</w:t>
      </w:r>
      <w:r w:rsidR="002A4821">
        <w:rPr>
          <w:spacing w:val="1"/>
          <w:sz w:val="24"/>
          <w:szCs w:val="24"/>
        </w:rPr>
        <w:t>i</w:t>
      </w:r>
      <w:r w:rsidR="002A4821">
        <w:rPr>
          <w:sz w:val="24"/>
          <w:szCs w:val="24"/>
        </w:rPr>
        <w:t xml:space="preserve">re </w:t>
      </w:r>
      <w:r w:rsidR="002A4821">
        <w:rPr>
          <w:spacing w:val="2"/>
          <w:sz w:val="24"/>
          <w:szCs w:val="24"/>
        </w:rPr>
        <w:t>s</w:t>
      </w:r>
      <w:r w:rsidR="002A4821">
        <w:rPr>
          <w:spacing w:val="-5"/>
          <w:sz w:val="24"/>
          <w:szCs w:val="24"/>
        </w:rPr>
        <w:t>y</w:t>
      </w:r>
      <w:r w:rsidR="002A4821">
        <w:rPr>
          <w:sz w:val="24"/>
          <w:szCs w:val="24"/>
        </w:rPr>
        <w:t>s</w:t>
      </w:r>
      <w:r w:rsidR="002A4821">
        <w:rPr>
          <w:spacing w:val="3"/>
          <w:sz w:val="24"/>
          <w:szCs w:val="24"/>
        </w:rPr>
        <w:t>t</w:t>
      </w:r>
      <w:r w:rsidR="002A4821">
        <w:rPr>
          <w:spacing w:val="-1"/>
          <w:sz w:val="24"/>
          <w:szCs w:val="24"/>
        </w:rPr>
        <w:t>e</w:t>
      </w:r>
      <w:r w:rsidR="002A4821">
        <w:rPr>
          <w:sz w:val="24"/>
          <w:szCs w:val="24"/>
        </w:rPr>
        <w:t>m.</w:t>
      </w:r>
      <w:r w:rsidR="002A4821">
        <w:rPr>
          <w:spacing w:val="2"/>
          <w:sz w:val="24"/>
          <w:szCs w:val="24"/>
        </w:rPr>
        <w:t xml:space="preserve"> </w:t>
      </w:r>
      <w:r w:rsidR="002A4821">
        <w:rPr>
          <w:sz w:val="24"/>
          <w:szCs w:val="24"/>
        </w:rPr>
        <w:t>The</w:t>
      </w:r>
      <w:r w:rsidR="002A4821">
        <w:rPr>
          <w:spacing w:val="1"/>
          <w:sz w:val="24"/>
          <w:szCs w:val="24"/>
        </w:rPr>
        <w:t xml:space="preserve"> </w:t>
      </w:r>
      <w:r w:rsidR="002A4821">
        <w:rPr>
          <w:sz w:val="24"/>
          <w:szCs w:val="24"/>
        </w:rPr>
        <w:t>testing p</w:t>
      </w:r>
      <w:r w:rsidR="002A4821">
        <w:rPr>
          <w:spacing w:val="-1"/>
          <w:sz w:val="24"/>
          <w:szCs w:val="24"/>
        </w:rPr>
        <w:t>r</w:t>
      </w:r>
      <w:r w:rsidR="002A4821">
        <w:rPr>
          <w:sz w:val="24"/>
          <w:szCs w:val="24"/>
        </w:rPr>
        <w:t>o</w:t>
      </w:r>
      <w:r w:rsidR="002A4821">
        <w:rPr>
          <w:spacing w:val="1"/>
          <w:sz w:val="24"/>
          <w:szCs w:val="24"/>
        </w:rPr>
        <w:t>c</w:t>
      </w:r>
      <w:r w:rsidR="002A4821">
        <w:rPr>
          <w:spacing w:val="-1"/>
          <w:sz w:val="24"/>
          <w:szCs w:val="24"/>
        </w:rPr>
        <w:t>e</w:t>
      </w:r>
      <w:r w:rsidR="002A4821">
        <w:rPr>
          <w:sz w:val="24"/>
          <w:szCs w:val="24"/>
        </w:rPr>
        <w:t>ss</w:t>
      </w:r>
      <w:r w:rsidR="002A4821">
        <w:rPr>
          <w:spacing w:val="5"/>
          <w:sz w:val="24"/>
          <w:szCs w:val="24"/>
        </w:rPr>
        <w:t xml:space="preserve"> </w:t>
      </w:r>
      <w:r w:rsidR="002A4821">
        <w:rPr>
          <w:sz w:val="24"/>
          <w:szCs w:val="24"/>
        </w:rPr>
        <w:t xml:space="preserve">is </w:t>
      </w:r>
      <w:r w:rsidR="002A4821">
        <w:rPr>
          <w:spacing w:val="-1"/>
          <w:sz w:val="24"/>
          <w:szCs w:val="24"/>
        </w:rPr>
        <w:t>c</w:t>
      </w:r>
      <w:r w:rsidR="002A4821">
        <w:rPr>
          <w:sz w:val="24"/>
          <w:szCs w:val="24"/>
        </w:rPr>
        <w:t>on</w:t>
      </w:r>
      <w:r w:rsidR="002A4821">
        <w:rPr>
          <w:spacing w:val="-1"/>
          <w:sz w:val="24"/>
          <w:szCs w:val="24"/>
        </w:rPr>
        <w:t>ce</w:t>
      </w:r>
      <w:r w:rsidR="002A4821">
        <w:rPr>
          <w:sz w:val="24"/>
          <w:szCs w:val="24"/>
        </w:rPr>
        <w:t>r</w:t>
      </w:r>
      <w:r w:rsidR="002A4821">
        <w:rPr>
          <w:spacing w:val="1"/>
          <w:sz w:val="24"/>
          <w:szCs w:val="24"/>
        </w:rPr>
        <w:t>n</w:t>
      </w:r>
      <w:r w:rsidR="002A4821">
        <w:rPr>
          <w:spacing w:val="-1"/>
          <w:sz w:val="24"/>
          <w:szCs w:val="24"/>
        </w:rPr>
        <w:t>e</w:t>
      </w:r>
      <w:r>
        <w:rPr>
          <w:sz w:val="24"/>
          <w:szCs w:val="24"/>
        </w:rPr>
        <w:t>d with</w:t>
      </w:r>
      <w:r w:rsidR="002A4821">
        <w:rPr>
          <w:spacing w:val="1"/>
          <w:sz w:val="24"/>
          <w:szCs w:val="24"/>
        </w:rPr>
        <w:t xml:space="preserve"> </w:t>
      </w:r>
      <w:r>
        <w:rPr>
          <w:sz w:val="24"/>
          <w:szCs w:val="24"/>
        </w:rPr>
        <w:t xml:space="preserve">finding </w:t>
      </w:r>
      <w:r w:rsidR="002A4821">
        <w:rPr>
          <w:spacing w:val="-1"/>
          <w:sz w:val="24"/>
          <w:szCs w:val="24"/>
        </w:rPr>
        <w:t>e</w:t>
      </w:r>
      <w:r w:rsidR="002A4821">
        <w:rPr>
          <w:sz w:val="24"/>
          <w:szCs w:val="24"/>
        </w:rPr>
        <w:t>r</w:t>
      </w:r>
      <w:r w:rsidR="002A4821">
        <w:rPr>
          <w:spacing w:val="-1"/>
          <w:sz w:val="24"/>
          <w:szCs w:val="24"/>
        </w:rPr>
        <w:t>r</w:t>
      </w:r>
      <w:r w:rsidR="002A4821">
        <w:rPr>
          <w:sz w:val="24"/>
          <w:szCs w:val="24"/>
        </w:rPr>
        <w:t>o</w:t>
      </w:r>
      <w:r w:rsidR="002A4821">
        <w:rPr>
          <w:spacing w:val="-1"/>
          <w:sz w:val="24"/>
          <w:szCs w:val="24"/>
        </w:rPr>
        <w:t>r</w:t>
      </w:r>
      <w:r>
        <w:rPr>
          <w:sz w:val="24"/>
          <w:szCs w:val="24"/>
        </w:rPr>
        <w:t xml:space="preserve">s, </w:t>
      </w:r>
      <w:r w:rsidR="002A4821">
        <w:rPr>
          <w:sz w:val="24"/>
          <w:szCs w:val="24"/>
        </w:rPr>
        <w:t>whi</w:t>
      </w:r>
      <w:r w:rsidR="002A4821">
        <w:rPr>
          <w:spacing w:val="-1"/>
          <w:sz w:val="24"/>
          <w:szCs w:val="24"/>
        </w:rPr>
        <w:t>c</w:t>
      </w:r>
      <w:r>
        <w:rPr>
          <w:sz w:val="24"/>
          <w:szCs w:val="24"/>
        </w:rPr>
        <w:t xml:space="preserve">h </w:t>
      </w:r>
      <w:r w:rsidR="002A4821">
        <w:rPr>
          <w:sz w:val="24"/>
          <w:szCs w:val="24"/>
        </w:rPr>
        <w:t>r</w:t>
      </w:r>
      <w:r w:rsidR="002A4821">
        <w:rPr>
          <w:spacing w:val="-2"/>
          <w:sz w:val="24"/>
          <w:szCs w:val="24"/>
        </w:rPr>
        <w:t>e</w:t>
      </w:r>
      <w:r w:rsidR="002A4821">
        <w:rPr>
          <w:sz w:val="24"/>
          <w:szCs w:val="24"/>
        </w:rPr>
        <w:t>sult f</w:t>
      </w:r>
      <w:r w:rsidR="002A4821">
        <w:rPr>
          <w:spacing w:val="1"/>
          <w:sz w:val="24"/>
          <w:szCs w:val="24"/>
        </w:rPr>
        <w:t>r</w:t>
      </w:r>
      <w:r w:rsidR="002A4821">
        <w:rPr>
          <w:sz w:val="24"/>
          <w:szCs w:val="24"/>
        </w:rPr>
        <w:t>om un</w:t>
      </w:r>
      <w:r w:rsidR="002A4821">
        <w:rPr>
          <w:spacing w:val="-1"/>
          <w:sz w:val="24"/>
          <w:szCs w:val="24"/>
        </w:rPr>
        <w:t>-a</w:t>
      </w:r>
      <w:r w:rsidR="002A4821">
        <w:rPr>
          <w:sz w:val="24"/>
          <w:szCs w:val="24"/>
        </w:rPr>
        <w:t>nt</w:t>
      </w:r>
      <w:r w:rsidR="002A4821">
        <w:rPr>
          <w:spacing w:val="1"/>
          <w:sz w:val="24"/>
          <w:szCs w:val="24"/>
        </w:rPr>
        <w:t>i</w:t>
      </w:r>
      <w:r w:rsidR="002A4821">
        <w:rPr>
          <w:spacing w:val="-1"/>
          <w:sz w:val="24"/>
          <w:szCs w:val="24"/>
        </w:rPr>
        <w:t>c</w:t>
      </w:r>
      <w:r w:rsidR="002A4821">
        <w:rPr>
          <w:sz w:val="24"/>
          <w:szCs w:val="24"/>
        </w:rPr>
        <w:t>ipat</w:t>
      </w:r>
      <w:r w:rsidR="002A4821">
        <w:rPr>
          <w:spacing w:val="-1"/>
          <w:sz w:val="24"/>
          <w:szCs w:val="24"/>
        </w:rPr>
        <w:t>e</w:t>
      </w:r>
      <w:r w:rsidR="002A4821">
        <w:rPr>
          <w:sz w:val="24"/>
          <w:szCs w:val="24"/>
        </w:rPr>
        <w:t>d in</w:t>
      </w:r>
      <w:r w:rsidR="002A4821">
        <w:rPr>
          <w:spacing w:val="1"/>
          <w:sz w:val="24"/>
          <w:szCs w:val="24"/>
        </w:rPr>
        <w:t>t</w:t>
      </w:r>
      <w:r w:rsidR="002A4821">
        <w:rPr>
          <w:spacing w:val="-1"/>
          <w:sz w:val="24"/>
          <w:szCs w:val="24"/>
        </w:rPr>
        <w:t>e</w:t>
      </w:r>
      <w:r w:rsidR="002A4821">
        <w:rPr>
          <w:spacing w:val="1"/>
          <w:sz w:val="24"/>
          <w:szCs w:val="24"/>
        </w:rPr>
        <w:t>r</w:t>
      </w:r>
      <w:r w:rsidR="002A4821">
        <w:rPr>
          <w:spacing w:val="-1"/>
          <w:sz w:val="24"/>
          <w:szCs w:val="24"/>
        </w:rPr>
        <w:t>ac</w:t>
      </w:r>
      <w:r w:rsidR="002A4821">
        <w:rPr>
          <w:sz w:val="24"/>
          <w:szCs w:val="24"/>
        </w:rPr>
        <w:t>t</w:t>
      </w:r>
      <w:r w:rsidR="002A4821">
        <w:rPr>
          <w:spacing w:val="3"/>
          <w:sz w:val="24"/>
          <w:szCs w:val="24"/>
        </w:rPr>
        <w:t>i</w:t>
      </w:r>
      <w:r w:rsidR="002A4821">
        <w:rPr>
          <w:sz w:val="24"/>
          <w:szCs w:val="24"/>
        </w:rPr>
        <w:t>ons</w:t>
      </w:r>
      <w:r w:rsidR="002A4821">
        <w:rPr>
          <w:spacing w:val="1"/>
          <w:sz w:val="24"/>
          <w:szCs w:val="24"/>
        </w:rPr>
        <w:t xml:space="preserve"> </w:t>
      </w:r>
      <w:r w:rsidR="002A4821">
        <w:rPr>
          <w:sz w:val="24"/>
          <w:szCs w:val="24"/>
        </w:rPr>
        <w:t>b</w:t>
      </w:r>
      <w:r w:rsidR="002A4821">
        <w:rPr>
          <w:spacing w:val="-1"/>
          <w:sz w:val="24"/>
          <w:szCs w:val="24"/>
        </w:rPr>
        <w:t>e</w:t>
      </w:r>
      <w:r w:rsidR="002A4821">
        <w:rPr>
          <w:sz w:val="24"/>
          <w:szCs w:val="24"/>
        </w:rPr>
        <w:t>tw</w:t>
      </w:r>
      <w:r w:rsidR="002A4821">
        <w:rPr>
          <w:spacing w:val="-1"/>
          <w:sz w:val="24"/>
          <w:szCs w:val="24"/>
        </w:rPr>
        <w:t>ee</w:t>
      </w:r>
      <w:r w:rsidR="002A4821">
        <w:rPr>
          <w:sz w:val="24"/>
          <w:szCs w:val="24"/>
        </w:rPr>
        <w:t>n sub</w:t>
      </w:r>
      <w:r w:rsidR="002A4821">
        <w:rPr>
          <w:spacing w:val="5"/>
          <w:sz w:val="24"/>
          <w:szCs w:val="24"/>
        </w:rPr>
        <w:t>s</w:t>
      </w:r>
      <w:r w:rsidR="002A4821">
        <w:rPr>
          <w:spacing w:val="-5"/>
          <w:sz w:val="24"/>
          <w:szCs w:val="24"/>
        </w:rPr>
        <w:t>y</w:t>
      </w:r>
      <w:r w:rsidR="002A4821">
        <w:rPr>
          <w:sz w:val="24"/>
          <w:szCs w:val="24"/>
        </w:rPr>
        <w:t>st</w:t>
      </w:r>
      <w:r w:rsidR="002A4821">
        <w:rPr>
          <w:spacing w:val="2"/>
          <w:sz w:val="24"/>
          <w:szCs w:val="24"/>
        </w:rPr>
        <w:t>e</w:t>
      </w:r>
      <w:r w:rsidR="002A4821">
        <w:rPr>
          <w:sz w:val="24"/>
          <w:szCs w:val="24"/>
        </w:rPr>
        <w:t xml:space="preserve">m </w:t>
      </w:r>
      <w:r w:rsidR="002A4821">
        <w:rPr>
          <w:spacing w:val="-1"/>
          <w:sz w:val="24"/>
          <w:szCs w:val="24"/>
        </w:rPr>
        <w:t>c</w:t>
      </w:r>
      <w:r w:rsidR="002A4821">
        <w:rPr>
          <w:sz w:val="24"/>
          <w:szCs w:val="24"/>
        </w:rPr>
        <w:t>omponents.</w:t>
      </w:r>
    </w:p>
    <w:p w:rsidR="00A76EFE" w:rsidRDefault="002A4821" w:rsidP="00BD77D7">
      <w:pPr>
        <w:spacing w:after="620" w:line="360" w:lineRule="auto"/>
        <w:ind w:right="1296"/>
        <w:jc w:val="both"/>
        <w:rPr>
          <w:sz w:val="24"/>
          <w:szCs w:val="24"/>
        </w:rPr>
      </w:pPr>
      <w:r>
        <w:rPr>
          <w:b/>
          <w:sz w:val="24"/>
          <w:szCs w:val="24"/>
        </w:rPr>
        <w:t>6.4.3. I</w:t>
      </w:r>
      <w:r>
        <w:rPr>
          <w:b/>
          <w:spacing w:val="1"/>
          <w:sz w:val="24"/>
          <w:szCs w:val="24"/>
        </w:rPr>
        <w:t>n</w:t>
      </w:r>
      <w:r>
        <w:rPr>
          <w:b/>
          <w:sz w:val="24"/>
          <w:szCs w:val="24"/>
        </w:rPr>
        <w:t>t</w:t>
      </w:r>
      <w:r>
        <w:rPr>
          <w:b/>
          <w:spacing w:val="-2"/>
          <w:sz w:val="24"/>
          <w:szCs w:val="24"/>
        </w:rPr>
        <w:t>e</w:t>
      </w:r>
      <w:r>
        <w:rPr>
          <w:b/>
          <w:sz w:val="24"/>
          <w:szCs w:val="24"/>
        </w:rPr>
        <w:t>g</w:t>
      </w:r>
      <w:r>
        <w:rPr>
          <w:b/>
          <w:spacing w:val="-1"/>
          <w:sz w:val="24"/>
          <w:szCs w:val="24"/>
        </w:rPr>
        <w:t>r</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te</w:t>
      </w:r>
      <w:r>
        <w:rPr>
          <w:b/>
          <w:sz w:val="24"/>
          <w:szCs w:val="24"/>
        </w:rPr>
        <w:t>sti</w:t>
      </w:r>
      <w:r>
        <w:rPr>
          <w:b/>
          <w:spacing w:val="3"/>
          <w:sz w:val="24"/>
          <w:szCs w:val="24"/>
        </w:rPr>
        <w:t>n</w:t>
      </w:r>
      <w:r>
        <w:rPr>
          <w:b/>
          <w:sz w:val="24"/>
          <w:szCs w:val="24"/>
        </w:rPr>
        <w:t>g</w:t>
      </w:r>
    </w:p>
    <w:p w:rsidR="00A76EFE" w:rsidRDefault="002A4821" w:rsidP="00BD77D7">
      <w:pPr>
        <w:spacing w:after="620" w:line="360" w:lineRule="auto"/>
        <w:ind w:right="1296" w:firstLine="1260"/>
        <w:jc w:val="both"/>
        <w:rPr>
          <w:sz w:val="24"/>
          <w:szCs w:val="24"/>
        </w:rPr>
      </w:pPr>
      <w:r>
        <w:rPr>
          <w:spacing w:val="1"/>
          <w:sz w:val="24"/>
          <w:szCs w:val="24"/>
        </w:rPr>
        <w:t>S</w:t>
      </w:r>
      <w:r>
        <w:rPr>
          <w:sz w:val="24"/>
          <w:szCs w:val="24"/>
        </w:rPr>
        <w:t>ometi</w:t>
      </w:r>
      <w:r>
        <w:rPr>
          <w:spacing w:val="1"/>
          <w:sz w:val="24"/>
          <w:szCs w:val="24"/>
        </w:rPr>
        <w:t>m</w:t>
      </w:r>
      <w:r>
        <w:rPr>
          <w:spacing w:val="-1"/>
          <w:sz w:val="24"/>
          <w:szCs w:val="24"/>
        </w:rPr>
        <w:t>e</w:t>
      </w:r>
      <w:r>
        <w:rPr>
          <w:sz w:val="24"/>
          <w:szCs w:val="24"/>
        </w:rPr>
        <w:t xml:space="preserve">s </w:t>
      </w:r>
      <w:r>
        <w:rPr>
          <w:spacing w:val="-2"/>
          <w:sz w:val="24"/>
          <w:szCs w:val="24"/>
        </w:rPr>
        <w:t>g</w:t>
      </w:r>
      <w:r>
        <w:rPr>
          <w:sz w:val="24"/>
          <w:szCs w:val="24"/>
        </w:rPr>
        <w:t>lobal d</w:t>
      </w:r>
      <w:r>
        <w:rPr>
          <w:spacing w:val="-1"/>
          <w:sz w:val="24"/>
          <w:szCs w:val="24"/>
        </w:rPr>
        <w:t>a</w:t>
      </w:r>
      <w:r>
        <w:rPr>
          <w:sz w:val="24"/>
          <w:szCs w:val="24"/>
        </w:rPr>
        <w:t>ta</w:t>
      </w:r>
      <w:r>
        <w:rPr>
          <w:spacing w:val="1"/>
          <w:sz w:val="24"/>
          <w:szCs w:val="24"/>
        </w:rPr>
        <w:t xml:space="preserve"> </w:t>
      </w:r>
      <w:r>
        <w:rPr>
          <w:sz w:val="24"/>
          <w:szCs w:val="24"/>
        </w:rPr>
        <w:t>stru</w:t>
      </w:r>
      <w:r>
        <w:rPr>
          <w:spacing w:val="-1"/>
          <w:sz w:val="24"/>
          <w:szCs w:val="24"/>
        </w:rPr>
        <w:t>c</w:t>
      </w:r>
      <w:r>
        <w:rPr>
          <w:sz w:val="24"/>
          <w:szCs w:val="24"/>
        </w:rPr>
        <w:t>tur</w:t>
      </w:r>
      <w:r>
        <w:rPr>
          <w:spacing w:val="-1"/>
          <w:sz w:val="24"/>
          <w:szCs w:val="24"/>
        </w:rPr>
        <w:t>e</w:t>
      </w:r>
      <w:r>
        <w:rPr>
          <w:sz w:val="24"/>
          <w:szCs w:val="24"/>
        </w:rPr>
        <w:t xml:space="preserve">s </w:t>
      </w:r>
      <w:r>
        <w:rPr>
          <w:spacing w:val="-1"/>
          <w:sz w:val="24"/>
          <w:szCs w:val="24"/>
        </w:rPr>
        <w:t>ca</w:t>
      </w:r>
      <w:r>
        <w:rPr>
          <w:sz w:val="24"/>
          <w:szCs w:val="24"/>
        </w:rPr>
        <w:t>n r</w:t>
      </w:r>
      <w:r>
        <w:rPr>
          <w:spacing w:val="-2"/>
          <w:sz w:val="24"/>
          <w:szCs w:val="24"/>
        </w:rPr>
        <w:t>e</w:t>
      </w:r>
      <w:r>
        <w:rPr>
          <w:sz w:val="24"/>
          <w:szCs w:val="24"/>
        </w:rPr>
        <w:t>p</w:t>
      </w:r>
      <w:r>
        <w:rPr>
          <w:spacing w:val="-1"/>
          <w:sz w:val="24"/>
          <w:szCs w:val="24"/>
        </w:rPr>
        <w:t>re</w:t>
      </w:r>
      <w:r>
        <w:rPr>
          <w:spacing w:val="2"/>
          <w:sz w:val="24"/>
          <w:szCs w:val="24"/>
        </w:rPr>
        <w:t>s</w:t>
      </w:r>
      <w:r>
        <w:rPr>
          <w:spacing w:val="-1"/>
          <w:sz w:val="24"/>
          <w:szCs w:val="24"/>
        </w:rPr>
        <w:t>e</w:t>
      </w:r>
      <w:r>
        <w:rPr>
          <w:sz w:val="24"/>
          <w:szCs w:val="24"/>
        </w:rPr>
        <w:t>nt</w:t>
      </w:r>
      <w:r>
        <w:rPr>
          <w:spacing w:val="1"/>
          <w:sz w:val="24"/>
          <w:szCs w:val="24"/>
        </w:rPr>
        <w:t xml:space="preserve"> </w:t>
      </w:r>
      <w:r>
        <w:rPr>
          <w:sz w:val="24"/>
          <w:szCs w:val="24"/>
        </w:rPr>
        <w:t>the p</w:t>
      </w:r>
      <w:r>
        <w:rPr>
          <w:spacing w:val="-1"/>
          <w:sz w:val="24"/>
          <w:szCs w:val="24"/>
        </w:rPr>
        <w:t>r</w:t>
      </w:r>
      <w:r>
        <w:rPr>
          <w:sz w:val="24"/>
          <w:szCs w:val="24"/>
        </w:rPr>
        <w:t>oblems</w:t>
      </w:r>
      <w:r>
        <w:rPr>
          <w:spacing w:val="1"/>
          <w:sz w:val="24"/>
          <w:szCs w:val="24"/>
        </w:rPr>
        <w:t xml:space="preserve"> </w:t>
      </w:r>
      <w:r>
        <w:rPr>
          <w:sz w:val="24"/>
          <w:szCs w:val="24"/>
        </w:rPr>
        <w:t>to</w:t>
      </w:r>
      <w:r>
        <w:rPr>
          <w:spacing w:val="1"/>
          <w:sz w:val="24"/>
          <w:szCs w:val="24"/>
        </w:rPr>
        <w:t xml:space="preserve"> </w:t>
      </w:r>
      <w:r>
        <w:rPr>
          <w:sz w:val="24"/>
          <w:szCs w:val="24"/>
        </w:rPr>
        <w:t>un</w:t>
      </w:r>
      <w:r>
        <w:rPr>
          <w:spacing w:val="-1"/>
          <w:sz w:val="24"/>
          <w:szCs w:val="24"/>
        </w:rPr>
        <w:t>c</w:t>
      </w:r>
      <w:r>
        <w:rPr>
          <w:sz w:val="24"/>
          <w:szCs w:val="24"/>
        </w:rPr>
        <w:t>ov</w:t>
      </w:r>
      <w:r>
        <w:rPr>
          <w:spacing w:val="-1"/>
          <w:sz w:val="24"/>
          <w:szCs w:val="24"/>
        </w:rPr>
        <w:t>e</w:t>
      </w:r>
      <w:r>
        <w:rPr>
          <w:sz w:val="24"/>
          <w:szCs w:val="24"/>
        </w:rPr>
        <w:t xml:space="preserve">r </w:t>
      </w:r>
      <w:r>
        <w:rPr>
          <w:spacing w:val="-1"/>
          <w:sz w:val="24"/>
          <w:szCs w:val="24"/>
        </w:rPr>
        <w:t>e</w:t>
      </w:r>
      <w:r>
        <w:rPr>
          <w:sz w:val="24"/>
          <w:szCs w:val="24"/>
        </w:rPr>
        <w:t>r</w:t>
      </w:r>
      <w:r>
        <w:rPr>
          <w:spacing w:val="-1"/>
          <w:sz w:val="24"/>
          <w:szCs w:val="24"/>
        </w:rPr>
        <w:t>r</w:t>
      </w:r>
      <w:r>
        <w:rPr>
          <w:spacing w:val="2"/>
          <w:sz w:val="24"/>
          <w:szCs w:val="24"/>
        </w:rPr>
        <w:t>o</w:t>
      </w:r>
      <w:r>
        <w:rPr>
          <w:sz w:val="24"/>
          <w:szCs w:val="24"/>
        </w:rPr>
        <w:t>rs that</w:t>
      </w:r>
      <w:r>
        <w:rPr>
          <w:spacing w:val="1"/>
          <w:sz w:val="24"/>
          <w:szCs w:val="24"/>
        </w:rPr>
        <w:t xml:space="preserve"> </w:t>
      </w:r>
      <w:r>
        <w:rPr>
          <w:spacing w:val="-1"/>
          <w:sz w:val="24"/>
          <w:szCs w:val="24"/>
        </w:rPr>
        <w:t>a</w:t>
      </w:r>
      <w:r>
        <w:rPr>
          <w:sz w:val="24"/>
          <w:szCs w:val="24"/>
        </w:rPr>
        <w:t xml:space="preserve">re </w:t>
      </w:r>
      <w:r>
        <w:rPr>
          <w:spacing w:val="-1"/>
          <w:sz w:val="24"/>
          <w:szCs w:val="24"/>
        </w:rPr>
        <w:t>a</w:t>
      </w:r>
      <w:r>
        <w:rPr>
          <w:sz w:val="24"/>
          <w:szCs w:val="24"/>
        </w:rPr>
        <w:t>ssoci</w:t>
      </w:r>
      <w:r>
        <w:rPr>
          <w:spacing w:val="-1"/>
          <w:sz w:val="24"/>
          <w:szCs w:val="24"/>
        </w:rPr>
        <w:t>a</w:t>
      </w:r>
      <w:r>
        <w:rPr>
          <w:sz w:val="24"/>
          <w:szCs w:val="24"/>
        </w:rPr>
        <w:t>ted</w:t>
      </w:r>
      <w:r>
        <w:rPr>
          <w:spacing w:val="1"/>
          <w:sz w:val="24"/>
          <w:szCs w:val="24"/>
        </w:rPr>
        <w:t xml:space="preserve"> </w:t>
      </w:r>
      <w:r>
        <w:rPr>
          <w:sz w:val="24"/>
          <w:szCs w:val="24"/>
        </w:rPr>
        <w:t>with</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1"/>
          <w:sz w:val="24"/>
          <w:szCs w:val="24"/>
        </w:rPr>
        <w:t>fac</w:t>
      </w:r>
      <w:r>
        <w:rPr>
          <w:spacing w:val="3"/>
          <w:sz w:val="24"/>
          <w:szCs w:val="24"/>
        </w:rPr>
        <w:t>i</w:t>
      </w:r>
      <w:r>
        <w:rPr>
          <w:sz w:val="24"/>
          <w:szCs w:val="24"/>
        </w:rPr>
        <w:t>ng the</w:t>
      </w:r>
      <w:r>
        <w:rPr>
          <w:spacing w:val="1"/>
          <w:sz w:val="24"/>
          <w:szCs w:val="24"/>
        </w:rPr>
        <w:t xml:space="preserve"> </w:t>
      </w:r>
      <w:r>
        <w:rPr>
          <w:sz w:val="24"/>
          <w:szCs w:val="24"/>
        </w:rPr>
        <w:t>obje</w:t>
      </w:r>
      <w:r>
        <w:rPr>
          <w:spacing w:val="-1"/>
          <w:sz w:val="24"/>
          <w:szCs w:val="24"/>
        </w:rPr>
        <w:t>c</w:t>
      </w:r>
      <w:r>
        <w:rPr>
          <w:sz w:val="24"/>
          <w:szCs w:val="24"/>
        </w:rPr>
        <w:t>t</w:t>
      </w:r>
      <w:r>
        <w:rPr>
          <w:spacing w:val="1"/>
          <w:sz w:val="24"/>
          <w:szCs w:val="24"/>
        </w:rPr>
        <w:t>i</w:t>
      </w:r>
      <w:r>
        <w:rPr>
          <w:sz w:val="24"/>
          <w:szCs w:val="24"/>
        </w:rPr>
        <w:t>ve</w:t>
      </w:r>
      <w:r>
        <w:rPr>
          <w:spacing w:val="1"/>
          <w:sz w:val="24"/>
          <w:szCs w:val="24"/>
        </w:rPr>
        <w:t xml:space="preserve"> </w:t>
      </w:r>
      <w:r>
        <w:rPr>
          <w:sz w:val="24"/>
          <w:szCs w:val="24"/>
        </w:rPr>
        <w:t>is</w:t>
      </w:r>
      <w:r>
        <w:rPr>
          <w:spacing w:val="3"/>
          <w:sz w:val="24"/>
          <w:szCs w:val="24"/>
        </w:rPr>
        <w:t xml:space="preserve"> </w:t>
      </w:r>
      <w:r>
        <w:rPr>
          <w:sz w:val="24"/>
          <w:szCs w:val="24"/>
        </w:rPr>
        <w:t>to</w:t>
      </w:r>
      <w:r>
        <w:rPr>
          <w:spacing w:val="2"/>
          <w:sz w:val="24"/>
          <w:szCs w:val="24"/>
        </w:rPr>
        <w:t xml:space="preserve"> </w:t>
      </w:r>
      <w:r>
        <w:rPr>
          <w:sz w:val="24"/>
          <w:szCs w:val="24"/>
        </w:rPr>
        <w:t>make unit</w:t>
      </w:r>
      <w:r>
        <w:rPr>
          <w:spacing w:val="2"/>
          <w:sz w:val="24"/>
          <w:szCs w:val="24"/>
        </w:rPr>
        <w:t xml:space="preserve"> </w:t>
      </w:r>
      <w:r>
        <w:rPr>
          <w:sz w:val="24"/>
          <w:szCs w:val="24"/>
        </w:rPr>
        <w:t>test</w:t>
      </w:r>
      <w:r>
        <w:rPr>
          <w:spacing w:val="2"/>
          <w:sz w:val="24"/>
          <w:szCs w:val="24"/>
        </w:rPr>
        <w:t xml:space="preserve"> </w:t>
      </w:r>
      <w:r>
        <w:rPr>
          <w:sz w:val="24"/>
          <w:szCs w:val="24"/>
        </w:rPr>
        <w:t>modu</w:t>
      </w:r>
      <w:r>
        <w:rPr>
          <w:spacing w:val="1"/>
          <w:sz w:val="24"/>
          <w:szCs w:val="24"/>
        </w:rPr>
        <w:t>l</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bui</w:t>
      </w:r>
      <w:r>
        <w:rPr>
          <w:spacing w:val="1"/>
          <w:sz w:val="24"/>
          <w:szCs w:val="24"/>
        </w:rPr>
        <w:t>l</w:t>
      </w:r>
      <w:r>
        <w:rPr>
          <w:sz w:val="24"/>
          <w:szCs w:val="24"/>
        </w:rPr>
        <w:t>t</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2"/>
          <w:sz w:val="24"/>
          <w:szCs w:val="24"/>
        </w:rPr>
        <w:t xml:space="preserve"> </w:t>
      </w:r>
      <w:r>
        <w:rPr>
          <w:sz w:val="24"/>
          <w:szCs w:val="24"/>
        </w:rPr>
        <w:t>stru</w:t>
      </w:r>
      <w:r>
        <w:rPr>
          <w:spacing w:val="-1"/>
          <w:sz w:val="24"/>
          <w:szCs w:val="24"/>
        </w:rPr>
        <w:t>c</w:t>
      </w:r>
      <w:r>
        <w:rPr>
          <w:sz w:val="24"/>
          <w:szCs w:val="24"/>
        </w:rPr>
        <w:t>ture t</w:t>
      </w:r>
      <w:r>
        <w:rPr>
          <w:spacing w:val="3"/>
          <w:sz w:val="24"/>
          <w:szCs w:val="24"/>
        </w:rPr>
        <w:t>h</w:t>
      </w:r>
      <w:r>
        <w:rPr>
          <w:spacing w:val="-1"/>
          <w:sz w:val="24"/>
          <w:szCs w:val="24"/>
        </w:rPr>
        <w:t>a</w:t>
      </w:r>
      <w:r>
        <w:rPr>
          <w:sz w:val="24"/>
          <w:szCs w:val="24"/>
        </w:rPr>
        <w:t>t h</w:t>
      </w:r>
      <w:r>
        <w:rPr>
          <w:spacing w:val="-1"/>
          <w:sz w:val="24"/>
          <w:szCs w:val="24"/>
        </w:rPr>
        <w:t>a</w:t>
      </w:r>
      <w:r>
        <w:rPr>
          <w:sz w:val="24"/>
          <w:szCs w:val="24"/>
        </w:rPr>
        <w:t>s be</w:t>
      </w:r>
      <w:r>
        <w:rPr>
          <w:spacing w:val="-2"/>
          <w:sz w:val="24"/>
          <w:szCs w:val="24"/>
        </w:rPr>
        <w:t>e</w:t>
      </w:r>
      <w:r>
        <w:rPr>
          <w:sz w:val="24"/>
          <w:szCs w:val="24"/>
        </w:rPr>
        <w:t>n d</w:t>
      </w:r>
      <w:r>
        <w:rPr>
          <w:spacing w:val="-1"/>
          <w:sz w:val="24"/>
          <w:szCs w:val="24"/>
        </w:rPr>
        <w:t>e</w:t>
      </w:r>
      <w:r>
        <w:rPr>
          <w:spacing w:val="3"/>
          <w:sz w:val="24"/>
          <w:szCs w:val="24"/>
        </w:rPr>
        <w:t>t</w:t>
      </w:r>
      <w:r>
        <w:rPr>
          <w:spacing w:val="-1"/>
          <w:sz w:val="24"/>
          <w:szCs w:val="24"/>
        </w:rPr>
        <w:t>ec</w:t>
      </w:r>
      <w:r>
        <w:rPr>
          <w:sz w:val="24"/>
          <w:szCs w:val="24"/>
        </w:rPr>
        <w:t xml:space="preserve">ted </w:t>
      </w:r>
      <w:r>
        <w:rPr>
          <w:spacing w:val="4"/>
          <w:sz w:val="24"/>
          <w:szCs w:val="24"/>
        </w:rPr>
        <w:t>b</w:t>
      </w:r>
      <w:r>
        <w:rPr>
          <w:sz w:val="24"/>
          <w:szCs w:val="24"/>
        </w:rPr>
        <w:t>y</w:t>
      </w:r>
      <w:r>
        <w:rPr>
          <w:spacing w:val="-5"/>
          <w:sz w:val="24"/>
          <w:szCs w:val="24"/>
        </w:rPr>
        <w:t xml:space="preserve">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p>
    <w:p w:rsidR="00A76EFE" w:rsidRDefault="002A4821" w:rsidP="00BD77D7">
      <w:pPr>
        <w:spacing w:after="620" w:line="360" w:lineRule="auto"/>
        <w:ind w:right="1296"/>
        <w:jc w:val="both"/>
        <w:rPr>
          <w:sz w:val="24"/>
          <w:szCs w:val="24"/>
        </w:rPr>
      </w:pPr>
      <w:r>
        <w:rPr>
          <w:b/>
          <w:sz w:val="24"/>
          <w:szCs w:val="24"/>
        </w:rPr>
        <w:t>6.4.4. A</w:t>
      </w:r>
      <w:r>
        <w:rPr>
          <w:b/>
          <w:spacing w:val="-1"/>
          <w:sz w:val="24"/>
          <w:szCs w:val="24"/>
        </w:rPr>
        <w:t>cce</w:t>
      </w:r>
      <w:r>
        <w:rPr>
          <w:b/>
          <w:spacing w:val="1"/>
          <w:sz w:val="24"/>
          <w:szCs w:val="24"/>
        </w:rPr>
        <w:t>p</w:t>
      </w:r>
      <w:r>
        <w:rPr>
          <w:b/>
          <w:sz w:val="24"/>
          <w:szCs w:val="24"/>
        </w:rPr>
        <w:t>tan</w:t>
      </w:r>
      <w:r>
        <w:rPr>
          <w:b/>
          <w:spacing w:val="1"/>
          <w:sz w:val="24"/>
          <w:szCs w:val="24"/>
        </w:rPr>
        <w:t>c</w:t>
      </w:r>
      <w:r>
        <w:rPr>
          <w:b/>
          <w:sz w:val="24"/>
          <w:szCs w:val="24"/>
        </w:rPr>
        <w:t>e</w:t>
      </w:r>
      <w:r>
        <w:rPr>
          <w:b/>
          <w:spacing w:val="-1"/>
          <w:sz w:val="24"/>
          <w:szCs w:val="24"/>
        </w:rPr>
        <w:t xml:space="preserve"> te</w:t>
      </w:r>
      <w:r>
        <w:rPr>
          <w:b/>
          <w:spacing w:val="2"/>
          <w:sz w:val="24"/>
          <w:szCs w:val="24"/>
        </w:rPr>
        <w:t>s</w:t>
      </w:r>
      <w:r>
        <w:rPr>
          <w:b/>
          <w:sz w:val="24"/>
          <w:szCs w:val="24"/>
        </w:rPr>
        <w:t>ting</w:t>
      </w:r>
    </w:p>
    <w:p w:rsidR="00A76EFE" w:rsidRDefault="00E019F9" w:rsidP="00BD77D7">
      <w:pPr>
        <w:spacing w:after="620" w:line="360" w:lineRule="auto"/>
        <w:ind w:right="1296" w:firstLine="1260"/>
        <w:jc w:val="both"/>
        <w:rPr>
          <w:sz w:val="24"/>
          <w:szCs w:val="24"/>
        </w:rPr>
      </w:pPr>
      <w:r>
        <w:rPr>
          <w:sz w:val="24"/>
          <w:szCs w:val="24"/>
        </w:rPr>
        <w:t xml:space="preserve">This is </w:t>
      </w:r>
      <w:r w:rsidR="002A4821">
        <w:rPr>
          <w:sz w:val="24"/>
          <w:szCs w:val="24"/>
        </w:rPr>
        <w:t>the</w:t>
      </w:r>
      <w:r w:rsidR="002A4821">
        <w:rPr>
          <w:spacing w:val="59"/>
          <w:sz w:val="24"/>
          <w:szCs w:val="24"/>
        </w:rPr>
        <w:t xml:space="preserve"> </w:t>
      </w:r>
      <w:r w:rsidR="002A4821">
        <w:rPr>
          <w:sz w:val="24"/>
          <w:szCs w:val="24"/>
        </w:rPr>
        <w:t>fin</w:t>
      </w:r>
      <w:r w:rsidR="002A4821">
        <w:rPr>
          <w:spacing w:val="-1"/>
          <w:sz w:val="24"/>
          <w:szCs w:val="24"/>
        </w:rPr>
        <w:t>a</w:t>
      </w:r>
      <w:r w:rsidR="002A4821">
        <w:rPr>
          <w:sz w:val="24"/>
          <w:szCs w:val="24"/>
        </w:rPr>
        <w:t>l st</w:t>
      </w:r>
      <w:r w:rsidR="002A4821">
        <w:rPr>
          <w:spacing w:val="2"/>
          <w:sz w:val="24"/>
          <w:szCs w:val="24"/>
        </w:rPr>
        <w:t>a</w:t>
      </w:r>
      <w:r w:rsidR="002A4821">
        <w:rPr>
          <w:spacing w:val="-2"/>
          <w:sz w:val="24"/>
          <w:szCs w:val="24"/>
        </w:rPr>
        <w:t>g</w:t>
      </w:r>
      <w:r w:rsidR="002A4821">
        <w:rPr>
          <w:sz w:val="24"/>
          <w:szCs w:val="24"/>
        </w:rPr>
        <w:t xml:space="preserve">e </w:t>
      </w:r>
      <w:r>
        <w:rPr>
          <w:sz w:val="24"/>
          <w:szCs w:val="24"/>
        </w:rPr>
        <w:t>in</w:t>
      </w:r>
      <w:r w:rsidR="002A4821">
        <w:rPr>
          <w:sz w:val="24"/>
          <w:szCs w:val="24"/>
        </w:rPr>
        <w:t xml:space="preserve"> </w:t>
      </w:r>
      <w:r w:rsidR="002A4821">
        <w:rPr>
          <w:spacing w:val="3"/>
          <w:sz w:val="24"/>
          <w:szCs w:val="24"/>
        </w:rPr>
        <w:t>t</w:t>
      </w:r>
      <w:r w:rsidR="002A4821">
        <w:rPr>
          <w:sz w:val="24"/>
          <w:szCs w:val="24"/>
        </w:rPr>
        <w:t>he</w:t>
      </w:r>
      <w:r w:rsidR="002A4821">
        <w:rPr>
          <w:spacing w:val="59"/>
          <w:sz w:val="24"/>
          <w:szCs w:val="24"/>
        </w:rPr>
        <w:t xml:space="preserve"> </w:t>
      </w:r>
      <w:r w:rsidR="002A4821">
        <w:rPr>
          <w:sz w:val="24"/>
          <w:szCs w:val="24"/>
        </w:rPr>
        <w:t>testi</w:t>
      </w:r>
      <w:r w:rsidR="002A4821">
        <w:rPr>
          <w:spacing w:val="3"/>
          <w:sz w:val="24"/>
          <w:szCs w:val="24"/>
        </w:rPr>
        <w:t>n</w:t>
      </w:r>
      <w:r w:rsidR="002A4821">
        <w:rPr>
          <w:sz w:val="24"/>
          <w:szCs w:val="24"/>
        </w:rPr>
        <w:t>g p</w:t>
      </w:r>
      <w:r w:rsidR="002A4821">
        <w:rPr>
          <w:spacing w:val="-1"/>
          <w:sz w:val="24"/>
          <w:szCs w:val="24"/>
        </w:rPr>
        <w:t>r</w:t>
      </w:r>
      <w:r w:rsidR="002A4821">
        <w:rPr>
          <w:sz w:val="24"/>
          <w:szCs w:val="24"/>
        </w:rPr>
        <w:t>o</w:t>
      </w:r>
      <w:r w:rsidR="002A4821">
        <w:rPr>
          <w:spacing w:val="-1"/>
          <w:sz w:val="24"/>
          <w:szCs w:val="24"/>
        </w:rPr>
        <w:t>ce</w:t>
      </w:r>
      <w:r>
        <w:rPr>
          <w:sz w:val="24"/>
          <w:szCs w:val="24"/>
        </w:rPr>
        <w:t>ss</w:t>
      </w:r>
      <w:r w:rsidR="002A4821">
        <w:rPr>
          <w:spacing w:val="1"/>
          <w:sz w:val="24"/>
          <w:szCs w:val="24"/>
        </w:rPr>
        <w:t xml:space="preserve"> </w:t>
      </w:r>
      <w:r w:rsidR="002A4821">
        <w:rPr>
          <w:sz w:val="24"/>
          <w:szCs w:val="24"/>
        </w:rPr>
        <w:t>b</w:t>
      </w:r>
      <w:r w:rsidR="002A4821">
        <w:rPr>
          <w:spacing w:val="1"/>
          <w:sz w:val="24"/>
          <w:szCs w:val="24"/>
        </w:rPr>
        <w:t>e</w:t>
      </w:r>
      <w:r w:rsidR="002A4821">
        <w:rPr>
          <w:sz w:val="24"/>
          <w:szCs w:val="24"/>
        </w:rPr>
        <w:t>fo</w:t>
      </w:r>
      <w:r w:rsidR="002A4821">
        <w:rPr>
          <w:spacing w:val="-1"/>
          <w:sz w:val="24"/>
          <w:szCs w:val="24"/>
        </w:rPr>
        <w:t>r</w:t>
      </w:r>
      <w:r>
        <w:rPr>
          <w:sz w:val="24"/>
          <w:szCs w:val="24"/>
        </w:rPr>
        <w:t>e  the</w:t>
      </w:r>
      <w:r w:rsidR="002A4821">
        <w:rPr>
          <w:sz w:val="24"/>
          <w:szCs w:val="24"/>
        </w:rPr>
        <w:t xml:space="preserve"> </w:t>
      </w:r>
      <w:r w:rsidR="002A4821">
        <w:rPr>
          <w:spacing w:val="2"/>
          <w:sz w:val="24"/>
          <w:szCs w:val="24"/>
        </w:rPr>
        <w:t>s</w:t>
      </w:r>
      <w:r w:rsidR="002A4821">
        <w:rPr>
          <w:spacing w:val="-5"/>
          <w:sz w:val="24"/>
          <w:szCs w:val="24"/>
        </w:rPr>
        <w:t>y</w:t>
      </w:r>
      <w:r w:rsidR="002A4821">
        <w:rPr>
          <w:spacing w:val="2"/>
          <w:sz w:val="24"/>
          <w:szCs w:val="24"/>
        </w:rPr>
        <w:t>s</w:t>
      </w:r>
      <w:r>
        <w:rPr>
          <w:sz w:val="24"/>
          <w:szCs w:val="24"/>
        </w:rPr>
        <w:t>tem</w:t>
      </w:r>
      <w:r w:rsidR="002A4821">
        <w:rPr>
          <w:spacing w:val="1"/>
          <w:sz w:val="24"/>
          <w:szCs w:val="24"/>
        </w:rPr>
        <w:t xml:space="preserve"> </w:t>
      </w:r>
      <w:r>
        <w:rPr>
          <w:sz w:val="24"/>
          <w:szCs w:val="24"/>
        </w:rPr>
        <w:t>is</w:t>
      </w:r>
      <w:r w:rsidR="002A4821">
        <w:rPr>
          <w:spacing w:val="1"/>
          <w:sz w:val="24"/>
          <w:szCs w:val="24"/>
        </w:rPr>
        <w:t xml:space="preserve"> </w:t>
      </w:r>
      <w:r w:rsidR="002A4821">
        <w:rPr>
          <w:spacing w:val="-1"/>
          <w:sz w:val="24"/>
          <w:szCs w:val="24"/>
        </w:rPr>
        <w:t>a</w:t>
      </w:r>
      <w:r w:rsidR="002A4821">
        <w:rPr>
          <w:spacing w:val="1"/>
          <w:sz w:val="24"/>
          <w:szCs w:val="24"/>
        </w:rPr>
        <w:t>c</w:t>
      </w:r>
      <w:r w:rsidR="002A4821">
        <w:rPr>
          <w:spacing w:val="-1"/>
          <w:sz w:val="24"/>
          <w:szCs w:val="24"/>
        </w:rPr>
        <w:t>ce</w:t>
      </w:r>
      <w:r w:rsidR="002A4821">
        <w:rPr>
          <w:sz w:val="24"/>
          <w:szCs w:val="24"/>
        </w:rPr>
        <w:t xml:space="preserve">pted </w:t>
      </w:r>
      <w:r w:rsidR="002A4821">
        <w:rPr>
          <w:spacing w:val="1"/>
          <w:sz w:val="24"/>
          <w:szCs w:val="24"/>
        </w:rPr>
        <w:t>f</w:t>
      </w:r>
      <w:r w:rsidR="002A4821">
        <w:rPr>
          <w:sz w:val="24"/>
          <w:szCs w:val="24"/>
        </w:rPr>
        <w:t>or op</w:t>
      </w:r>
      <w:r w:rsidR="002A4821">
        <w:rPr>
          <w:spacing w:val="-1"/>
          <w:sz w:val="24"/>
          <w:szCs w:val="24"/>
        </w:rPr>
        <w:t>e</w:t>
      </w:r>
      <w:r w:rsidR="002A4821">
        <w:rPr>
          <w:sz w:val="24"/>
          <w:szCs w:val="24"/>
        </w:rPr>
        <w:t>r</w:t>
      </w:r>
      <w:r w:rsidR="002A4821">
        <w:rPr>
          <w:spacing w:val="-2"/>
          <w:sz w:val="24"/>
          <w:szCs w:val="24"/>
        </w:rPr>
        <w:t>a</w:t>
      </w:r>
      <w:r w:rsidR="002A4821">
        <w:rPr>
          <w:sz w:val="24"/>
          <w:szCs w:val="24"/>
        </w:rPr>
        <w:t>t</w:t>
      </w:r>
      <w:r w:rsidR="002A4821">
        <w:rPr>
          <w:spacing w:val="1"/>
          <w:sz w:val="24"/>
          <w:szCs w:val="24"/>
        </w:rPr>
        <w:t>i</w:t>
      </w:r>
      <w:r w:rsidR="002A4821">
        <w:rPr>
          <w:sz w:val="24"/>
          <w:szCs w:val="24"/>
        </w:rPr>
        <w:t>on</w:t>
      </w:r>
      <w:r w:rsidR="002A4821">
        <w:rPr>
          <w:spacing w:val="-1"/>
          <w:sz w:val="24"/>
          <w:szCs w:val="24"/>
        </w:rPr>
        <w:t>a</w:t>
      </w:r>
      <w:r w:rsidR="002A4821">
        <w:rPr>
          <w:sz w:val="24"/>
          <w:szCs w:val="24"/>
        </w:rPr>
        <w:t xml:space="preserve">l </w:t>
      </w:r>
      <w:r w:rsidR="002A4821">
        <w:rPr>
          <w:spacing w:val="5"/>
          <w:sz w:val="24"/>
          <w:szCs w:val="24"/>
        </w:rPr>
        <w:t xml:space="preserve"> </w:t>
      </w:r>
      <w:r w:rsidR="002A4821">
        <w:rPr>
          <w:sz w:val="24"/>
          <w:szCs w:val="24"/>
        </w:rPr>
        <w:t>use. A</w:t>
      </w:r>
      <w:r w:rsidR="002A4821">
        <w:rPr>
          <w:spacing w:val="-1"/>
          <w:sz w:val="24"/>
          <w:szCs w:val="24"/>
        </w:rPr>
        <w:t>c</w:t>
      </w:r>
      <w:r w:rsidR="002A4821">
        <w:rPr>
          <w:spacing w:val="1"/>
          <w:sz w:val="24"/>
          <w:szCs w:val="24"/>
        </w:rPr>
        <w:t>c</w:t>
      </w:r>
      <w:r w:rsidR="002A4821">
        <w:rPr>
          <w:spacing w:val="-1"/>
          <w:sz w:val="24"/>
          <w:szCs w:val="24"/>
        </w:rPr>
        <w:t>e</w:t>
      </w:r>
      <w:r w:rsidR="002A4821">
        <w:rPr>
          <w:spacing w:val="2"/>
          <w:sz w:val="24"/>
          <w:szCs w:val="24"/>
        </w:rPr>
        <w:t>p</w:t>
      </w:r>
      <w:r w:rsidR="002A4821">
        <w:rPr>
          <w:sz w:val="24"/>
          <w:szCs w:val="24"/>
        </w:rPr>
        <w:t>tan</w:t>
      </w:r>
      <w:r w:rsidR="002A4821">
        <w:rPr>
          <w:spacing w:val="-1"/>
          <w:sz w:val="24"/>
          <w:szCs w:val="24"/>
        </w:rPr>
        <w:t>c</w:t>
      </w:r>
      <w:r w:rsidR="002A4821">
        <w:rPr>
          <w:sz w:val="24"/>
          <w:szCs w:val="24"/>
        </w:rPr>
        <w:t>e testing m</w:t>
      </w:r>
      <w:r w:rsidR="002A4821">
        <w:rPr>
          <w:spacing w:val="4"/>
          <w:sz w:val="24"/>
          <w:szCs w:val="24"/>
        </w:rPr>
        <w:t>a</w:t>
      </w:r>
      <w:r>
        <w:rPr>
          <w:sz w:val="24"/>
          <w:szCs w:val="24"/>
        </w:rPr>
        <w:t xml:space="preserve">y </w:t>
      </w:r>
      <w:r w:rsidR="002A4821">
        <w:rPr>
          <w:sz w:val="24"/>
          <w:szCs w:val="24"/>
        </w:rPr>
        <w:t>r</w:t>
      </w:r>
      <w:r w:rsidR="002A4821">
        <w:rPr>
          <w:spacing w:val="-2"/>
          <w:sz w:val="24"/>
          <w:szCs w:val="24"/>
        </w:rPr>
        <w:t>e</w:t>
      </w:r>
      <w:r w:rsidR="002A4821">
        <w:rPr>
          <w:spacing w:val="2"/>
          <w:sz w:val="24"/>
          <w:szCs w:val="24"/>
        </w:rPr>
        <w:t>v</w:t>
      </w:r>
      <w:r w:rsidR="002A4821">
        <w:rPr>
          <w:spacing w:val="-1"/>
          <w:sz w:val="24"/>
          <w:szCs w:val="24"/>
        </w:rPr>
        <w:t>ea</w:t>
      </w:r>
      <w:r w:rsidR="002A4821">
        <w:rPr>
          <w:sz w:val="24"/>
          <w:szCs w:val="24"/>
        </w:rPr>
        <w:t xml:space="preserve">l </w:t>
      </w:r>
      <w:r w:rsidR="002A4821">
        <w:rPr>
          <w:spacing w:val="-1"/>
          <w:sz w:val="24"/>
          <w:szCs w:val="24"/>
        </w:rPr>
        <w:t>e</w:t>
      </w:r>
      <w:r w:rsidR="002A4821">
        <w:rPr>
          <w:sz w:val="24"/>
          <w:szCs w:val="24"/>
        </w:rPr>
        <w:t>r</w:t>
      </w:r>
      <w:r w:rsidR="002A4821">
        <w:rPr>
          <w:spacing w:val="-1"/>
          <w:sz w:val="24"/>
          <w:szCs w:val="24"/>
        </w:rPr>
        <w:t>r</w:t>
      </w:r>
      <w:r w:rsidR="002A4821">
        <w:rPr>
          <w:sz w:val="24"/>
          <w:szCs w:val="24"/>
        </w:rPr>
        <w:t>o</w:t>
      </w:r>
      <w:r w:rsidR="002A4821">
        <w:rPr>
          <w:spacing w:val="-1"/>
          <w:sz w:val="24"/>
          <w:szCs w:val="24"/>
        </w:rPr>
        <w:t>r</w:t>
      </w:r>
      <w:r w:rsidR="002A4821">
        <w:rPr>
          <w:sz w:val="24"/>
          <w:szCs w:val="24"/>
        </w:rPr>
        <w:t>s</w:t>
      </w:r>
      <w:r w:rsidR="002A4821">
        <w:rPr>
          <w:spacing w:val="1"/>
          <w:sz w:val="24"/>
          <w:szCs w:val="24"/>
        </w:rPr>
        <w:t xml:space="preserve"> </w:t>
      </w:r>
      <w:r w:rsidR="002A4821">
        <w:rPr>
          <w:spacing w:val="-1"/>
          <w:sz w:val="24"/>
          <w:szCs w:val="24"/>
        </w:rPr>
        <w:t>a</w:t>
      </w:r>
      <w:r w:rsidR="002A4821">
        <w:rPr>
          <w:sz w:val="24"/>
          <w:szCs w:val="24"/>
        </w:rPr>
        <w:t>nd om</w:t>
      </w:r>
      <w:r w:rsidR="002A4821">
        <w:rPr>
          <w:spacing w:val="1"/>
          <w:sz w:val="24"/>
          <w:szCs w:val="24"/>
        </w:rPr>
        <w:t>i</w:t>
      </w:r>
      <w:r w:rsidR="002A4821">
        <w:rPr>
          <w:sz w:val="24"/>
          <w:szCs w:val="24"/>
        </w:rPr>
        <w:t>ss</w:t>
      </w:r>
      <w:r w:rsidR="002A4821">
        <w:rPr>
          <w:spacing w:val="1"/>
          <w:sz w:val="24"/>
          <w:szCs w:val="24"/>
        </w:rPr>
        <w:t>i</w:t>
      </w:r>
      <w:r w:rsidR="002A4821">
        <w:rPr>
          <w:sz w:val="24"/>
          <w:szCs w:val="24"/>
        </w:rPr>
        <w:t>ons</w:t>
      </w:r>
      <w:r w:rsidR="002A4821">
        <w:rPr>
          <w:spacing w:val="1"/>
          <w:sz w:val="24"/>
          <w:szCs w:val="24"/>
        </w:rPr>
        <w:t xml:space="preserve"> </w:t>
      </w:r>
      <w:r w:rsidR="002A4821">
        <w:rPr>
          <w:sz w:val="24"/>
          <w:szCs w:val="24"/>
        </w:rPr>
        <w:t>in</w:t>
      </w:r>
      <w:r w:rsidR="002A4821">
        <w:rPr>
          <w:spacing w:val="1"/>
          <w:sz w:val="24"/>
          <w:szCs w:val="24"/>
        </w:rPr>
        <w:t xml:space="preserve"> </w:t>
      </w:r>
      <w:r w:rsidR="002A4821">
        <w:rPr>
          <w:sz w:val="24"/>
          <w:szCs w:val="24"/>
        </w:rPr>
        <w:t xml:space="preserve">the </w:t>
      </w:r>
      <w:r w:rsidR="002A4821">
        <w:rPr>
          <w:spacing w:val="2"/>
          <w:sz w:val="24"/>
          <w:szCs w:val="24"/>
        </w:rPr>
        <w:t>s</w:t>
      </w:r>
      <w:r w:rsidR="002A4821">
        <w:rPr>
          <w:spacing w:val="-5"/>
          <w:sz w:val="24"/>
          <w:szCs w:val="24"/>
        </w:rPr>
        <w:t>y</w:t>
      </w:r>
      <w:r w:rsidR="002A4821">
        <w:rPr>
          <w:sz w:val="24"/>
          <w:szCs w:val="24"/>
        </w:rPr>
        <w:t>stem</w:t>
      </w:r>
      <w:r w:rsidR="002A4821">
        <w:rPr>
          <w:spacing w:val="1"/>
          <w:sz w:val="24"/>
          <w:szCs w:val="24"/>
        </w:rPr>
        <w:t xml:space="preserve"> </w:t>
      </w:r>
      <w:r w:rsidR="002A4821">
        <w:rPr>
          <w:sz w:val="24"/>
          <w:szCs w:val="24"/>
        </w:rPr>
        <w:t>r</w:t>
      </w:r>
      <w:r w:rsidR="002A4821">
        <w:rPr>
          <w:spacing w:val="-2"/>
          <w:sz w:val="24"/>
          <w:szCs w:val="24"/>
        </w:rPr>
        <w:t>e</w:t>
      </w:r>
      <w:r w:rsidR="002A4821">
        <w:rPr>
          <w:sz w:val="24"/>
          <w:szCs w:val="24"/>
        </w:rPr>
        <w:t>quir</w:t>
      </w:r>
      <w:r w:rsidR="002A4821">
        <w:rPr>
          <w:spacing w:val="-1"/>
          <w:sz w:val="24"/>
          <w:szCs w:val="24"/>
        </w:rPr>
        <w:t>e</w:t>
      </w:r>
      <w:r w:rsidR="002A4821">
        <w:rPr>
          <w:spacing w:val="3"/>
          <w:sz w:val="24"/>
          <w:szCs w:val="24"/>
        </w:rPr>
        <w:t>m</w:t>
      </w:r>
      <w:r w:rsidR="002A4821">
        <w:rPr>
          <w:spacing w:val="-1"/>
          <w:sz w:val="24"/>
          <w:szCs w:val="24"/>
        </w:rPr>
        <w:t>e</w:t>
      </w:r>
      <w:r w:rsidR="002A4821">
        <w:rPr>
          <w:spacing w:val="2"/>
          <w:sz w:val="24"/>
          <w:szCs w:val="24"/>
        </w:rPr>
        <w:t>n</w:t>
      </w:r>
      <w:r w:rsidR="002A4821">
        <w:rPr>
          <w:sz w:val="24"/>
          <w:szCs w:val="24"/>
        </w:rPr>
        <w:t>ts d</w:t>
      </w:r>
      <w:r w:rsidR="002A4821">
        <w:rPr>
          <w:spacing w:val="-1"/>
          <w:sz w:val="24"/>
          <w:szCs w:val="24"/>
        </w:rPr>
        <w:t>e</w:t>
      </w:r>
      <w:r w:rsidR="002A4821">
        <w:rPr>
          <w:sz w:val="24"/>
          <w:szCs w:val="24"/>
        </w:rPr>
        <w:t>finit</w:t>
      </w:r>
      <w:r w:rsidR="002A4821">
        <w:rPr>
          <w:spacing w:val="1"/>
          <w:sz w:val="24"/>
          <w:szCs w:val="24"/>
        </w:rPr>
        <w:t>i</w:t>
      </w:r>
      <w:r w:rsidR="002A4821">
        <w:rPr>
          <w:sz w:val="24"/>
          <w:szCs w:val="24"/>
        </w:rPr>
        <w:t>on</w:t>
      </w:r>
      <w:r w:rsidR="002A4821">
        <w:rPr>
          <w:spacing w:val="1"/>
          <w:sz w:val="24"/>
          <w:szCs w:val="24"/>
        </w:rPr>
        <w:t xml:space="preserve"> </w:t>
      </w:r>
      <w:r w:rsidR="002A4821">
        <w:rPr>
          <w:sz w:val="24"/>
          <w:szCs w:val="24"/>
        </w:rPr>
        <w:t>b</w:t>
      </w:r>
      <w:r w:rsidR="002A4821">
        <w:rPr>
          <w:spacing w:val="-1"/>
          <w:sz w:val="24"/>
          <w:szCs w:val="24"/>
        </w:rPr>
        <w:t>eca</w:t>
      </w:r>
      <w:r w:rsidR="002A4821">
        <w:rPr>
          <w:sz w:val="24"/>
          <w:szCs w:val="24"/>
        </w:rPr>
        <w:t>u</w:t>
      </w:r>
      <w:r w:rsidR="002A4821">
        <w:rPr>
          <w:spacing w:val="2"/>
          <w:sz w:val="24"/>
          <w:szCs w:val="24"/>
        </w:rPr>
        <w:t>s</w:t>
      </w:r>
      <w:r w:rsidR="002A4821">
        <w:rPr>
          <w:sz w:val="24"/>
          <w:szCs w:val="24"/>
        </w:rPr>
        <w:t>e</w:t>
      </w:r>
      <w:r w:rsidR="002A4821">
        <w:rPr>
          <w:spacing w:val="2"/>
          <w:sz w:val="24"/>
          <w:szCs w:val="24"/>
        </w:rPr>
        <w:t xml:space="preserve"> </w:t>
      </w:r>
      <w:r w:rsidR="002A4821">
        <w:rPr>
          <w:sz w:val="24"/>
          <w:szCs w:val="24"/>
        </w:rPr>
        <w:t>r</w:t>
      </w:r>
      <w:r w:rsidR="002A4821">
        <w:rPr>
          <w:spacing w:val="-2"/>
          <w:sz w:val="24"/>
          <w:szCs w:val="24"/>
        </w:rPr>
        <w:t>e</w:t>
      </w:r>
      <w:r w:rsidR="002A4821">
        <w:rPr>
          <w:spacing w:val="-1"/>
          <w:sz w:val="24"/>
          <w:szCs w:val="24"/>
        </w:rPr>
        <w:t>a</w:t>
      </w:r>
      <w:r w:rsidR="002A4821">
        <w:rPr>
          <w:sz w:val="24"/>
          <w:szCs w:val="24"/>
        </w:rPr>
        <w:t>l</w:t>
      </w:r>
      <w:r w:rsidR="002A4821">
        <w:rPr>
          <w:spacing w:val="4"/>
          <w:sz w:val="24"/>
          <w:szCs w:val="24"/>
        </w:rPr>
        <w:t xml:space="preserve"> </w:t>
      </w:r>
      <w:r w:rsidR="002A4821">
        <w:rPr>
          <w:spacing w:val="2"/>
          <w:sz w:val="24"/>
          <w:szCs w:val="24"/>
        </w:rPr>
        <w:t>d</w:t>
      </w:r>
      <w:r w:rsidR="002A4821">
        <w:rPr>
          <w:spacing w:val="-1"/>
          <w:sz w:val="24"/>
          <w:szCs w:val="24"/>
        </w:rPr>
        <w:t>a</w:t>
      </w:r>
      <w:r w:rsidR="002A4821">
        <w:rPr>
          <w:sz w:val="24"/>
          <w:szCs w:val="24"/>
        </w:rPr>
        <w:t xml:space="preserve">ta </w:t>
      </w:r>
      <w:r w:rsidR="002A4821">
        <w:rPr>
          <w:spacing w:val="-1"/>
          <w:sz w:val="24"/>
          <w:szCs w:val="24"/>
        </w:rPr>
        <w:t>e</w:t>
      </w:r>
      <w:r w:rsidR="002A4821">
        <w:rPr>
          <w:spacing w:val="2"/>
          <w:sz w:val="24"/>
          <w:szCs w:val="24"/>
        </w:rPr>
        <w:t>x</w:t>
      </w:r>
      <w:r w:rsidR="002A4821">
        <w:rPr>
          <w:spacing w:val="-1"/>
          <w:sz w:val="24"/>
          <w:szCs w:val="24"/>
        </w:rPr>
        <w:t>e</w:t>
      </w:r>
      <w:r w:rsidR="002A4821">
        <w:rPr>
          <w:sz w:val="24"/>
          <w:szCs w:val="24"/>
        </w:rPr>
        <w:t>r</w:t>
      </w:r>
      <w:r w:rsidR="002A4821">
        <w:rPr>
          <w:spacing w:val="-2"/>
          <w:sz w:val="24"/>
          <w:szCs w:val="24"/>
        </w:rPr>
        <w:t>c</w:t>
      </w:r>
      <w:r w:rsidR="002A4821">
        <w:rPr>
          <w:sz w:val="24"/>
          <w:szCs w:val="24"/>
        </w:rPr>
        <w:t>i</w:t>
      </w:r>
      <w:r w:rsidR="002A4821">
        <w:rPr>
          <w:spacing w:val="3"/>
          <w:sz w:val="24"/>
          <w:szCs w:val="24"/>
        </w:rPr>
        <w:t>s</w:t>
      </w:r>
      <w:r w:rsidR="002A4821">
        <w:rPr>
          <w:spacing w:val="-1"/>
          <w:sz w:val="24"/>
          <w:szCs w:val="24"/>
        </w:rPr>
        <w:t>e</w:t>
      </w:r>
      <w:r w:rsidR="002A4821">
        <w:rPr>
          <w:sz w:val="24"/>
          <w:szCs w:val="24"/>
        </w:rPr>
        <w:t>s</w:t>
      </w:r>
      <w:r w:rsidR="002A4821">
        <w:rPr>
          <w:spacing w:val="1"/>
          <w:sz w:val="24"/>
          <w:szCs w:val="24"/>
        </w:rPr>
        <w:t xml:space="preserve"> </w:t>
      </w:r>
      <w:r w:rsidR="002A4821">
        <w:rPr>
          <w:sz w:val="24"/>
          <w:szCs w:val="24"/>
        </w:rPr>
        <w:t>the</w:t>
      </w:r>
      <w:r w:rsidR="002A4821">
        <w:rPr>
          <w:spacing w:val="3"/>
          <w:sz w:val="24"/>
          <w:szCs w:val="24"/>
        </w:rPr>
        <w:t xml:space="preserve"> </w:t>
      </w:r>
      <w:r w:rsidR="002A4821">
        <w:rPr>
          <w:spacing w:val="2"/>
          <w:sz w:val="24"/>
          <w:szCs w:val="24"/>
        </w:rPr>
        <w:t>s</w:t>
      </w:r>
      <w:r w:rsidR="002A4821">
        <w:rPr>
          <w:spacing w:val="-5"/>
          <w:sz w:val="24"/>
          <w:szCs w:val="24"/>
        </w:rPr>
        <w:t>y</w:t>
      </w:r>
      <w:r w:rsidR="002A4821">
        <w:rPr>
          <w:sz w:val="24"/>
          <w:szCs w:val="24"/>
        </w:rPr>
        <w:t>s</w:t>
      </w:r>
      <w:r w:rsidR="002A4821">
        <w:rPr>
          <w:spacing w:val="3"/>
          <w:sz w:val="24"/>
          <w:szCs w:val="24"/>
        </w:rPr>
        <w:t>t</w:t>
      </w:r>
      <w:r w:rsidR="002A4821">
        <w:rPr>
          <w:spacing w:val="-1"/>
          <w:sz w:val="24"/>
          <w:szCs w:val="24"/>
        </w:rPr>
        <w:t>e</w:t>
      </w:r>
      <w:r w:rsidR="002A4821">
        <w:rPr>
          <w:sz w:val="24"/>
          <w:szCs w:val="24"/>
        </w:rPr>
        <w:t>m</w:t>
      </w:r>
      <w:r w:rsidR="002A4821">
        <w:rPr>
          <w:spacing w:val="4"/>
          <w:sz w:val="24"/>
          <w:szCs w:val="24"/>
        </w:rPr>
        <w:t xml:space="preserve"> </w:t>
      </w:r>
      <w:r w:rsidR="002A4821">
        <w:rPr>
          <w:sz w:val="24"/>
          <w:szCs w:val="24"/>
        </w:rPr>
        <w:t>in dif</w:t>
      </w:r>
      <w:r w:rsidR="002A4821">
        <w:rPr>
          <w:spacing w:val="-1"/>
          <w:sz w:val="24"/>
          <w:szCs w:val="24"/>
        </w:rPr>
        <w:t>fe</w:t>
      </w:r>
      <w:r w:rsidR="002A4821">
        <w:rPr>
          <w:sz w:val="24"/>
          <w:szCs w:val="24"/>
        </w:rPr>
        <w:t>r</w:t>
      </w:r>
      <w:r w:rsidR="002A4821">
        <w:rPr>
          <w:spacing w:val="-2"/>
          <w:sz w:val="24"/>
          <w:szCs w:val="24"/>
        </w:rPr>
        <w:t>e</w:t>
      </w:r>
      <w:r w:rsidR="002A4821">
        <w:rPr>
          <w:sz w:val="24"/>
          <w:szCs w:val="24"/>
        </w:rPr>
        <w:t xml:space="preserve">nt </w:t>
      </w:r>
      <w:r w:rsidR="002A4821">
        <w:rPr>
          <w:spacing w:val="2"/>
          <w:sz w:val="24"/>
          <w:szCs w:val="24"/>
        </w:rPr>
        <w:t>w</w:t>
      </w:r>
      <w:r w:rsidR="002A4821">
        <w:rPr>
          <w:spacing w:val="4"/>
          <w:sz w:val="24"/>
          <w:szCs w:val="24"/>
        </w:rPr>
        <w:t>a</w:t>
      </w:r>
      <w:r w:rsidR="002A4821">
        <w:rPr>
          <w:spacing w:val="-5"/>
          <w:sz w:val="24"/>
          <w:szCs w:val="24"/>
        </w:rPr>
        <w:t>y</w:t>
      </w:r>
      <w:r w:rsidR="002A4821">
        <w:rPr>
          <w:sz w:val="24"/>
          <w:szCs w:val="24"/>
        </w:rPr>
        <w:t>s f</w:t>
      </w:r>
      <w:r w:rsidR="002A4821">
        <w:rPr>
          <w:spacing w:val="-1"/>
          <w:sz w:val="24"/>
          <w:szCs w:val="24"/>
        </w:rPr>
        <w:t>r</w:t>
      </w:r>
      <w:r w:rsidR="002A4821">
        <w:rPr>
          <w:sz w:val="24"/>
          <w:szCs w:val="24"/>
        </w:rPr>
        <w:t xml:space="preserve">om </w:t>
      </w:r>
      <w:r w:rsidR="002A4821">
        <w:rPr>
          <w:spacing w:val="1"/>
          <w:sz w:val="24"/>
          <w:szCs w:val="24"/>
        </w:rPr>
        <w:t>t</w:t>
      </w:r>
      <w:r w:rsidR="002A4821">
        <w:rPr>
          <w:sz w:val="24"/>
          <w:szCs w:val="24"/>
        </w:rPr>
        <w:t>he</w:t>
      </w:r>
      <w:r w:rsidR="002A4821">
        <w:rPr>
          <w:spacing w:val="-1"/>
          <w:sz w:val="24"/>
          <w:szCs w:val="24"/>
        </w:rPr>
        <w:t xml:space="preserve"> </w:t>
      </w:r>
      <w:r w:rsidR="002A4821">
        <w:rPr>
          <w:spacing w:val="3"/>
          <w:sz w:val="24"/>
          <w:szCs w:val="24"/>
        </w:rPr>
        <w:t>t</w:t>
      </w:r>
      <w:r w:rsidR="002A4821">
        <w:rPr>
          <w:spacing w:val="-1"/>
          <w:sz w:val="24"/>
          <w:szCs w:val="24"/>
        </w:rPr>
        <w:t>e</w:t>
      </w:r>
      <w:r w:rsidR="002A4821">
        <w:rPr>
          <w:sz w:val="24"/>
          <w:szCs w:val="24"/>
        </w:rPr>
        <w:t>st data.</w:t>
      </w:r>
    </w:p>
    <w:p w:rsidR="00A76EFE" w:rsidRDefault="002A4821" w:rsidP="00BD77D7">
      <w:pPr>
        <w:spacing w:after="620" w:line="360" w:lineRule="auto"/>
        <w:ind w:right="1296"/>
        <w:jc w:val="both"/>
        <w:rPr>
          <w:sz w:val="24"/>
          <w:szCs w:val="24"/>
        </w:rPr>
      </w:pPr>
      <w:r>
        <w:rPr>
          <w:b/>
          <w:sz w:val="24"/>
          <w:szCs w:val="24"/>
        </w:rPr>
        <w:t>6.4.5. R</w:t>
      </w:r>
      <w:r>
        <w:rPr>
          <w:b/>
          <w:spacing w:val="-1"/>
          <w:sz w:val="24"/>
          <w:szCs w:val="24"/>
        </w:rPr>
        <w:t>e</w:t>
      </w:r>
      <w:r>
        <w:rPr>
          <w:b/>
          <w:sz w:val="24"/>
          <w:szCs w:val="24"/>
        </w:rPr>
        <w:t>g</w:t>
      </w:r>
      <w:r>
        <w:rPr>
          <w:b/>
          <w:spacing w:val="-1"/>
          <w:sz w:val="24"/>
          <w:szCs w:val="24"/>
        </w:rPr>
        <w:t>re</w:t>
      </w:r>
      <w:r>
        <w:rPr>
          <w:b/>
          <w:sz w:val="24"/>
          <w:szCs w:val="24"/>
        </w:rPr>
        <w:t>ss</w:t>
      </w:r>
      <w:r>
        <w:rPr>
          <w:b/>
          <w:spacing w:val="1"/>
          <w:sz w:val="24"/>
          <w:szCs w:val="24"/>
        </w:rPr>
        <w:t>i</w:t>
      </w:r>
      <w:r>
        <w:rPr>
          <w:b/>
          <w:sz w:val="24"/>
          <w:szCs w:val="24"/>
        </w:rPr>
        <w:t>on</w:t>
      </w:r>
      <w:r>
        <w:rPr>
          <w:b/>
          <w:spacing w:val="1"/>
          <w:sz w:val="24"/>
          <w:szCs w:val="24"/>
        </w:rPr>
        <w:t xml:space="preserve"> </w:t>
      </w:r>
      <w:r>
        <w:rPr>
          <w:b/>
          <w:spacing w:val="-1"/>
          <w:sz w:val="24"/>
          <w:szCs w:val="24"/>
        </w:rPr>
        <w:t>t</w:t>
      </w:r>
      <w:r>
        <w:rPr>
          <w:b/>
          <w:sz w:val="24"/>
          <w:szCs w:val="24"/>
        </w:rPr>
        <w:t>e</w:t>
      </w:r>
      <w:r>
        <w:rPr>
          <w:b/>
          <w:spacing w:val="2"/>
          <w:sz w:val="24"/>
          <w:szCs w:val="24"/>
        </w:rPr>
        <w:t>s</w:t>
      </w:r>
      <w:r>
        <w:rPr>
          <w:b/>
          <w:sz w:val="24"/>
          <w:szCs w:val="24"/>
        </w:rPr>
        <w:t>ting</w:t>
      </w:r>
    </w:p>
    <w:p w:rsidR="00A76EFE" w:rsidRDefault="002A4821" w:rsidP="00BD77D7">
      <w:pPr>
        <w:spacing w:after="620" w:line="360" w:lineRule="auto"/>
        <w:ind w:right="1296" w:firstLine="1260"/>
        <w:jc w:val="both"/>
        <w:rPr>
          <w:sz w:val="24"/>
          <w:szCs w:val="24"/>
        </w:rPr>
        <w:sectPr w:rsidR="00A76EFE" w:rsidSect="004B1855">
          <w:type w:val="nextColumn"/>
          <w:pgSz w:w="12240" w:h="15840"/>
          <w:pgMar w:top="1440" w:right="1440" w:bottom="1440" w:left="2160" w:header="582" w:footer="0" w:gutter="0"/>
          <w:cols w:space="720"/>
        </w:sectPr>
      </w:pPr>
      <w:r>
        <w:rPr>
          <w:sz w:val="24"/>
          <w:szCs w:val="24"/>
        </w:rPr>
        <w:t>R</w:t>
      </w:r>
      <w:r>
        <w:rPr>
          <w:spacing w:val="-1"/>
          <w:sz w:val="24"/>
          <w:szCs w:val="24"/>
        </w:rPr>
        <w:t>e</w:t>
      </w:r>
      <w:r>
        <w:rPr>
          <w:spacing w:val="-2"/>
          <w:sz w:val="24"/>
          <w:szCs w:val="24"/>
        </w:rPr>
        <w:t>g</w:t>
      </w:r>
      <w:r>
        <w:rPr>
          <w:spacing w:val="1"/>
          <w:sz w:val="24"/>
          <w:szCs w:val="24"/>
        </w:rPr>
        <w:t>r</w:t>
      </w:r>
      <w:r>
        <w:rPr>
          <w:spacing w:val="-1"/>
          <w:sz w:val="24"/>
          <w:szCs w:val="24"/>
        </w:rPr>
        <w:t>e</w:t>
      </w:r>
      <w:r>
        <w:rPr>
          <w:sz w:val="24"/>
          <w:szCs w:val="24"/>
        </w:rPr>
        <w:t>ss</w:t>
      </w:r>
      <w:r>
        <w:rPr>
          <w:spacing w:val="1"/>
          <w:sz w:val="24"/>
          <w:szCs w:val="24"/>
        </w:rPr>
        <w:t>i</w:t>
      </w:r>
      <w:r w:rsidR="00E019F9">
        <w:rPr>
          <w:sz w:val="24"/>
          <w:szCs w:val="24"/>
        </w:rPr>
        <w:t>on testing</w:t>
      </w:r>
      <w:r>
        <w:rPr>
          <w:spacing w:val="3"/>
          <w:sz w:val="24"/>
          <w:szCs w:val="24"/>
        </w:rPr>
        <w:t xml:space="preserve"> </w:t>
      </w:r>
      <w:r w:rsidR="00E019F9">
        <w:rPr>
          <w:sz w:val="24"/>
          <w:szCs w:val="24"/>
        </w:rPr>
        <w:t xml:space="preserve">is </w:t>
      </w:r>
      <w:r>
        <w:rPr>
          <w:spacing w:val="-1"/>
          <w:sz w:val="24"/>
          <w:szCs w:val="24"/>
        </w:rPr>
        <w:t>ac</w:t>
      </w:r>
      <w:r>
        <w:rPr>
          <w:sz w:val="24"/>
          <w:szCs w:val="24"/>
        </w:rPr>
        <w:t>tual</w:t>
      </w:r>
      <w:r>
        <w:rPr>
          <w:spacing w:val="3"/>
          <w:sz w:val="24"/>
          <w:szCs w:val="24"/>
        </w:rPr>
        <w:t>l</w:t>
      </w:r>
      <w:r w:rsidR="00E019F9">
        <w:rPr>
          <w:sz w:val="24"/>
          <w:szCs w:val="24"/>
        </w:rPr>
        <w:t xml:space="preserve">y </w:t>
      </w:r>
      <w:r>
        <w:rPr>
          <w:sz w:val="24"/>
          <w:szCs w:val="24"/>
        </w:rPr>
        <w:t>that h</w:t>
      </w:r>
      <w:r>
        <w:rPr>
          <w:spacing w:val="-1"/>
          <w:sz w:val="24"/>
          <w:szCs w:val="24"/>
        </w:rPr>
        <w:t>e</w:t>
      </w:r>
      <w:r>
        <w:rPr>
          <w:sz w:val="24"/>
          <w:szCs w:val="24"/>
        </w:rPr>
        <w:t>lps</w:t>
      </w:r>
      <w:r>
        <w:rPr>
          <w:spacing w:val="28"/>
          <w:sz w:val="24"/>
          <w:szCs w:val="24"/>
        </w:rPr>
        <w:t xml:space="preserve"> </w:t>
      </w:r>
      <w:r>
        <w:rPr>
          <w:sz w:val="24"/>
          <w:szCs w:val="24"/>
        </w:rPr>
        <w:t>to</w:t>
      </w:r>
      <w:r>
        <w:rPr>
          <w:spacing w:val="28"/>
          <w:sz w:val="24"/>
          <w:szCs w:val="24"/>
        </w:rPr>
        <w:t xml:space="preserve"> </w:t>
      </w:r>
      <w:r>
        <w:rPr>
          <w:spacing w:val="-1"/>
          <w:sz w:val="24"/>
          <w:szCs w:val="24"/>
        </w:rPr>
        <w:t>e</w:t>
      </w:r>
      <w:r>
        <w:rPr>
          <w:sz w:val="24"/>
          <w:szCs w:val="24"/>
        </w:rPr>
        <w:t>nsure</w:t>
      </w:r>
      <w:r>
        <w:rPr>
          <w:spacing w:val="26"/>
          <w:sz w:val="24"/>
          <w:szCs w:val="24"/>
        </w:rPr>
        <w:t xml:space="preserve"> </w:t>
      </w:r>
      <w:r>
        <w:rPr>
          <w:spacing w:val="-1"/>
          <w:sz w:val="24"/>
          <w:szCs w:val="24"/>
        </w:rPr>
        <w:t>c</w:t>
      </w:r>
      <w:r>
        <w:rPr>
          <w:sz w:val="24"/>
          <w:szCs w:val="24"/>
        </w:rPr>
        <w:t>h</w:t>
      </w:r>
      <w:r>
        <w:rPr>
          <w:spacing w:val="-1"/>
          <w:sz w:val="24"/>
          <w:szCs w:val="24"/>
        </w:rPr>
        <w:t>a</w:t>
      </w:r>
      <w:r>
        <w:rPr>
          <w:sz w:val="24"/>
          <w:szCs w:val="24"/>
        </w:rPr>
        <w:t>n</w:t>
      </w:r>
      <w:r>
        <w:rPr>
          <w:spacing w:val="-2"/>
          <w:sz w:val="24"/>
          <w:szCs w:val="24"/>
        </w:rPr>
        <w:t>g</w:t>
      </w:r>
      <w:r>
        <w:rPr>
          <w:spacing w:val="-1"/>
          <w:sz w:val="24"/>
          <w:szCs w:val="24"/>
        </w:rPr>
        <w:t>e</w:t>
      </w:r>
      <w:r>
        <w:rPr>
          <w:sz w:val="24"/>
          <w:szCs w:val="24"/>
        </w:rPr>
        <w:t>s</w:t>
      </w:r>
      <w:r>
        <w:rPr>
          <w:spacing w:val="28"/>
          <w:sz w:val="24"/>
          <w:szCs w:val="24"/>
        </w:rPr>
        <w:t xml:space="preserve"> </w:t>
      </w:r>
      <w:r>
        <w:rPr>
          <w:sz w:val="24"/>
          <w:szCs w:val="24"/>
        </w:rPr>
        <w:t>that</w:t>
      </w:r>
      <w:r>
        <w:rPr>
          <w:spacing w:val="28"/>
          <w:sz w:val="24"/>
          <w:szCs w:val="24"/>
        </w:rPr>
        <w:t xml:space="preserve"> </w:t>
      </w:r>
      <w:r>
        <w:rPr>
          <w:sz w:val="24"/>
          <w:szCs w:val="24"/>
        </w:rPr>
        <w:t>don‟t in</w:t>
      </w:r>
      <w:r>
        <w:rPr>
          <w:spacing w:val="1"/>
          <w:sz w:val="24"/>
          <w:szCs w:val="24"/>
        </w:rPr>
        <w:t>t</w:t>
      </w:r>
      <w:r>
        <w:rPr>
          <w:sz w:val="24"/>
          <w:szCs w:val="24"/>
        </w:rPr>
        <w:t>rodu</w:t>
      </w:r>
      <w:r>
        <w:rPr>
          <w:spacing w:val="-2"/>
          <w:sz w:val="24"/>
          <w:szCs w:val="24"/>
        </w:rPr>
        <w:t>c</w:t>
      </w:r>
      <w:r>
        <w:rPr>
          <w:sz w:val="24"/>
          <w:szCs w:val="24"/>
        </w:rPr>
        <w:t>e unin</w:t>
      </w:r>
      <w:r>
        <w:rPr>
          <w:spacing w:val="1"/>
          <w:sz w:val="24"/>
          <w:szCs w:val="24"/>
        </w:rPr>
        <w:t>t</w:t>
      </w:r>
      <w:r>
        <w:rPr>
          <w:spacing w:val="-1"/>
          <w:sz w:val="24"/>
          <w:szCs w:val="24"/>
        </w:rPr>
        <w:t>e</w:t>
      </w:r>
      <w:r>
        <w:rPr>
          <w:sz w:val="24"/>
          <w:szCs w:val="24"/>
        </w:rPr>
        <w:t>nd</w:t>
      </w:r>
      <w:r>
        <w:rPr>
          <w:spacing w:val="-1"/>
          <w:sz w:val="24"/>
          <w:szCs w:val="24"/>
        </w:rPr>
        <w:t>e</w:t>
      </w:r>
      <w:r>
        <w:rPr>
          <w:sz w:val="24"/>
          <w:szCs w:val="24"/>
        </w:rPr>
        <w:t>d  b</w:t>
      </w:r>
      <w:r>
        <w:rPr>
          <w:spacing w:val="-1"/>
          <w:sz w:val="24"/>
          <w:szCs w:val="24"/>
        </w:rPr>
        <w:t>e</w:t>
      </w:r>
      <w:r>
        <w:rPr>
          <w:sz w:val="24"/>
          <w:szCs w:val="24"/>
        </w:rPr>
        <w:t>h</w:t>
      </w:r>
      <w:r>
        <w:rPr>
          <w:spacing w:val="-1"/>
          <w:sz w:val="24"/>
          <w:szCs w:val="24"/>
        </w:rPr>
        <w:t>a</w:t>
      </w:r>
      <w:r>
        <w:rPr>
          <w:sz w:val="24"/>
          <w:szCs w:val="24"/>
        </w:rPr>
        <w:t xml:space="preserve">vior </w:t>
      </w:r>
      <w:r>
        <w:rPr>
          <w:spacing w:val="-1"/>
          <w:sz w:val="24"/>
          <w:szCs w:val="24"/>
        </w:rPr>
        <w:t>a</w:t>
      </w:r>
      <w:r w:rsidR="00E019F9">
        <w:rPr>
          <w:sz w:val="24"/>
          <w:szCs w:val="24"/>
        </w:rPr>
        <w:t>s</w:t>
      </w:r>
      <w:r>
        <w:rPr>
          <w:sz w:val="24"/>
          <w:szCs w:val="24"/>
        </w:rPr>
        <w:t xml:space="preserve"> </w:t>
      </w:r>
      <w:r>
        <w:rPr>
          <w:spacing w:val="-1"/>
          <w:sz w:val="24"/>
          <w:szCs w:val="24"/>
        </w:rPr>
        <w:t>a</w:t>
      </w:r>
      <w:r>
        <w:rPr>
          <w:sz w:val="24"/>
          <w:szCs w:val="24"/>
        </w:rPr>
        <w:t>ddi</w:t>
      </w:r>
      <w:r>
        <w:rPr>
          <w:spacing w:val="1"/>
          <w:sz w:val="24"/>
          <w:szCs w:val="24"/>
        </w:rPr>
        <w:t>t</w:t>
      </w:r>
      <w:r w:rsidR="00E019F9">
        <w:rPr>
          <w:sz w:val="24"/>
          <w:szCs w:val="24"/>
        </w:rPr>
        <w:t xml:space="preserve">ional </w:t>
      </w:r>
      <w:r>
        <w:rPr>
          <w:spacing w:val="-1"/>
          <w:sz w:val="24"/>
          <w:szCs w:val="24"/>
        </w:rPr>
        <w:t>e</w:t>
      </w:r>
      <w:r>
        <w:rPr>
          <w:spacing w:val="1"/>
          <w:sz w:val="24"/>
          <w:szCs w:val="24"/>
        </w:rPr>
        <w:t>rr</w:t>
      </w:r>
      <w:r>
        <w:rPr>
          <w:sz w:val="24"/>
          <w:szCs w:val="24"/>
        </w:rPr>
        <w:t>o</w:t>
      </w:r>
      <w:r>
        <w:rPr>
          <w:spacing w:val="-1"/>
          <w:sz w:val="24"/>
          <w:szCs w:val="24"/>
        </w:rPr>
        <w:t>r</w:t>
      </w:r>
      <w:r>
        <w:rPr>
          <w:sz w:val="24"/>
          <w:szCs w:val="24"/>
        </w:rPr>
        <w:t>s. R</w:t>
      </w:r>
      <w:r>
        <w:rPr>
          <w:spacing w:val="-1"/>
          <w:sz w:val="24"/>
          <w:szCs w:val="24"/>
        </w:rPr>
        <w:t>e</w:t>
      </w:r>
      <w:r>
        <w:rPr>
          <w:spacing w:val="-2"/>
          <w:sz w:val="24"/>
          <w:szCs w:val="24"/>
        </w:rPr>
        <w:t>g</w:t>
      </w:r>
      <w:r>
        <w:rPr>
          <w:spacing w:val="1"/>
          <w:sz w:val="24"/>
          <w:szCs w:val="24"/>
        </w:rPr>
        <w:t>r</w:t>
      </w:r>
      <w:r>
        <w:rPr>
          <w:spacing w:val="-1"/>
          <w:sz w:val="24"/>
          <w:szCs w:val="24"/>
        </w:rPr>
        <w:t>e</w:t>
      </w:r>
      <w:r>
        <w:rPr>
          <w:sz w:val="24"/>
          <w:szCs w:val="24"/>
        </w:rPr>
        <w:t>ss</w:t>
      </w:r>
      <w:r>
        <w:rPr>
          <w:spacing w:val="1"/>
          <w:sz w:val="24"/>
          <w:szCs w:val="24"/>
        </w:rPr>
        <w:t>i</w:t>
      </w:r>
      <w:r>
        <w:rPr>
          <w:sz w:val="24"/>
          <w:szCs w:val="24"/>
        </w:rPr>
        <w:t>on</w:t>
      </w:r>
      <w:r>
        <w:rPr>
          <w:spacing w:val="3"/>
          <w:sz w:val="24"/>
          <w:szCs w:val="24"/>
        </w:rPr>
        <w:t xml:space="preserve"> </w:t>
      </w:r>
      <w:r>
        <w:rPr>
          <w:sz w:val="24"/>
          <w:szCs w:val="24"/>
        </w:rPr>
        <w:t>testing m</w:t>
      </w:r>
      <w:r>
        <w:rPr>
          <w:spacing w:val="4"/>
          <w:sz w:val="24"/>
          <w:szCs w:val="24"/>
        </w:rPr>
        <w:t>a</w:t>
      </w:r>
      <w:r>
        <w:rPr>
          <w:sz w:val="24"/>
          <w:szCs w:val="24"/>
        </w:rPr>
        <w:t>y be</w:t>
      </w:r>
      <w:r>
        <w:rPr>
          <w:spacing w:val="2"/>
          <w:sz w:val="24"/>
          <w:szCs w:val="24"/>
        </w:rPr>
        <w:t xml:space="preserve"> </w:t>
      </w:r>
      <w:r>
        <w:rPr>
          <w:spacing w:val="-1"/>
          <w:sz w:val="24"/>
          <w:szCs w:val="24"/>
        </w:rPr>
        <w:t>c</w:t>
      </w:r>
      <w:r>
        <w:rPr>
          <w:sz w:val="24"/>
          <w:szCs w:val="24"/>
        </w:rPr>
        <w:t>ondu</w:t>
      </w:r>
      <w:r>
        <w:rPr>
          <w:spacing w:val="-1"/>
          <w:sz w:val="24"/>
          <w:szCs w:val="24"/>
        </w:rPr>
        <w:t>c</w:t>
      </w:r>
      <w:r>
        <w:rPr>
          <w:sz w:val="24"/>
          <w:szCs w:val="24"/>
        </w:rPr>
        <w:t>ted</w:t>
      </w:r>
      <w:r>
        <w:rPr>
          <w:spacing w:val="2"/>
          <w:sz w:val="24"/>
          <w:szCs w:val="24"/>
        </w:rPr>
        <w:t xml:space="preserve"> </w:t>
      </w:r>
      <w:r>
        <w:rPr>
          <w:sz w:val="24"/>
          <w:szCs w:val="24"/>
        </w:rPr>
        <w:t>man</w:t>
      </w:r>
      <w:r>
        <w:rPr>
          <w:spacing w:val="2"/>
          <w:sz w:val="24"/>
          <w:szCs w:val="24"/>
        </w:rPr>
        <w:t>u</w:t>
      </w:r>
      <w:r>
        <w:rPr>
          <w:spacing w:val="-1"/>
          <w:sz w:val="24"/>
          <w:szCs w:val="24"/>
        </w:rPr>
        <w:t>a</w:t>
      </w:r>
      <w:r>
        <w:rPr>
          <w:sz w:val="24"/>
          <w:szCs w:val="24"/>
        </w:rPr>
        <w:t>l</w:t>
      </w:r>
      <w:r>
        <w:rPr>
          <w:spacing w:val="3"/>
          <w:sz w:val="24"/>
          <w:szCs w:val="24"/>
        </w:rPr>
        <w:t>l</w:t>
      </w:r>
      <w:r>
        <w:rPr>
          <w:sz w:val="24"/>
          <w:szCs w:val="24"/>
        </w:rPr>
        <w:t xml:space="preserve">y </w:t>
      </w:r>
      <w:r>
        <w:rPr>
          <w:spacing w:val="2"/>
          <w:sz w:val="24"/>
          <w:szCs w:val="24"/>
        </w:rPr>
        <w:t>b</w:t>
      </w:r>
      <w:r>
        <w:rPr>
          <w:sz w:val="24"/>
          <w:szCs w:val="24"/>
        </w:rPr>
        <w:t xml:space="preserve">y </w:t>
      </w:r>
      <w:r>
        <w:rPr>
          <w:spacing w:val="-1"/>
          <w:sz w:val="24"/>
          <w:szCs w:val="24"/>
        </w:rPr>
        <w:t>e</w:t>
      </w:r>
      <w:r>
        <w:rPr>
          <w:spacing w:val="2"/>
          <w:sz w:val="24"/>
          <w:szCs w:val="24"/>
        </w:rPr>
        <w:t>x</w:t>
      </w:r>
      <w:r>
        <w:rPr>
          <w:spacing w:val="-1"/>
          <w:sz w:val="24"/>
          <w:szCs w:val="24"/>
        </w:rPr>
        <w:t>ec</w:t>
      </w:r>
      <w:r>
        <w:rPr>
          <w:sz w:val="24"/>
          <w:szCs w:val="24"/>
        </w:rPr>
        <w:t>ut</w:t>
      </w:r>
      <w:r>
        <w:rPr>
          <w:spacing w:val="1"/>
          <w:sz w:val="24"/>
          <w:szCs w:val="24"/>
        </w:rPr>
        <w:t>i</w:t>
      </w:r>
      <w:r>
        <w:rPr>
          <w:sz w:val="24"/>
          <w:szCs w:val="24"/>
        </w:rPr>
        <w:t>ng a</w:t>
      </w:r>
      <w:r>
        <w:rPr>
          <w:spacing w:val="1"/>
          <w:sz w:val="24"/>
          <w:szCs w:val="24"/>
        </w:rPr>
        <w:t xml:space="preserve"> </w:t>
      </w:r>
      <w:r>
        <w:rPr>
          <w:sz w:val="24"/>
          <w:szCs w:val="24"/>
        </w:rPr>
        <w:t>subset</w:t>
      </w:r>
      <w:r>
        <w:rPr>
          <w:spacing w:val="2"/>
          <w:sz w:val="24"/>
          <w:szCs w:val="24"/>
        </w:rPr>
        <w:t xml:space="preserve"> </w:t>
      </w:r>
      <w:r>
        <w:rPr>
          <w:sz w:val="24"/>
          <w:szCs w:val="24"/>
        </w:rPr>
        <w:t>of</w:t>
      </w:r>
      <w:r>
        <w:rPr>
          <w:spacing w:val="3"/>
          <w:sz w:val="24"/>
          <w:szCs w:val="24"/>
        </w:rPr>
        <w:t xml:space="preserve"> </w:t>
      </w:r>
      <w:r>
        <w:rPr>
          <w:spacing w:val="-1"/>
          <w:sz w:val="24"/>
          <w:szCs w:val="24"/>
        </w:rPr>
        <w:t>a</w:t>
      </w:r>
      <w:r>
        <w:rPr>
          <w:sz w:val="24"/>
          <w:szCs w:val="24"/>
        </w:rPr>
        <w:t>ll</w:t>
      </w:r>
      <w:r>
        <w:rPr>
          <w:spacing w:val="3"/>
          <w:sz w:val="24"/>
          <w:szCs w:val="24"/>
        </w:rPr>
        <w:t xml:space="preserve"> </w:t>
      </w:r>
      <w:r>
        <w:rPr>
          <w:sz w:val="24"/>
          <w:szCs w:val="24"/>
        </w:rPr>
        <w:t>test</w:t>
      </w:r>
      <w:r>
        <w:rPr>
          <w:spacing w:val="2"/>
          <w:sz w:val="24"/>
          <w:szCs w:val="24"/>
        </w:rPr>
        <w:t xml:space="preserve"> </w:t>
      </w:r>
      <w:r>
        <w:rPr>
          <w:spacing w:val="-1"/>
          <w:sz w:val="24"/>
          <w:szCs w:val="24"/>
        </w:rPr>
        <w:t>ca</w:t>
      </w:r>
      <w:r>
        <w:rPr>
          <w:sz w:val="24"/>
          <w:szCs w:val="24"/>
        </w:rPr>
        <w:t>s</w:t>
      </w:r>
      <w:r>
        <w:rPr>
          <w:spacing w:val="-1"/>
          <w:sz w:val="24"/>
          <w:szCs w:val="24"/>
        </w:rPr>
        <w:t>e</w:t>
      </w:r>
      <w:r>
        <w:rPr>
          <w:sz w:val="24"/>
          <w:szCs w:val="24"/>
        </w:rPr>
        <w:t>s</w:t>
      </w:r>
      <w:r>
        <w:rPr>
          <w:spacing w:val="2"/>
          <w:sz w:val="24"/>
          <w:szCs w:val="24"/>
        </w:rPr>
        <w:t xml:space="preserve"> </w:t>
      </w:r>
      <w:r>
        <w:rPr>
          <w:sz w:val="24"/>
          <w:szCs w:val="24"/>
        </w:rPr>
        <w:t>or</w:t>
      </w:r>
      <w:r>
        <w:rPr>
          <w:spacing w:val="1"/>
          <w:sz w:val="24"/>
          <w:szCs w:val="24"/>
        </w:rPr>
        <w:t xml:space="preserve"> </w:t>
      </w:r>
      <w:r>
        <w:rPr>
          <w:sz w:val="24"/>
          <w:szCs w:val="24"/>
        </w:rPr>
        <w:t>us</w:t>
      </w:r>
      <w:r>
        <w:rPr>
          <w:spacing w:val="3"/>
          <w:sz w:val="24"/>
          <w:szCs w:val="24"/>
        </w:rPr>
        <w:t>i</w:t>
      </w:r>
      <w:r>
        <w:rPr>
          <w:sz w:val="24"/>
          <w:szCs w:val="24"/>
        </w:rPr>
        <w:t xml:space="preserve">ng </w:t>
      </w:r>
      <w:r>
        <w:rPr>
          <w:spacing w:val="-1"/>
          <w:sz w:val="24"/>
          <w:szCs w:val="24"/>
        </w:rPr>
        <w:t>a</w:t>
      </w:r>
      <w:r>
        <w:rPr>
          <w:sz w:val="24"/>
          <w:szCs w:val="24"/>
        </w:rPr>
        <w:t>uto</w:t>
      </w:r>
      <w:r>
        <w:rPr>
          <w:spacing w:val="1"/>
          <w:sz w:val="24"/>
          <w:szCs w:val="24"/>
        </w:rPr>
        <w:t>m</w:t>
      </w:r>
      <w:r>
        <w:rPr>
          <w:spacing w:val="-1"/>
          <w:sz w:val="24"/>
          <w:szCs w:val="24"/>
        </w:rPr>
        <w:t>a</w:t>
      </w:r>
      <w:r>
        <w:rPr>
          <w:sz w:val="24"/>
          <w:szCs w:val="24"/>
        </w:rPr>
        <w:t xml:space="preserve">ted </w:t>
      </w:r>
      <w:r>
        <w:rPr>
          <w:spacing w:val="-1"/>
          <w:sz w:val="24"/>
          <w:szCs w:val="24"/>
        </w:rPr>
        <w:t>ca</w:t>
      </w:r>
      <w:r>
        <w:rPr>
          <w:sz w:val="24"/>
          <w:szCs w:val="24"/>
        </w:rPr>
        <w:t>ptu</w:t>
      </w:r>
      <w:r>
        <w:rPr>
          <w:spacing w:val="2"/>
          <w:sz w:val="24"/>
          <w:szCs w:val="24"/>
        </w:rPr>
        <w:t>r</w:t>
      </w:r>
      <w:r>
        <w:rPr>
          <w:sz w:val="24"/>
          <w:szCs w:val="24"/>
        </w:rPr>
        <w:t>e</w:t>
      </w:r>
      <w:r>
        <w:rPr>
          <w:spacing w:val="-1"/>
          <w:sz w:val="24"/>
          <w:szCs w:val="24"/>
        </w:rPr>
        <w:t xml:space="preserve"> </w:t>
      </w:r>
      <w:r>
        <w:rPr>
          <w:sz w:val="24"/>
          <w:szCs w:val="24"/>
        </w:rPr>
        <w:t>pl</w:t>
      </w:r>
      <w:r>
        <w:rPr>
          <w:spacing w:val="4"/>
          <w:sz w:val="24"/>
          <w:szCs w:val="24"/>
        </w:rPr>
        <w:t>a</w:t>
      </w:r>
      <w:r>
        <w:rPr>
          <w:sz w:val="24"/>
          <w:szCs w:val="24"/>
        </w:rPr>
        <w:t>y</w:t>
      </w:r>
      <w:r>
        <w:rPr>
          <w:spacing w:val="-5"/>
          <w:sz w:val="24"/>
          <w:szCs w:val="24"/>
        </w:rPr>
        <w:t xml:space="preserve"> </w:t>
      </w:r>
      <w:r>
        <w:rPr>
          <w:spacing w:val="2"/>
          <w:sz w:val="24"/>
          <w:szCs w:val="24"/>
        </w:rPr>
        <w:t>b</w:t>
      </w:r>
      <w:r>
        <w:rPr>
          <w:spacing w:val="-1"/>
          <w:sz w:val="24"/>
          <w:szCs w:val="24"/>
        </w:rPr>
        <w:t>ac</w:t>
      </w:r>
      <w:r>
        <w:rPr>
          <w:sz w:val="24"/>
          <w:szCs w:val="24"/>
        </w:rPr>
        <w:t>k too</w:t>
      </w:r>
      <w:r>
        <w:rPr>
          <w:spacing w:val="2"/>
          <w:sz w:val="24"/>
          <w:szCs w:val="24"/>
        </w:rPr>
        <w:t>l</w:t>
      </w:r>
      <w:r w:rsidR="001F57A1">
        <w:rPr>
          <w:sz w:val="24"/>
          <w:szCs w:val="24"/>
        </w:rPr>
        <w:t>s.</w:t>
      </w:r>
    </w:p>
    <w:p w:rsidR="00A76EFE" w:rsidRDefault="002A4821" w:rsidP="00BD77D7">
      <w:pPr>
        <w:spacing w:after="620" w:line="360" w:lineRule="auto"/>
        <w:ind w:right="1296"/>
        <w:jc w:val="both"/>
        <w:rPr>
          <w:sz w:val="28"/>
          <w:szCs w:val="28"/>
        </w:rPr>
      </w:pPr>
      <w:r>
        <w:rPr>
          <w:b/>
          <w:spacing w:val="1"/>
          <w:sz w:val="28"/>
          <w:szCs w:val="28"/>
        </w:rPr>
        <w:lastRenderedPageBreak/>
        <w:t>6</w:t>
      </w:r>
      <w:r>
        <w:rPr>
          <w:b/>
          <w:sz w:val="28"/>
          <w:szCs w:val="28"/>
        </w:rPr>
        <w:t xml:space="preserve">.5 </w:t>
      </w:r>
      <w:r>
        <w:rPr>
          <w:b/>
          <w:spacing w:val="-1"/>
          <w:sz w:val="28"/>
          <w:szCs w:val="28"/>
        </w:rPr>
        <w:t>U</w:t>
      </w:r>
      <w:r>
        <w:rPr>
          <w:b/>
          <w:sz w:val="28"/>
          <w:szCs w:val="28"/>
        </w:rPr>
        <w:t>n</w:t>
      </w:r>
      <w:r>
        <w:rPr>
          <w:b/>
          <w:spacing w:val="-1"/>
          <w:sz w:val="28"/>
          <w:szCs w:val="28"/>
        </w:rPr>
        <w:t>i</w:t>
      </w:r>
      <w:r>
        <w:rPr>
          <w:b/>
          <w:sz w:val="28"/>
          <w:szCs w:val="28"/>
        </w:rPr>
        <w:t>t Te</w:t>
      </w:r>
      <w:r>
        <w:rPr>
          <w:b/>
          <w:spacing w:val="-2"/>
          <w:sz w:val="28"/>
          <w:szCs w:val="28"/>
        </w:rPr>
        <w:t>s</w:t>
      </w:r>
      <w:r>
        <w:rPr>
          <w:b/>
          <w:sz w:val="28"/>
          <w:szCs w:val="28"/>
        </w:rPr>
        <w:t xml:space="preserve">t </w:t>
      </w:r>
      <w:r>
        <w:rPr>
          <w:b/>
          <w:spacing w:val="-2"/>
          <w:sz w:val="28"/>
          <w:szCs w:val="28"/>
        </w:rPr>
        <w:t>C</w:t>
      </w:r>
      <w:r>
        <w:rPr>
          <w:b/>
          <w:spacing w:val="1"/>
          <w:sz w:val="28"/>
          <w:szCs w:val="28"/>
        </w:rPr>
        <w:t>a</w:t>
      </w:r>
      <w:r>
        <w:rPr>
          <w:b/>
          <w:spacing w:val="-1"/>
          <w:sz w:val="28"/>
          <w:szCs w:val="28"/>
        </w:rPr>
        <w:t>s</w:t>
      </w:r>
      <w:r>
        <w:rPr>
          <w:b/>
          <w:sz w:val="28"/>
          <w:szCs w:val="28"/>
        </w:rPr>
        <w:t>es</w:t>
      </w:r>
    </w:p>
    <w:p w:rsidR="00A76EFE" w:rsidRDefault="002A4821" w:rsidP="00BD77D7">
      <w:pPr>
        <w:spacing w:after="620" w:line="360" w:lineRule="auto"/>
        <w:ind w:right="1296"/>
        <w:jc w:val="both"/>
        <w:rPr>
          <w:b/>
          <w:sz w:val="24"/>
          <w:szCs w:val="24"/>
        </w:rPr>
      </w:pPr>
      <w:r>
        <w:rPr>
          <w:b/>
          <w:sz w:val="24"/>
          <w:szCs w:val="24"/>
        </w:rPr>
        <w:t>T</w:t>
      </w:r>
      <w:r>
        <w:rPr>
          <w:b/>
          <w:spacing w:val="-1"/>
          <w:sz w:val="24"/>
          <w:szCs w:val="24"/>
        </w:rPr>
        <w:t>e</w:t>
      </w:r>
      <w:r>
        <w:rPr>
          <w:b/>
          <w:sz w:val="24"/>
          <w:szCs w:val="24"/>
        </w:rPr>
        <w:t>st</w:t>
      </w:r>
      <w:r>
        <w:rPr>
          <w:b/>
          <w:spacing w:val="2"/>
          <w:sz w:val="24"/>
          <w:szCs w:val="24"/>
        </w:rPr>
        <w:t xml:space="preserve"> </w:t>
      </w:r>
      <w:r>
        <w:rPr>
          <w:b/>
          <w:spacing w:val="-1"/>
          <w:sz w:val="24"/>
          <w:szCs w:val="24"/>
        </w:rPr>
        <w:t>c</w:t>
      </w:r>
      <w:r>
        <w:rPr>
          <w:b/>
          <w:sz w:val="24"/>
          <w:szCs w:val="24"/>
        </w:rPr>
        <w:t xml:space="preserve">ase </w:t>
      </w:r>
      <w:r>
        <w:rPr>
          <w:b/>
          <w:spacing w:val="1"/>
          <w:sz w:val="24"/>
          <w:szCs w:val="24"/>
        </w:rPr>
        <w:t>f</w:t>
      </w:r>
      <w:r>
        <w:rPr>
          <w:b/>
          <w:sz w:val="24"/>
          <w:szCs w:val="24"/>
        </w:rPr>
        <w:t>or</w:t>
      </w:r>
      <w:r>
        <w:rPr>
          <w:b/>
          <w:spacing w:val="2"/>
          <w:sz w:val="24"/>
          <w:szCs w:val="24"/>
        </w:rPr>
        <w:t xml:space="preserve"> </w:t>
      </w:r>
      <w:r>
        <w:rPr>
          <w:b/>
          <w:spacing w:val="-3"/>
          <w:sz w:val="24"/>
          <w:szCs w:val="24"/>
        </w:rPr>
        <w:t>F</w:t>
      </w:r>
      <w:r>
        <w:rPr>
          <w:b/>
          <w:spacing w:val="1"/>
          <w:sz w:val="24"/>
          <w:szCs w:val="24"/>
        </w:rPr>
        <w:t>un</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al r</w:t>
      </w:r>
      <w:r>
        <w:rPr>
          <w:b/>
          <w:spacing w:val="-1"/>
          <w:sz w:val="24"/>
          <w:szCs w:val="24"/>
        </w:rPr>
        <w:t>e</w:t>
      </w:r>
      <w:r>
        <w:rPr>
          <w:b/>
          <w:spacing w:val="1"/>
          <w:sz w:val="24"/>
          <w:szCs w:val="24"/>
        </w:rPr>
        <w:t>qu</w:t>
      </w:r>
      <w:r>
        <w:rPr>
          <w:b/>
          <w:sz w:val="24"/>
          <w:szCs w:val="24"/>
        </w:rPr>
        <w:t>ir</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r>
        <w:rPr>
          <w:b/>
          <w:spacing w:val="2"/>
          <w:sz w:val="24"/>
          <w:szCs w:val="24"/>
        </w:rPr>
        <w:t>s</w:t>
      </w:r>
      <w:r>
        <w:rPr>
          <w:b/>
          <w:sz w:val="24"/>
          <w:szCs w:val="24"/>
        </w:rPr>
        <w:t>:</w:t>
      </w:r>
    </w:p>
    <w:tbl>
      <w:tblPr>
        <w:tblStyle w:val="TableGrid0"/>
        <w:tblW w:w="5401" w:type="dxa"/>
        <w:tblInd w:w="2007" w:type="dxa"/>
        <w:tblCellMar>
          <w:top w:w="12" w:type="dxa"/>
          <w:left w:w="108" w:type="dxa"/>
          <w:right w:w="53" w:type="dxa"/>
        </w:tblCellMar>
        <w:tblLook w:val="04A0" w:firstRow="1" w:lastRow="0" w:firstColumn="1" w:lastColumn="0" w:noHBand="0" w:noVBand="1"/>
      </w:tblPr>
      <w:tblGrid>
        <w:gridCol w:w="1008"/>
        <w:gridCol w:w="883"/>
        <w:gridCol w:w="1188"/>
        <w:gridCol w:w="1421"/>
        <w:gridCol w:w="901"/>
      </w:tblGrid>
      <w:tr w:rsidR="00E019F9" w:rsidTr="00955304">
        <w:trPr>
          <w:trHeight w:val="1078"/>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rFonts w:ascii="Times New Roman" w:eastAsia="Times New Roman" w:hAnsi="Times New Roman" w:cs="Times New Roman"/>
                <w:b/>
                <w:sz w:val="23"/>
              </w:rPr>
              <w:t xml:space="preserve">TC ID  </w:t>
            </w:r>
          </w:p>
          <w:p w:rsidR="00E019F9" w:rsidRDefault="00E019F9" w:rsidP="00955304">
            <w:pPr>
              <w:spacing w:line="259" w:lineRule="auto"/>
            </w:pP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rFonts w:ascii="Times New Roman" w:eastAsia="Times New Roman" w:hAnsi="Times New Roman" w:cs="Times New Roman"/>
                <w:b/>
                <w:sz w:val="23"/>
              </w:rPr>
              <w:t xml:space="preserve">Input </w:t>
            </w:r>
            <w:r>
              <w:rPr>
                <w:sz w:val="23"/>
              </w:rPr>
              <w:t xml:space="preserve">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rFonts w:ascii="Times New Roman" w:eastAsia="Times New Roman" w:hAnsi="Times New Roman" w:cs="Times New Roman"/>
                <w:b/>
                <w:sz w:val="23"/>
              </w:rPr>
              <w:t xml:space="preserve">Descripti on </w:t>
            </w: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rFonts w:ascii="Times New Roman" w:eastAsia="Times New Roman" w:hAnsi="Times New Roman" w:cs="Times New Roman"/>
                <w:b/>
                <w:sz w:val="23"/>
              </w:rPr>
              <w:t xml:space="preserve">Expected </w:t>
            </w:r>
          </w:p>
          <w:p w:rsidR="00E019F9" w:rsidRDefault="00E019F9" w:rsidP="00955304">
            <w:pPr>
              <w:spacing w:line="259" w:lineRule="auto"/>
            </w:pPr>
            <w:r>
              <w:rPr>
                <w:rFonts w:ascii="Times New Roman" w:eastAsia="Times New Roman" w:hAnsi="Times New Roman" w:cs="Times New Roman"/>
                <w:b/>
                <w:sz w:val="23"/>
              </w:rPr>
              <w:t xml:space="preserve">Results </w:t>
            </w:r>
            <w:r>
              <w:rPr>
                <w:sz w:val="23"/>
              </w:rPr>
              <w:t xml:space="preserve">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rFonts w:ascii="Times New Roman" w:eastAsia="Times New Roman" w:hAnsi="Times New Roman" w:cs="Times New Roman"/>
                <w:b/>
                <w:sz w:val="23"/>
              </w:rPr>
              <w:t xml:space="preserve">Pass/ Fail </w:t>
            </w:r>
            <w:r>
              <w:rPr>
                <w:sz w:val="23"/>
              </w:rPr>
              <w:t xml:space="preserve"> </w:t>
            </w:r>
          </w:p>
        </w:tc>
      </w:tr>
      <w:tr w:rsidR="00E019F9" w:rsidTr="00955304">
        <w:trPr>
          <w:trHeight w:val="2401"/>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TC01  </w:t>
            </w:r>
          </w:p>
          <w:p w:rsidR="00E019F9" w:rsidRDefault="00E019F9" w:rsidP="00955304">
            <w:pPr>
              <w:spacing w:line="259" w:lineRule="auto"/>
            </w:pP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Driver Facing the camera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after="2" w:line="237" w:lineRule="auto"/>
            </w:pPr>
            <w:r>
              <w:rPr>
                <w:sz w:val="23"/>
              </w:rPr>
              <w:t xml:space="preserve">This Will check </w:t>
            </w:r>
          </w:p>
          <w:p w:rsidR="00E019F9" w:rsidRDefault="00E019F9" w:rsidP="00955304">
            <w:pPr>
              <w:spacing w:line="259" w:lineRule="auto"/>
            </w:pPr>
            <w:r>
              <w:rPr>
                <w:sz w:val="23"/>
              </w:rPr>
              <w:t xml:space="preserve">whether </w:t>
            </w:r>
          </w:p>
          <w:p w:rsidR="00E019F9" w:rsidRDefault="00E019F9" w:rsidP="00955304">
            <w:pPr>
              <w:spacing w:after="2" w:line="238" w:lineRule="auto"/>
              <w:ind w:right="11"/>
            </w:pPr>
            <w:r>
              <w:rPr>
                <w:sz w:val="23"/>
              </w:rPr>
              <w:t xml:space="preserve">the face is being detected or not </w:t>
            </w:r>
          </w:p>
          <w:p w:rsidR="00E019F9" w:rsidRDefault="00E019F9" w:rsidP="00955304">
            <w:pPr>
              <w:spacing w:line="259" w:lineRule="auto"/>
            </w:pP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Green Box around the face will be appeared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p w:rsidR="00E019F9" w:rsidRDefault="00E019F9" w:rsidP="00955304">
            <w:pPr>
              <w:spacing w:line="259" w:lineRule="auto"/>
            </w:pPr>
            <w:r>
              <w:rPr>
                <w:sz w:val="23"/>
              </w:rPr>
              <w:t xml:space="preserve"> </w:t>
            </w:r>
          </w:p>
        </w:tc>
      </w:tr>
      <w:tr w:rsidR="00E019F9" w:rsidTr="00955304">
        <w:trPr>
          <w:trHeight w:val="2136"/>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TC02  </w:t>
            </w:r>
          </w:p>
          <w:p w:rsidR="00E019F9" w:rsidRDefault="00E019F9" w:rsidP="00955304">
            <w:pPr>
              <w:spacing w:line="259" w:lineRule="auto"/>
            </w:pP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r>
              <w:rPr>
                <w:sz w:val="23"/>
              </w:rPr>
              <w:t xml:space="preserve">Driver Facing </w:t>
            </w:r>
          </w:p>
          <w:p w:rsidR="00E019F9" w:rsidRDefault="00E019F9" w:rsidP="00955304">
            <w:pPr>
              <w:spacing w:line="259" w:lineRule="auto"/>
            </w:pPr>
            <w:r>
              <w:rPr>
                <w:sz w:val="23"/>
              </w:rPr>
              <w:t xml:space="preserve">left to frame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38" w:lineRule="auto"/>
            </w:pPr>
            <w:r>
              <w:rPr>
                <w:sz w:val="23"/>
              </w:rPr>
              <w:t xml:space="preserve">This Will check whether </w:t>
            </w:r>
          </w:p>
          <w:p w:rsidR="00E019F9" w:rsidRDefault="00E019F9" w:rsidP="00955304">
            <w:pPr>
              <w:spacing w:after="2" w:line="237" w:lineRule="auto"/>
            </w:pPr>
            <w:r>
              <w:rPr>
                <w:sz w:val="23"/>
              </w:rPr>
              <w:t xml:space="preserve">the face is being detected </w:t>
            </w:r>
          </w:p>
          <w:p w:rsidR="00E019F9" w:rsidRDefault="00E019F9" w:rsidP="00955304">
            <w:pPr>
              <w:spacing w:line="259" w:lineRule="auto"/>
            </w:pPr>
            <w:r>
              <w:rPr>
                <w:sz w:val="23"/>
              </w:rPr>
              <w:t xml:space="preserve">or not </w:t>
            </w:r>
          </w:p>
          <w:p w:rsidR="00E019F9" w:rsidRDefault="00E019F9" w:rsidP="00955304">
            <w:pPr>
              <w:spacing w:line="259" w:lineRule="auto"/>
            </w:pP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Green Box around the face will be appeared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p w:rsidR="00E019F9" w:rsidRDefault="00E019F9" w:rsidP="00955304">
            <w:pPr>
              <w:spacing w:line="259" w:lineRule="auto"/>
            </w:pPr>
          </w:p>
        </w:tc>
      </w:tr>
      <w:tr w:rsidR="00E019F9" w:rsidTr="00955304">
        <w:trPr>
          <w:trHeight w:val="2930"/>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TC03  </w:t>
            </w:r>
          </w:p>
          <w:p w:rsidR="00E019F9" w:rsidRDefault="00E019F9" w:rsidP="00955304">
            <w:pPr>
              <w:spacing w:line="259" w:lineRule="auto"/>
            </w:pP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Driver Facing center to frame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38" w:lineRule="auto"/>
            </w:pPr>
            <w:r>
              <w:rPr>
                <w:sz w:val="23"/>
              </w:rPr>
              <w:t xml:space="preserve">This Will check whether </w:t>
            </w:r>
          </w:p>
          <w:p w:rsidR="00E019F9" w:rsidRDefault="00E019F9" w:rsidP="00955304">
            <w:pPr>
              <w:spacing w:after="2" w:line="237" w:lineRule="auto"/>
            </w:pPr>
            <w:r>
              <w:rPr>
                <w:sz w:val="23"/>
              </w:rPr>
              <w:t xml:space="preserve">the face is being detected </w:t>
            </w:r>
          </w:p>
          <w:p w:rsidR="00E019F9" w:rsidRDefault="00E019F9" w:rsidP="00955304">
            <w:pPr>
              <w:spacing w:line="259" w:lineRule="auto"/>
            </w:pPr>
            <w:r>
              <w:rPr>
                <w:sz w:val="23"/>
              </w:rPr>
              <w:t xml:space="preserve">or not </w:t>
            </w:r>
          </w:p>
          <w:p w:rsidR="00E019F9" w:rsidRDefault="00E019F9" w:rsidP="00955304">
            <w:pPr>
              <w:spacing w:line="259" w:lineRule="auto"/>
            </w:pP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Green Box around the face will be appeared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p w:rsidR="00E019F9" w:rsidRDefault="00E019F9" w:rsidP="00955304">
            <w:pPr>
              <w:spacing w:line="259" w:lineRule="auto"/>
            </w:pPr>
          </w:p>
        </w:tc>
      </w:tr>
      <w:tr w:rsidR="00E019F9" w:rsidTr="00955304">
        <w:trPr>
          <w:trHeight w:val="2665"/>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lastRenderedPageBreak/>
              <w:t xml:space="preserve">TC04  </w:t>
            </w:r>
          </w:p>
          <w:p w:rsidR="00E019F9" w:rsidRDefault="00E019F9" w:rsidP="00955304">
            <w:pPr>
              <w:spacing w:line="259" w:lineRule="auto"/>
            </w:pP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Ambie</w:t>
            </w:r>
          </w:p>
          <w:p w:rsidR="00E019F9" w:rsidRDefault="00E019F9" w:rsidP="00955304">
            <w:pPr>
              <w:spacing w:line="259" w:lineRule="auto"/>
            </w:pPr>
            <w:r>
              <w:rPr>
                <w:sz w:val="23"/>
              </w:rPr>
              <w:t xml:space="preserve">nt Lighti ng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38" w:lineRule="auto"/>
              <w:ind w:right="19"/>
            </w:pPr>
            <w:r>
              <w:rPr>
                <w:sz w:val="23"/>
              </w:rPr>
              <w:t>The parameter of lighting and surroundi ngs will be considere</w:t>
            </w:r>
          </w:p>
          <w:p w:rsidR="00E019F9" w:rsidRDefault="00E019F9" w:rsidP="00955304">
            <w:pPr>
              <w:spacing w:line="259" w:lineRule="auto"/>
            </w:pPr>
            <w:r>
              <w:rPr>
                <w:sz w:val="23"/>
              </w:rPr>
              <w:t xml:space="preserve">d </w:t>
            </w:r>
          </w:p>
          <w:p w:rsidR="00E019F9" w:rsidRDefault="00E019F9" w:rsidP="00955304">
            <w:pPr>
              <w:spacing w:line="259" w:lineRule="auto"/>
            </w:pP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Face detection will be taken place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tc>
      </w:tr>
      <w:tr w:rsidR="00E019F9" w:rsidTr="00955304">
        <w:trPr>
          <w:trHeight w:val="2136"/>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C70BBC">
            <w:pPr>
              <w:tabs>
                <w:tab w:val="center" w:pos="581"/>
              </w:tabs>
              <w:spacing w:after="62" w:line="259" w:lineRule="auto"/>
            </w:pPr>
            <w:r>
              <w:rPr>
                <w:sz w:val="23"/>
              </w:rPr>
              <w:t xml:space="preserve">TC05 </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ind w:right="42"/>
            </w:pPr>
            <w:r>
              <w:rPr>
                <w:sz w:val="23"/>
              </w:rPr>
              <w:t xml:space="preserve">Driver Facing right to frame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39" w:lineRule="auto"/>
            </w:pPr>
            <w:r>
              <w:rPr>
                <w:sz w:val="23"/>
              </w:rPr>
              <w:t xml:space="preserve">This Will check whether </w:t>
            </w:r>
          </w:p>
          <w:p w:rsidR="00E019F9" w:rsidRDefault="00E019F9" w:rsidP="00955304">
            <w:pPr>
              <w:spacing w:after="2" w:line="237" w:lineRule="auto"/>
            </w:pPr>
            <w:r>
              <w:rPr>
                <w:sz w:val="23"/>
              </w:rPr>
              <w:t xml:space="preserve">the face is being detected </w:t>
            </w:r>
          </w:p>
          <w:p w:rsidR="00E019F9" w:rsidRDefault="00E019F9" w:rsidP="00955304">
            <w:pPr>
              <w:spacing w:line="259" w:lineRule="auto"/>
            </w:pPr>
            <w:r>
              <w:rPr>
                <w:sz w:val="23"/>
              </w:rPr>
              <w:t xml:space="preserve">or not </w:t>
            </w:r>
          </w:p>
          <w:p w:rsidR="00E019F9" w:rsidRDefault="00E019F9" w:rsidP="00955304">
            <w:pPr>
              <w:spacing w:line="259" w:lineRule="auto"/>
            </w:pPr>
            <w:r>
              <w:rPr>
                <w:sz w:val="23"/>
              </w:rPr>
              <w:t xml:space="preserve">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Green Box around the face will be appeared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p w:rsidR="00E019F9" w:rsidRDefault="00E019F9" w:rsidP="00955304">
            <w:pPr>
              <w:spacing w:line="259" w:lineRule="auto"/>
            </w:pPr>
            <w:r>
              <w:rPr>
                <w:sz w:val="23"/>
              </w:rPr>
              <w:t xml:space="preserve"> </w:t>
            </w:r>
          </w:p>
        </w:tc>
      </w:tr>
      <w:tr w:rsidR="00E019F9" w:rsidTr="00955304">
        <w:trPr>
          <w:trHeight w:val="2401"/>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TC06  </w:t>
            </w:r>
          </w:p>
          <w:p w:rsidR="00E019F9" w:rsidRDefault="00E019F9" w:rsidP="00955304">
            <w:pPr>
              <w:spacing w:line="259" w:lineRule="auto"/>
            </w:pP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Sleepy eyes</w:t>
            </w:r>
            <w:r>
              <w:t xml:space="preserve">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Checks weather the eyes are closed or not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Drowsiness </w:t>
            </w:r>
          </w:p>
          <w:p w:rsidR="00E019F9" w:rsidRDefault="00E019F9" w:rsidP="00955304">
            <w:pPr>
              <w:spacing w:line="259" w:lineRule="auto"/>
            </w:pPr>
            <w:r>
              <w:rPr>
                <w:sz w:val="23"/>
              </w:rPr>
              <w:t xml:space="preserve">alert will be shown on screen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Pass </w:t>
            </w:r>
          </w:p>
          <w:p w:rsidR="00E019F9" w:rsidRDefault="00E019F9" w:rsidP="00955304">
            <w:pPr>
              <w:spacing w:line="259" w:lineRule="auto"/>
            </w:pPr>
            <w:r>
              <w:rPr>
                <w:sz w:val="23"/>
              </w:rPr>
              <w:t xml:space="preserve"> </w:t>
            </w:r>
          </w:p>
        </w:tc>
      </w:tr>
      <w:tr w:rsidR="00E019F9" w:rsidTr="00955304">
        <w:trPr>
          <w:trHeight w:val="2405"/>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TC07  </w:t>
            </w:r>
          </w:p>
          <w:p w:rsidR="00E019F9" w:rsidRDefault="00E019F9" w:rsidP="00955304">
            <w:pPr>
              <w:spacing w:line="259" w:lineRule="auto"/>
            </w:pPr>
            <w:r>
              <w:rPr>
                <w:sz w:val="23"/>
              </w:rPr>
              <w:t xml:space="preserve">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Low </w:t>
            </w:r>
          </w:p>
          <w:p w:rsidR="00E019F9" w:rsidRDefault="00E019F9" w:rsidP="00955304">
            <w:pPr>
              <w:spacing w:line="259" w:lineRule="auto"/>
            </w:pPr>
            <w:r>
              <w:rPr>
                <w:sz w:val="23"/>
              </w:rPr>
              <w:t xml:space="preserve">Lighti ng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ind w:right="22"/>
            </w:pPr>
            <w:r>
              <w:rPr>
                <w:sz w:val="23"/>
              </w:rPr>
              <w:t xml:space="preserve">The parameter of lighting and surroundi ngs will be considere d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Face detection  may not be taken place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Fail </w:t>
            </w:r>
          </w:p>
          <w:p w:rsidR="00E019F9" w:rsidRDefault="00E019F9" w:rsidP="00955304">
            <w:pPr>
              <w:spacing w:line="259" w:lineRule="auto"/>
            </w:pPr>
            <w:r>
              <w:rPr>
                <w:sz w:val="23"/>
              </w:rPr>
              <w:t xml:space="preserve"> </w:t>
            </w:r>
          </w:p>
        </w:tc>
      </w:tr>
      <w:tr w:rsidR="00E019F9" w:rsidTr="00955304">
        <w:trPr>
          <w:trHeight w:val="1344"/>
        </w:trPr>
        <w:tc>
          <w:tcPr>
            <w:tcW w:w="100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TC08  </w:t>
            </w:r>
          </w:p>
        </w:tc>
        <w:tc>
          <w:tcPr>
            <w:tcW w:w="883"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after="2" w:line="237" w:lineRule="auto"/>
            </w:pPr>
            <w:r>
              <w:rPr>
                <w:sz w:val="23"/>
              </w:rPr>
              <w:t xml:space="preserve">Differe nt </w:t>
            </w:r>
          </w:p>
          <w:p w:rsidR="00E019F9" w:rsidRDefault="00E019F9" w:rsidP="00955304">
            <w:pPr>
              <w:spacing w:line="259" w:lineRule="auto"/>
            </w:pPr>
            <w:r>
              <w:rPr>
                <w:sz w:val="23"/>
              </w:rPr>
              <w:t xml:space="preserve">Postur es </w:t>
            </w:r>
          </w:p>
        </w:tc>
        <w:tc>
          <w:tcPr>
            <w:tcW w:w="1188"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t xml:space="preserve">Face will not be facing the camera </w:t>
            </w:r>
          </w:p>
        </w:tc>
        <w:tc>
          <w:tcPr>
            <w:tcW w:w="142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No face detection </w:t>
            </w:r>
          </w:p>
        </w:tc>
        <w:tc>
          <w:tcPr>
            <w:tcW w:w="901" w:type="dxa"/>
            <w:tcBorders>
              <w:top w:val="single" w:sz="8" w:space="0" w:color="000000"/>
              <w:left w:val="single" w:sz="8" w:space="0" w:color="000000"/>
              <w:bottom w:val="single" w:sz="8" w:space="0" w:color="000000"/>
              <w:right w:val="single" w:sz="8" w:space="0" w:color="000000"/>
            </w:tcBorders>
          </w:tcPr>
          <w:p w:rsidR="00E019F9" w:rsidRDefault="00E019F9" w:rsidP="00955304">
            <w:pPr>
              <w:spacing w:line="259" w:lineRule="auto"/>
            </w:pPr>
            <w:r>
              <w:rPr>
                <w:sz w:val="23"/>
              </w:rPr>
              <w:t xml:space="preserve">Fail </w:t>
            </w:r>
          </w:p>
          <w:p w:rsidR="00E019F9" w:rsidRDefault="00E019F9" w:rsidP="00955304">
            <w:pPr>
              <w:spacing w:line="259" w:lineRule="auto"/>
            </w:pPr>
            <w:r>
              <w:rPr>
                <w:sz w:val="23"/>
              </w:rPr>
              <w:t xml:space="preserve"> </w:t>
            </w:r>
          </w:p>
        </w:tc>
      </w:tr>
    </w:tbl>
    <w:p w:rsidR="00E019F9" w:rsidRDefault="00E019F9" w:rsidP="00E019F9">
      <w:pPr>
        <w:spacing w:line="259" w:lineRule="auto"/>
        <w:ind w:left="2156"/>
      </w:pPr>
      <w:r>
        <w:rPr>
          <w:b/>
          <w:color w:val="FFFFFF"/>
        </w:rPr>
        <w:t xml:space="preserve">TC ID Input Description Expected Results </w:t>
      </w:r>
    </w:p>
    <w:p w:rsidR="00E019F9" w:rsidRDefault="00C70BBC" w:rsidP="00C70BBC">
      <w:pPr>
        <w:spacing w:after="620" w:line="360" w:lineRule="auto"/>
        <w:ind w:right="1296"/>
        <w:jc w:val="center"/>
        <w:rPr>
          <w:sz w:val="24"/>
          <w:szCs w:val="24"/>
        </w:rPr>
      </w:pPr>
      <w:r w:rsidRPr="00C70BBC">
        <w:rPr>
          <w:b/>
          <w:sz w:val="24"/>
          <w:szCs w:val="24"/>
        </w:rPr>
        <w:t>Table 6.1</w:t>
      </w:r>
      <w:r>
        <w:rPr>
          <w:sz w:val="24"/>
          <w:szCs w:val="24"/>
        </w:rPr>
        <w:t xml:space="preserve"> Test cases</w:t>
      </w:r>
    </w:p>
    <w:p w:rsidR="00A76EFE" w:rsidRDefault="00A76EFE" w:rsidP="00BD77D7">
      <w:pPr>
        <w:spacing w:after="620" w:line="360" w:lineRule="auto"/>
        <w:ind w:right="1296"/>
        <w:jc w:val="both"/>
      </w:pPr>
    </w:p>
    <w:p w:rsidR="00A76EFE" w:rsidRDefault="00A76EFE" w:rsidP="00BD77D7">
      <w:pPr>
        <w:spacing w:after="620" w:line="360" w:lineRule="auto"/>
        <w:ind w:right="1296"/>
        <w:jc w:val="both"/>
        <w:sectPr w:rsidR="00A76EFE" w:rsidSect="004B1855">
          <w:type w:val="nextColumn"/>
          <w:pgSz w:w="12240" w:h="15840"/>
          <w:pgMar w:top="1440" w:right="1440" w:bottom="1440" w:left="2160" w:header="582" w:footer="0" w:gutter="0"/>
          <w:cols w:space="720"/>
        </w:sectPr>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rPr>
          <w:sz w:val="24"/>
          <w:szCs w:val="24"/>
        </w:rPr>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rPr>
          <w:sz w:val="28"/>
          <w:szCs w:val="28"/>
        </w:rPr>
      </w:pPr>
    </w:p>
    <w:p w:rsidR="00E57AC8" w:rsidRDefault="002A4821" w:rsidP="003B0CE9">
      <w:pPr>
        <w:spacing w:after="620" w:line="360" w:lineRule="auto"/>
        <w:ind w:right="1296"/>
        <w:jc w:val="center"/>
        <w:rPr>
          <w:sz w:val="28"/>
          <w:szCs w:val="28"/>
        </w:rPr>
      </w:pPr>
      <w:r>
        <w:rPr>
          <w:b/>
          <w:spacing w:val="-1"/>
          <w:sz w:val="28"/>
          <w:szCs w:val="28"/>
        </w:rPr>
        <w:t>C</w:t>
      </w:r>
      <w:r>
        <w:rPr>
          <w:b/>
          <w:sz w:val="28"/>
          <w:szCs w:val="28"/>
        </w:rPr>
        <w:t>H</w:t>
      </w:r>
      <w:r>
        <w:rPr>
          <w:b/>
          <w:spacing w:val="-1"/>
          <w:sz w:val="28"/>
          <w:szCs w:val="28"/>
        </w:rPr>
        <w:t>AP</w:t>
      </w:r>
      <w:r>
        <w:rPr>
          <w:b/>
          <w:sz w:val="28"/>
          <w:szCs w:val="28"/>
        </w:rPr>
        <w:t>TER</w:t>
      </w:r>
      <w:r>
        <w:rPr>
          <w:b/>
          <w:spacing w:val="-1"/>
          <w:sz w:val="28"/>
          <w:szCs w:val="28"/>
        </w:rPr>
        <w:t xml:space="preserve"> </w:t>
      </w:r>
      <w:r>
        <w:rPr>
          <w:b/>
          <w:sz w:val="28"/>
          <w:szCs w:val="28"/>
        </w:rPr>
        <w:t>7</w:t>
      </w:r>
    </w:p>
    <w:p w:rsidR="00A76EFE" w:rsidRDefault="002A4821" w:rsidP="003B0CE9">
      <w:pPr>
        <w:spacing w:after="620" w:line="360" w:lineRule="auto"/>
        <w:ind w:right="1296"/>
        <w:jc w:val="center"/>
        <w:rPr>
          <w:sz w:val="28"/>
          <w:szCs w:val="28"/>
        </w:rPr>
        <w:sectPr w:rsidR="00A76EFE" w:rsidSect="004B1855">
          <w:type w:val="nextColumn"/>
          <w:pgSz w:w="12240" w:h="15840"/>
          <w:pgMar w:top="1440" w:right="1440" w:bottom="1440" w:left="2160" w:header="582" w:footer="0" w:gutter="0"/>
          <w:cols w:space="720"/>
        </w:sectPr>
      </w:pPr>
      <w:r>
        <w:rPr>
          <w:b/>
          <w:sz w:val="28"/>
          <w:szCs w:val="28"/>
        </w:rPr>
        <w:t>S</w:t>
      </w:r>
      <w:r>
        <w:rPr>
          <w:b/>
          <w:spacing w:val="1"/>
          <w:sz w:val="28"/>
          <w:szCs w:val="28"/>
        </w:rPr>
        <w:t>C</w:t>
      </w:r>
      <w:r>
        <w:rPr>
          <w:b/>
          <w:spacing w:val="-1"/>
          <w:sz w:val="28"/>
          <w:szCs w:val="28"/>
        </w:rPr>
        <w:t>R</w:t>
      </w:r>
      <w:r>
        <w:rPr>
          <w:b/>
          <w:sz w:val="28"/>
          <w:szCs w:val="28"/>
        </w:rPr>
        <w:t>EE</w:t>
      </w:r>
      <w:r>
        <w:rPr>
          <w:b/>
          <w:spacing w:val="-1"/>
          <w:sz w:val="28"/>
          <w:szCs w:val="28"/>
        </w:rPr>
        <w:t>N</w:t>
      </w:r>
      <w:r w:rsidR="00E57AC8">
        <w:rPr>
          <w:b/>
          <w:sz w:val="28"/>
          <w:szCs w:val="28"/>
        </w:rPr>
        <w:t>SHOTS</w:t>
      </w:r>
    </w:p>
    <w:p w:rsidR="00A76EFE" w:rsidRPr="00E57AC8" w:rsidRDefault="002A4821" w:rsidP="00955304">
      <w:pPr>
        <w:spacing w:after="620" w:line="360" w:lineRule="auto"/>
        <w:ind w:right="1296"/>
        <w:jc w:val="center"/>
        <w:rPr>
          <w:sz w:val="32"/>
          <w:szCs w:val="32"/>
        </w:rPr>
      </w:pPr>
      <w:r>
        <w:rPr>
          <w:b/>
          <w:spacing w:val="1"/>
          <w:position w:val="-1"/>
          <w:sz w:val="32"/>
          <w:szCs w:val="32"/>
        </w:rPr>
        <w:lastRenderedPageBreak/>
        <w:t>7</w:t>
      </w:r>
      <w:r>
        <w:rPr>
          <w:b/>
          <w:position w:val="-1"/>
          <w:sz w:val="32"/>
          <w:szCs w:val="32"/>
        </w:rPr>
        <w:t>.</w:t>
      </w:r>
      <w:r>
        <w:rPr>
          <w:b/>
          <w:spacing w:val="-3"/>
          <w:position w:val="-1"/>
          <w:sz w:val="32"/>
          <w:szCs w:val="32"/>
        </w:rPr>
        <w:t xml:space="preserve"> </w:t>
      </w:r>
      <w:r>
        <w:rPr>
          <w:b/>
          <w:position w:val="-1"/>
          <w:sz w:val="32"/>
          <w:szCs w:val="32"/>
        </w:rPr>
        <w:t>SCRE</w:t>
      </w:r>
      <w:r>
        <w:rPr>
          <w:b/>
          <w:spacing w:val="1"/>
          <w:position w:val="-1"/>
          <w:sz w:val="32"/>
          <w:szCs w:val="32"/>
        </w:rPr>
        <w:t>E</w:t>
      </w:r>
      <w:r>
        <w:rPr>
          <w:b/>
          <w:position w:val="-1"/>
          <w:sz w:val="32"/>
          <w:szCs w:val="32"/>
        </w:rPr>
        <w:t>NS</w:t>
      </w:r>
      <w:r>
        <w:rPr>
          <w:b/>
          <w:spacing w:val="1"/>
          <w:position w:val="-1"/>
          <w:sz w:val="32"/>
          <w:szCs w:val="32"/>
        </w:rPr>
        <w:t>H</w:t>
      </w:r>
      <w:r>
        <w:rPr>
          <w:b/>
          <w:spacing w:val="-1"/>
          <w:position w:val="-1"/>
          <w:sz w:val="32"/>
          <w:szCs w:val="32"/>
        </w:rPr>
        <w:t>O</w:t>
      </w:r>
      <w:r>
        <w:rPr>
          <w:b/>
          <w:position w:val="-1"/>
          <w:sz w:val="32"/>
          <w:szCs w:val="32"/>
        </w:rPr>
        <w:t>TS</w:t>
      </w:r>
    </w:p>
    <w:p w:rsidR="00A76EFE" w:rsidRDefault="002A4821" w:rsidP="00BD77D7">
      <w:pPr>
        <w:spacing w:after="620" w:line="360" w:lineRule="auto"/>
        <w:ind w:right="1296"/>
        <w:jc w:val="both"/>
        <w:rPr>
          <w:sz w:val="28"/>
          <w:szCs w:val="28"/>
        </w:rPr>
      </w:pPr>
      <w:r>
        <w:rPr>
          <w:b/>
          <w:spacing w:val="-1"/>
          <w:sz w:val="28"/>
          <w:szCs w:val="28"/>
        </w:rPr>
        <w:t>M</w:t>
      </w:r>
      <w:r>
        <w:rPr>
          <w:b/>
          <w:spacing w:val="1"/>
          <w:sz w:val="28"/>
          <w:szCs w:val="28"/>
        </w:rPr>
        <w:t>o</w:t>
      </w:r>
      <w:r>
        <w:rPr>
          <w:b/>
          <w:sz w:val="28"/>
          <w:szCs w:val="28"/>
        </w:rPr>
        <w:t>du</w:t>
      </w:r>
      <w:r>
        <w:rPr>
          <w:b/>
          <w:spacing w:val="-1"/>
          <w:sz w:val="28"/>
          <w:szCs w:val="28"/>
        </w:rPr>
        <w:t>l</w:t>
      </w:r>
      <w:r>
        <w:rPr>
          <w:b/>
          <w:sz w:val="28"/>
          <w:szCs w:val="28"/>
        </w:rPr>
        <w:t>e</w:t>
      </w:r>
      <w:r>
        <w:rPr>
          <w:b/>
          <w:spacing w:val="1"/>
          <w:sz w:val="28"/>
          <w:szCs w:val="28"/>
        </w:rPr>
        <w:t>s</w:t>
      </w:r>
      <w:r>
        <w:rPr>
          <w:b/>
          <w:sz w:val="28"/>
          <w:szCs w:val="28"/>
        </w:rPr>
        <w:t>:</w:t>
      </w:r>
    </w:p>
    <w:p w:rsidR="00A76EFE" w:rsidRDefault="002A4821" w:rsidP="00BD77D7">
      <w:pPr>
        <w:spacing w:after="620" w:line="360" w:lineRule="auto"/>
        <w:ind w:right="1296"/>
        <w:jc w:val="both"/>
        <w:rPr>
          <w:sz w:val="24"/>
          <w:szCs w:val="24"/>
        </w:rPr>
      </w:pPr>
      <w:r>
        <w:rPr>
          <w:rFonts w:ascii="Symbol" w:eastAsia="Symbol" w:hAnsi="Symbol" w:cs="Symbol"/>
          <w:sz w:val="24"/>
          <w:szCs w:val="24"/>
        </w:rPr>
        <w:t></w:t>
      </w:r>
      <w:r>
        <w:rPr>
          <w:sz w:val="24"/>
          <w:szCs w:val="24"/>
        </w:rPr>
        <w:t xml:space="preserve"> </w:t>
      </w:r>
      <w:r>
        <w:rPr>
          <w:spacing w:val="38"/>
          <w:sz w:val="24"/>
          <w:szCs w:val="24"/>
        </w:rPr>
        <w:t xml:space="preserve"> </w:t>
      </w:r>
      <w:r>
        <w:rPr>
          <w:b/>
          <w:spacing w:val="-1"/>
          <w:sz w:val="24"/>
          <w:szCs w:val="24"/>
        </w:rPr>
        <w:t>M</w:t>
      </w:r>
      <w:r>
        <w:rPr>
          <w:b/>
          <w:sz w:val="24"/>
          <w:szCs w:val="24"/>
        </w:rPr>
        <w:t>o</w:t>
      </w:r>
      <w:r>
        <w:rPr>
          <w:b/>
          <w:spacing w:val="1"/>
          <w:sz w:val="24"/>
          <w:szCs w:val="24"/>
        </w:rPr>
        <w:t>du</w:t>
      </w:r>
      <w:r>
        <w:rPr>
          <w:b/>
          <w:sz w:val="24"/>
          <w:szCs w:val="24"/>
        </w:rPr>
        <w:t xml:space="preserve">le 1 </w:t>
      </w:r>
      <w:r>
        <w:rPr>
          <w:b/>
          <w:spacing w:val="-1"/>
          <w:sz w:val="24"/>
          <w:szCs w:val="24"/>
        </w:rPr>
        <w:t>(</w:t>
      </w:r>
      <w:r>
        <w:rPr>
          <w:b/>
          <w:sz w:val="24"/>
          <w:szCs w:val="24"/>
        </w:rPr>
        <w:t>O</w:t>
      </w:r>
      <w:r>
        <w:rPr>
          <w:b/>
          <w:spacing w:val="1"/>
          <w:sz w:val="24"/>
          <w:szCs w:val="24"/>
        </w:rPr>
        <w:t>b</w:t>
      </w:r>
      <w:r>
        <w:rPr>
          <w:b/>
          <w:sz w:val="24"/>
          <w:szCs w:val="24"/>
        </w:rPr>
        <w:t>j</w:t>
      </w:r>
      <w:r>
        <w:rPr>
          <w:b/>
          <w:spacing w:val="-2"/>
          <w:sz w:val="24"/>
          <w:szCs w:val="24"/>
        </w:rPr>
        <w:t>e</w:t>
      </w:r>
      <w:r>
        <w:rPr>
          <w:b/>
          <w:spacing w:val="-1"/>
          <w:sz w:val="24"/>
          <w:szCs w:val="24"/>
        </w:rPr>
        <w:t>c</w:t>
      </w:r>
      <w:r>
        <w:rPr>
          <w:b/>
          <w:sz w:val="24"/>
          <w:szCs w:val="24"/>
        </w:rPr>
        <w:t>t de</w:t>
      </w:r>
      <w:r>
        <w:rPr>
          <w:b/>
          <w:spacing w:val="1"/>
          <w:sz w:val="24"/>
          <w:szCs w:val="24"/>
        </w:rPr>
        <w:t>t</w:t>
      </w:r>
      <w:r>
        <w:rPr>
          <w:b/>
          <w:spacing w:val="-1"/>
          <w:sz w:val="24"/>
          <w:szCs w:val="24"/>
        </w:rPr>
        <w:t>e</w:t>
      </w:r>
      <w:r>
        <w:rPr>
          <w:b/>
          <w:spacing w:val="1"/>
          <w:sz w:val="24"/>
          <w:szCs w:val="24"/>
        </w:rPr>
        <w:t>c</w:t>
      </w:r>
      <w:r>
        <w:rPr>
          <w:b/>
          <w:sz w:val="24"/>
          <w:szCs w:val="24"/>
        </w:rPr>
        <w:t>tion)</w:t>
      </w:r>
    </w:p>
    <w:p w:rsidR="00A76EFE" w:rsidRDefault="00E57AC8" w:rsidP="00BD77D7">
      <w:pPr>
        <w:spacing w:after="620" w:line="360" w:lineRule="auto"/>
        <w:ind w:right="1296" w:hanging="269"/>
        <w:jc w:val="both"/>
        <w:rPr>
          <w:sz w:val="24"/>
          <w:szCs w:val="24"/>
        </w:rPr>
      </w:pP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sidR="002A4821">
        <w:rPr>
          <w:rFonts w:ascii="Symbol" w:eastAsia="Symbol" w:hAnsi="Symbol" w:cs="Symbol"/>
          <w:sz w:val="24"/>
          <w:szCs w:val="24"/>
        </w:rPr>
        <w:t></w:t>
      </w:r>
      <w:r w:rsidR="002A4821">
        <w:rPr>
          <w:sz w:val="24"/>
          <w:szCs w:val="24"/>
        </w:rPr>
        <w:t xml:space="preserve"> </w:t>
      </w:r>
      <w:r w:rsidR="002A4821">
        <w:rPr>
          <w:spacing w:val="38"/>
          <w:sz w:val="24"/>
          <w:szCs w:val="24"/>
        </w:rPr>
        <w:t xml:space="preserve"> </w:t>
      </w:r>
      <w:r w:rsidR="002A4821">
        <w:rPr>
          <w:b/>
          <w:spacing w:val="-1"/>
          <w:sz w:val="24"/>
          <w:szCs w:val="24"/>
        </w:rPr>
        <w:t>M</w:t>
      </w:r>
      <w:r w:rsidR="002A4821">
        <w:rPr>
          <w:b/>
          <w:sz w:val="24"/>
          <w:szCs w:val="24"/>
        </w:rPr>
        <w:t>o</w:t>
      </w:r>
      <w:r w:rsidR="002A4821">
        <w:rPr>
          <w:b/>
          <w:spacing w:val="1"/>
          <w:sz w:val="24"/>
          <w:szCs w:val="24"/>
        </w:rPr>
        <w:t>du</w:t>
      </w:r>
      <w:r w:rsidR="002A4821">
        <w:rPr>
          <w:b/>
          <w:sz w:val="24"/>
          <w:szCs w:val="24"/>
        </w:rPr>
        <w:t>le 2 (</w:t>
      </w:r>
      <w:r w:rsidR="002A4821">
        <w:rPr>
          <w:b/>
          <w:spacing w:val="-1"/>
          <w:sz w:val="24"/>
          <w:szCs w:val="24"/>
        </w:rPr>
        <w:t xml:space="preserve"> </w:t>
      </w:r>
      <w:r w:rsidR="002A4821">
        <w:rPr>
          <w:b/>
          <w:sz w:val="24"/>
          <w:szCs w:val="24"/>
        </w:rPr>
        <w:t>Ey</w:t>
      </w:r>
      <w:r w:rsidR="002A4821">
        <w:rPr>
          <w:b/>
          <w:spacing w:val="-1"/>
          <w:sz w:val="24"/>
          <w:szCs w:val="24"/>
        </w:rPr>
        <w:t>e</w:t>
      </w:r>
      <w:r w:rsidR="002A4821">
        <w:rPr>
          <w:b/>
          <w:sz w:val="24"/>
          <w:szCs w:val="24"/>
        </w:rPr>
        <w:t xml:space="preserve">s, </w:t>
      </w:r>
      <w:r w:rsidR="002A4821">
        <w:rPr>
          <w:b/>
          <w:spacing w:val="1"/>
          <w:sz w:val="24"/>
          <w:szCs w:val="24"/>
        </w:rPr>
        <w:t>n</w:t>
      </w:r>
      <w:r w:rsidR="002A4821">
        <w:rPr>
          <w:b/>
          <w:sz w:val="24"/>
          <w:szCs w:val="24"/>
        </w:rPr>
        <w:t xml:space="preserve">ose, </w:t>
      </w:r>
      <w:r w:rsidR="002A4821">
        <w:rPr>
          <w:b/>
          <w:spacing w:val="-4"/>
          <w:sz w:val="24"/>
          <w:szCs w:val="24"/>
        </w:rPr>
        <w:t>m</w:t>
      </w:r>
      <w:r w:rsidR="002A4821">
        <w:rPr>
          <w:b/>
          <w:sz w:val="24"/>
          <w:szCs w:val="24"/>
        </w:rPr>
        <w:t>o</w:t>
      </w:r>
      <w:r w:rsidR="002A4821">
        <w:rPr>
          <w:b/>
          <w:spacing w:val="1"/>
          <w:sz w:val="24"/>
          <w:szCs w:val="24"/>
        </w:rPr>
        <w:t>u</w:t>
      </w:r>
      <w:r w:rsidR="002A4821">
        <w:rPr>
          <w:b/>
          <w:sz w:val="24"/>
          <w:szCs w:val="24"/>
        </w:rPr>
        <w:t xml:space="preserve">th </w:t>
      </w:r>
      <w:r w:rsidR="002A4821">
        <w:rPr>
          <w:b/>
          <w:spacing w:val="1"/>
          <w:sz w:val="24"/>
          <w:szCs w:val="24"/>
        </w:rPr>
        <w:t>d</w:t>
      </w:r>
      <w:r w:rsidR="002A4821">
        <w:rPr>
          <w:b/>
          <w:spacing w:val="-1"/>
          <w:sz w:val="24"/>
          <w:szCs w:val="24"/>
        </w:rPr>
        <w:t>e</w:t>
      </w:r>
      <w:r w:rsidR="002A4821">
        <w:rPr>
          <w:b/>
          <w:sz w:val="24"/>
          <w:szCs w:val="24"/>
        </w:rPr>
        <w:t>t</w:t>
      </w:r>
      <w:r w:rsidR="002A4821">
        <w:rPr>
          <w:b/>
          <w:spacing w:val="-2"/>
          <w:sz w:val="24"/>
          <w:szCs w:val="24"/>
        </w:rPr>
        <w:t>e</w:t>
      </w:r>
      <w:r w:rsidR="002A4821">
        <w:rPr>
          <w:b/>
          <w:spacing w:val="-1"/>
          <w:sz w:val="24"/>
          <w:szCs w:val="24"/>
        </w:rPr>
        <w:t>c</w:t>
      </w:r>
      <w:r w:rsidR="002A4821">
        <w:rPr>
          <w:b/>
          <w:sz w:val="24"/>
          <w:szCs w:val="24"/>
        </w:rPr>
        <w:t>tion)</w:t>
      </w:r>
    </w:p>
    <w:p w:rsidR="00A76EFE" w:rsidRDefault="002A4821" w:rsidP="00BD77D7">
      <w:pPr>
        <w:spacing w:after="620" w:line="360" w:lineRule="auto"/>
        <w:ind w:right="1296"/>
        <w:jc w:val="both"/>
        <w:rPr>
          <w:sz w:val="24"/>
          <w:szCs w:val="24"/>
        </w:rPr>
      </w:pPr>
      <w:r>
        <w:rPr>
          <w:rFonts w:ascii="Symbol" w:eastAsia="Symbol" w:hAnsi="Symbol" w:cs="Symbol"/>
          <w:sz w:val="24"/>
          <w:szCs w:val="24"/>
        </w:rPr>
        <w:t></w:t>
      </w:r>
      <w:r>
        <w:rPr>
          <w:sz w:val="24"/>
          <w:szCs w:val="24"/>
        </w:rPr>
        <w:t xml:space="preserve"> </w:t>
      </w:r>
      <w:r>
        <w:rPr>
          <w:spacing w:val="38"/>
          <w:sz w:val="24"/>
          <w:szCs w:val="24"/>
        </w:rPr>
        <w:t xml:space="preserve"> </w:t>
      </w:r>
      <w:r>
        <w:rPr>
          <w:b/>
          <w:spacing w:val="-1"/>
          <w:sz w:val="24"/>
          <w:szCs w:val="24"/>
        </w:rPr>
        <w:t>M</w:t>
      </w:r>
      <w:r>
        <w:rPr>
          <w:b/>
          <w:sz w:val="24"/>
          <w:szCs w:val="24"/>
        </w:rPr>
        <w:t>o</w:t>
      </w:r>
      <w:r>
        <w:rPr>
          <w:b/>
          <w:spacing w:val="1"/>
          <w:sz w:val="24"/>
          <w:szCs w:val="24"/>
        </w:rPr>
        <w:t>du</w:t>
      </w:r>
      <w:r>
        <w:rPr>
          <w:b/>
          <w:sz w:val="24"/>
          <w:szCs w:val="24"/>
        </w:rPr>
        <w:t>le 3</w:t>
      </w:r>
      <w:r>
        <w:rPr>
          <w:sz w:val="24"/>
          <w:szCs w:val="24"/>
        </w:rPr>
        <w:t>(</w:t>
      </w:r>
      <w:r>
        <w:rPr>
          <w:spacing w:val="-1"/>
          <w:sz w:val="24"/>
          <w:szCs w:val="24"/>
        </w:rPr>
        <w:t xml:space="preserve"> </w:t>
      </w:r>
      <w:r>
        <w:rPr>
          <w:b/>
          <w:sz w:val="24"/>
          <w:szCs w:val="24"/>
        </w:rPr>
        <w:t>I</w:t>
      </w:r>
      <w:r>
        <w:rPr>
          <w:b/>
          <w:spacing w:val="-3"/>
          <w:sz w:val="24"/>
          <w:szCs w:val="24"/>
        </w:rPr>
        <w:t>m</w:t>
      </w:r>
      <w:r>
        <w:rPr>
          <w:b/>
          <w:sz w:val="24"/>
          <w:szCs w:val="24"/>
        </w:rPr>
        <w:t>a</w:t>
      </w:r>
      <w:r>
        <w:rPr>
          <w:b/>
          <w:spacing w:val="2"/>
          <w:sz w:val="24"/>
          <w:szCs w:val="24"/>
        </w:rPr>
        <w:t>g</w:t>
      </w:r>
      <w:r>
        <w:rPr>
          <w:b/>
          <w:sz w:val="24"/>
          <w:szCs w:val="24"/>
        </w:rPr>
        <w:t>e</w:t>
      </w:r>
      <w:r>
        <w:rPr>
          <w:b/>
          <w:spacing w:val="-1"/>
          <w:sz w:val="24"/>
          <w:szCs w:val="24"/>
        </w:rPr>
        <w:t xml:space="preserve"> </w:t>
      </w:r>
      <w:r>
        <w:rPr>
          <w:b/>
          <w:spacing w:val="1"/>
          <w:sz w:val="24"/>
          <w:szCs w:val="24"/>
        </w:rPr>
        <w:t>p</w:t>
      </w:r>
      <w:r>
        <w:rPr>
          <w:b/>
          <w:spacing w:val="-6"/>
          <w:sz w:val="24"/>
          <w:szCs w:val="24"/>
        </w:rPr>
        <w:t>r</w:t>
      </w:r>
      <w:r>
        <w:rPr>
          <w:b/>
          <w:sz w:val="24"/>
          <w:szCs w:val="24"/>
        </w:rPr>
        <w:t>o</w:t>
      </w:r>
      <w:r>
        <w:rPr>
          <w:b/>
          <w:spacing w:val="1"/>
          <w:sz w:val="24"/>
          <w:szCs w:val="24"/>
        </w:rPr>
        <w:t>ce</w:t>
      </w:r>
      <w:r>
        <w:rPr>
          <w:b/>
          <w:sz w:val="24"/>
          <w:szCs w:val="24"/>
        </w:rPr>
        <w:t>ss</w:t>
      </w:r>
      <w:r>
        <w:rPr>
          <w:b/>
          <w:spacing w:val="1"/>
          <w:sz w:val="24"/>
          <w:szCs w:val="24"/>
        </w:rPr>
        <w:t>in</w:t>
      </w:r>
      <w:r>
        <w:rPr>
          <w:b/>
          <w:sz w:val="24"/>
          <w:szCs w:val="24"/>
        </w:rPr>
        <w:t>g)</w:t>
      </w:r>
    </w:p>
    <w:p w:rsidR="00A76EFE" w:rsidRPr="00955304" w:rsidRDefault="002A4821" w:rsidP="00BD77D7">
      <w:pPr>
        <w:spacing w:after="620" w:line="360" w:lineRule="auto"/>
        <w:ind w:right="1296"/>
        <w:jc w:val="both"/>
      </w:pPr>
      <w:r>
        <w:rPr>
          <w:rFonts w:ascii="Symbol" w:eastAsia="Symbol" w:hAnsi="Symbol" w:cs="Symbol"/>
          <w:sz w:val="24"/>
          <w:szCs w:val="24"/>
        </w:rPr>
        <w:t></w:t>
      </w:r>
      <w:r>
        <w:rPr>
          <w:sz w:val="24"/>
          <w:szCs w:val="24"/>
        </w:rPr>
        <w:t xml:space="preserve"> </w:t>
      </w:r>
      <w:r>
        <w:rPr>
          <w:spacing w:val="38"/>
          <w:sz w:val="24"/>
          <w:szCs w:val="24"/>
        </w:rPr>
        <w:t xml:space="preserve"> </w:t>
      </w:r>
      <w:r>
        <w:rPr>
          <w:b/>
          <w:spacing w:val="-1"/>
          <w:sz w:val="24"/>
          <w:szCs w:val="24"/>
        </w:rPr>
        <w:t>M</w:t>
      </w:r>
      <w:r>
        <w:rPr>
          <w:b/>
          <w:sz w:val="24"/>
          <w:szCs w:val="24"/>
        </w:rPr>
        <w:t>o</w:t>
      </w:r>
      <w:r>
        <w:rPr>
          <w:b/>
          <w:spacing w:val="1"/>
          <w:sz w:val="24"/>
          <w:szCs w:val="24"/>
        </w:rPr>
        <w:t>du</w:t>
      </w:r>
      <w:r>
        <w:rPr>
          <w:b/>
          <w:sz w:val="24"/>
          <w:szCs w:val="24"/>
        </w:rPr>
        <w:t>le 4 (</w:t>
      </w:r>
      <w:r>
        <w:rPr>
          <w:b/>
          <w:spacing w:val="-15"/>
          <w:sz w:val="24"/>
          <w:szCs w:val="24"/>
        </w:rPr>
        <w:t xml:space="preserve"> </w:t>
      </w:r>
      <w:r>
        <w:rPr>
          <w:b/>
          <w:sz w:val="24"/>
          <w:szCs w:val="24"/>
        </w:rPr>
        <w:t>Ala</w:t>
      </w:r>
      <w:r>
        <w:rPr>
          <w:b/>
          <w:spacing w:val="1"/>
          <w:sz w:val="24"/>
          <w:szCs w:val="24"/>
        </w:rPr>
        <w:t>r</w:t>
      </w:r>
      <w:r>
        <w:rPr>
          <w:b/>
          <w:spacing w:val="-3"/>
          <w:sz w:val="24"/>
          <w:szCs w:val="24"/>
        </w:rPr>
        <w:t>m</w:t>
      </w:r>
      <w:r>
        <w:rPr>
          <w:b/>
          <w:sz w:val="24"/>
          <w:szCs w:val="24"/>
        </w:rPr>
        <w:t>i</w:t>
      </w:r>
      <w:r>
        <w:rPr>
          <w:b/>
          <w:spacing w:val="1"/>
          <w:sz w:val="24"/>
          <w:szCs w:val="24"/>
        </w:rPr>
        <w:t>n</w:t>
      </w:r>
      <w:r w:rsidR="00E57AC8">
        <w:rPr>
          <w:b/>
          <w:sz w:val="24"/>
          <w:szCs w:val="24"/>
        </w:rPr>
        <w:t>g)</w:t>
      </w:r>
    </w:p>
    <w:p w:rsidR="00A76EFE" w:rsidRDefault="00EA5B02" w:rsidP="00955304">
      <w:pPr>
        <w:spacing w:after="620" w:line="360" w:lineRule="auto"/>
        <w:ind w:left="864" w:right="1296"/>
        <w:jc w:val="center"/>
      </w:pPr>
      <w:r>
        <w:rPr>
          <w:noProof/>
        </w:rPr>
        <w:drawing>
          <wp:inline distT="0" distB="0" distL="0" distR="0">
            <wp:extent cx="3343275" cy="3276600"/>
            <wp:effectExtent l="0" t="0" r="952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A76EFE" w:rsidRPr="00955304" w:rsidRDefault="006A042F" w:rsidP="00955304">
      <w:pPr>
        <w:spacing w:after="620" w:line="360" w:lineRule="auto"/>
        <w:ind w:right="1296"/>
        <w:jc w:val="center"/>
      </w:pPr>
      <w:r>
        <w:rPr>
          <w:rFonts w:eastAsia="Calibri"/>
          <w:b/>
          <w:sz w:val="24"/>
          <w:szCs w:val="24"/>
        </w:rPr>
        <w:t>Figure</w:t>
      </w:r>
      <w:r w:rsidR="00955304">
        <w:rPr>
          <w:rFonts w:eastAsia="Calibri"/>
          <w:b/>
          <w:sz w:val="24"/>
          <w:szCs w:val="24"/>
        </w:rPr>
        <w:t xml:space="preserve"> </w:t>
      </w:r>
      <w:r w:rsidR="002A4821" w:rsidRPr="00955304">
        <w:rPr>
          <w:rFonts w:eastAsia="Calibri"/>
          <w:b/>
          <w:sz w:val="24"/>
          <w:szCs w:val="24"/>
        </w:rPr>
        <w:t>7</w:t>
      </w:r>
      <w:r w:rsidR="002A4821" w:rsidRPr="00955304">
        <w:rPr>
          <w:rFonts w:eastAsia="Calibri"/>
          <w:b/>
          <w:spacing w:val="1"/>
          <w:sz w:val="24"/>
          <w:szCs w:val="24"/>
        </w:rPr>
        <w:t>.</w:t>
      </w:r>
      <w:r w:rsidR="002A4821" w:rsidRPr="00955304">
        <w:rPr>
          <w:rFonts w:eastAsia="Calibri"/>
          <w:b/>
          <w:sz w:val="24"/>
          <w:szCs w:val="24"/>
        </w:rPr>
        <w:t>1</w:t>
      </w:r>
      <w:r w:rsidR="002A4821">
        <w:rPr>
          <w:rFonts w:ascii="Calibri" w:eastAsia="Calibri" w:hAnsi="Calibri" w:cs="Calibri"/>
          <w:b/>
          <w:spacing w:val="3"/>
          <w:sz w:val="24"/>
          <w:szCs w:val="24"/>
        </w:rPr>
        <w:t xml:space="preserve"> </w:t>
      </w:r>
      <w:r w:rsidR="002A4821">
        <w:rPr>
          <w:sz w:val="24"/>
          <w:szCs w:val="24"/>
        </w:rPr>
        <w:t>Home</w:t>
      </w:r>
      <w:r w:rsidR="002A4821">
        <w:rPr>
          <w:spacing w:val="-1"/>
          <w:sz w:val="24"/>
          <w:szCs w:val="24"/>
        </w:rPr>
        <w:t xml:space="preserve"> </w:t>
      </w:r>
      <w:r w:rsidR="002A4821">
        <w:rPr>
          <w:spacing w:val="1"/>
          <w:sz w:val="24"/>
          <w:szCs w:val="24"/>
        </w:rPr>
        <w:t>P</w:t>
      </w:r>
      <w:r w:rsidR="002A4821">
        <w:rPr>
          <w:spacing w:val="-1"/>
          <w:sz w:val="24"/>
          <w:szCs w:val="24"/>
        </w:rPr>
        <w:t>a</w:t>
      </w:r>
      <w:r w:rsidR="002A4821">
        <w:rPr>
          <w:spacing w:val="-2"/>
          <w:sz w:val="24"/>
          <w:szCs w:val="24"/>
        </w:rPr>
        <w:t>g</w:t>
      </w:r>
      <w:r w:rsidR="002A4821">
        <w:rPr>
          <w:sz w:val="24"/>
          <w:szCs w:val="24"/>
        </w:rPr>
        <w:t>e</w:t>
      </w:r>
    </w:p>
    <w:p w:rsidR="00A76EFE" w:rsidRDefault="00EA5B02" w:rsidP="006A042F">
      <w:pPr>
        <w:spacing w:after="620" w:line="360" w:lineRule="auto"/>
        <w:ind w:left="1152" w:right="1296"/>
        <w:jc w:val="center"/>
      </w:pPr>
      <w:r>
        <w:rPr>
          <w:noProof/>
        </w:rPr>
        <w:lastRenderedPageBreak/>
        <w:drawing>
          <wp:inline distT="0" distB="0" distL="0" distR="0">
            <wp:extent cx="3562350" cy="37147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350" cy="3714750"/>
                    </a:xfrm>
                    <a:prstGeom prst="rect">
                      <a:avLst/>
                    </a:prstGeom>
                    <a:noFill/>
                    <a:ln>
                      <a:noFill/>
                    </a:ln>
                  </pic:spPr>
                </pic:pic>
              </a:graphicData>
            </a:graphic>
          </wp:inline>
        </w:drawing>
      </w:r>
    </w:p>
    <w:p w:rsidR="00A76EFE" w:rsidRPr="006A042F" w:rsidRDefault="00955304" w:rsidP="006A042F">
      <w:pPr>
        <w:spacing w:after="620" w:line="360" w:lineRule="auto"/>
        <w:ind w:right="1296"/>
        <w:jc w:val="center"/>
        <w:rPr>
          <w:sz w:val="19"/>
          <w:szCs w:val="19"/>
        </w:rPr>
      </w:pPr>
      <w:r w:rsidRPr="00955304">
        <w:rPr>
          <w:rFonts w:eastAsia="Calibri"/>
          <w:b/>
          <w:sz w:val="24"/>
          <w:szCs w:val="24"/>
        </w:rPr>
        <w:t xml:space="preserve">Figure </w:t>
      </w:r>
      <w:r w:rsidR="002A4821" w:rsidRPr="00955304">
        <w:rPr>
          <w:rFonts w:eastAsia="Calibri"/>
          <w:b/>
          <w:sz w:val="24"/>
          <w:szCs w:val="24"/>
        </w:rPr>
        <w:t>7</w:t>
      </w:r>
      <w:r w:rsidR="002A4821" w:rsidRPr="00955304">
        <w:rPr>
          <w:rFonts w:eastAsia="Calibri"/>
          <w:b/>
          <w:spacing w:val="1"/>
          <w:sz w:val="24"/>
          <w:szCs w:val="24"/>
        </w:rPr>
        <w:t>.</w:t>
      </w:r>
      <w:r>
        <w:rPr>
          <w:rFonts w:eastAsia="Calibri"/>
          <w:b/>
          <w:sz w:val="24"/>
          <w:szCs w:val="24"/>
        </w:rPr>
        <w:t>2</w:t>
      </w:r>
      <w:r w:rsidR="002A4821" w:rsidRPr="00955304">
        <w:rPr>
          <w:rFonts w:eastAsia="Calibri"/>
          <w:b/>
          <w:sz w:val="24"/>
          <w:szCs w:val="24"/>
        </w:rPr>
        <w:t xml:space="preserve"> </w:t>
      </w:r>
      <w:r w:rsidR="002A4821" w:rsidRPr="00955304">
        <w:rPr>
          <w:rFonts w:eastAsia="Calibri"/>
          <w:sz w:val="24"/>
          <w:szCs w:val="24"/>
        </w:rPr>
        <w:t>s</w:t>
      </w:r>
      <w:r w:rsidR="002A4821" w:rsidRPr="00955304">
        <w:rPr>
          <w:rFonts w:eastAsia="Calibri"/>
          <w:spacing w:val="1"/>
          <w:sz w:val="24"/>
          <w:szCs w:val="24"/>
        </w:rPr>
        <w:t>u</w:t>
      </w:r>
      <w:r w:rsidR="002A4821" w:rsidRPr="00955304">
        <w:rPr>
          <w:rFonts w:eastAsia="Calibri"/>
          <w:sz w:val="24"/>
          <w:szCs w:val="24"/>
        </w:rPr>
        <w:t>b</w:t>
      </w:r>
      <w:r w:rsidR="002A4821" w:rsidRPr="00955304">
        <w:rPr>
          <w:rFonts w:eastAsia="Calibri"/>
          <w:spacing w:val="-1"/>
          <w:sz w:val="24"/>
          <w:szCs w:val="24"/>
        </w:rPr>
        <w:t xml:space="preserve"> </w:t>
      </w:r>
      <w:r w:rsidR="002A4821" w:rsidRPr="00955304">
        <w:rPr>
          <w:rFonts w:eastAsia="Calibri"/>
          <w:spacing w:val="1"/>
          <w:sz w:val="24"/>
          <w:szCs w:val="24"/>
        </w:rPr>
        <w:t>p</w:t>
      </w:r>
      <w:r w:rsidR="002A4821" w:rsidRPr="00955304">
        <w:rPr>
          <w:rFonts w:eastAsia="Calibri"/>
          <w:spacing w:val="-1"/>
          <w:sz w:val="24"/>
          <w:szCs w:val="24"/>
        </w:rPr>
        <w:t>ag</w:t>
      </w:r>
      <w:r w:rsidR="002A4821" w:rsidRPr="00955304">
        <w:rPr>
          <w:rFonts w:eastAsia="Calibri"/>
          <w:sz w:val="24"/>
          <w:szCs w:val="24"/>
        </w:rPr>
        <w:t>e</w:t>
      </w:r>
    </w:p>
    <w:p w:rsidR="00A76EFE" w:rsidRDefault="00EA5B02" w:rsidP="006A042F">
      <w:pPr>
        <w:spacing w:after="620" w:line="360" w:lineRule="auto"/>
        <w:ind w:right="1296"/>
        <w:jc w:val="center"/>
      </w:pPr>
      <w:r>
        <w:rPr>
          <w:noProof/>
        </w:rPr>
        <w:drawing>
          <wp:inline distT="0" distB="0" distL="0" distR="0">
            <wp:extent cx="3514725" cy="2676525"/>
            <wp:effectExtent l="0" t="0" r="9525" b="952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rsidR="00A76EFE" w:rsidRPr="006A042F" w:rsidRDefault="006A042F" w:rsidP="006A042F">
      <w:pPr>
        <w:spacing w:after="620" w:line="360" w:lineRule="auto"/>
        <w:ind w:right="1296"/>
        <w:jc w:val="center"/>
        <w:rPr>
          <w:rFonts w:eastAsia="Calibri"/>
          <w:sz w:val="24"/>
          <w:szCs w:val="24"/>
        </w:rPr>
        <w:sectPr w:rsidR="00A76EFE" w:rsidRPr="006A042F" w:rsidSect="004B1855">
          <w:type w:val="nextColumn"/>
          <w:pgSz w:w="12240" w:h="15840"/>
          <w:pgMar w:top="1440" w:right="1440" w:bottom="1440" w:left="2160" w:header="582" w:footer="0" w:gutter="0"/>
          <w:cols w:space="720"/>
        </w:sectPr>
      </w:pPr>
      <w:r w:rsidRPr="006A042F">
        <w:rPr>
          <w:rFonts w:eastAsia="Calibri"/>
          <w:b/>
          <w:sz w:val="24"/>
          <w:szCs w:val="24"/>
        </w:rPr>
        <w:t xml:space="preserve">Figure </w:t>
      </w:r>
      <w:r w:rsidR="002A4821" w:rsidRPr="006A042F">
        <w:rPr>
          <w:rFonts w:eastAsia="Calibri"/>
          <w:b/>
          <w:sz w:val="24"/>
          <w:szCs w:val="24"/>
        </w:rPr>
        <w:t>7</w:t>
      </w:r>
      <w:r w:rsidR="002A4821" w:rsidRPr="006A042F">
        <w:rPr>
          <w:rFonts w:eastAsia="Calibri"/>
          <w:b/>
          <w:spacing w:val="1"/>
          <w:sz w:val="24"/>
          <w:szCs w:val="24"/>
        </w:rPr>
        <w:t>.</w:t>
      </w:r>
      <w:r>
        <w:rPr>
          <w:rFonts w:eastAsia="Calibri"/>
          <w:b/>
          <w:sz w:val="24"/>
          <w:szCs w:val="24"/>
        </w:rPr>
        <w:t>3</w:t>
      </w:r>
      <w:r w:rsidR="002A4821" w:rsidRPr="006A042F">
        <w:rPr>
          <w:rFonts w:eastAsia="Calibri"/>
          <w:b/>
          <w:spacing w:val="1"/>
          <w:sz w:val="24"/>
          <w:szCs w:val="24"/>
        </w:rPr>
        <w:t xml:space="preserve"> </w:t>
      </w:r>
      <w:r w:rsidR="002A4821" w:rsidRPr="006A042F">
        <w:rPr>
          <w:rFonts w:eastAsia="Calibri"/>
          <w:sz w:val="24"/>
          <w:szCs w:val="24"/>
        </w:rPr>
        <w:t>c</w:t>
      </w:r>
      <w:r w:rsidR="002A4821" w:rsidRPr="006A042F">
        <w:rPr>
          <w:rFonts w:eastAsia="Calibri"/>
          <w:spacing w:val="1"/>
          <w:sz w:val="24"/>
          <w:szCs w:val="24"/>
        </w:rPr>
        <w:t>o</w:t>
      </w:r>
      <w:r w:rsidR="002A4821" w:rsidRPr="006A042F">
        <w:rPr>
          <w:rFonts w:eastAsia="Calibri"/>
          <w:spacing w:val="-1"/>
          <w:sz w:val="24"/>
          <w:szCs w:val="24"/>
        </w:rPr>
        <w:t>mma</w:t>
      </w:r>
      <w:r w:rsidR="002A4821" w:rsidRPr="006A042F">
        <w:rPr>
          <w:rFonts w:eastAsia="Calibri"/>
          <w:spacing w:val="1"/>
          <w:sz w:val="24"/>
          <w:szCs w:val="24"/>
        </w:rPr>
        <w:t>n</w:t>
      </w:r>
      <w:r w:rsidR="002A4821" w:rsidRPr="006A042F">
        <w:rPr>
          <w:rFonts w:eastAsia="Calibri"/>
          <w:sz w:val="24"/>
          <w:szCs w:val="24"/>
        </w:rPr>
        <w:t>d</w:t>
      </w:r>
      <w:r w:rsidR="002A4821" w:rsidRPr="006A042F">
        <w:rPr>
          <w:rFonts w:eastAsia="Calibri"/>
          <w:spacing w:val="1"/>
          <w:sz w:val="24"/>
          <w:szCs w:val="24"/>
        </w:rPr>
        <w:t xml:space="preserve"> p</w:t>
      </w:r>
      <w:r w:rsidR="002A4821" w:rsidRPr="006A042F">
        <w:rPr>
          <w:rFonts w:eastAsia="Calibri"/>
          <w:spacing w:val="-3"/>
          <w:sz w:val="24"/>
          <w:szCs w:val="24"/>
        </w:rPr>
        <w:t>a</w:t>
      </w:r>
      <w:r w:rsidR="002A4821" w:rsidRPr="006A042F">
        <w:rPr>
          <w:rFonts w:eastAsia="Calibri"/>
          <w:spacing w:val="-1"/>
          <w:sz w:val="24"/>
          <w:szCs w:val="24"/>
        </w:rPr>
        <w:t>g</w:t>
      </w:r>
      <w:r>
        <w:rPr>
          <w:rFonts w:eastAsia="Calibri"/>
          <w:sz w:val="24"/>
          <w:szCs w:val="24"/>
        </w:rPr>
        <w:t>e</w:t>
      </w:r>
    </w:p>
    <w:p w:rsidR="00A76EFE" w:rsidRDefault="00A76EFE" w:rsidP="00BD77D7">
      <w:pPr>
        <w:spacing w:after="620" w:line="360" w:lineRule="auto"/>
        <w:ind w:right="1296"/>
        <w:jc w:val="both"/>
        <w:rPr>
          <w:sz w:val="24"/>
          <w:szCs w:val="24"/>
        </w:rPr>
      </w:pPr>
    </w:p>
    <w:p w:rsidR="00A76EFE" w:rsidRDefault="00EA5B02" w:rsidP="006A042F">
      <w:pPr>
        <w:spacing w:after="620" w:line="360" w:lineRule="auto"/>
        <w:ind w:left="1008" w:right="1296"/>
        <w:jc w:val="center"/>
      </w:pPr>
      <w:r w:rsidRPr="006A042F">
        <w:rPr>
          <w:noProof/>
          <w:sz w:val="24"/>
          <w:szCs w:val="24"/>
        </w:rPr>
        <w:drawing>
          <wp:inline distT="0" distB="0" distL="0" distR="0">
            <wp:extent cx="3390900" cy="309562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3095625"/>
                    </a:xfrm>
                    <a:prstGeom prst="rect">
                      <a:avLst/>
                    </a:prstGeom>
                    <a:noFill/>
                    <a:ln>
                      <a:noFill/>
                    </a:ln>
                  </pic:spPr>
                </pic:pic>
              </a:graphicData>
            </a:graphic>
          </wp:inline>
        </w:drawing>
      </w:r>
    </w:p>
    <w:p w:rsidR="00A76EFE" w:rsidRPr="006A042F" w:rsidRDefault="006A042F" w:rsidP="006A042F">
      <w:pPr>
        <w:spacing w:after="620" w:line="360" w:lineRule="auto"/>
        <w:ind w:right="1296"/>
        <w:jc w:val="center"/>
      </w:pPr>
      <w:r>
        <w:rPr>
          <w:rFonts w:eastAsia="Calibri"/>
          <w:b/>
          <w:sz w:val="24"/>
          <w:szCs w:val="24"/>
        </w:rPr>
        <w:t xml:space="preserve">Figure </w:t>
      </w:r>
      <w:r w:rsidR="002A4821" w:rsidRPr="006A042F">
        <w:rPr>
          <w:rFonts w:eastAsia="Calibri"/>
          <w:b/>
          <w:sz w:val="24"/>
          <w:szCs w:val="24"/>
        </w:rPr>
        <w:t>7</w:t>
      </w:r>
      <w:r w:rsidR="002A4821" w:rsidRPr="006A042F">
        <w:rPr>
          <w:rFonts w:eastAsia="Calibri"/>
          <w:b/>
          <w:spacing w:val="1"/>
          <w:sz w:val="24"/>
          <w:szCs w:val="24"/>
        </w:rPr>
        <w:t>.</w:t>
      </w:r>
      <w:r>
        <w:rPr>
          <w:rFonts w:eastAsia="Calibri"/>
          <w:b/>
          <w:sz w:val="24"/>
          <w:szCs w:val="24"/>
        </w:rPr>
        <w:t>4 C</w:t>
      </w:r>
      <w:r w:rsidR="002A4821" w:rsidRPr="006A042F">
        <w:rPr>
          <w:rFonts w:eastAsia="Calibri"/>
          <w:b/>
          <w:spacing w:val="1"/>
          <w:sz w:val="24"/>
          <w:szCs w:val="24"/>
        </w:rPr>
        <w:t>op</w:t>
      </w:r>
      <w:r w:rsidR="002A4821" w:rsidRPr="006A042F">
        <w:rPr>
          <w:rFonts w:eastAsia="Calibri"/>
          <w:b/>
          <w:sz w:val="24"/>
          <w:szCs w:val="24"/>
        </w:rPr>
        <w:t>y</w:t>
      </w:r>
      <w:r w:rsidR="002A4821" w:rsidRPr="006A042F">
        <w:rPr>
          <w:rFonts w:eastAsia="Calibri"/>
          <w:b/>
          <w:spacing w:val="-2"/>
          <w:sz w:val="24"/>
          <w:szCs w:val="24"/>
        </w:rPr>
        <w:t xml:space="preserve"> </w:t>
      </w:r>
      <w:r w:rsidR="002A4821" w:rsidRPr="006A042F">
        <w:rPr>
          <w:rFonts w:eastAsia="Calibri"/>
          <w:b/>
          <w:spacing w:val="1"/>
          <w:sz w:val="24"/>
          <w:szCs w:val="24"/>
        </w:rPr>
        <w:t>f</w:t>
      </w:r>
      <w:r w:rsidR="002A4821" w:rsidRPr="006A042F">
        <w:rPr>
          <w:rFonts w:eastAsia="Calibri"/>
          <w:b/>
          <w:spacing w:val="-1"/>
          <w:sz w:val="24"/>
          <w:szCs w:val="24"/>
        </w:rPr>
        <w:t>i</w:t>
      </w:r>
      <w:r w:rsidR="002A4821" w:rsidRPr="006A042F">
        <w:rPr>
          <w:rFonts w:eastAsia="Calibri"/>
          <w:b/>
          <w:spacing w:val="1"/>
          <w:sz w:val="24"/>
          <w:szCs w:val="24"/>
        </w:rPr>
        <w:t>l</w:t>
      </w:r>
      <w:r w:rsidR="002A4821" w:rsidRPr="006A042F">
        <w:rPr>
          <w:rFonts w:eastAsia="Calibri"/>
          <w:b/>
          <w:sz w:val="24"/>
          <w:szCs w:val="24"/>
        </w:rPr>
        <w:t xml:space="preserve">e </w:t>
      </w:r>
      <w:r w:rsidR="002A4821" w:rsidRPr="006A042F">
        <w:rPr>
          <w:rFonts w:eastAsia="Calibri"/>
          <w:b/>
          <w:spacing w:val="1"/>
          <w:sz w:val="24"/>
          <w:szCs w:val="24"/>
        </w:rPr>
        <w:t>p</w:t>
      </w:r>
      <w:r w:rsidR="002A4821" w:rsidRPr="006A042F">
        <w:rPr>
          <w:rFonts w:eastAsia="Calibri"/>
          <w:b/>
          <w:spacing w:val="-1"/>
          <w:sz w:val="24"/>
          <w:szCs w:val="24"/>
        </w:rPr>
        <w:t>ag</w:t>
      </w:r>
      <w:r w:rsidR="002A4821" w:rsidRPr="006A042F">
        <w:rPr>
          <w:rFonts w:eastAsia="Calibri"/>
          <w:b/>
          <w:sz w:val="24"/>
          <w:szCs w:val="24"/>
        </w:rPr>
        <w:t>e</w:t>
      </w:r>
    </w:p>
    <w:p w:rsidR="00A76EFE" w:rsidRDefault="00EA5B02" w:rsidP="006A042F">
      <w:pPr>
        <w:spacing w:after="620" w:line="360" w:lineRule="auto"/>
        <w:ind w:left="864" w:right="1296"/>
        <w:jc w:val="center"/>
      </w:pPr>
      <w:r>
        <w:rPr>
          <w:noProof/>
        </w:rPr>
        <w:drawing>
          <wp:inline distT="0" distB="0" distL="0" distR="0">
            <wp:extent cx="3590925" cy="2457450"/>
            <wp:effectExtent l="0" t="0" r="952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2457450"/>
                    </a:xfrm>
                    <a:prstGeom prst="rect">
                      <a:avLst/>
                    </a:prstGeom>
                    <a:noFill/>
                    <a:ln>
                      <a:noFill/>
                    </a:ln>
                  </pic:spPr>
                </pic:pic>
              </a:graphicData>
            </a:graphic>
          </wp:inline>
        </w:drawing>
      </w:r>
    </w:p>
    <w:p w:rsidR="00A76EFE" w:rsidRPr="006A042F" w:rsidRDefault="006A042F" w:rsidP="006A042F">
      <w:pPr>
        <w:spacing w:after="620" w:line="360" w:lineRule="auto"/>
        <w:ind w:left="2016" w:right="1296"/>
        <w:jc w:val="center"/>
        <w:rPr>
          <w:rFonts w:eastAsia="Calibri"/>
          <w:sz w:val="24"/>
          <w:szCs w:val="24"/>
        </w:rPr>
        <w:sectPr w:rsidR="00A76EFE" w:rsidRPr="006A042F" w:rsidSect="004B1855">
          <w:type w:val="nextColumn"/>
          <w:pgSz w:w="12240" w:h="15840"/>
          <w:pgMar w:top="1440" w:right="1440" w:bottom="1440" w:left="2160" w:header="582" w:footer="0" w:gutter="0"/>
          <w:cols w:space="720"/>
        </w:sectPr>
      </w:pPr>
      <w:r w:rsidRPr="006A042F">
        <w:rPr>
          <w:rFonts w:eastAsia="Calibri"/>
          <w:b/>
          <w:sz w:val="24"/>
          <w:szCs w:val="24"/>
        </w:rPr>
        <w:t xml:space="preserve">Figure </w:t>
      </w:r>
      <w:r w:rsidR="002A4821" w:rsidRPr="006A042F">
        <w:rPr>
          <w:rFonts w:eastAsia="Calibri"/>
          <w:b/>
          <w:sz w:val="24"/>
          <w:szCs w:val="24"/>
        </w:rPr>
        <w:t>7</w:t>
      </w:r>
      <w:r w:rsidR="002A4821" w:rsidRPr="006A042F">
        <w:rPr>
          <w:rFonts w:eastAsia="Calibri"/>
          <w:b/>
          <w:spacing w:val="1"/>
          <w:sz w:val="24"/>
          <w:szCs w:val="24"/>
        </w:rPr>
        <w:t>.</w:t>
      </w:r>
      <w:r w:rsidR="002A4821" w:rsidRPr="006A042F">
        <w:rPr>
          <w:rFonts w:eastAsia="Calibri"/>
          <w:b/>
          <w:sz w:val="24"/>
          <w:szCs w:val="24"/>
        </w:rPr>
        <w:t xml:space="preserve">5 </w:t>
      </w:r>
      <w:r w:rsidR="002A4821" w:rsidRPr="006A042F">
        <w:rPr>
          <w:rFonts w:eastAsia="Calibri"/>
          <w:sz w:val="24"/>
          <w:szCs w:val="24"/>
        </w:rPr>
        <w:t>E</w:t>
      </w:r>
      <w:r w:rsidR="002A4821" w:rsidRPr="006A042F">
        <w:rPr>
          <w:rFonts w:eastAsia="Calibri"/>
          <w:spacing w:val="-1"/>
          <w:sz w:val="24"/>
          <w:szCs w:val="24"/>
        </w:rPr>
        <w:t>n</w:t>
      </w:r>
      <w:r w:rsidR="002A4821" w:rsidRPr="006A042F">
        <w:rPr>
          <w:rFonts w:eastAsia="Calibri"/>
          <w:sz w:val="24"/>
          <w:szCs w:val="24"/>
        </w:rPr>
        <w:t>ter</w:t>
      </w:r>
      <w:r w:rsidR="002A4821" w:rsidRPr="006A042F">
        <w:rPr>
          <w:rFonts w:eastAsia="Calibri"/>
          <w:spacing w:val="2"/>
          <w:sz w:val="24"/>
          <w:szCs w:val="24"/>
        </w:rPr>
        <w:t xml:space="preserve"> </w:t>
      </w:r>
      <w:r w:rsidR="002A4821" w:rsidRPr="006A042F">
        <w:rPr>
          <w:rFonts w:eastAsia="Calibri"/>
          <w:spacing w:val="-1"/>
          <w:sz w:val="24"/>
          <w:szCs w:val="24"/>
        </w:rPr>
        <w:t>i</w:t>
      </w:r>
      <w:r w:rsidR="002A4821" w:rsidRPr="006A042F">
        <w:rPr>
          <w:rFonts w:eastAsia="Calibri"/>
          <w:sz w:val="24"/>
          <w:szCs w:val="24"/>
        </w:rPr>
        <w:t>n</w:t>
      </w:r>
      <w:r w:rsidR="002A4821" w:rsidRPr="006A042F">
        <w:rPr>
          <w:rFonts w:eastAsia="Calibri"/>
          <w:spacing w:val="1"/>
          <w:sz w:val="24"/>
          <w:szCs w:val="24"/>
        </w:rPr>
        <w:t xml:space="preserve"> </w:t>
      </w:r>
      <w:r w:rsidR="002A4821" w:rsidRPr="006A042F">
        <w:rPr>
          <w:rFonts w:eastAsia="Calibri"/>
          <w:spacing w:val="-2"/>
          <w:sz w:val="24"/>
          <w:szCs w:val="24"/>
        </w:rPr>
        <w:t>c</w:t>
      </w:r>
      <w:r w:rsidR="002A4821" w:rsidRPr="006A042F">
        <w:rPr>
          <w:rFonts w:eastAsia="Calibri"/>
          <w:sz w:val="24"/>
          <w:szCs w:val="24"/>
        </w:rPr>
        <w:t>om</w:t>
      </w:r>
      <w:r w:rsidR="002A4821" w:rsidRPr="006A042F">
        <w:rPr>
          <w:rFonts w:eastAsia="Calibri"/>
          <w:spacing w:val="-1"/>
          <w:sz w:val="24"/>
          <w:szCs w:val="24"/>
        </w:rPr>
        <w:t>ma</w:t>
      </w:r>
      <w:r w:rsidR="002A4821" w:rsidRPr="006A042F">
        <w:rPr>
          <w:rFonts w:eastAsia="Calibri"/>
          <w:spacing w:val="1"/>
          <w:sz w:val="24"/>
          <w:szCs w:val="24"/>
        </w:rPr>
        <w:t>n</w:t>
      </w:r>
      <w:r w:rsidR="002A4821" w:rsidRPr="006A042F">
        <w:rPr>
          <w:rFonts w:eastAsia="Calibri"/>
          <w:sz w:val="24"/>
          <w:szCs w:val="24"/>
        </w:rPr>
        <w:t>d</w:t>
      </w:r>
      <w:r w:rsidR="002A4821" w:rsidRPr="006A042F">
        <w:rPr>
          <w:rFonts w:eastAsia="Calibri"/>
          <w:spacing w:val="1"/>
          <w:sz w:val="24"/>
          <w:szCs w:val="24"/>
        </w:rPr>
        <w:t xml:space="preserve"> p</w:t>
      </w:r>
      <w:r w:rsidR="002A4821" w:rsidRPr="006A042F">
        <w:rPr>
          <w:rFonts w:eastAsia="Calibri"/>
          <w:spacing w:val="-1"/>
          <w:sz w:val="24"/>
          <w:szCs w:val="24"/>
        </w:rPr>
        <w:t>ag</w:t>
      </w:r>
      <w:r>
        <w:rPr>
          <w:rFonts w:eastAsia="Calibri"/>
          <w:sz w:val="24"/>
          <w:szCs w:val="24"/>
        </w:rPr>
        <w:t>e</w:t>
      </w:r>
    </w:p>
    <w:p w:rsidR="00A76EFE" w:rsidRDefault="00A76EFE" w:rsidP="00BD77D7">
      <w:pPr>
        <w:spacing w:after="620" w:line="360" w:lineRule="auto"/>
        <w:ind w:right="1296"/>
        <w:jc w:val="both"/>
        <w:rPr>
          <w:sz w:val="22"/>
          <w:szCs w:val="22"/>
        </w:rPr>
      </w:pPr>
    </w:p>
    <w:p w:rsidR="00A76EFE" w:rsidRDefault="00EA5B02" w:rsidP="006A042F">
      <w:pPr>
        <w:spacing w:after="620" w:line="360" w:lineRule="auto"/>
        <w:ind w:left="1008" w:right="1296"/>
        <w:jc w:val="center"/>
      </w:pPr>
      <w:r>
        <w:rPr>
          <w:noProof/>
        </w:rPr>
        <w:drawing>
          <wp:inline distT="0" distB="0" distL="0" distR="0">
            <wp:extent cx="3476625" cy="338137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6625" cy="3381375"/>
                    </a:xfrm>
                    <a:prstGeom prst="rect">
                      <a:avLst/>
                    </a:prstGeom>
                    <a:noFill/>
                    <a:ln>
                      <a:noFill/>
                    </a:ln>
                  </pic:spPr>
                </pic:pic>
              </a:graphicData>
            </a:graphic>
          </wp:inline>
        </w:drawing>
      </w:r>
    </w:p>
    <w:p w:rsidR="008637A3" w:rsidRDefault="006A042F" w:rsidP="008637A3">
      <w:pPr>
        <w:spacing w:after="620" w:line="360" w:lineRule="auto"/>
        <w:ind w:left="432" w:right="1296"/>
        <w:jc w:val="center"/>
        <w:rPr>
          <w:rFonts w:eastAsia="Calibri"/>
          <w:sz w:val="24"/>
          <w:szCs w:val="24"/>
        </w:rPr>
      </w:pPr>
      <w:r>
        <w:rPr>
          <w:rFonts w:eastAsia="Calibri"/>
          <w:b/>
          <w:sz w:val="24"/>
          <w:szCs w:val="24"/>
        </w:rPr>
        <w:t xml:space="preserve">Figure </w:t>
      </w:r>
      <w:r w:rsidR="002A4821" w:rsidRPr="006A042F">
        <w:rPr>
          <w:rFonts w:eastAsia="Calibri"/>
          <w:b/>
          <w:sz w:val="24"/>
          <w:szCs w:val="24"/>
        </w:rPr>
        <w:t>7</w:t>
      </w:r>
      <w:r w:rsidR="002A4821" w:rsidRPr="006A042F">
        <w:rPr>
          <w:rFonts w:eastAsia="Calibri"/>
          <w:b/>
          <w:spacing w:val="1"/>
          <w:sz w:val="24"/>
          <w:szCs w:val="24"/>
        </w:rPr>
        <w:t>.</w:t>
      </w:r>
      <w:r>
        <w:rPr>
          <w:rFonts w:eastAsia="Calibri"/>
          <w:b/>
          <w:sz w:val="24"/>
          <w:szCs w:val="24"/>
        </w:rPr>
        <w:t xml:space="preserve">6 </w:t>
      </w:r>
      <w:r w:rsidR="002A4821" w:rsidRPr="006A042F">
        <w:rPr>
          <w:rFonts w:eastAsia="Calibri"/>
          <w:sz w:val="24"/>
          <w:szCs w:val="24"/>
        </w:rPr>
        <w:t>D</w:t>
      </w:r>
      <w:r w:rsidR="002A4821" w:rsidRPr="006A042F">
        <w:rPr>
          <w:rFonts w:eastAsia="Calibri"/>
          <w:spacing w:val="-1"/>
          <w:sz w:val="24"/>
          <w:szCs w:val="24"/>
        </w:rPr>
        <w:t>a</w:t>
      </w:r>
      <w:r w:rsidR="002A4821" w:rsidRPr="006A042F">
        <w:rPr>
          <w:rFonts w:eastAsia="Calibri"/>
          <w:sz w:val="24"/>
          <w:szCs w:val="24"/>
        </w:rPr>
        <w:t xml:space="preserve">tabase </w:t>
      </w:r>
      <w:r w:rsidR="002A4821" w:rsidRPr="006A042F">
        <w:rPr>
          <w:rFonts w:eastAsia="Calibri"/>
          <w:spacing w:val="1"/>
          <w:sz w:val="24"/>
          <w:szCs w:val="24"/>
        </w:rPr>
        <w:t>f</w:t>
      </w:r>
      <w:r w:rsidR="002A4821" w:rsidRPr="006A042F">
        <w:rPr>
          <w:rFonts w:eastAsia="Calibri"/>
          <w:sz w:val="24"/>
          <w:szCs w:val="24"/>
        </w:rPr>
        <w:t>o</w:t>
      </w:r>
      <w:r w:rsidR="002A4821" w:rsidRPr="006A042F">
        <w:rPr>
          <w:rFonts w:eastAsia="Calibri"/>
          <w:spacing w:val="-1"/>
          <w:sz w:val="24"/>
          <w:szCs w:val="24"/>
        </w:rPr>
        <w:t>l</w:t>
      </w:r>
      <w:r w:rsidR="002A4821" w:rsidRPr="006A042F">
        <w:rPr>
          <w:rFonts w:eastAsia="Calibri"/>
          <w:spacing w:val="1"/>
          <w:sz w:val="24"/>
          <w:szCs w:val="24"/>
        </w:rPr>
        <w:t>d</w:t>
      </w:r>
      <w:r w:rsidR="002A4821" w:rsidRPr="006A042F">
        <w:rPr>
          <w:rFonts w:eastAsia="Calibri"/>
          <w:spacing w:val="-1"/>
          <w:sz w:val="24"/>
          <w:szCs w:val="24"/>
        </w:rPr>
        <w:t>e</w:t>
      </w:r>
      <w:r w:rsidR="002A4821" w:rsidRPr="006A042F">
        <w:rPr>
          <w:rFonts w:eastAsia="Calibri"/>
          <w:sz w:val="24"/>
          <w:szCs w:val="24"/>
        </w:rPr>
        <w:t>r</w:t>
      </w:r>
    </w:p>
    <w:p w:rsidR="00A76EFE" w:rsidRDefault="00EA5B02" w:rsidP="008637A3">
      <w:pPr>
        <w:spacing w:after="620" w:line="360" w:lineRule="auto"/>
        <w:ind w:left="432" w:right="1296"/>
        <w:jc w:val="center"/>
      </w:pPr>
      <w:r>
        <w:rPr>
          <w:noProof/>
        </w:rPr>
        <w:drawing>
          <wp:inline distT="0" distB="0" distL="0" distR="0">
            <wp:extent cx="4905375" cy="2343150"/>
            <wp:effectExtent l="0" t="0" r="952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5375" cy="2343150"/>
                    </a:xfrm>
                    <a:prstGeom prst="rect">
                      <a:avLst/>
                    </a:prstGeom>
                    <a:noFill/>
                    <a:ln>
                      <a:noFill/>
                    </a:ln>
                  </pic:spPr>
                </pic:pic>
              </a:graphicData>
            </a:graphic>
          </wp:inline>
        </w:drawing>
      </w:r>
    </w:p>
    <w:p w:rsidR="00A76EFE" w:rsidRPr="008637A3" w:rsidRDefault="008637A3" w:rsidP="008637A3">
      <w:pPr>
        <w:spacing w:after="620" w:line="360" w:lineRule="auto"/>
        <w:ind w:right="1296"/>
        <w:jc w:val="center"/>
        <w:rPr>
          <w:rFonts w:eastAsia="Calibri"/>
          <w:sz w:val="24"/>
          <w:szCs w:val="24"/>
        </w:rPr>
        <w:sectPr w:rsidR="00A76EFE" w:rsidRPr="008637A3" w:rsidSect="004B1855">
          <w:type w:val="nextColumn"/>
          <w:pgSz w:w="12240" w:h="15840"/>
          <w:pgMar w:top="1440" w:right="1440" w:bottom="1440" w:left="2160" w:header="582" w:footer="0" w:gutter="0"/>
          <w:cols w:space="720"/>
        </w:sectPr>
      </w:pPr>
      <w:r w:rsidRPr="008637A3">
        <w:rPr>
          <w:rFonts w:eastAsia="Calibri"/>
          <w:b/>
          <w:sz w:val="24"/>
          <w:szCs w:val="24"/>
        </w:rPr>
        <w:t xml:space="preserve">Figure </w:t>
      </w:r>
      <w:r w:rsidR="002A4821" w:rsidRPr="008637A3">
        <w:rPr>
          <w:rFonts w:eastAsia="Calibri"/>
          <w:b/>
          <w:sz w:val="24"/>
          <w:szCs w:val="24"/>
        </w:rPr>
        <w:t>7</w:t>
      </w:r>
      <w:r w:rsidR="002A4821" w:rsidRPr="008637A3">
        <w:rPr>
          <w:rFonts w:eastAsia="Calibri"/>
          <w:b/>
          <w:spacing w:val="1"/>
          <w:sz w:val="24"/>
          <w:szCs w:val="24"/>
        </w:rPr>
        <w:t>.</w:t>
      </w:r>
      <w:r w:rsidRPr="008637A3">
        <w:rPr>
          <w:rFonts w:eastAsia="Calibri"/>
          <w:b/>
          <w:sz w:val="24"/>
          <w:szCs w:val="24"/>
        </w:rPr>
        <w:t xml:space="preserve">7 </w:t>
      </w:r>
      <w:r w:rsidR="002A4821" w:rsidRPr="008637A3">
        <w:rPr>
          <w:rFonts w:eastAsia="Calibri"/>
          <w:sz w:val="24"/>
          <w:szCs w:val="24"/>
        </w:rPr>
        <w:t>Gene</w:t>
      </w:r>
      <w:r w:rsidR="002A4821" w:rsidRPr="008637A3">
        <w:rPr>
          <w:rFonts w:eastAsia="Calibri"/>
          <w:spacing w:val="1"/>
          <w:sz w:val="24"/>
          <w:szCs w:val="24"/>
        </w:rPr>
        <w:t>r</w:t>
      </w:r>
      <w:r w:rsidR="002A4821" w:rsidRPr="008637A3">
        <w:rPr>
          <w:rFonts w:eastAsia="Calibri"/>
          <w:spacing w:val="-1"/>
          <w:sz w:val="24"/>
          <w:szCs w:val="24"/>
        </w:rPr>
        <w:t>a</w:t>
      </w:r>
      <w:r w:rsidR="002A4821" w:rsidRPr="008637A3">
        <w:rPr>
          <w:rFonts w:eastAsia="Calibri"/>
          <w:sz w:val="24"/>
          <w:szCs w:val="24"/>
        </w:rPr>
        <w:t>te</w:t>
      </w:r>
      <w:r w:rsidR="002A4821" w:rsidRPr="008637A3">
        <w:rPr>
          <w:rFonts w:eastAsia="Calibri"/>
          <w:spacing w:val="1"/>
          <w:sz w:val="24"/>
          <w:szCs w:val="24"/>
        </w:rPr>
        <w:t xml:space="preserve"> r</w:t>
      </w:r>
      <w:r w:rsidR="002A4821" w:rsidRPr="008637A3">
        <w:rPr>
          <w:rFonts w:eastAsia="Calibri"/>
          <w:spacing w:val="-1"/>
          <w:sz w:val="24"/>
          <w:szCs w:val="24"/>
        </w:rPr>
        <w:t>e</w:t>
      </w:r>
      <w:r w:rsidR="002A4821" w:rsidRPr="008637A3">
        <w:rPr>
          <w:rFonts w:eastAsia="Calibri"/>
          <w:spacing w:val="-2"/>
          <w:sz w:val="24"/>
          <w:szCs w:val="24"/>
        </w:rPr>
        <w:t>p</w:t>
      </w:r>
      <w:r w:rsidR="002A4821" w:rsidRPr="008637A3">
        <w:rPr>
          <w:rFonts w:eastAsia="Calibri"/>
          <w:sz w:val="24"/>
          <w:szCs w:val="24"/>
        </w:rPr>
        <w:t>o</w:t>
      </w:r>
      <w:r w:rsidR="002A4821" w:rsidRPr="008637A3">
        <w:rPr>
          <w:rFonts w:eastAsia="Calibri"/>
          <w:spacing w:val="1"/>
          <w:sz w:val="24"/>
          <w:szCs w:val="24"/>
        </w:rPr>
        <w:t>r</w:t>
      </w:r>
      <w:r>
        <w:rPr>
          <w:rFonts w:eastAsia="Calibri"/>
          <w:sz w:val="24"/>
          <w:szCs w:val="24"/>
        </w:rPr>
        <w:t>t</w:t>
      </w:r>
    </w:p>
    <w:p w:rsidR="00A76EFE" w:rsidRDefault="00A76EFE" w:rsidP="00BD77D7">
      <w:pPr>
        <w:spacing w:after="620" w:line="360" w:lineRule="auto"/>
        <w:ind w:right="1296"/>
        <w:jc w:val="both"/>
        <w:rPr>
          <w:sz w:val="24"/>
          <w:szCs w:val="24"/>
        </w:rPr>
      </w:pPr>
    </w:p>
    <w:p w:rsidR="00A76EFE" w:rsidRDefault="00EA5B02" w:rsidP="008637A3">
      <w:pPr>
        <w:spacing w:after="620" w:line="360" w:lineRule="auto"/>
        <w:ind w:left="864" w:right="1296"/>
        <w:jc w:val="center"/>
      </w:pPr>
      <w:r>
        <w:rPr>
          <w:noProof/>
        </w:rPr>
        <w:drawing>
          <wp:inline distT="0" distB="0" distL="0" distR="0">
            <wp:extent cx="3609975" cy="311467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9975" cy="3114675"/>
                    </a:xfrm>
                    <a:prstGeom prst="rect">
                      <a:avLst/>
                    </a:prstGeom>
                    <a:noFill/>
                    <a:ln>
                      <a:noFill/>
                    </a:ln>
                  </pic:spPr>
                </pic:pic>
              </a:graphicData>
            </a:graphic>
          </wp:inline>
        </w:drawing>
      </w:r>
    </w:p>
    <w:p w:rsidR="00A76EFE" w:rsidRPr="008637A3" w:rsidRDefault="008637A3" w:rsidP="008637A3">
      <w:pPr>
        <w:spacing w:after="620" w:line="360" w:lineRule="auto"/>
        <w:ind w:left="2304" w:right="1296"/>
        <w:jc w:val="center"/>
      </w:pPr>
      <w:r>
        <w:rPr>
          <w:rFonts w:eastAsia="Calibri"/>
          <w:b/>
          <w:sz w:val="24"/>
          <w:szCs w:val="24"/>
        </w:rPr>
        <w:t xml:space="preserve">Figure </w:t>
      </w:r>
      <w:r w:rsidR="002A4821" w:rsidRPr="008637A3">
        <w:rPr>
          <w:rFonts w:eastAsia="Calibri"/>
          <w:b/>
          <w:sz w:val="24"/>
          <w:szCs w:val="24"/>
        </w:rPr>
        <w:t>7</w:t>
      </w:r>
      <w:r w:rsidR="002A4821" w:rsidRPr="008637A3">
        <w:rPr>
          <w:rFonts w:eastAsia="Calibri"/>
          <w:b/>
          <w:spacing w:val="1"/>
          <w:sz w:val="24"/>
          <w:szCs w:val="24"/>
        </w:rPr>
        <w:t>.</w:t>
      </w:r>
      <w:r w:rsidR="002A4821" w:rsidRPr="008637A3">
        <w:rPr>
          <w:rFonts w:eastAsia="Calibri"/>
          <w:b/>
          <w:sz w:val="24"/>
          <w:szCs w:val="24"/>
        </w:rPr>
        <w:t>8</w:t>
      </w:r>
      <w:r w:rsidR="002A4821" w:rsidRPr="008637A3">
        <w:rPr>
          <w:rFonts w:eastAsia="Calibri"/>
          <w:b/>
          <w:spacing w:val="1"/>
          <w:sz w:val="24"/>
          <w:szCs w:val="24"/>
        </w:rPr>
        <w:t xml:space="preserve"> </w:t>
      </w:r>
      <w:r w:rsidR="002A4821" w:rsidRPr="008637A3">
        <w:rPr>
          <w:rFonts w:eastAsia="Calibri"/>
          <w:sz w:val="24"/>
          <w:szCs w:val="24"/>
        </w:rPr>
        <w:t>P</w:t>
      </w:r>
      <w:r w:rsidR="002A4821" w:rsidRPr="008637A3">
        <w:rPr>
          <w:rFonts w:eastAsia="Calibri"/>
          <w:spacing w:val="-1"/>
          <w:sz w:val="24"/>
          <w:szCs w:val="24"/>
        </w:rPr>
        <w:t>e</w:t>
      </w:r>
      <w:r w:rsidR="002A4821" w:rsidRPr="008637A3">
        <w:rPr>
          <w:rFonts w:eastAsia="Calibri"/>
          <w:spacing w:val="1"/>
          <w:sz w:val="24"/>
          <w:szCs w:val="24"/>
        </w:rPr>
        <w:t>r</w:t>
      </w:r>
      <w:r w:rsidR="002A4821" w:rsidRPr="008637A3">
        <w:rPr>
          <w:rFonts w:eastAsia="Calibri"/>
          <w:sz w:val="24"/>
          <w:szCs w:val="24"/>
        </w:rPr>
        <w:t>s</w:t>
      </w:r>
      <w:r w:rsidR="002A4821" w:rsidRPr="008637A3">
        <w:rPr>
          <w:rFonts w:eastAsia="Calibri"/>
          <w:spacing w:val="-2"/>
          <w:sz w:val="24"/>
          <w:szCs w:val="24"/>
        </w:rPr>
        <w:t>o</w:t>
      </w:r>
      <w:r w:rsidR="002A4821" w:rsidRPr="008637A3">
        <w:rPr>
          <w:rFonts w:eastAsia="Calibri"/>
          <w:sz w:val="24"/>
          <w:szCs w:val="24"/>
        </w:rPr>
        <w:t>n</w:t>
      </w:r>
      <w:r w:rsidR="002A4821" w:rsidRPr="008637A3">
        <w:rPr>
          <w:rFonts w:eastAsia="Calibri"/>
          <w:spacing w:val="-1"/>
          <w:sz w:val="24"/>
          <w:szCs w:val="24"/>
        </w:rPr>
        <w:t xml:space="preserve"> </w:t>
      </w:r>
      <w:r w:rsidR="002A4821" w:rsidRPr="008637A3">
        <w:rPr>
          <w:rFonts w:eastAsia="Calibri"/>
          <w:spacing w:val="1"/>
          <w:sz w:val="24"/>
          <w:szCs w:val="24"/>
        </w:rPr>
        <w:t>r</w:t>
      </w:r>
      <w:r w:rsidR="002A4821" w:rsidRPr="008637A3">
        <w:rPr>
          <w:rFonts w:eastAsia="Calibri"/>
          <w:spacing w:val="-1"/>
          <w:sz w:val="24"/>
          <w:szCs w:val="24"/>
        </w:rPr>
        <w:t>e</w:t>
      </w:r>
      <w:r w:rsidR="002A4821" w:rsidRPr="008637A3">
        <w:rPr>
          <w:rFonts w:eastAsia="Calibri"/>
          <w:sz w:val="24"/>
          <w:szCs w:val="24"/>
        </w:rPr>
        <w:t>c</w:t>
      </w:r>
      <w:r w:rsidR="002A4821" w:rsidRPr="008637A3">
        <w:rPr>
          <w:rFonts w:eastAsia="Calibri"/>
          <w:spacing w:val="1"/>
          <w:sz w:val="24"/>
          <w:szCs w:val="24"/>
        </w:rPr>
        <w:t>o</w:t>
      </w:r>
      <w:r w:rsidR="002A4821" w:rsidRPr="008637A3">
        <w:rPr>
          <w:rFonts w:eastAsia="Calibri"/>
          <w:spacing w:val="-1"/>
          <w:sz w:val="24"/>
          <w:szCs w:val="24"/>
        </w:rPr>
        <w:t>g</w:t>
      </w:r>
      <w:r w:rsidR="002A4821" w:rsidRPr="008637A3">
        <w:rPr>
          <w:rFonts w:eastAsia="Calibri"/>
          <w:spacing w:val="-2"/>
          <w:sz w:val="24"/>
          <w:szCs w:val="24"/>
        </w:rPr>
        <w:t>n</w:t>
      </w:r>
      <w:r w:rsidR="002A4821" w:rsidRPr="008637A3">
        <w:rPr>
          <w:rFonts w:eastAsia="Calibri"/>
          <w:spacing w:val="1"/>
          <w:sz w:val="24"/>
          <w:szCs w:val="24"/>
        </w:rPr>
        <w:t>i</w:t>
      </w:r>
      <w:r w:rsidR="002A4821" w:rsidRPr="008637A3">
        <w:rPr>
          <w:rFonts w:eastAsia="Calibri"/>
          <w:sz w:val="24"/>
          <w:szCs w:val="24"/>
        </w:rPr>
        <w:t>t</w:t>
      </w:r>
      <w:r w:rsidR="002A4821" w:rsidRPr="008637A3">
        <w:rPr>
          <w:rFonts w:eastAsia="Calibri"/>
          <w:spacing w:val="2"/>
          <w:sz w:val="24"/>
          <w:szCs w:val="24"/>
        </w:rPr>
        <w:t>i</w:t>
      </w:r>
      <w:r w:rsidR="002A4821" w:rsidRPr="008637A3">
        <w:rPr>
          <w:rFonts w:eastAsia="Calibri"/>
          <w:spacing w:val="-2"/>
          <w:sz w:val="24"/>
          <w:szCs w:val="24"/>
        </w:rPr>
        <w:t>o</w:t>
      </w:r>
      <w:r w:rsidR="002A4821" w:rsidRPr="008637A3">
        <w:rPr>
          <w:rFonts w:eastAsia="Calibri"/>
          <w:sz w:val="24"/>
          <w:szCs w:val="24"/>
        </w:rPr>
        <w:t>n</w:t>
      </w:r>
    </w:p>
    <w:p w:rsidR="00A76EFE" w:rsidRDefault="00EA5B02" w:rsidP="008637A3">
      <w:pPr>
        <w:spacing w:after="620" w:line="360" w:lineRule="auto"/>
        <w:ind w:left="1008" w:right="1296"/>
        <w:jc w:val="center"/>
      </w:pPr>
      <w:r>
        <w:rPr>
          <w:noProof/>
        </w:rPr>
        <w:drawing>
          <wp:inline distT="0" distB="0" distL="0" distR="0">
            <wp:extent cx="3486150" cy="2638425"/>
            <wp:effectExtent l="0" t="0" r="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86150" cy="2638425"/>
                    </a:xfrm>
                    <a:prstGeom prst="rect">
                      <a:avLst/>
                    </a:prstGeom>
                    <a:noFill/>
                    <a:ln>
                      <a:noFill/>
                    </a:ln>
                  </pic:spPr>
                </pic:pic>
              </a:graphicData>
            </a:graphic>
          </wp:inline>
        </w:drawing>
      </w:r>
    </w:p>
    <w:p w:rsidR="00A76EFE" w:rsidRPr="008637A3" w:rsidRDefault="008637A3" w:rsidP="008637A3">
      <w:pPr>
        <w:spacing w:after="620" w:line="360" w:lineRule="auto"/>
        <w:ind w:left="1872" w:right="1296"/>
        <w:jc w:val="center"/>
        <w:rPr>
          <w:sz w:val="24"/>
          <w:szCs w:val="24"/>
        </w:rPr>
        <w:sectPr w:rsidR="00A76EFE" w:rsidRPr="008637A3" w:rsidSect="004B1855">
          <w:type w:val="nextColumn"/>
          <w:pgSz w:w="12240" w:h="15840"/>
          <w:pgMar w:top="1440" w:right="1440" w:bottom="1440" w:left="2160" w:header="582" w:footer="0" w:gutter="0"/>
          <w:cols w:space="720"/>
        </w:sectPr>
      </w:pPr>
      <w:r w:rsidRPr="008637A3">
        <w:rPr>
          <w:rFonts w:eastAsia="Calibri"/>
          <w:b/>
          <w:sz w:val="24"/>
          <w:szCs w:val="24"/>
        </w:rPr>
        <w:t xml:space="preserve">Figure </w:t>
      </w:r>
      <w:r w:rsidR="002A4821" w:rsidRPr="008637A3">
        <w:rPr>
          <w:rFonts w:eastAsia="Calibri"/>
          <w:b/>
          <w:sz w:val="24"/>
          <w:szCs w:val="24"/>
        </w:rPr>
        <w:t>7</w:t>
      </w:r>
      <w:r w:rsidR="002A4821" w:rsidRPr="008637A3">
        <w:rPr>
          <w:rFonts w:eastAsia="Calibri"/>
          <w:b/>
          <w:spacing w:val="1"/>
          <w:sz w:val="24"/>
          <w:szCs w:val="24"/>
        </w:rPr>
        <w:t>.</w:t>
      </w:r>
      <w:r w:rsidR="002A4821" w:rsidRPr="008637A3">
        <w:rPr>
          <w:rFonts w:eastAsia="Calibri"/>
          <w:b/>
          <w:sz w:val="24"/>
          <w:szCs w:val="24"/>
        </w:rPr>
        <w:t xml:space="preserve">9 </w:t>
      </w:r>
      <w:r w:rsidR="002A4821" w:rsidRPr="008637A3">
        <w:rPr>
          <w:spacing w:val="1"/>
          <w:sz w:val="24"/>
          <w:szCs w:val="24"/>
        </w:rPr>
        <w:t>P</w:t>
      </w:r>
      <w:r w:rsidR="002A4821" w:rsidRPr="008637A3">
        <w:rPr>
          <w:spacing w:val="-1"/>
          <w:sz w:val="24"/>
          <w:szCs w:val="24"/>
        </w:rPr>
        <w:t>e</w:t>
      </w:r>
      <w:r w:rsidR="002A4821" w:rsidRPr="008637A3">
        <w:rPr>
          <w:sz w:val="24"/>
          <w:szCs w:val="24"/>
        </w:rPr>
        <w:t>rson d</w:t>
      </w:r>
      <w:r w:rsidR="002A4821" w:rsidRPr="008637A3">
        <w:rPr>
          <w:spacing w:val="-1"/>
          <w:sz w:val="24"/>
          <w:szCs w:val="24"/>
        </w:rPr>
        <w:t>r</w:t>
      </w:r>
      <w:r w:rsidR="002A4821" w:rsidRPr="008637A3">
        <w:rPr>
          <w:sz w:val="24"/>
          <w:szCs w:val="24"/>
        </w:rPr>
        <w:t>owsin</w:t>
      </w:r>
      <w:r w:rsidR="002A4821" w:rsidRPr="008637A3">
        <w:rPr>
          <w:spacing w:val="-1"/>
          <w:sz w:val="24"/>
          <w:szCs w:val="24"/>
        </w:rPr>
        <w:t>e</w:t>
      </w:r>
      <w:r w:rsidR="002A4821" w:rsidRPr="008637A3">
        <w:rPr>
          <w:sz w:val="24"/>
          <w:szCs w:val="24"/>
        </w:rPr>
        <w:t>ss al</w:t>
      </w:r>
      <w:r w:rsidR="002A4821" w:rsidRPr="008637A3">
        <w:rPr>
          <w:spacing w:val="-1"/>
          <w:sz w:val="24"/>
          <w:szCs w:val="24"/>
        </w:rPr>
        <w:t>e</w:t>
      </w:r>
      <w:r w:rsidR="00516422" w:rsidRPr="008637A3">
        <w:rPr>
          <w:sz w:val="24"/>
          <w:szCs w:val="24"/>
        </w:rPr>
        <w:t>rt</w:t>
      </w: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516422" w:rsidRDefault="002A4821" w:rsidP="008637A3">
      <w:pPr>
        <w:spacing w:after="620" w:line="360" w:lineRule="auto"/>
        <w:ind w:right="1296"/>
        <w:jc w:val="center"/>
        <w:rPr>
          <w:sz w:val="28"/>
          <w:szCs w:val="28"/>
        </w:rPr>
      </w:pPr>
      <w:r>
        <w:rPr>
          <w:b/>
          <w:spacing w:val="-1"/>
          <w:sz w:val="28"/>
          <w:szCs w:val="28"/>
        </w:rPr>
        <w:t>C</w:t>
      </w:r>
      <w:r>
        <w:rPr>
          <w:b/>
          <w:sz w:val="28"/>
          <w:szCs w:val="28"/>
        </w:rPr>
        <w:t>H</w:t>
      </w:r>
      <w:r>
        <w:rPr>
          <w:b/>
          <w:spacing w:val="1"/>
          <w:sz w:val="28"/>
          <w:szCs w:val="28"/>
        </w:rPr>
        <w:t>A</w:t>
      </w:r>
      <w:r>
        <w:rPr>
          <w:b/>
          <w:spacing w:val="-1"/>
          <w:sz w:val="28"/>
          <w:szCs w:val="28"/>
        </w:rPr>
        <w:t>P</w:t>
      </w:r>
      <w:r>
        <w:rPr>
          <w:b/>
          <w:spacing w:val="2"/>
          <w:sz w:val="28"/>
          <w:szCs w:val="28"/>
        </w:rPr>
        <w:t>T</w:t>
      </w:r>
      <w:r>
        <w:rPr>
          <w:b/>
          <w:sz w:val="28"/>
          <w:szCs w:val="28"/>
        </w:rPr>
        <w:t>ER</w:t>
      </w:r>
      <w:r>
        <w:rPr>
          <w:b/>
          <w:spacing w:val="-1"/>
          <w:sz w:val="28"/>
          <w:szCs w:val="28"/>
        </w:rPr>
        <w:t xml:space="preserve"> </w:t>
      </w:r>
      <w:r>
        <w:rPr>
          <w:b/>
          <w:sz w:val="28"/>
          <w:szCs w:val="28"/>
        </w:rPr>
        <w:t>8</w:t>
      </w:r>
    </w:p>
    <w:p w:rsidR="00A76EFE" w:rsidRDefault="002A4821" w:rsidP="008637A3">
      <w:pPr>
        <w:spacing w:after="620" w:line="360" w:lineRule="auto"/>
        <w:ind w:right="1296"/>
        <w:jc w:val="center"/>
        <w:rPr>
          <w:sz w:val="28"/>
          <w:szCs w:val="28"/>
        </w:rPr>
        <w:sectPr w:rsidR="00A76EFE" w:rsidSect="004B1855">
          <w:type w:val="nextColumn"/>
          <w:pgSz w:w="12240" w:h="15840"/>
          <w:pgMar w:top="1440" w:right="1440" w:bottom="1440" w:left="2160" w:header="582" w:footer="0" w:gutter="0"/>
          <w:cols w:space="720"/>
        </w:sectPr>
      </w:pPr>
      <w:r>
        <w:rPr>
          <w:b/>
          <w:spacing w:val="-1"/>
          <w:sz w:val="28"/>
          <w:szCs w:val="28"/>
        </w:rPr>
        <w:t>C</w:t>
      </w:r>
      <w:r>
        <w:rPr>
          <w:b/>
          <w:sz w:val="28"/>
          <w:szCs w:val="28"/>
        </w:rPr>
        <w:t>O</w:t>
      </w:r>
      <w:r>
        <w:rPr>
          <w:b/>
          <w:spacing w:val="-1"/>
          <w:sz w:val="28"/>
          <w:szCs w:val="28"/>
        </w:rPr>
        <w:t>NC</w:t>
      </w:r>
      <w:r>
        <w:rPr>
          <w:b/>
          <w:sz w:val="28"/>
          <w:szCs w:val="28"/>
        </w:rPr>
        <w:t>L</w:t>
      </w:r>
      <w:r>
        <w:rPr>
          <w:b/>
          <w:spacing w:val="-1"/>
          <w:sz w:val="28"/>
          <w:szCs w:val="28"/>
        </w:rPr>
        <w:t>U</w:t>
      </w:r>
      <w:r>
        <w:rPr>
          <w:b/>
          <w:sz w:val="28"/>
          <w:szCs w:val="28"/>
        </w:rPr>
        <w:t>S</w:t>
      </w:r>
      <w:r>
        <w:rPr>
          <w:b/>
          <w:spacing w:val="1"/>
          <w:sz w:val="28"/>
          <w:szCs w:val="28"/>
        </w:rPr>
        <w:t>I</w:t>
      </w:r>
      <w:r>
        <w:rPr>
          <w:b/>
          <w:sz w:val="28"/>
          <w:szCs w:val="28"/>
        </w:rPr>
        <w:t>ON</w:t>
      </w:r>
      <w:r>
        <w:rPr>
          <w:b/>
          <w:spacing w:val="-1"/>
          <w:sz w:val="28"/>
          <w:szCs w:val="28"/>
        </w:rPr>
        <w:t xml:space="preserve"> </w:t>
      </w:r>
      <w:r>
        <w:rPr>
          <w:b/>
          <w:sz w:val="28"/>
          <w:szCs w:val="28"/>
        </w:rPr>
        <w:t xml:space="preserve">&amp; </w:t>
      </w:r>
      <w:r>
        <w:rPr>
          <w:b/>
          <w:spacing w:val="-1"/>
          <w:sz w:val="28"/>
          <w:szCs w:val="28"/>
        </w:rPr>
        <w:t>FU</w:t>
      </w:r>
      <w:r>
        <w:rPr>
          <w:b/>
          <w:sz w:val="28"/>
          <w:szCs w:val="28"/>
        </w:rPr>
        <w:t>T</w:t>
      </w:r>
      <w:r>
        <w:rPr>
          <w:b/>
          <w:spacing w:val="-1"/>
          <w:sz w:val="28"/>
          <w:szCs w:val="28"/>
        </w:rPr>
        <w:t>UR</w:t>
      </w:r>
      <w:r>
        <w:rPr>
          <w:b/>
          <w:sz w:val="28"/>
          <w:szCs w:val="28"/>
        </w:rPr>
        <w:t>E S</w:t>
      </w:r>
      <w:r>
        <w:rPr>
          <w:b/>
          <w:spacing w:val="-2"/>
          <w:sz w:val="28"/>
          <w:szCs w:val="28"/>
        </w:rPr>
        <w:t>C</w:t>
      </w:r>
      <w:r>
        <w:rPr>
          <w:b/>
          <w:sz w:val="28"/>
          <w:szCs w:val="28"/>
        </w:rPr>
        <w:t>O</w:t>
      </w:r>
      <w:r>
        <w:rPr>
          <w:b/>
          <w:spacing w:val="-1"/>
          <w:sz w:val="28"/>
          <w:szCs w:val="28"/>
        </w:rPr>
        <w:t>P</w:t>
      </w:r>
      <w:r>
        <w:rPr>
          <w:b/>
          <w:sz w:val="28"/>
          <w:szCs w:val="28"/>
        </w:rPr>
        <w:t>E</w:t>
      </w:r>
    </w:p>
    <w:p w:rsidR="00A76EFE" w:rsidRDefault="002A4821" w:rsidP="008637A3">
      <w:pPr>
        <w:spacing w:after="620" w:line="360" w:lineRule="auto"/>
        <w:ind w:right="1296"/>
        <w:jc w:val="center"/>
        <w:rPr>
          <w:sz w:val="32"/>
          <w:szCs w:val="32"/>
        </w:rPr>
      </w:pPr>
      <w:r>
        <w:rPr>
          <w:b/>
          <w:spacing w:val="1"/>
          <w:w w:val="99"/>
          <w:sz w:val="32"/>
          <w:szCs w:val="32"/>
        </w:rPr>
        <w:lastRenderedPageBreak/>
        <w:t>8</w:t>
      </w:r>
      <w:r>
        <w:rPr>
          <w:b/>
          <w:w w:val="99"/>
          <w:sz w:val="32"/>
          <w:szCs w:val="32"/>
        </w:rPr>
        <w:t>.C</w:t>
      </w:r>
      <w:r>
        <w:rPr>
          <w:b/>
          <w:spacing w:val="-2"/>
          <w:w w:val="99"/>
          <w:sz w:val="32"/>
          <w:szCs w:val="32"/>
        </w:rPr>
        <w:t>O</w:t>
      </w:r>
      <w:r>
        <w:rPr>
          <w:b/>
          <w:spacing w:val="2"/>
          <w:w w:val="99"/>
          <w:sz w:val="32"/>
          <w:szCs w:val="32"/>
        </w:rPr>
        <w:t>N</w:t>
      </w:r>
      <w:r>
        <w:rPr>
          <w:b/>
          <w:w w:val="99"/>
          <w:sz w:val="32"/>
          <w:szCs w:val="32"/>
        </w:rPr>
        <w:t>CLUS</w:t>
      </w:r>
      <w:r>
        <w:rPr>
          <w:b/>
          <w:spacing w:val="4"/>
          <w:w w:val="99"/>
          <w:sz w:val="32"/>
          <w:szCs w:val="32"/>
        </w:rPr>
        <w:t>I</w:t>
      </w:r>
      <w:r>
        <w:rPr>
          <w:b/>
          <w:spacing w:val="-1"/>
          <w:w w:val="99"/>
          <w:sz w:val="32"/>
          <w:szCs w:val="32"/>
        </w:rPr>
        <w:t>O</w:t>
      </w:r>
      <w:r>
        <w:rPr>
          <w:b/>
          <w:w w:val="99"/>
          <w:sz w:val="32"/>
          <w:szCs w:val="32"/>
        </w:rPr>
        <w:t>N</w:t>
      </w:r>
      <w:r w:rsidR="00516422">
        <w:rPr>
          <w:sz w:val="32"/>
          <w:szCs w:val="32"/>
        </w:rPr>
        <w:t xml:space="preserve"> </w:t>
      </w:r>
      <w:r>
        <w:rPr>
          <w:b/>
          <w:w w:val="99"/>
          <w:sz w:val="32"/>
          <w:szCs w:val="32"/>
        </w:rPr>
        <w:t>&amp;</w:t>
      </w:r>
      <w:r w:rsidR="00516422">
        <w:rPr>
          <w:sz w:val="32"/>
          <w:szCs w:val="32"/>
        </w:rPr>
        <w:t xml:space="preserve"> </w:t>
      </w:r>
      <w:r>
        <w:rPr>
          <w:b/>
          <w:sz w:val="32"/>
          <w:szCs w:val="32"/>
        </w:rPr>
        <w:t>FUT</w:t>
      </w:r>
      <w:r>
        <w:rPr>
          <w:b/>
          <w:spacing w:val="2"/>
          <w:sz w:val="32"/>
          <w:szCs w:val="32"/>
        </w:rPr>
        <w:t>U</w:t>
      </w:r>
      <w:r>
        <w:rPr>
          <w:b/>
          <w:sz w:val="32"/>
          <w:szCs w:val="32"/>
        </w:rPr>
        <w:t>RE</w:t>
      </w:r>
      <w:r>
        <w:rPr>
          <w:b/>
          <w:spacing w:val="-13"/>
          <w:sz w:val="32"/>
          <w:szCs w:val="32"/>
        </w:rPr>
        <w:t xml:space="preserve"> </w:t>
      </w:r>
      <w:r>
        <w:rPr>
          <w:b/>
          <w:sz w:val="32"/>
          <w:szCs w:val="32"/>
        </w:rPr>
        <w:t>S</w:t>
      </w:r>
      <w:r>
        <w:rPr>
          <w:b/>
          <w:spacing w:val="2"/>
          <w:sz w:val="32"/>
          <w:szCs w:val="32"/>
        </w:rPr>
        <w:t>C</w:t>
      </w:r>
      <w:r>
        <w:rPr>
          <w:b/>
          <w:spacing w:val="1"/>
          <w:sz w:val="32"/>
          <w:szCs w:val="32"/>
        </w:rPr>
        <w:t>O</w:t>
      </w:r>
      <w:r>
        <w:rPr>
          <w:b/>
          <w:spacing w:val="2"/>
          <w:sz w:val="32"/>
          <w:szCs w:val="32"/>
        </w:rPr>
        <w:t>P</w:t>
      </w:r>
      <w:r>
        <w:rPr>
          <w:b/>
          <w:sz w:val="32"/>
          <w:szCs w:val="32"/>
        </w:rPr>
        <w:t>E</w:t>
      </w:r>
    </w:p>
    <w:p w:rsidR="008637A3" w:rsidRDefault="002A4821" w:rsidP="008637A3">
      <w:pPr>
        <w:spacing w:after="620" w:line="360" w:lineRule="auto"/>
        <w:ind w:right="1296"/>
        <w:jc w:val="both"/>
        <w:rPr>
          <w:sz w:val="28"/>
          <w:szCs w:val="28"/>
        </w:rPr>
      </w:pPr>
      <w:r>
        <w:rPr>
          <w:b/>
          <w:spacing w:val="1"/>
          <w:sz w:val="28"/>
          <w:szCs w:val="28"/>
        </w:rPr>
        <w:t>8</w:t>
      </w:r>
      <w:r>
        <w:rPr>
          <w:b/>
          <w:sz w:val="28"/>
          <w:szCs w:val="28"/>
        </w:rPr>
        <w:t xml:space="preserve">.1 </w:t>
      </w:r>
      <w:r>
        <w:rPr>
          <w:b/>
          <w:spacing w:val="-1"/>
          <w:sz w:val="28"/>
          <w:szCs w:val="28"/>
        </w:rPr>
        <w:t>C</w:t>
      </w:r>
      <w:r>
        <w:rPr>
          <w:b/>
          <w:sz w:val="28"/>
          <w:szCs w:val="28"/>
        </w:rPr>
        <w:t>O</w:t>
      </w:r>
      <w:r>
        <w:rPr>
          <w:b/>
          <w:spacing w:val="-1"/>
          <w:sz w:val="28"/>
          <w:szCs w:val="28"/>
        </w:rPr>
        <w:t>NC</w:t>
      </w:r>
      <w:r>
        <w:rPr>
          <w:b/>
          <w:sz w:val="28"/>
          <w:szCs w:val="28"/>
        </w:rPr>
        <w:t>L</w:t>
      </w:r>
      <w:r>
        <w:rPr>
          <w:b/>
          <w:spacing w:val="-1"/>
          <w:sz w:val="28"/>
          <w:szCs w:val="28"/>
        </w:rPr>
        <w:t>U</w:t>
      </w:r>
      <w:r>
        <w:rPr>
          <w:b/>
          <w:sz w:val="28"/>
          <w:szCs w:val="28"/>
        </w:rPr>
        <w:t>S</w:t>
      </w:r>
      <w:r>
        <w:rPr>
          <w:b/>
          <w:spacing w:val="1"/>
          <w:sz w:val="28"/>
          <w:szCs w:val="28"/>
        </w:rPr>
        <w:t>I</w:t>
      </w:r>
      <w:r>
        <w:rPr>
          <w:b/>
          <w:sz w:val="28"/>
          <w:szCs w:val="28"/>
        </w:rPr>
        <w:t>ON</w:t>
      </w:r>
    </w:p>
    <w:p w:rsidR="008637A3" w:rsidRDefault="002A4821" w:rsidP="008637A3">
      <w:pPr>
        <w:spacing w:after="620" w:line="360" w:lineRule="auto"/>
        <w:ind w:right="1296" w:firstLine="720"/>
        <w:jc w:val="both"/>
        <w:rPr>
          <w:sz w:val="28"/>
          <w:szCs w:val="28"/>
        </w:rPr>
      </w:pPr>
      <w:r>
        <w:rPr>
          <w:sz w:val="24"/>
          <w:szCs w:val="24"/>
        </w:rPr>
        <w:t>The</w:t>
      </w:r>
      <w:r>
        <w:rPr>
          <w:spacing w:val="1"/>
          <w:sz w:val="24"/>
          <w:szCs w:val="24"/>
        </w:rPr>
        <w:t xml:space="preserve"> </w:t>
      </w:r>
      <w:r>
        <w:rPr>
          <w:sz w:val="24"/>
          <w:szCs w:val="24"/>
        </w:rPr>
        <w:t>d</w:t>
      </w:r>
      <w:r>
        <w:rPr>
          <w:spacing w:val="-1"/>
          <w:sz w:val="24"/>
          <w:szCs w:val="24"/>
        </w:rPr>
        <w:t>r</w:t>
      </w:r>
      <w:r>
        <w:rPr>
          <w:sz w:val="24"/>
          <w:szCs w:val="24"/>
        </w:rPr>
        <w:t>iv</w:t>
      </w:r>
      <w:r>
        <w:rPr>
          <w:spacing w:val="2"/>
          <w:sz w:val="24"/>
          <w:szCs w:val="24"/>
        </w:rPr>
        <w:t>e</w:t>
      </w:r>
      <w:r>
        <w:rPr>
          <w:sz w:val="24"/>
          <w:szCs w:val="24"/>
        </w:rPr>
        <w:t>r</w:t>
      </w:r>
      <w:r>
        <w:rPr>
          <w:spacing w:val="2"/>
          <w:sz w:val="24"/>
          <w:szCs w:val="24"/>
        </w:rPr>
        <w:t xml:space="preserve"> </w:t>
      </w:r>
      <w:r>
        <w:rPr>
          <w:spacing w:val="-1"/>
          <w:sz w:val="24"/>
          <w:szCs w:val="24"/>
        </w:rPr>
        <w:t>a</w:t>
      </w:r>
      <w:r>
        <w:rPr>
          <w:sz w:val="24"/>
          <w:szCs w:val="24"/>
        </w:rPr>
        <w:t>bn</w:t>
      </w:r>
      <w:r>
        <w:rPr>
          <w:spacing w:val="2"/>
          <w:sz w:val="24"/>
          <w:szCs w:val="24"/>
        </w:rPr>
        <w:t>o</w:t>
      </w:r>
      <w:r>
        <w:rPr>
          <w:sz w:val="24"/>
          <w:szCs w:val="24"/>
        </w:rPr>
        <w:t>rm</w:t>
      </w:r>
      <w:r>
        <w:rPr>
          <w:spacing w:val="-1"/>
          <w:sz w:val="24"/>
          <w:szCs w:val="24"/>
        </w:rPr>
        <w:t>a</w:t>
      </w:r>
      <w:r>
        <w:rPr>
          <w:sz w:val="24"/>
          <w:szCs w:val="24"/>
        </w:rPr>
        <w:t>l</w:t>
      </w:r>
      <w:r>
        <w:rPr>
          <w:spacing w:val="1"/>
          <w:sz w:val="24"/>
          <w:szCs w:val="24"/>
        </w:rPr>
        <w:t>i</w:t>
      </w:r>
      <w:r>
        <w:rPr>
          <w:sz w:val="24"/>
          <w:szCs w:val="24"/>
        </w:rPr>
        <w:t>ty mon</w:t>
      </w:r>
      <w:r>
        <w:rPr>
          <w:spacing w:val="1"/>
          <w:sz w:val="24"/>
          <w:szCs w:val="24"/>
        </w:rPr>
        <w:t>i</w:t>
      </w:r>
      <w:r>
        <w:rPr>
          <w:sz w:val="24"/>
          <w:szCs w:val="24"/>
        </w:rPr>
        <w:t>tori</w:t>
      </w:r>
      <w:r>
        <w:rPr>
          <w:spacing w:val="2"/>
          <w:sz w:val="24"/>
          <w:szCs w:val="24"/>
        </w:rPr>
        <w:t>n</w:t>
      </w:r>
      <w:r>
        <w:rPr>
          <w:sz w:val="24"/>
          <w:szCs w:val="24"/>
        </w:rPr>
        <w:t xml:space="preserve">g </w:t>
      </w:r>
      <w:r>
        <w:rPr>
          <w:spacing w:val="2"/>
          <w:sz w:val="24"/>
          <w:szCs w:val="24"/>
        </w:rPr>
        <w:t>s</w:t>
      </w:r>
      <w:r>
        <w:rPr>
          <w:spacing w:val="-5"/>
          <w:sz w:val="24"/>
          <w:szCs w:val="24"/>
        </w:rPr>
        <w:t>y</w:t>
      </w:r>
      <w:r>
        <w:rPr>
          <w:sz w:val="24"/>
          <w:szCs w:val="24"/>
        </w:rPr>
        <w:t>stem d</w:t>
      </w:r>
      <w:r>
        <w:rPr>
          <w:spacing w:val="-1"/>
          <w:sz w:val="24"/>
          <w:szCs w:val="24"/>
        </w:rPr>
        <w:t>e</w:t>
      </w:r>
      <w:r>
        <w:rPr>
          <w:sz w:val="24"/>
          <w:szCs w:val="24"/>
        </w:rPr>
        <w:t>v</w:t>
      </w:r>
      <w:r>
        <w:rPr>
          <w:spacing w:val="-1"/>
          <w:sz w:val="24"/>
          <w:szCs w:val="24"/>
        </w:rPr>
        <w:t>e</w:t>
      </w:r>
      <w:r>
        <w:rPr>
          <w:sz w:val="24"/>
          <w:szCs w:val="24"/>
        </w:rPr>
        <w:t>lo</w:t>
      </w:r>
      <w:r>
        <w:rPr>
          <w:spacing w:val="3"/>
          <w:sz w:val="24"/>
          <w:szCs w:val="24"/>
        </w:rPr>
        <w:t>p</w:t>
      </w:r>
      <w:r>
        <w:rPr>
          <w:spacing w:val="-1"/>
          <w:sz w:val="24"/>
          <w:szCs w:val="24"/>
        </w:rPr>
        <w:t>e</w:t>
      </w:r>
      <w:r>
        <w:rPr>
          <w:sz w:val="24"/>
          <w:szCs w:val="24"/>
        </w:rPr>
        <w:t xml:space="preserve">d is </w:t>
      </w:r>
      <w:r>
        <w:rPr>
          <w:spacing w:val="-1"/>
          <w:sz w:val="24"/>
          <w:szCs w:val="24"/>
        </w:rPr>
        <w:t>ca</w:t>
      </w:r>
      <w:r>
        <w:rPr>
          <w:sz w:val="24"/>
          <w:szCs w:val="24"/>
        </w:rPr>
        <w:t>p</w:t>
      </w:r>
      <w:r>
        <w:rPr>
          <w:spacing w:val="-1"/>
          <w:sz w:val="24"/>
          <w:szCs w:val="24"/>
        </w:rPr>
        <w:t>a</w:t>
      </w:r>
      <w:r w:rsidR="008637A3">
        <w:rPr>
          <w:sz w:val="24"/>
          <w:szCs w:val="24"/>
        </w:rPr>
        <w:t xml:space="preserve">ble of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3"/>
          <w:sz w:val="24"/>
          <w:szCs w:val="24"/>
        </w:rPr>
        <w:t>i</w:t>
      </w:r>
      <w:r>
        <w:rPr>
          <w:sz w:val="24"/>
          <w:szCs w:val="24"/>
        </w:rPr>
        <w:t>ng d</w:t>
      </w:r>
      <w:r>
        <w:rPr>
          <w:spacing w:val="-1"/>
          <w:sz w:val="24"/>
          <w:szCs w:val="24"/>
        </w:rPr>
        <w:t>r</w:t>
      </w:r>
      <w:r>
        <w:rPr>
          <w:sz w:val="24"/>
          <w:szCs w:val="24"/>
        </w:rPr>
        <w:t>owsin</w:t>
      </w:r>
      <w:r>
        <w:rPr>
          <w:spacing w:val="-1"/>
          <w:sz w:val="24"/>
          <w:szCs w:val="24"/>
        </w:rPr>
        <w:t>e</w:t>
      </w:r>
      <w:r>
        <w:rPr>
          <w:sz w:val="24"/>
          <w:szCs w:val="24"/>
        </w:rPr>
        <w:t>ss, d</w:t>
      </w:r>
      <w:r>
        <w:rPr>
          <w:spacing w:val="-1"/>
          <w:sz w:val="24"/>
          <w:szCs w:val="24"/>
        </w:rPr>
        <w:t>r</w:t>
      </w:r>
      <w:r>
        <w:rPr>
          <w:sz w:val="24"/>
          <w:szCs w:val="24"/>
        </w:rPr>
        <w:t>unk</w:t>
      </w:r>
      <w:r>
        <w:rPr>
          <w:spacing w:val="-1"/>
          <w:sz w:val="24"/>
          <w:szCs w:val="24"/>
        </w:rPr>
        <w:t>e</w:t>
      </w:r>
      <w:r>
        <w:rPr>
          <w:sz w:val="24"/>
          <w:szCs w:val="24"/>
        </w:rPr>
        <w:t xml:space="preserve">n </w:t>
      </w:r>
      <w:r>
        <w:rPr>
          <w:spacing w:val="-1"/>
          <w:sz w:val="24"/>
          <w:szCs w:val="24"/>
        </w:rPr>
        <w:t>a</w:t>
      </w:r>
      <w:r>
        <w:rPr>
          <w:spacing w:val="2"/>
          <w:sz w:val="24"/>
          <w:szCs w:val="24"/>
        </w:rPr>
        <w:t>n</w:t>
      </w:r>
      <w:r>
        <w:rPr>
          <w:sz w:val="24"/>
          <w:szCs w:val="24"/>
        </w:rPr>
        <w:t>d r</w:t>
      </w:r>
      <w:r>
        <w:rPr>
          <w:spacing w:val="-2"/>
          <w:sz w:val="24"/>
          <w:szCs w:val="24"/>
        </w:rPr>
        <w:t>e</w:t>
      </w:r>
      <w:r>
        <w:rPr>
          <w:spacing w:val="-1"/>
          <w:sz w:val="24"/>
          <w:szCs w:val="24"/>
        </w:rPr>
        <w:t>c</w:t>
      </w:r>
      <w:r>
        <w:rPr>
          <w:sz w:val="24"/>
          <w:szCs w:val="24"/>
        </w:rPr>
        <w:t>kless b</w:t>
      </w:r>
      <w:r>
        <w:rPr>
          <w:spacing w:val="-1"/>
          <w:sz w:val="24"/>
          <w:szCs w:val="24"/>
        </w:rPr>
        <w:t>e</w:t>
      </w:r>
      <w:r>
        <w:rPr>
          <w:spacing w:val="2"/>
          <w:sz w:val="24"/>
          <w:szCs w:val="24"/>
        </w:rPr>
        <w:t>h</w:t>
      </w:r>
      <w:r>
        <w:rPr>
          <w:spacing w:val="-1"/>
          <w:sz w:val="24"/>
          <w:szCs w:val="24"/>
        </w:rPr>
        <w:t>a</w:t>
      </w:r>
      <w:r>
        <w:rPr>
          <w:sz w:val="24"/>
          <w:szCs w:val="24"/>
        </w:rPr>
        <w:t>viours</w:t>
      </w:r>
      <w:r>
        <w:rPr>
          <w:spacing w:val="2"/>
          <w:sz w:val="24"/>
          <w:szCs w:val="24"/>
        </w:rPr>
        <w:t xml:space="preserve"> </w:t>
      </w:r>
      <w:r>
        <w:rPr>
          <w:sz w:val="24"/>
          <w:szCs w:val="24"/>
        </w:rPr>
        <w:t>of d</w:t>
      </w:r>
      <w:r>
        <w:rPr>
          <w:spacing w:val="-1"/>
          <w:sz w:val="24"/>
          <w:szCs w:val="24"/>
        </w:rPr>
        <w:t>r</w:t>
      </w:r>
      <w:r>
        <w:rPr>
          <w:sz w:val="24"/>
          <w:szCs w:val="24"/>
        </w:rPr>
        <w:t>iver</w:t>
      </w:r>
      <w:r>
        <w:rPr>
          <w:spacing w:val="1"/>
          <w:sz w:val="24"/>
          <w:szCs w:val="24"/>
        </w:rPr>
        <w:t xml:space="preserve"> </w:t>
      </w:r>
      <w:r>
        <w:rPr>
          <w:sz w:val="24"/>
          <w:szCs w:val="24"/>
        </w:rPr>
        <w:t>in</w:t>
      </w:r>
      <w:r>
        <w:rPr>
          <w:spacing w:val="3"/>
          <w:sz w:val="24"/>
          <w:szCs w:val="24"/>
        </w:rPr>
        <w:t xml:space="preserve"> </w:t>
      </w:r>
      <w:r>
        <w:rPr>
          <w:sz w:val="24"/>
          <w:szCs w:val="24"/>
        </w:rPr>
        <w:t>a</w:t>
      </w:r>
      <w:r>
        <w:rPr>
          <w:spacing w:val="2"/>
          <w:sz w:val="24"/>
          <w:szCs w:val="24"/>
        </w:rPr>
        <w:t xml:space="preserve"> </w:t>
      </w:r>
      <w:r>
        <w:rPr>
          <w:sz w:val="24"/>
          <w:szCs w:val="24"/>
        </w:rPr>
        <w:t>short</w:t>
      </w:r>
      <w:r>
        <w:rPr>
          <w:spacing w:val="3"/>
          <w:sz w:val="24"/>
          <w:szCs w:val="24"/>
        </w:rPr>
        <w:t xml:space="preserve"> </w:t>
      </w:r>
      <w:r>
        <w:rPr>
          <w:sz w:val="24"/>
          <w:szCs w:val="24"/>
        </w:rPr>
        <w:t>t</w:t>
      </w:r>
      <w:r>
        <w:rPr>
          <w:spacing w:val="-1"/>
          <w:sz w:val="24"/>
          <w:szCs w:val="24"/>
        </w:rPr>
        <w:t>i</w:t>
      </w:r>
      <w:r>
        <w:rPr>
          <w:sz w:val="24"/>
          <w:szCs w:val="24"/>
        </w:rPr>
        <w:t>me. The</w:t>
      </w:r>
      <w:r>
        <w:rPr>
          <w:spacing w:val="3"/>
          <w:sz w:val="24"/>
          <w:szCs w:val="24"/>
        </w:rPr>
        <w:t xml:space="preserve"> </w:t>
      </w:r>
      <w:r>
        <w:rPr>
          <w:sz w:val="24"/>
          <w:szCs w:val="24"/>
        </w:rPr>
        <w:t>D</w:t>
      </w:r>
      <w:r>
        <w:rPr>
          <w:spacing w:val="-1"/>
          <w:sz w:val="24"/>
          <w:szCs w:val="24"/>
        </w:rPr>
        <w:t>r</w:t>
      </w:r>
      <w:r>
        <w:rPr>
          <w:sz w:val="24"/>
          <w:szCs w:val="24"/>
        </w:rPr>
        <w:t>owsin</w:t>
      </w:r>
      <w:r>
        <w:rPr>
          <w:spacing w:val="-1"/>
          <w:sz w:val="24"/>
          <w:szCs w:val="24"/>
        </w:rPr>
        <w:t>e</w:t>
      </w:r>
      <w:r>
        <w:rPr>
          <w:sz w:val="24"/>
          <w:szCs w:val="24"/>
        </w:rPr>
        <w:t>ss</w:t>
      </w:r>
      <w:r>
        <w:rPr>
          <w:spacing w:val="1"/>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3"/>
          <w:sz w:val="24"/>
          <w:szCs w:val="24"/>
        </w:rPr>
        <w:t>i</w:t>
      </w:r>
      <w:r>
        <w:rPr>
          <w:sz w:val="24"/>
          <w:szCs w:val="24"/>
        </w:rPr>
        <w:t xml:space="preserve">on </w:t>
      </w:r>
      <w:r>
        <w:rPr>
          <w:spacing w:val="3"/>
          <w:sz w:val="24"/>
          <w:szCs w:val="24"/>
        </w:rPr>
        <w:t>S</w:t>
      </w:r>
      <w:r>
        <w:rPr>
          <w:spacing w:val="-5"/>
          <w:sz w:val="24"/>
          <w:szCs w:val="24"/>
        </w:rPr>
        <w:t>y</w:t>
      </w:r>
      <w:r>
        <w:rPr>
          <w:sz w:val="24"/>
          <w:szCs w:val="24"/>
        </w:rPr>
        <w:t>stem d</w:t>
      </w:r>
      <w:r>
        <w:rPr>
          <w:spacing w:val="-1"/>
          <w:sz w:val="24"/>
          <w:szCs w:val="24"/>
        </w:rPr>
        <w:t>e</w:t>
      </w:r>
      <w:r>
        <w:rPr>
          <w:sz w:val="24"/>
          <w:szCs w:val="24"/>
        </w:rPr>
        <w:t>v</w:t>
      </w:r>
      <w:r>
        <w:rPr>
          <w:spacing w:val="-1"/>
          <w:sz w:val="24"/>
          <w:szCs w:val="24"/>
        </w:rPr>
        <w:t>e</w:t>
      </w:r>
      <w:r w:rsidR="008637A3">
        <w:rPr>
          <w:sz w:val="24"/>
          <w:szCs w:val="24"/>
        </w:rPr>
        <w:t xml:space="preserve">loped </w:t>
      </w:r>
      <w:r>
        <w:rPr>
          <w:spacing w:val="2"/>
          <w:sz w:val="24"/>
          <w:szCs w:val="24"/>
        </w:rPr>
        <w:t>b</w:t>
      </w:r>
      <w:r>
        <w:rPr>
          <w:spacing w:val="-1"/>
          <w:sz w:val="24"/>
          <w:szCs w:val="24"/>
        </w:rPr>
        <w:t>a</w:t>
      </w:r>
      <w:r>
        <w:rPr>
          <w:sz w:val="24"/>
          <w:szCs w:val="24"/>
        </w:rPr>
        <w:t>s</w:t>
      </w:r>
      <w:r>
        <w:rPr>
          <w:spacing w:val="1"/>
          <w:sz w:val="24"/>
          <w:szCs w:val="24"/>
        </w:rPr>
        <w:t>e</w:t>
      </w:r>
      <w:r>
        <w:rPr>
          <w:sz w:val="24"/>
          <w:szCs w:val="24"/>
        </w:rPr>
        <w:t xml:space="preserve">d on </w:t>
      </w:r>
      <w:r>
        <w:rPr>
          <w:spacing w:val="1"/>
          <w:sz w:val="24"/>
          <w:szCs w:val="24"/>
        </w:rPr>
        <w:t>e</w:t>
      </w:r>
      <w:r>
        <w:rPr>
          <w:spacing w:val="-5"/>
          <w:sz w:val="24"/>
          <w:szCs w:val="24"/>
        </w:rPr>
        <w:t>y</w:t>
      </w:r>
      <w:r w:rsidR="008637A3">
        <w:rPr>
          <w:sz w:val="24"/>
          <w:szCs w:val="24"/>
        </w:rPr>
        <w:t>e</w:t>
      </w:r>
      <w:r>
        <w:rPr>
          <w:spacing w:val="2"/>
          <w:sz w:val="24"/>
          <w:szCs w:val="24"/>
        </w:rPr>
        <w:t xml:space="preserve"> </w:t>
      </w:r>
      <w:r>
        <w:rPr>
          <w:spacing w:val="-1"/>
          <w:sz w:val="24"/>
          <w:szCs w:val="24"/>
        </w:rPr>
        <w:t>c</w:t>
      </w:r>
      <w:r>
        <w:rPr>
          <w:sz w:val="24"/>
          <w:szCs w:val="24"/>
        </w:rPr>
        <w:t>losu</w:t>
      </w:r>
      <w:r>
        <w:rPr>
          <w:spacing w:val="2"/>
          <w:sz w:val="24"/>
          <w:szCs w:val="24"/>
        </w:rPr>
        <w:t>r</w:t>
      </w:r>
      <w:r w:rsidR="008637A3">
        <w:rPr>
          <w:sz w:val="24"/>
          <w:szCs w:val="24"/>
        </w:rPr>
        <w:t xml:space="preserve">e of </w:t>
      </w:r>
      <w:r>
        <w:rPr>
          <w:spacing w:val="3"/>
          <w:sz w:val="24"/>
          <w:szCs w:val="24"/>
        </w:rPr>
        <w:t>t</w:t>
      </w:r>
      <w:r>
        <w:rPr>
          <w:sz w:val="24"/>
          <w:szCs w:val="24"/>
        </w:rPr>
        <w:t>he d</w:t>
      </w:r>
      <w:r>
        <w:rPr>
          <w:spacing w:val="-1"/>
          <w:sz w:val="24"/>
          <w:szCs w:val="24"/>
        </w:rPr>
        <w:t>r</w:t>
      </w:r>
      <w:r>
        <w:rPr>
          <w:sz w:val="24"/>
          <w:szCs w:val="24"/>
        </w:rPr>
        <w:t xml:space="preserve">iver </w:t>
      </w:r>
      <w:r>
        <w:rPr>
          <w:spacing w:val="1"/>
          <w:sz w:val="24"/>
          <w:szCs w:val="24"/>
        </w:rPr>
        <w:t>c</w:t>
      </w:r>
      <w:r>
        <w:rPr>
          <w:spacing w:val="-1"/>
          <w:sz w:val="24"/>
          <w:szCs w:val="24"/>
        </w:rPr>
        <w:t>a</w:t>
      </w:r>
      <w:r>
        <w:rPr>
          <w:sz w:val="24"/>
          <w:szCs w:val="24"/>
        </w:rPr>
        <w:t>n</w:t>
      </w:r>
      <w:r>
        <w:rPr>
          <w:spacing w:val="2"/>
          <w:sz w:val="24"/>
          <w:szCs w:val="24"/>
        </w:rPr>
        <w:t xml:space="preserve"> </w:t>
      </w:r>
      <w:r>
        <w:rPr>
          <w:sz w:val="24"/>
          <w:szCs w:val="24"/>
        </w:rPr>
        <w:t>dif</w:t>
      </w:r>
      <w:r>
        <w:rPr>
          <w:spacing w:val="-1"/>
          <w:sz w:val="24"/>
          <w:szCs w:val="24"/>
        </w:rPr>
        <w:t>f</w:t>
      </w:r>
      <w:r>
        <w:rPr>
          <w:spacing w:val="1"/>
          <w:sz w:val="24"/>
          <w:szCs w:val="24"/>
        </w:rPr>
        <w:t>e</w:t>
      </w:r>
      <w:r>
        <w:rPr>
          <w:sz w:val="24"/>
          <w:szCs w:val="24"/>
        </w:rPr>
        <w:t>r</w:t>
      </w:r>
      <w:r>
        <w:rPr>
          <w:spacing w:val="-2"/>
          <w:sz w:val="24"/>
          <w:szCs w:val="24"/>
        </w:rPr>
        <w:t>e</w:t>
      </w:r>
      <w:r>
        <w:rPr>
          <w:sz w:val="24"/>
          <w:szCs w:val="24"/>
        </w:rPr>
        <w:t>nt</w:t>
      </w:r>
      <w:r>
        <w:rPr>
          <w:spacing w:val="1"/>
          <w:sz w:val="24"/>
          <w:szCs w:val="24"/>
        </w:rPr>
        <w:t>i</w:t>
      </w:r>
      <w:r>
        <w:rPr>
          <w:spacing w:val="-1"/>
          <w:sz w:val="24"/>
          <w:szCs w:val="24"/>
        </w:rPr>
        <w:t>a</w:t>
      </w:r>
      <w:r>
        <w:rPr>
          <w:sz w:val="24"/>
          <w:szCs w:val="24"/>
        </w:rPr>
        <w:t>te</w:t>
      </w:r>
      <w:r>
        <w:rPr>
          <w:spacing w:val="3"/>
          <w:sz w:val="24"/>
          <w:szCs w:val="24"/>
        </w:rPr>
        <w:t xml:space="preserve"> </w:t>
      </w:r>
      <w:r>
        <w:rPr>
          <w:sz w:val="24"/>
          <w:szCs w:val="24"/>
        </w:rPr>
        <w:t>norm</w:t>
      </w:r>
      <w:r>
        <w:rPr>
          <w:spacing w:val="-1"/>
          <w:sz w:val="24"/>
          <w:szCs w:val="24"/>
        </w:rPr>
        <w:t>a</w:t>
      </w:r>
      <w:r>
        <w:rPr>
          <w:sz w:val="24"/>
          <w:szCs w:val="24"/>
        </w:rPr>
        <w:t>l</w:t>
      </w:r>
      <w:r>
        <w:rPr>
          <w:spacing w:val="2"/>
          <w:sz w:val="24"/>
          <w:szCs w:val="24"/>
        </w:rPr>
        <w:t xml:space="preserve"> </w:t>
      </w:r>
      <w:r>
        <w:rPr>
          <w:spacing w:val="4"/>
          <w:sz w:val="24"/>
          <w:szCs w:val="24"/>
        </w:rPr>
        <w:t>e</w:t>
      </w:r>
      <w:r>
        <w:rPr>
          <w:spacing w:val="-5"/>
          <w:sz w:val="24"/>
          <w:szCs w:val="24"/>
        </w:rPr>
        <w:t>y</w:t>
      </w:r>
      <w:r>
        <w:rPr>
          <w:sz w:val="24"/>
          <w:szCs w:val="24"/>
        </w:rPr>
        <w:t>e</w:t>
      </w:r>
      <w:r>
        <w:rPr>
          <w:spacing w:val="1"/>
          <w:sz w:val="24"/>
          <w:szCs w:val="24"/>
        </w:rPr>
        <w:t xml:space="preserve"> </w:t>
      </w:r>
      <w:r>
        <w:rPr>
          <w:sz w:val="24"/>
          <w:szCs w:val="24"/>
        </w:rPr>
        <w:t>bl</w:t>
      </w:r>
      <w:r>
        <w:rPr>
          <w:spacing w:val="1"/>
          <w:sz w:val="24"/>
          <w:szCs w:val="24"/>
        </w:rPr>
        <w:t>i</w:t>
      </w:r>
      <w:r>
        <w:rPr>
          <w:sz w:val="24"/>
          <w:szCs w:val="24"/>
        </w:rPr>
        <w:t>nk</w:t>
      </w:r>
      <w:r>
        <w:rPr>
          <w:spacing w:val="2"/>
          <w:sz w:val="24"/>
          <w:szCs w:val="24"/>
        </w:rPr>
        <w:t xml:space="preserve"> </w:t>
      </w:r>
      <w:r>
        <w:rPr>
          <w:spacing w:val="1"/>
          <w:sz w:val="24"/>
          <w:szCs w:val="24"/>
        </w:rPr>
        <w:t>a</w:t>
      </w:r>
      <w:r>
        <w:rPr>
          <w:sz w:val="24"/>
          <w:szCs w:val="24"/>
        </w:rPr>
        <w:t>nd d</w:t>
      </w:r>
      <w:r>
        <w:rPr>
          <w:spacing w:val="-1"/>
          <w:sz w:val="24"/>
          <w:szCs w:val="24"/>
        </w:rPr>
        <w:t>r</w:t>
      </w:r>
      <w:r>
        <w:rPr>
          <w:sz w:val="24"/>
          <w:szCs w:val="24"/>
        </w:rPr>
        <w:t>owsin</w:t>
      </w:r>
      <w:r>
        <w:rPr>
          <w:spacing w:val="-1"/>
          <w:sz w:val="24"/>
          <w:szCs w:val="24"/>
        </w:rPr>
        <w:t>e</w:t>
      </w:r>
      <w:r>
        <w:rPr>
          <w:sz w:val="24"/>
          <w:szCs w:val="24"/>
        </w:rPr>
        <w:t>ss</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4"/>
          <w:sz w:val="24"/>
          <w:szCs w:val="24"/>
        </w:rPr>
        <w:t xml:space="preserve"> </w:t>
      </w:r>
      <w:r>
        <w:rPr>
          <w:sz w:val="24"/>
          <w:szCs w:val="24"/>
        </w:rPr>
        <w:t>the d</w:t>
      </w:r>
      <w:r>
        <w:rPr>
          <w:spacing w:val="-1"/>
          <w:sz w:val="24"/>
          <w:szCs w:val="24"/>
        </w:rPr>
        <w:t>r</w:t>
      </w:r>
      <w:r>
        <w:rPr>
          <w:sz w:val="24"/>
          <w:szCs w:val="24"/>
        </w:rPr>
        <w:t>owsin</w:t>
      </w:r>
      <w:r>
        <w:rPr>
          <w:spacing w:val="-1"/>
          <w:sz w:val="24"/>
          <w:szCs w:val="24"/>
        </w:rPr>
        <w:t>e</w:t>
      </w:r>
      <w:r>
        <w:rPr>
          <w:sz w:val="24"/>
          <w:szCs w:val="24"/>
        </w:rPr>
        <w:t>ss</w:t>
      </w:r>
      <w:r>
        <w:rPr>
          <w:spacing w:val="4"/>
          <w:sz w:val="24"/>
          <w:szCs w:val="24"/>
        </w:rPr>
        <w:t xml:space="preserve"> </w:t>
      </w:r>
      <w:r>
        <w:rPr>
          <w:sz w:val="24"/>
          <w:szCs w:val="24"/>
        </w:rPr>
        <w:t>while d</w:t>
      </w:r>
      <w:r>
        <w:rPr>
          <w:spacing w:val="-1"/>
          <w:sz w:val="24"/>
          <w:szCs w:val="24"/>
        </w:rPr>
        <w:t>r</w:t>
      </w:r>
      <w:r>
        <w:rPr>
          <w:sz w:val="24"/>
          <w:szCs w:val="24"/>
        </w:rPr>
        <w:t>iv</w:t>
      </w:r>
      <w:r>
        <w:rPr>
          <w:spacing w:val="3"/>
          <w:sz w:val="24"/>
          <w:szCs w:val="24"/>
        </w:rPr>
        <w:t>i</w:t>
      </w:r>
      <w:r>
        <w:rPr>
          <w:sz w:val="24"/>
          <w:szCs w:val="24"/>
        </w:rPr>
        <w:t>n</w:t>
      </w:r>
      <w:r>
        <w:rPr>
          <w:spacing w:val="-2"/>
          <w:sz w:val="24"/>
          <w:szCs w:val="24"/>
        </w:rPr>
        <w:t>g</w:t>
      </w:r>
      <w:r>
        <w:rPr>
          <w:sz w:val="24"/>
          <w:szCs w:val="24"/>
        </w:rPr>
        <w:t>. The p</w:t>
      </w:r>
      <w:r>
        <w:rPr>
          <w:spacing w:val="-1"/>
          <w:sz w:val="24"/>
          <w:szCs w:val="24"/>
        </w:rPr>
        <w:t>r</w:t>
      </w:r>
      <w:r>
        <w:rPr>
          <w:sz w:val="24"/>
          <w:szCs w:val="24"/>
        </w:rPr>
        <w:t>opos</w:t>
      </w:r>
      <w:r>
        <w:rPr>
          <w:spacing w:val="-1"/>
          <w:sz w:val="24"/>
          <w:szCs w:val="24"/>
        </w:rPr>
        <w:t>e</w:t>
      </w:r>
      <w:r>
        <w:rPr>
          <w:sz w:val="24"/>
          <w:szCs w:val="24"/>
        </w:rPr>
        <w:t>d</w:t>
      </w:r>
      <w:r>
        <w:rPr>
          <w:spacing w:val="2"/>
          <w:sz w:val="24"/>
          <w:szCs w:val="24"/>
        </w:rPr>
        <w:t xml:space="preserve"> </w:t>
      </w:r>
      <w:r>
        <w:rPr>
          <w:spacing w:val="5"/>
          <w:sz w:val="24"/>
          <w:szCs w:val="24"/>
        </w:rPr>
        <w:t>s</w:t>
      </w:r>
      <w:r>
        <w:rPr>
          <w:spacing w:val="-5"/>
          <w:sz w:val="24"/>
          <w:szCs w:val="24"/>
        </w:rPr>
        <w:t>y</w:t>
      </w:r>
      <w:r>
        <w:rPr>
          <w:sz w:val="24"/>
          <w:szCs w:val="24"/>
        </w:rPr>
        <w:t>stem</w:t>
      </w:r>
      <w:r>
        <w:rPr>
          <w:spacing w:val="2"/>
          <w:sz w:val="24"/>
          <w:szCs w:val="24"/>
        </w:rPr>
        <w:t xml:space="preserve"> </w:t>
      </w:r>
      <w:r>
        <w:rPr>
          <w:spacing w:val="-1"/>
          <w:sz w:val="24"/>
          <w:szCs w:val="24"/>
        </w:rPr>
        <w:t>c</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re</w:t>
      </w:r>
      <w:r>
        <w:rPr>
          <w:sz w:val="24"/>
          <w:szCs w:val="24"/>
        </w:rPr>
        <w:t>v</w:t>
      </w:r>
      <w:r>
        <w:rPr>
          <w:spacing w:val="-1"/>
          <w:sz w:val="24"/>
          <w:szCs w:val="24"/>
        </w:rPr>
        <w:t>e</w:t>
      </w:r>
      <w:r>
        <w:rPr>
          <w:sz w:val="24"/>
          <w:szCs w:val="24"/>
        </w:rPr>
        <w:t>nt</w:t>
      </w:r>
      <w:r>
        <w:rPr>
          <w:spacing w:val="2"/>
          <w:sz w:val="24"/>
          <w:szCs w:val="24"/>
        </w:rPr>
        <w:t xml:space="preserve"> </w:t>
      </w:r>
      <w:r>
        <w:rPr>
          <w:sz w:val="24"/>
          <w:szCs w:val="24"/>
        </w:rPr>
        <w:t>the</w:t>
      </w:r>
      <w:r>
        <w:rPr>
          <w:spacing w:val="1"/>
          <w:sz w:val="24"/>
          <w:szCs w:val="24"/>
        </w:rPr>
        <w:t xml:space="preserve"> </w:t>
      </w:r>
      <w:r>
        <w:rPr>
          <w:spacing w:val="-1"/>
          <w:sz w:val="24"/>
          <w:szCs w:val="24"/>
        </w:rPr>
        <w:t>a</w:t>
      </w:r>
      <w:r>
        <w:rPr>
          <w:spacing w:val="1"/>
          <w:sz w:val="24"/>
          <w:szCs w:val="24"/>
        </w:rPr>
        <w:t>c</w:t>
      </w:r>
      <w:r>
        <w:rPr>
          <w:spacing w:val="-1"/>
          <w:sz w:val="24"/>
          <w:szCs w:val="24"/>
        </w:rPr>
        <w:t>c</w:t>
      </w:r>
      <w:r>
        <w:rPr>
          <w:sz w:val="24"/>
          <w:szCs w:val="24"/>
        </w:rPr>
        <w:t>idents</w:t>
      </w:r>
      <w:r>
        <w:rPr>
          <w:spacing w:val="2"/>
          <w:sz w:val="24"/>
          <w:szCs w:val="24"/>
        </w:rPr>
        <w:t xml:space="preserve"> d</w:t>
      </w:r>
      <w:r>
        <w:rPr>
          <w:sz w:val="24"/>
          <w:szCs w:val="24"/>
        </w:rPr>
        <w:t>ue to</w:t>
      </w:r>
      <w:r>
        <w:rPr>
          <w:spacing w:val="1"/>
          <w:sz w:val="24"/>
          <w:szCs w:val="24"/>
        </w:rPr>
        <w:t xml:space="preserve"> </w:t>
      </w:r>
      <w:r>
        <w:rPr>
          <w:sz w:val="24"/>
          <w:szCs w:val="24"/>
        </w:rPr>
        <w:t>the sle</w:t>
      </w:r>
      <w:r>
        <w:rPr>
          <w:spacing w:val="-1"/>
          <w:sz w:val="24"/>
          <w:szCs w:val="24"/>
        </w:rPr>
        <w:t>e</w:t>
      </w:r>
      <w:r>
        <w:rPr>
          <w:sz w:val="24"/>
          <w:szCs w:val="24"/>
        </w:rPr>
        <w:t>piness</w:t>
      </w:r>
      <w:r>
        <w:rPr>
          <w:spacing w:val="1"/>
          <w:sz w:val="24"/>
          <w:szCs w:val="24"/>
        </w:rPr>
        <w:t xml:space="preserve"> </w:t>
      </w:r>
      <w:r>
        <w:rPr>
          <w:sz w:val="24"/>
          <w:szCs w:val="24"/>
        </w:rPr>
        <w:t>while</w:t>
      </w:r>
      <w:r>
        <w:rPr>
          <w:spacing w:val="3"/>
          <w:sz w:val="24"/>
          <w:szCs w:val="24"/>
        </w:rPr>
        <w:t xml:space="preserve"> </w:t>
      </w:r>
      <w:r>
        <w:rPr>
          <w:sz w:val="24"/>
          <w:szCs w:val="24"/>
        </w:rPr>
        <w:t>d</w:t>
      </w:r>
      <w:r>
        <w:rPr>
          <w:spacing w:val="-1"/>
          <w:sz w:val="24"/>
          <w:szCs w:val="24"/>
        </w:rPr>
        <w:t>r</w:t>
      </w:r>
      <w:r>
        <w:rPr>
          <w:sz w:val="24"/>
          <w:szCs w:val="24"/>
        </w:rPr>
        <w:t>iv</w:t>
      </w:r>
      <w:r>
        <w:rPr>
          <w:spacing w:val="1"/>
          <w:sz w:val="24"/>
          <w:szCs w:val="24"/>
        </w:rPr>
        <w:t>i</w:t>
      </w:r>
      <w:r>
        <w:rPr>
          <w:sz w:val="24"/>
          <w:szCs w:val="24"/>
        </w:rPr>
        <w:t>n</w:t>
      </w:r>
      <w:r>
        <w:rPr>
          <w:spacing w:val="-2"/>
          <w:sz w:val="24"/>
          <w:szCs w:val="24"/>
        </w:rPr>
        <w:t>g</w:t>
      </w:r>
      <w:r>
        <w:rPr>
          <w:sz w:val="24"/>
          <w:szCs w:val="24"/>
        </w:rPr>
        <w:t>.</w:t>
      </w:r>
      <w:r>
        <w:rPr>
          <w:spacing w:val="1"/>
          <w:sz w:val="24"/>
          <w:szCs w:val="24"/>
        </w:rPr>
        <w:t xml:space="preserve"> </w:t>
      </w:r>
      <w:r>
        <w:rPr>
          <w:sz w:val="24"/>
          <w:szCs w:val="24"/>
        </w:rPr>
        <w:t>The</w:t>
      </w:r>
      <w:r>
        <w:rPr>
          <w:spacing w:val="2"/>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2"/>
          <w:sz w:val="24"/>
          <w:szCs w:val="24"/>
        </w:rPr>
        <w:t>e</w:t>
      </w:r>
      <w:r>
        <w:rPr>
          <w:sz w:val="24"/>
          <w:szCs w:val="24"/>
        </w:rPr>
        <w:t>m</w:t>
      </w:r>
      <w:r>
        <w:rPr>
          <w:spacing w:val="1"/>
          <w:sz w:val="24"/>
          <w:szCs w:val="24"/>
        </w:rPr>
        <w:t xml:space="preserve"> </w:t>
      </w:r>
      <w:r>
        <w:rPr>
          <w:sz w:val="24"/>
          <w:szCs w:val="24"/>
        </w:rPr>
        <w:t>wo</w:t>
      </w:r>
      <w:r>
        <w:rPr>
          <w:spacing w:val="1"/>
          <w:sz w:val="24"/>
          <w:szCs w:val="24"/>
        </w:rPr>
        <w:t>r</w:t>
      </w:r>
      <w:r>
        <w:rPr>
          <w:sz w:val="24"/>
          <w:szCs w:val="24"/>
        </w:rPr>
        <w:t>ks w</w:t>
      </w:r>
      <w:r>
        <w:rPr>
          <w:spacing w:val="-1"/>
          <w:sz w:val="24"/>
          <w:szCs w:val="24"/>
        </w:rPr>
        <w:t>e</w:t>
      </w:r>
      <w:r>
        <w:rPr>
          <w:sz w:val="24"/>
          <w:szCs w:val="24"/>
        </w:rPr>
        <w:t>ll</w:t>
      </w:r>
      <w:r>
        <w:rPr>
          <w:spacing w:val="3"/>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3"/>
          <w:sz w:val="24"/>
          <w:szCs w:val="24"/>
        </w:rPr>
        <w:t xml:space="preserve"> </w:t>
      </w:r>
      <w:r>
        <w:rPr>
          <w:sz w:val="24"/>
          <w:szCs w:val="24"/>
        </w:rPr>
        <w:t>in</w:t>
      </w:r>
      <w:r>
        <w:rPr>
          <w:spacing w:val="3"/>
          <w:sz w:val="24"/>
          <w:szCs w:val="24"/>
        </w:rPr>
        <w:t xml:space="preserve"> </w:t>
      </w:r>
      <w:r>
        <w:rPr>
          <w:spacing w:val="1"/>
          <w:sz w:val="24"/>
          <w:szCs w:val="24"/>
        </w:rPr>
        <w:t>c</w:t>
      </w:r>
      <w:r>
        <w:rPr>
          <w:spacing w:val="-1"/>
          <w:sz w:val="24"/>
          <w:szCs w:val="24"/>
        </w:rPr>
        <w:t>a</w:t>
      </w:r>
      <w:r>
        <w:rPr>
          <w:sz w:val="24"/>
          <w:szCs w:val="24"/>
        </w:rPr>
        <w:t>se</w:t>
      </w:r>
      <w:r>
        <w:rPr>
          <w:spacing w:val="2"/>
          <w:sz w:val="24"/>
          <w:szCs w:val="24"/>
        </w:rPr>
        <w:t xml:space="preserve"> </w:t>
      </w:r>
      <w:r>
        <w:rPr>
          <w:sz w:val="24"/>
          <w:szCs w:val="24"/>
        </w:rPr>
        <w:t>of</w:t>
      </w:r>
      <w:r>
        <w:rPr>
          <w:spacing w:val="2"/>
          <w:sz w:val="24"/>
          <w:szCs w:val="24"/>
        </w:rPr>
        <w:t xml:space="preserve"> d</w:t>
      </w:r>
      <w:r>
        <w:rPr>
          <w:sz w:val="24"/>
          <w:szCs w:val="24"/>
        </w:rPr>
        <w:t>ri</w:t>
      </w:r>
      <w:r>
        <w:rPr>
          <w:spacing w:val="2"/>
          <w:sz w:val="24"/>
          <w:szCs w:val="24"/>
        </w:rPr>
        <w:t>v</w:t>
      </w:r>
      <w:r>
        <w:rPr>
          <w:spacing w:val="-1"/>
          <w:sz w:val="24"/>
          <w:szCs w:val="24"/>
        </w:rPr>
        <w:t>e</w:t>
      </w:r>
      <w:r>
        <w:rPr>
          <w:sz w:val="24"/>
          <w:szCs w:val="24"/>
        </w:rPr>
        <w:t>rs</w:t>
      </w:r>
      <w:r>
        <w:rPr>
          <w:spacing w:val="2"/>
          <w:sz w:val="24"/>
          <w:szCs w:val="24"/>
        </w:rPr>
        <w:t xml:space="preserve"> </w:t>
      </w:r>
      <w:r>
        <w:rPr>
          <w:sz w:val="24"/>
          <w:szCs w:val="24"/>
        </w:rPr>
        <w:t>w</w:t>
      </w:r>
      <w:r>
        <w:rPr>
          <w:spacing w:val="1"/>
          <w:sz w:val="24"/>
          <w:szCs w:val="24"/>
        </w:rPr>
        <w:t>e</w:t>
      </w:r>
      <w:r>
        <w:rPr>
          <w:spacing w:val="-1"/>
          <w:sz w:val="24"/>
          <w:szCs w:val="24"/>
        </w:rPr>
        <w:t>a</w:t>
      </w:r>
      <w:r>
        <w:rPr>
          <w:sz w:val="24"/>
          <w:szCs w:val="24"/>
        </w:rPr>
        <w:t>ri</w:t>
      </w:r>
      <w:r>
        <w:rPr>
          <w:spacing w:val="2"/>
          <w:sz w:val="24"/>
          <w:szCs w:val="24"/>
        </w:rPr>
        <w:t>n</w:t>
      </w:r>
      <w:r>
        <w:rPr>
          <w:sz w:val="24"/>
          <w:szCs w:val="24"/>
        </w:rPr>
        <w:t>g sp</w:t>
      </w:r>
      <w:r>
        <w:rPr>
          <w:spacing w:val="1"/>
          <w:sz w:val="24"/>
          <w:szCs w:val="24"/>
        </w:rPr>
        <w:t>e</w:t>
      </w:r>
      <w:r>
        <w:rPr>
          <w:spacing w:val="-1"/>
          <w:sz w:val="24"/>
          <w:szCs w:val="24"/>
        </w:rPr>
        <w:t>c</w:t>
      </w:r>
      <w:r>
        <w:rPr>
          <w:sz w:val="24"/>
          <w:szCs w:val="24"/>
        </w:rPr>
        <w:t>ta</w:t>
      </w:r>
      <w:r>
        <w:rPr>
          <w:spacing w:val="-1"/>
          <w:sz w:val="24"/>
          <w:szCs w:val="24"/>
        </w:rPr>
        <w:t>c</w:t>
      </w:r>
      <w:r>
        <w:rPr>
          <w:sz w:val="24"/>
          <w:szCs w:val="24"/>
        </w:rPr>
        <w:t>les</w:t>
      </w:r>
      <w:r>
        <w:rPr>
          <w:spacing w:val="5"/>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v</w:t>
      </w:r>
      <w:r>
        <w:rPr>
          <w:spacing w:val="-1"/>
          <w:sz w:val="24"/>
          <w:szCs w:val="24"/>
        </w:rPr>
        <w:t>e</w:t>
      </w:r>
      <w:r>
        <w:rPr>
          <w:sz w:val="24"/>
          <w:szCs w:val="24"/>
        </w:rPr>
        <w:t>n</w:t>
      </w:r>
      <w:r>
        <w:rPr>
          <w:spacing w:val="1"/>
          <w:sz w:val="24"/>
          <w:szCs w:val="24"/>
        </w:rPr>
        <w:t xml:space="preserve"> </w:t>
      </w:r>
      <w:r>
        <w:rPr>
          <w:sz w:val="24"/>
          <w:szCs w:val="24"/>
        </w:rPr>
        <w:t>und</w:t>
      </w:r>
      <w:r>
        <w:rPr>
          <w:spacing w:val="-1"/>
          <w:sz w:val="24"/>
          <w:szCs w:val="24"/>
        </w:rPr>
        <w:t>e</w:t>
      </w:r>
      <w:r>
        <w:rPr>
          <w:sz w:val="24"/>
          <w:szCs w:val="24"/>
        </w:rPr>
        <w:t>r low</w:t>
      </w:r>
      <w:r>
        <w:rPr>
          <w:spacing w:val="1"/>
          <w:sz w:val="24"/>
          <w:szCs w:val="24"/>
        </w:rPr>
        <w:t xml:space="preserve"> </w:t>
      </w:r>
      <w:r>
        <w:rPr>
          <w:sz w:val="24"/>
          <w:szCs w:val="24"/>
        </w:rPr>
        <w:t>l</w:t>
      </w:r>
      <w:r>
        <w:rPr>
          <w:spacing w:val="3"/>
          <w:sz w:val="24"/>
          <w:szCs w:val="24"/>
        </w:rPr>
        <w:t>i</w:t>
      </w:r>
      <w:r>
        <w:rPr>
          <w:spacing w:val="-2"/>
          <w:sz w:val="24"/>
          <w:szCs w:val="24"/>
        </w:rPr>
        <w:t>g</w:t>
      </w:r>
      <w:r>
        <w:rPr>
          <w:sz w:val="24"/>
          <w:szCs w:val="24"/>
        </w:rPr>
        <w:t>ht</w:t>
      </w:r>
      <w:r>
        <w:rPr>
          <w:spacing w:val="4"/>
          <w:sz w:val="24"/>
          <w:szCs w:val="24"/>
        </w:rPr>
        <w:t xml:space="preserve"> </w:t>
      </w:r>
      <w:r>
        <w:rPr>
          <w:spacing w:val="-1"/>
          <w:sz w:val="24"/>
          <w:szCs w:val="24"/>
        </w:rPr>
        <w:t>c</w:t>
      </w:r>
      <w:r>
        <w:rPr>
          <w:sz w:val="24"/>
          <w:szCs w:val="24"/>
        </w:rPr>
        <w:t>ondi</w:t>
      </w:r>
      <w:r>
        <w:rPr>
          <w:spacing w:val="1"/>
          <w:sz w:val="24"/>
          <w:szCs w:val="24"/>
        </w:rPr>
        <w:t>t</w:t>
      </w:r>
      <w:r>
        <w:rPr>
          <w:sz w:val="24"/>
          <w:szCs w:val="24"/>
        </w:rPr>
        <w:t>ions</w:t>
      </w:r>
      <w:r>
        <w:rPr>
          <w:spacing w:val="2"/>
          <w:sz w:val="24"/>
          <w:szCs w:val="24"/>
        </w:rPr>
        <w:t xml:space="preserve"> </w:t>
      </w:r>
      <w:r>
        <w:rPr>
          <w:sz w:val="24"/>
          <w:szCs w:val="24"/>
        </w:rPr>
        <w:t>if</w:t>
      </w:r>
      <w:r>
        <w:rPr>
          <w:spacing w:val="1"/>
          <w:sz w:val="24"/>
          <w:szCs w:val="24"/>
        </w:rPr>
        <w:t xml:space="preserve"> </w:t>
      </w:r>
      <w:r>
        <w:rPr>
          <w:sz w:val="24"/>
          <w:szCs w:val="24"/>
        </w:rPr>
        <w:t>the</w:t>
      </w:r>
      <w:r>
        <w:rPr>
          <w:spacing w:val="1"/>
          <w:sz w:val="24"/>
          <w:szCs w:val="24"/>
        </w:rPr>
        <w:t xml:space="preserve"> </w:t>
      </w:r>
      <w:r>
        <w:rPr>
          <w:spacing w:val="-1"/>
          <w:sz w:val="24"/>
          <w:szCs w:val="24"/>
        </w:rPr>
        <w:t>ca</w:t>
      </w:r>
      <w:r>
        <w:rPr>
          <w:sz w:val="24"/>
          <w:szCs w:val="24"/>
        </w:rPr>
        <w:t>m</w:t>
      </w:r>
      <w:r>
        <w:rPr>
          <w:spacing w:val="2"/>
          <w:sz w:val="24"/>
          <w:szCs w:val="24"/>
        </w:rPr>
        <w:t>e</w:t>
      </w:r>
      <w:r>
        <w:rPr>
          <w:sz w:val="24"/>
          <w:szCs w:val="24"/>
        </w:rPr>
        <w:t>ra 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z w:val="24"/>
          <w:szCs w:val="24"/>
        </w:rPr>
        <w:t>rs b</w:t>
      </w:r>
      <w:r>
        <w:rPr>
          <w:spacing w:val="-1"/>
          <w:sz w:val="24"/>
          <w:szCs w:val="24"/>
        </w:rPr>
        <w:t>e</w:t>
      </w:r>
      <w:r>
        <w:rPr>
          <w:sz w:val="24"/>
          <w:szCs w:val="24"/>
        </w:rPr>
        <w:t>t</w:t>
      </w:r>
      <w:r>
        <w:rPr>
          <w:spacing w:val="1"/>
          <w:sz w:val="24"/>
          <w:szCs w:val="24"/>
        </w:rPr>
        <w:t>t</w:t>
      </w:r>
      <w:r>
        <w:rPr>
          <w:spacing w:val="-1"/>
          <w:sz w:val="24"/>
          <w:szCs w:val="24"/>
        </w:rPr>
        <w:t>e</w:t>
      </w:r>
      <w:r>
        <w:rPr>
          <w:sz w:val="24"/>
          <w:szCs w:val="24"/>
        </w:rPr>
        <w:t>r outpu</w:t>
      </w:r>
      <w:r>
        <w:rPr>
          <w:spacing w:val="1"/>
          <w:sz w:val="24"/>
          <w:szCs w:val="24"/>
        </w:rPr>
        <w:t>t</w:t>
      </w:r>
      <w:r>
        <w:rPr>
          <w:sz w:val="24"/>
          <w:szCs w:val="24"/>
        </w:rPr>
        <w:t>.</w:t>
      </w:r>
      <w:r>
        <w:rPr>
          <w:spacing w:val="3"/>
          <w:sz w:val="24"/>
          <w:szCs w:val="24"/>
        </w:rPr>
        <w:t xml:space="preserve"> </w:t>
      </w:r>
      <w:r>
        <w:rPr>
          <w:sz w:val="24"/>
          <w:szCs w:val="24"/>
        </w:rPr>
        <w:t>In</w:t>
      </w:r>
      <w:r>
        <w:rPr>
          <w:spacing w:val="-1"/>
          <w:sz w:val="24"/>
          <w:szCs w:val="24"/>
        </w:rPr>
        <w:t>f</w:t>
      </w:r>
      <w:r>
        <w:rPr>
          <w:sz w:val="24"/>
          <w:szCs w:val="24"/>
        </w:rPr>
        <w:t>o</w:t>
      </w:r>
      <w:r>
        <w:rPr>
          <w:spacing w:val="-1"/>
          <w:sz w:val="24"/>
          <w:szCs w:val="24"/>
        </w:rPr>
        <w:t>r</w:t>
      </w:r>
      <w:r>
        <w:rPr>
          <w:sz w:val="24"/>
          <w:szCs w:val="24"/>
        </w:rPr>
        <w:t>mation</w:t>
      </w:r>
      <w:r>
        <w:rPr>
          <w:spacing w:val="1"/>
          <w:sz w:val="24"/>
          <w:szCs w:val="24"/>
        </w:rPr>
        <w:t xml:space="preserve"> </w:t>
      </w:r>
      <w:r>
        <w:rPr>
          <w:spacing w:val="-1"/>
          <w:sz w:val="24"/>
          <w:szCs w:val="24"/>
        </w:rPr>
        <w:t>a</w:t>
      </w:r>
      <w:r>
        <w:rPr>
          <w:sz w:val="24"/>
          <w:szCs w:val="24"/>
        </w:rPr>
        <w:t>bout</w:t>
      </w:r>
      <w:r>
        <w:rPr>
          <w:spacing w:val="1"/>
          <w:sz w:val="24"/>
          <w:szCs w:val="24"/>
        </w:rPr>
        <w:t xml:space="preserve"> </w:t>
      </w:r>
      <w:r>
        <w:rPr>
          <w:sz w:val="24"/>
          <w:szCs w:val="24"/>
        </w:rPr>
        <w:t>the h</w:t>
      </w:r>
      <w:r>
        <w:rPr>
          <w:spacing w:val="1"/>
          <w:sz w:val="24"/>
          <w:szCs w:val="24"/>
        </w:rPr>
        <w:t>e</w:t>
      </w:r>
      <w:r>
        <w:rPr>
          <w:spacing w:val="-1"/>
          <w:sz w:val="24"/>
          <w:szCs w:val="24"/>
        </w:rPr>
        <w:t>a</w:t>
      </w:r>
      <w:r>
        <w:rPr>
          <w:sz w:val="24"/>
          <w:szCs w:val="24"/>
        </w:rPr>
        <w:t xml:space="preserve">d </w:t>
      </w:r>
      <w:r>
        <w:rPr>
          <w:spacing w:val="-1"/>
          <w:sz w:val="24"/>
          <w:szCs w:val="24"/>
        </w:rPr>
        <w:t>a</w:t>
      </w:r>
      <w:r>
        <w:rPr>
          <w:sz w:val="24"/>
          <w:szCs w:val="24"/>
        </w:rPr>
        <w:t xml:space="preserve">nd </w:t>
      </w:r>
      <w:r>
        <w:rPr>
          <w:spacing w:val="4"/>
          <w:sz w:val="24"/>
          <w:szCs w:val="24"/>
        </w:rPr>
        <w:t>e</w:t>
      </w:r>
      <w:r>
        <w:rPr>
          <w:spacing w:val="-5"/>
          <w:sz w:val="24"/>
          <w:szCs w:val="24"/>
        </w:rPr>
        <w:t>y</w:t>
      </w:r>
      <w:r>
        <w:rPr>
          <w:spacing w:val="-1"/>
          <w:sz w:val="24"/>
          <w:szCs w:val="24"/>
        </w:rPr>
        <w:t>e</w:t>
      </w:r>
      <w:r>
        <w:rPr>
          <w:sz w:val="24"/>
          <w:szCs w:val="24"/>
        </w:rPr>
        <w:t>s</w:t>
      </w:r>
      <w:r>
        <w:rPr>
          <w:spacing w:val="2"/>
          <w:sz w:val="24"/>
          <w:szCs w:val="24"/>
        </w:rPr>
        <w:t xml:space="preserve"> </w:t>
      </w:r>
      <w:r>
        <w:rPr>
          <w:sz w:val="24"/>
          <w:szCs w:val="24"/>
        </w:rPr>
        <w:t>posit</w:t>
      </w:r>
      <w:r>
        <w:rPr>
          <w:spacing w:val="1"/>
          <w:sz w:val="24"/>
          <w:szCs w:val="24"/>
        </w:rPr>
        <w:t>i</w:t>
      </w:r>
      <w:r>
        <w:rPr>
          <w:sz w:val="24"/>
          <w:szCs w:val="24"/>
        </w:rPr>
        <w:t>on is obtain</w:t>
      </w:r>
      <w:r>
        <w:rPr>
          <w:spacing w:val="-1"/>
          <w:sz w:val="24"/>
          <w:szCs w:val="24"/>
        </w:rPr>
        <w:t>e</w:t>
      </w:r>
      <w:r>
        <w:rPr>
          <w:sz w:val="24"/>
          <w:szCs w:val="24"/>
        </w:rPr>
        <w:t>d thro</w:t>
      </w:r>
      <w:r>
        <w:rPr>
          <w:spacing w:val="2"/>
          <w:sz w:val="24"/>
          <w:szCs w:val="24"/>
        </w:rPr>
        <w:t>u</w:t>
      </w:r>
      <w:r>
        <w:rPr>
          <w:spacing w:val="-2"/>
          <w:sz w:val="24"/>
          <w:szCs w:val="24"/>
        </w:rPr>
        <w:t>g</w:t>
      </w:r>
      <w:r>
        <w:rPr>
          <w:sz w:val="24"/>
          <w:szCs w:val="24"/>
        </w:rPr>
        <w:t xml:space="preserve">h </w:t>
      </w:r>
      <w:r>
        <w:rPr>
          <w:spacing w:val="2"/>
          <w:sz w:val="24"/>
          <w:szCs w:val="24"/>
        </w:rPr>
        <w:t>v</w:t>
      </w:r>
      <w:r>
        <w:rPr>
          <w:spacing w:val="-1"/>
          <w:sz w:val="24"/>
          <w:szCs w:val="24"/>
        </w:rPr>
        <w:t>a</w:t>
      </w:r>
      <w:r>
        <w:rPr>
          <w:sz w:val="24"/>
          <w:szCs w:val="24"/>
        </w:rPr>
        <w:t>rious s</w:t>
      </w:r>
      <w:r>
        <w:rPr>
          <w:spacing w:val="1"/>
          <w:sz w:val="24"/>
          <w:szCs w:val="24"/>
        </w:rPr>
        <w:t>e</w:t>
      </w:r>
      <w:r>
        <w:rPr>
          <w:sz w:val="24"/>
          <w:szCs w:val="24"/>
        </w:rPr>
        <w:t>l</w:t>
      </w:r>
      <w:r>
        <w:rPr>
          <w:spacing w:val="4"/>
          <w:sz w:val="24"/>
          <w:szCs w:val="24"/>
        </w:rPr>
        <w:t>f</w:t>
      </w:r>
      <w:r>
        <w:rPr>
          <w:sz w:val="24"/>
          <w:szCs w:val="24"/>
        </w:rPr>
        <w:t>- d</w:t>
      </w:r>
      <w:r>
        <w:rPr>
          <w:spacing w:val="-1"/>
          <w:sz w:val="24"/>
          <w:szCs w:val="24"/>
        </w:rPr>
        <w:t>e</w:t>
      </w:r>
      <w:r>
        <w:rPr>
          <w:sz w:val="24"/>
          <w:szCs w:val="24"/>
        </w:rPr>
        <w:t>v</w:t>
      </w:r>
      <w:r>
        <w:rPr>
          <w:spacing w:val="-1"/>
          <w:sz w:val="24"/>
          <w:szCs w:val="24"/>
        </w:rPr>
        <w:t>e</w:t>
      </w:r>
      <w:r>
        <w:rPr>
          <w:sz w:val="24"/>
          <w:szCs w:val="24"/>
        </w:rPr>
        <w:t>loped</w:t>
      </w:r>
      <w:r>
        <w:rPr>
          <w:spacing w:val="1"/>
          <w:sz w:val="24"/>
          <w:szCs w:val="24"/>
        </w:rPr>
        <w:t xml:space="preserve"> </w:t>
      </w:r>
      <w:r>
        <w:rPr>
          <w:sz w:val="24"/>
          <w:szCs w:val="24"/>
        </w:rPr>
        <w:t>i</w:t>
      </w:r>
      <w:r>
        <w:rPr>
          <w:spacing w:val="1"/>
          <w:sz w:val="24"/>
          <w:szCs w:val="24"/>
        </w:rPr>
        <w:t>ma</w:t>
      </w:r>
      <w:r>
        <w:rPr>
          <w:spacing w:val="-2"/>
          <w:sz w:val="24"/>
          <w:szCs w:val="24"/>
        </w:rPr>
        <w:t>g</w:t>
      </w:r>
      <w:r>
        <w:rPr>
          <w:sz w:val="24"/>
          <w:szCs w:val="24"/>
        </w:rPr>
        <w:t>e</w:t>
      </w:r>
      <w:r>
        <w:rPr>
          <w:spacing w:val="1"/>
          <w:sz w:val="24"/>
          <w:szCs w:val="24"/>
        </w:rPr>
        <w:t xml:space="preserve"> </w:t>
      </w:r>
      <w:r>
        <w:rPr>
          <w:sz w:val="24"/>
          <w:szCs w:val="24"/>
        </w:rPr>
        <w:t>p</w:t>
      </w:r>
      <w:r>
        <w:rPr>
          <w:spacing w:val="-1"/>
          <w:sz w:val="24"/>
          <w:szCs w:val="24"/>
        </w:rPr>
        <w:t>r</w:t>
      </w:r>
      <w:r>
        <w:rPr>
          <w:spacing w:val="2"/>
          <w:sz w:val="24"/>
          <w:szCs w:val="24"/>
        </w:rPr>
        <w:t>o</w:t>
      </w:r>
      <w:r>
        <w:rPr>
          <w:spacing w:val="-1"/>
          <w:sz w:val="24"/>
          <w:szCs w:val="24"/>
        </w:rPr>
        <w:t>ce</w:t>
      </w:r>
      <w:r>
        <w:rPr>
          <w:sz w:val="24"/>
          <w:szCs w:val="24"/>
        </w:rPr>
        <w:t>s</w:t>
      </w:r>
      <w:r>
        <w:rPr>
          <w:spacing w:val="3"/>
          <w:sz w:val="24"/>
          <w:szCs w:val="24"/>
        </w:rPr>
        <w:t>s</w:t>
      </w:r>
      <w:r>
        <w:rPr>
          <w:sz w:val="24"/>
          <w:szCs w:val="24"/>
        </w:rPr>
        <w:t xml:space="preserve">ing </w:t>
      </w:r>
      <w:r>
        <w:rPr>
          <w:spacing w:val="-1"/>
          <w:sz w:val="24"/>
          <w:szCs w:val="24"/>
        </w:rPr>
        <w:t>a</w:t>
      </w:r>
      <w:r>
        <w:rPr>
          <w:spacing w:val="3"/>
          <w:sz w:val="24"/>
          <w:szCs w:val="24"/>
        </w:rPr>
        <w:t>l</w:t>
      </w:r>
      <w:r>
        <w:rPr>
          <w:spacing w:val="-2"/>
          <w:sz w:val="24"/>
          <w:szCs w:val="24"/>
        </w:rPr>
        <w:t>g</w:t>
      </w:r>
      <w:r>
        <w:rPr>
          <w:sz w:val="24"/>
          <w:szCs w:val="24"/>
        </w:rPr>
        <w:t>o</w:t>
      </w:r>
      <w:r>
        <w:rPr>
          <w:spacing w:val="-1"/>
          <w:sz w:val="24"/>
          <w:szCs w:val="24"/>
        </w:rPr>
        <w:t>r</w:t>
      </w:r>
      <w:r>
        <w:rPr>
          <w:sz w:val="24"/>
          <w:szCs w:val="24"/>
        </w:rPr>
        <w:t>i</w:t>
      </w:r>
      <w:r>
        <w:rPr>
          <w:spacing w:val="1"/>
          <w:sz w:val="24"/>
          <w:szCs w:val="24"/>
        </w:rPr>
        <w:t>t</w:t>
      </w:r>
      <w:r>
        <w:rPr>
          <w:sz w:val="24"/>
          <w:szCs w:val="24"/>
        </w:rPr>
        <w:t>hms.</w:t>
      </w:r>
      <w:r>
        <w:rPr>
          <w:spacing w:val="2"/>
          <w:sz w:val="24"/>
          <w:szCs w:val="24"/>
        </w:rPr>
        <w:t xml:space="preserve"> </w:t>
      </w:r>
      <w:r>
        <w:rPr>
          <w:sz w:val="24"/>
          <w:szCs w:val="24"/>
        </w:rPr>
        <w:t>Du</w:t>
      </w:r>
      <w:r>
        <w:rPr>
          <w:spacing w:val="-1"/>
          <w:sz w:val="24"/>
          <w:szCs w:val="24"/>
        </w:rPr>
        <w:t>r</w:t>
      </w:r>
      <w:r>
        <w:rPr>
          <w:sz w:val="24"/>
          <w:szCs w:val="24"/>
        </w:rPr>
        <w:t xml:space="preserve">ing </w:t>
      </w:r>
      <w:r>
        <w:rPr>
          <w:spacing w:val="3"/>
          <w:sz w:val="24"/>
          <w:szCs w:val="24"/>
        </w:rPr>
        <w:t>t</w:t>
      </w:r>
      <w:r>
        <w:rPr>
          <w:spacing w:val="4"/>
          <w:sz w:val="24"/>
          <w:szCs w:val="24"/>
        </w:rPr>
        <w:t>h</w:t>
      </w:r>
      <w:r>
        <w:rPr>
          <w:sz w:val="24"/>
          <w:szCs w:val="24"/>
        </w:rPr>
        <w:t>e mon</w:t>
      </w:r>
      <w:r>
        <w:rPr>
          <w:spacing w:val="1"/>
          <w:sz w:val="24"/>
          <w:szCs w:val="24"/>
        </w:rPr>
        <w:t>i</w:t>
      </w:r>
      <w:r>
        <w:rPr>
          <w:sz w:val="24"/>
          <w:szCs w:val="24"/>
        </w:rPr>
        <w:t>torin</w:t>
      </w:r>
      <w:r>
        <w:rPr>
          <w:spacing w:val="-2"/>
          <w:sz w:val="24"/>
          <w:szCs w:val="24"/>
        </w:rPr>
        <w:t>g</w:t>
      </w:r>
      <w:r>
        <w:rPr>
          <w:sz w:val="24"/>
          <w:szCs w:val="24"/>
        </w:rPr>
        <w:t>,</w:t>
      </w:r>
      <w:r>
        <w:rPr>
          <w:spacing w:val="1"/>
          <w:sz w:val="24"/>
          <w:szCs w:val="24"/>
        </w:rPr>
        <w:t xml:space="preserve"> </w:t>
      </w:r>
      <w:r>
        <w:rPr>
          <w:sz w:val="24"/>
          <w:szCs w:val="24"/>
        </w:rPr>
        <w:t xml:space="preserve">the </w:t>
      </w:r>
      <w:r>
        <w:rPr>
          <w:spacing w:val="5"/>
          <w:sz w:val="24"/>
          <w:szCs w:val="24"/>
        </w:rPr>
        <w:t>s</w:t>
      </w:r>
      <w:r>
        <w:rPr>
          <w:spacing w:val="-5"/>
          <w:sz w:val="24"/>
          <w:szCs w:val="24"/>
        </w:rPr>
        <w:t>y</w:t>
      </w:r>
      <w:r>
        <w:rPr>
          <w:sz w:val="24"/>
          <w:szCs w:val="24"/>
        </w:rPr>
        <w:t>stem</w:t>
      </w:r>
      <w:r>
        <w:rPr>
          <w:spacing w:val="1"/>
          <w:sz w:val="24"/>
          <w:szCs w:val="24"/>
        </w:rPr>
        <w:t xml:space="preserve"> </w:t>
      </w:r>
      <w:r>
        <w:rPr>
          <w:sz w:val="24"/>
          <w:szCs w:val="24"/>
        </w:rPr>
        <w:t>is</w:t>
      </w:r>
      <w:r>
        <w:rPr>
          <w:spacing w:val="2"/>
          <w:sz w:val="24"/>
          <w:szCs w:val="24"/>
        </w:rPr>
        <w:t xml:space="preserve"> </w:t>
      </w:r>
      <w:r>
        <w:rPr>
          <w:spacing w:val="-1"/>
          <w:sz w:val="24"/>
          <w:szCs w:val="24"/>
        </w:rPr>
        <w:t>a</w:t>
      </w:r>
      <w:r>
        <w:rPr>
          <w:sz w:val="24"/>
          <w:szCs w:val="24"/>
        </w:rPr>
        <w:t>ble to</w:t>
      </w:r>
      <w:r>
        <w:rPr>
          <w:spacing w:val="1"/>
          <w:sz w:val="24"/>
          <w:szCs w:val="24"/>
        </w:rPr>
        <w:t xml:space="preserve"> </w:t>
      </w:r>
      <w:r>
        <w:rPr>
          <w:sz w:val="24"/>
          <w:szCs w:val="24"/>
        </w:rPr>
        <w:t>d</w:t>
      </w:r>
      <w:r>
        <w:rPr>
          <w:spacing w:val="-1"/>
          <w:sz w:val="24"/>
          <w:szCs w:val="24"/>
        </w:rPr>
        <w:t>ec</w:t>
      </w:r>
      <w:r>
        <w:rPr>
          <w:sz w:val="24"/>
          <w:szCs w:val="24"/>
        </w:rPr>
        <w:t>ide</w:t>
      </w:r>
      <w:r>
        <w:rPr>
          <w:spacing w:val="3"/>
          <w:sz w:val="24"/>
          <w:szCs w:val="24"/>
        </w:rPr>
        <w:t xml:space="preserve"> </w:t>
      </w:r>
      <w:r>
        <w:rPr>
          <w:sz w:val="24"/>
          <w:szCs w:val="24"/>
        </w:rPr>
        <w:t>if</w:t>
      </w:r>
      <w:r>
        <w:rPr>
          <w:spacing w:val="1"/>
          <w:sz w:val="24"/>
          <w:szCs w:val="24"/>
        </w:rPr>
        <w:t xml:space="preserve"> </w:t>
      </w:r>
      <w:r>
        <w:rPr>
          <w:sz w:val="24"/>
          <w:szCs w:val="24"/>
        </w:rPr>
        <w:t xml:space="preserve">the </w:t>
      </w:r>
      <w:r>
        <w:rPr>
          <w:spacing w:val="4"/>
          <w:sz w:val="24"/>
          <w:szCs w:val="24"/>
        </w:rPr>
        <w:t>e</w:t>
      </w:r>
      <w:r>
        <w:rPr>
          <w:spacing w:val="-2"/>
          <w:sz w:val="24"/>
          <w:szCs w:val="24"/>
        </w:rPr>
        <w:t>y</w:t>
      </w:r>
      <w:r>
        <w:rPr>
          <w:spacing w:val="-1"/>
          <w:sz w:val="24"/>
          <w:szCs w:val="24"/>
        </w:rPr>
        <w:t>e</w:t>
      </w:r>
      <w:r>
        <w:rPr>
          <w:sz w:val="24"/>
          <w:szCs w:val="24"/>
        </w:rPr>
        <w:t xml:space="preserve">s </w:t>
      </w:r>
      <w:r>
        <w:rPr>
          <w:spacing w:val="-1"/>
          <w:sz w:val="24"/>
          <w:szCs w:val="24"/>
        </w:rPr>
        <w:t>a</w:t>
      </w:r>
      <w:r>
        <w:rPr>
          <w:sz w:val="24"/>
          <w:szCs w:val="24"/>
        </w:rPr>
        <w:t>re o</w:t>
      </w:r>
      <w:r>
        <w:rPr>
          <w:spacing w:val="2"/>
          <w:sz w:val="24"/>
          <w:szCs w:val="24"/>
        </w:rPr>
        <w:t>p</w:t>
      </w:r>
      <w:r>
        <w:rPr>
          <w:spacing w:val="-1"/>
          <w:sz w:val="24"/>
          <w:szCs w:val="24"/>
        </w:rPr>
        <w:t>e</w:t>
      </w:r>
      <w:r>
        <w:rPr>
          <w:sz w:val="24"/>
          <w:szCs w:val="24"/>
        </w:rPr>
        <w:t>n</w:t>
      </w:r>
      <w:r>
        <w:rPr>
          <w:spacing w:val="-1"/>
          <w:sz w:val="24"/>
          <w:szCs w:val="24"/>
        </w:rPr>
        <w:t>e</w:t>
      </w:r>
      <w:r>
        <w:rPr>
          <w:sz w:val="24"/>
          <w:szCs w:val="24"/>
        </w:rPr>
        <w:t>d</w:t>
      </w:r>
      <w:r>
        <w:rPr>
          <w:spacing w:val="2"/>
          <w:sz w:val="24"/>
          <w:szCs w:val="24"/>
        </w:rPr>
        <w:t xml:space="preserve"> </w:t>
      </w:r>
      <w:r>
        <w:rPr>
          <w:sz w:val="24"/>
          <w:szCs w:val="24"/>
        </w:rPr>
        <w:t>or</w:t>
      </w:r>
      <w:r>
        <w:rPr>
          <w:spacing w:val="4"/>
          <w:sz w:val="24"/>
          <w:szCs w:val="24"/>
        </w:rPr>
        <w:t xml:space="preserve"> </w:t>
      </w:r>
      <w:r>
        <w:rPr>
          <w:spacing w:val="-1"/>
          <w:sz w:val="24"/>
          <w:szCs w:val="24"/>
        </w:rPr>
        <w:t>c</w:t>
      </w:r>
      <w:r>
        <w:rPr>
          <w:sz w:val="24"/>
          <w:szCs w:val="24"/>
        </w:rPr>
        <w:t>losed.</w:t>
      </w:r>
      <w:r>
        <w:rPr>
          <w:spacing w:val="4"/>
          <w:sz w:val="24"/>
          <w:szCs w:val="24"/>
        </w:rPr>
        <w:t xml:space="preserve"> </w:t>
      </w:r>
      <w:r>
        <w:rPr>
          <w:spacing w:val="1"/>
          <w:sz w:val="24"/>
          <w:szCs w:val="24"/>
        </w:rPr>
        <w:t>W</w:t>
      </w:r>
      <w:r>
        <w:rPr>
          <w:sz w:val="24"/>
          <w:szCs w:val="24"/>
        </w:rPr>
        <w:t>h</w:t>
      </w:r>
      <w:r>
        <w:rPr>
          <w:spacing w:val="-1"/>
          <w:sz w:val="24"/>
          <w:szCs w:val="24"/>
        </w:rPr>
        <w:t>e</w:t>
      </w:r>
      <w:r>
        <w:rPr>
          <w:sz w:val="24"/>
          <w:szCs w:val="24"/>
        </w:rPr>
        <w:t>n</w:t>
      </w:r>
      <w:r>
        <w:rPr>
          <w:spacing w:val="2"/>
          <w:sz w:val="24"/>
          <w:szCs w:val="24"/>
        </w:rPr>
        <w:t xml:space="preserve"> </w:t>
      </w:r>
      <w:r>
        <w:rPr>
          <w:sz w:val="24"/>
          <w:szCs w:val="24"/>
        </w:rPr>
        <w:t>the</w:t>
      </w:r>
      <w:r>
        <w:rPr>
          <w:spacing w:val="2"/>
          <w:sz w:val="24"/>
          <w:szCs w:val="24"/>
        </w:rPr>
        <w:t xml:space="preserve"> </w:t>
      </w:r>
      <w:r>
        <w:rPr>
          <w:spacing w:val="4"/>
          <w:sz w:val="24"/>
          <w:szCs w:val="24"/>
        </w:rPr>
        <w:t>e</w:t>
      </w:r>
      <w:r>
        <w:rPr>
          <w:spacing w:val="-5"/>
          <w:sz w:val="24"/>
          <w:szCs w:val="24"/>
        </w:rPr>
        <w:t>y</w:t>
      </w:r>
      <w:r>
        <w:rPr>
          <w:spacing w:val="-1"/>
          <w:sz w:val="24"/>
          <w:szCs w:val="24"/>
        </w:rPr>
        <w:t>e</w:t>
      </w:r>
      <w:r>
        <w:rPr>
          <w:sz w:val="24"/>
          <w:szCs w:val="24"/>
        </w:rPr>
        <w:t>s</w:t>
      </w:r>
      <w:r>
        <w:rPr>
          <w:spacing w:val="2"/>
          <w:sz w:val="24"/>
          <w:szCs w:val="24"/>
        </w:rPr>
        <w:t xml:space="preserve"> h</w:t>
      </w:r>
      <w:r>
        <w:rPr>
          <w:spacing w:val="-1"/>
          <w:sz w:val="24"/>
          <w:szCs w:val="24"/>
        </w:rPr>
        <w:t>a</w:t>
      </w:r>
      <w:r>
        <w:rPr>
          <w:sz w:val="24"/>
          <w:szCs w:val="24"/>
        </w:rPr>
        <w:t>ve</w:t>
      </w:r>
      <w:r>
        <w:rPr>
          <w:spacing w:val="1"/>
          <w:sz w:val="24"/>
          <w:szCs w:val="24"/>
        </w:rPr>
        <w:t xml:space="preserve"> </w:t>
      </w:r>
      <w:r>
        <w:rPr>
          <w:spacing w:val="2"/>
          <w:sz w:val="24"/>
          <w:szCs w:val="24"/>
        </w:rPr>
        <w:t>b</w:t>
      </w:r>
      <w:r>
        <w:rPr>
          <w:spacing w:val="-1"/>
          <w:sz w:val="24"/>
          <w:szCs w:val="24"/>
        </w:rPr>
        <w:t>ee</w:t>
      </w:r>
      <w:r>
        <w:rPr>
          <w:sz w:val="24"/>
          <w:szCs w:val="24"/>
        </w:rPr>
        <w:t xml:space="preserve">n </w:t>
      </w:r>
      <w:r>
        <w:rPr>
          <w:spacing w:val="-1"/>
          <w:sz w:val="24"/>
          <w:szCs w:val="24"/>
        </w:rPr>
        <w:t>c</w:t>
      </w:r>
      <w:r>
        <w:rPr>
          <w:sz w:val="24"/>
          <w:szCs w:val="24"/>
        </w:rPr>
        <w:t>losed</w:t>
      </w:r>
      <w:r>
        <w:rPr>
          <w:spacing w:val="2"/>
          <w:sz w:val="24"/>
          <w:szCs w:val="24"/>
        </w:rPr>
        <w:t xml:space="preserve"> </w:t>
      </w:r>
      <w:r>
        <w:rPr>
          <w:sz w:val="24"/>
          <w:szCs w:val="24"/>
        </w:rPr>
        <w:t>for</w:t>
      </w:r>
      <w:r>
        <w:rPr>
          <w:spacing w:val="1"/>
          <w:sz w:val="24"/>
          <w:szCs w:val="24"/>
        </w:rPr>
        <w:t xml:space="preserve"> </w:t>
      </w:r>
      <w:r>
        <w:rPr>
          <w:sz w:val="24"/>
          <w:szCs w:val="24"/>
        </w:rPr>
        <w:t>too</w:t>
      </w:r>
      <w:r>
        <w:rPr>
          <w:spacing w:val="3"/>
          <w:sz w:val="24"/>
          <w:szCs w:val="24"/>
        </w:rPr>
        <w:t xml:space="preserve"> </w:t>
      </w:r>
      <w:r>
        <w:rPr>
          <w:sz w:val="24"/>
          <w:szCs w:val="24"/>
        </w:rPr>
        <w:t>lon</w:t>
      </w:r>
      <w:r>
        <w:rPr>
          <w:spacing w:val="-2"/>
          <w:sz w:val="24"/>
          <w:szCs w:val="24"/>
        </w:rPr>
        <w:t>g</w:t>
      </w:r>
      <w:r>
        <w:rPr>
          <w:sz w:val="24"/>
          <w:szCs w:val="24"/>
        </w:rPr>
        <w:t>,</w:t>
      </w:r>
      <w:r w:rsidR="008637A3">
        <w:rPr>
          <w:sz w:val="24"/>
          <w:szCs w:val="24"/>
        </w:rPr>
        <w:t xml:space="preserve"> </w:t>
      </w:r>
      <w:r>
        <w:rPr>
          <w:sz w:val="24"/>
          <w:szCs w:val="24"/>
        </w:rPr>
        <w:t>a</w:t>
      </w:r>
      <w:r>
        <w:rPr>
          <w:spacing w:val="1"/>
          <w:sz w:val="24"/>
          <w:szCs w:val="24"/>
        </w:rPr>
        <w:t xml:space="preserve"> </w:t>
      </w:r>
      <w:r>
        <w:rPr>
          <w:sz w:val="24"/>
          <w:szCs w:val="24"/>
        </w:rPr>
        <w:t>w</w:t>
      </w:r>
      <w:r>
        <w:rPr>
          <w:spacing w:val="-1"/>
          <w:sz w:val="24"/>
          <w:szCs w:val="24"/>
        </w:rPr>
        <w:t>a</w:t>
      </w:r>
      <w:r>
        <w:rPr>
          <w:sz w:val="24"/>
          <w:szCs w:val="24"/>
        </w:rPr>
        <w:t>rni</w:t>
      </w:r>
      <w:r>
        <w:rPr>
          <w:spacing w:val="2"/>
          <w:sz w:val="24"/>
          <w:szCs w:val="24"/>
        </w:rPr>
        <w:t>n</w:t>
      </w:r>
      <w:r>
        <w:rPr>
          <w:sz w:val="24"/>
          <w:szCs w:val="24"/>
        </w:rPr>
        <w:t>g si</w:t>
      </w:r>
      <w:r>
        <w:rPr>
          <w:spacing w:val="-2"/>
          <w:sz w:val="24"/>
          <w:szCs w:val="24"/>
        </w:rPr>
        <w:t>g</w:t>
      </w:r>
      <w:r>
        <w:rPr>
          <w:sz w:val="24"/>
          <w:szCs w:val="24"/>
        </w:rPr>
        <w:t>n</w:t>
      </w:r>
      <w:r>
        <w:rPr>
          <w:spacing w:val="-1"/>
          <w:sz w:val="24"/>
          <w:szCs w:val="24"/>
        </w:rPr>
        <w:t>a</w:t>
      </w:r>
      <w:r>
        <w:rPr>
          <w:sz w:val="24"/>
          <w:szCs w:val="24"/>
        </w:rPr>
        <w:t>l</w:t>
      </w:r>
      <w:r>
        <w:rPr>
          <w:spacing w:val="3"/>
          <w:sz w:val="24"/>
          <w:szCs w:val="24"/>
        </w:rPr>
        <w:t xml:space="preserve"> </w:t>
      </w:r>
      <w:r>
        <w:rPr>
          <w:sz w:val="24"/>
          <w:szCs w:val="24"/>
        </w:rPr>
        <w:t>is</w:t>
      </w:r>
      <w:r>
        <w:rPr>
          <w:spacing w:val="3"/>
          <w:sz w:val="24"/>
          <w:szCs w:val="24"/>
        </w:rPr>
        <w:t xml:space="preserve"> </w:t>
      </w:r>
      <w:r>
        <w:rPr>
          <w:sz w:val="24"/>
          <w:szCs w:val="24"/>
        </w:rPr>
        <w:t>is</w:t>
      </w:r>
      <w:r>
        <w:rPr>
          <w:spacing w:val="1"/>
          <w:sz w:val="24"/>
          <w:szCs w:val="24"/>
        </w:rPr>
        <w:t>s</w:t>
      </w:r>
      <w:r>
        <w:rPr>
          <w:sz w:val="24"/>
          <w:szCs w:val="24"/>
        </w:rPr>
        <w:t>u</w:t>
      </w:r>
      <w:r>
        <w:rPr>
          <w:spacing w:val="-1"/>
          <w:sz w:val="24"/>
          <w:szCs w:val="24"/>
        </w:rPr>
        <w:t>e</w:t>
      </w:r>
      <w:r>
        <w:rPr>
          <w:sz w:val="24"/>
          <w:szCs w:val="24"/>
        </w:rPr>
        <w:t>d. p</w:t>
      </w:r>
      <w:r>
        <w:rPr>
          <w:spacing w:val="-1"/>
          <w:sz w:val="24"/>
          <w:szCs w:val="24"/>
        </w:rPr>
        <w:t>r</w:t>
      </w:r>
      <w:r>
        <w:rPr>
          <w:sz w:val="24"/>
          <w:szCs w:val="24"/>
        </w:rPr>
        <w:t>o</w:t>
      </w:r>
      <w:r>
        <w:rPr>
          <w:spacing w:val="-1"/>
          <w:sz w:val="24"/>
          <w:szCs w:val="24"/>
        </w:rPr>
        <w:t>ce</w:t>
      </w:r>
      <w:r>
        <w:rPr>
          <w:sz w:val="24"/>
          <w:szCs w:val="24"/>
        </w:rPr>
        <w:t>ss</w:t>
      </w:r>
      <w:r>
        <w:rPr>
          <w:spacing w:val="1"/>
          <w:sz w:val="24"/>
          <w:szCs w:val="24"/>
        </w:rPr>
        <w:t>i</w:t>
      </w:r>
      <w:r>
        <w:rPr>
          <w:spacing w:val="2"/>
          <w:sz w:val="24"/>
          <w:szCs w:val="24"/>
        </w:rPr>
        <w:t>n</w:t>
      </w:r>
      <w:r>
        <w:rPr>
          <w:sz w:val="24"/>
          <w:szCs w:val="24"/>
        </w:rPr>
        <w:t>g</w:t>
      </w:r>
      <w:r>
        <w:rPr>
          <w:spacing w:val="9"/>
          <w:sz w:val="24"/>
          <w:szCs w:val="24"/>
        </w:rPr>
        <w:t xml:space="preserve"> </w:t>
      </w:r>
      <w:r>
        <w:rPr>
          <w:sz w:val="24"/>
          <w:szCs w:val="24"/>
        </w:rPr>
        <w:t>ju</w:t>
      </w:r>
      <w:r>
        <w:rPr>
          <w:spacing w:val="3"/>
          <w:sz w:val="24"/>
          <w:szCs w:val="24"/>
        </w:rPr>
        <w:t>d</w:t>
      </w:r>
      <w:r>
        <w:rPr>
          <w:spacing w:val="-2"/>
          <w:sz w:val="24"/>
          <w:szCs w:val="24"/>
        </w:rPr>
        <w:t>g</w:t>
      </w:r>
      <w:r>
        <w:rPr>
          <w:spacing w:val="-1"/>
          <w:sz w:val="24"/>
          <w:szCs w:val="24"/>
        </w:rPr>
        <w:t>e</w:t>
      </w:r>
      <w:r>
        <w:rPr>
          <w:sz w:val="24"/>
          <w:szCs w:val="24"/>
        </w:rPr>
        <w:t>s</w:t>
      </w:r>
      <w:r>
        <w:rPr>
          <w:spacing w:val="12"/>
          <w:sz w:val="24"/>
          <w:szCs w:val="24"/>
        </w:rPr>
        <w:t xml:space="preserve"> </w:t>
      </w:r>
      <w:r>
        <w:rPr>
          <w:sz w:val="24"/>
          <w:szCs w:val="24"/>
        </w:rPr>
        <w:t>the</w:t>
      </w:r>
      <w:r>
        <w:rPr>
          <w:spacing w:val="13"/>
          <w:sz w:val="24"/>
          <w:szCs w:val="24"/>
        </w:rPr>
        <w:t xml:space="preserve"> </w:t>
      </w:r>
      <w:r>
        <w:rPr>
          <w:sz w:val="24"/>
          <w:szCs w:val="24"/>
        </w:rPr>
        <w:t>d</w:t>
      </w:r>
      <w:r>
        <w:rPr>
          <w:spacing w:val="-1"/>
          <w:sz w:val="24"/>
          <w:szCs w:val="24"/>
        </w:rPr>
        <w:t>r</w:t>
      </w:r>
      <w:r>
        <w:rPr>
          <w:spacing w:val="3"/>
          <w:sz w:val="24"/>
          <w:szCs w:val="24"/>
        </w:rPr>
        <w:t>i</w:t>
      </w:r>
      <w:r>
        <w:rPr>
          <w:sz w:val="24"/>
          <w:szCs w:val="24"/>
        </w:rPr>
        <w:t>v</w:t>
      </w:r>
      <w:r>
        <w:rPr>
          <w:spacing w:val="-1"/>
          <w:sz w:val="24"/>
          <w:szCs w:val="24"/>
        </w:rPr>
        <w:t>e</w:t>
      </w:r>
      <w:r>
        <w:rPr>
          <w:sz w:val="24"/>
          <w:szCs w:val="24"/>
        </w:rPr>
        <w:t>r</w:t>
      </w:r>
      <w:r w:rsidR="008637A3">
        <w:rPr>
          <w:spacing w:val="-1"/>
          <w:sz w:val="24"/>
          <w:szCs w:val="24"/>
        </w:rPr>
        <w:t>’</w:t>
      </w:r>
      <w:r>
        <w:rPr>
          <w:sz w:val="24"/>
          <w:szCs w:val="24"/>
        </w:rPr>
        <w:t>s</w:t>
      </w:r>
      <w:r>
        <w:rPr>
          <w:spacing w:val="-14"/>
          <w:sz w:val="24"/>
          <w:szCs w:val="24"/>
        </w:rPr>
        <w:t xml:space="preserve"> </w:t>
      </w:r>
      <w:r>
        <w:rPr>
          <w:spacing w:val="-1"/>
          <w:sz w:val="24"/>
          <w:szCs w:val="24"/>
        </w:rPr>
        <w:t>a</w:t>
      </w:r>
      <w:r>
        <w:rPr>
          <w:sz w:val="24"/>
          <w:szCs w:val="24"/>
        </w:rPr>
        <w:t>le</w:t>
      </w:r>
      <w:r>
        <w:rPr>
          <w:spacing w:val="-1"/>
          <w:sz w:val="24"/>
          <w:szCs w:val="24"/>
        </w:rPr>
        <w:t>r</w:t>
      </w:r>
      <w:r>
        <w:rPr>
          <w:sz w:val="24"/>
          <w:szCs w:val="24"/>
        </w:rPr>
        <w:t>tness</w:t>
      </w:r>
      <w:r>
        <w:rPr>
          <w:spacing w:val="12"/>
          <w:sz w:val="24"/>
          <w:szCs w:val="24"/>
        </w:rPr>
        <w:t xml:space="preserve"> </w:t>
      </w:r>
      <w:r>
        <w:rPr>
          <w:sz w:val="24"/>
          <w:szCs w:val="24"/>
        </w:rPr>
        <w:t>le</w:t>
      </w:r>
      <w:r>
        <w:rPr>
          <w:spacing w:val="2"/>
          <w:sz w:val="24"/>
          <w:szCs w:val="24"/>
        </w:rPr>
        <w:t>v</w:t>
      </w:r>
      <w:r>
        <w:rPr>
          <w:spacing w:val="-1"/>
          <w:sz w:val="24"/>
          <w:szCs w:val="24"/>
        </w:rPr>
        <w:t>e</w:t>
      </w:r>
      <w:r>
        <w:rPr>
          <w:sz w:val="24"/>
          <w:szCs w:val="24"/>
        </w:rPr>
        <w:t>l</w:t>
      </w:r>
      <w:r>
        <w:rPr>
          <w:spacing w:val="12"/>
          <w:sz w:val="24"/>
          <w:szCs w:val="24"/>
        </w:rPr>
        <w:t xml:space="preserve"> </w:t>
      </w:r>
      <w:r>
        <w:rPr>
          <w:sz w:val="24"/>
          <w:szCs w:val="24"/>
        </w:rPr>
        <w:t>on</w:t>
      </w:r>
      <w:r>
        <w:rPr>
          <w:spacing w:val="12"/>
          <w:sz w:val="24"/>
          <w:szCs w:val="24"/>
        </w:rPr>
        <w:t xml:space="preserve"> </w:t>
      </w:r>
      <w:r>
        <w:rPr>
          <w:spacing w:val="3"/>
          <w:sz w:val="24"/>
          <w:szCs w:val="24"/>
        </w:rPr>
        <w:t>t</w:t>
      </w:r>
      <w:r>
        <w:rPr>
          <w:sz w:val="24"/>
          <w:szCs w:val="24"/>
        </w:rPr>
        <w:t>he b</w:t>
      </w:r>
      <w:r>
        <w:rPr>
          <w:spacing w:val="-1"/>
          <w:sz w:val="24"/>
          <w:szCs w:val="24"/>
        </w:rPr>
        <w:t>a</w:t>
      </w:r>
      <w:r>
        <w:rPr>
          <w:sz w:val="24"/>
          <w:szCs w:val="24"/>
        </w:rPr>
        <w:t>sis</w:t>
      </w:r>
      <w:r>
        <w:rPr>
          <w:spacing w:val="1"/>
          <w:sz w:val="24"/>
          <w:szCs w:val="24"/>
        </w:rPr>
        <w:t xml:space="preserve"> </w:t>
      </w:r>
      <w:r>
        <w:rPr>
          <w:sz w:val="24"/>
          <w:szCs w:val="24"/>
        </w:rPr>
        <w:t xml:space="preserve">of </w:t>
      </w:r>
      <w:r>
        <w:rPr>
          <w:spacing w:val="-2"/>
          <w:sz w:val="24"/>
          <w:szCs w:val="24"/>
        </w:rPr>
        <w:t>c</w:t>
      </w:r>
      <w:r>
        <w:rPr>
          <w:sz w:val="24"/>
          <w:szCs w:val="24"/>
        </w:rPr>
        <w:t>ont</w:t>
      </w:r>
      <w:r>
        <w:rPr>
          <w:spacing w:val="1"/>
          <w:sz w:val="24"/>
          <w:szCs w:val="24"/>
        </w:rPr>
        <w:t>i</w:t>
      </w:r>
      <w:r>
        <w:rPr>
          <w:sz w:val="24"/>
          <w:szCs w:val="24"/>
        </w:rPr>
        <w:t xml:space="preserve">nuous </w:t>
      </w:r>
      <w:r>
        <w:rPr>
          <w:spacing w:val="4"/>
          <w:sz w:val="24"/>
          <w:szCs w:val="24"/>
        </w:rPr>
        <w:t>e</w:t>
      </w:r>
      <w:r>
        <w:rPr>
          <w:spacing w:val="-5"/>
          <w:sz w:val="24"/>
          <w:szCs w:val="24"/>
        </w:rPr>
        <w:t>y</w:t>
      </w:r>
      <w:r>
        <w:rPr>
          <w:sz w:val="24"/>
          <w:szCs w:val="24"/>
        </w:rPr>
        <w:t>e</w:t>
      </w:r>
      <w:r>
        <w:rPr>
          <w:spacing w:val="-1"/>
          <w:sz w:val="24"/>
          <w:szCs w:val="24"/>
        </w:rPr>
        <w:t xml:space="preserve"> </w:t>
      </w:r>
      <w:r>
        <w:rPr>
          <w:spacing w:val="1"/>
          <w:sz w:val="24"/>
          <w:szCs w:val="24"/>
        </w:rPr>
        <w:t>c</w:t>
      </w:r>
      <w:r>
        <w:rPr>
          <w:sz w:val="24"/>
          <w:szCs w:val="24"/>
        </w:rPr>
        <w:t>losur</w:t>
      </w:r>
      <w:r>
        <w:rPr>
          <w:spacing w:val="-1"/>
          <w:sz w:val="24"/>
          <w:szCs w:val="24"/>
        </w:rPr>
        <w:t>e</w:t>
      </w:r>
      <w:r>
        <w:rPr>
          <w:sz w:val="24"/>
          <w:szCs w:val="24"/>
        </w:rPr>
        <w:t>s.</w:t>
      </w:r>
    </w:p>
    <w:p w:rsidR="00516422" w:rsidRDefault="002A4821" w:rsidP="008637A3">
      <w:pPr>
        <w:spacing w:after="620" w:line="360" w:lineRule="auto"/>
        <w:ind w:right="1296" w:firstLine="720"/>
        <w:jc w:val="both"/>
        <w:rPr>
          <w:sz w:val="28"/>
          <w:szCs w:val="28"/>
        </w:rPr>
      </w:pPr>
      <w:r>
        <w:rPr>
          <w:spacing w:val="-3"/>
          <w:sz w:val="24"/>
          <w:szCs w:val="24"/>
        </w:rPr>
        <w:t>I</w:t>
      </w:r>
      <w:r>
        <w:rPr>
          <w:sz w:val="24"/>
          <w:szCs w:val="24"/>
        </w:rPr>
        <w:t>n</w:t>
      </w:r>
      <w:r>
        <w:rPr>
          <w:spacing w:val="41"/>
          <w:sz w:val="24"/>
          <w:szCs w:val="24"/>
        </w:rPr>
        <w:t xml:space="preserve"> </w:t>
      </w:r>
      <w:r>
        <w:rPr>
          <w:sz w:val="24"/>
          <w:szCs w:val="24"/>
        </w:rPr>
        <w:t>th</w:t>
      </w:r>
      <w:r>
        <w:rPr>
          <w:spacing w:val="1"/>
          <w:sz w:val="24"/>
          <w:szCs w:val="24"/>
        </w:rPr>
        <w:t>i</w:t>
      </w:r>
      <w:r>
        <w:rPr>
          <w:sz w:val="24"/>
          <w:szCs w:val="24"/>
        </w:rPr>
        <w:t>s</w:t>
      </w:r>
      <w:r>
        <w:rPr>
          <w:spacing w:val="4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42"/>
          <w:sz w:val="24"/>
          <w:szCs w:val="24"/>
        </w:rPr>
        <w:t xml:space="preserve"> </w:t>
      </w:r>
      <w:r>
        <w:rPr>
          <w:sz w:val="24"/>
          <w:szCs w:val="24"/>
        </w:rPr>
        <w:t>a</w:t>
      </w:r>
      <w:r>
        <w:rPr>
          <w:spacing w:val="41"/>
          <w:sz w:val="24"/>
          <w:szCs w:val="24"/>
        </w:rPr>
        <w:t xml:space="preserve"> </w:t>
      </w:r>
      <w:r>
        <w:rPr>
          <w:sz w:val="24"/>
          <w:szCs w:val="24"/>
        </w:rPr>
        <w:t>n</w:t>
      </w:r>
      <w:r>
        <w:rPr>
          <w:spacing w:val="-1"/>
          <w:sz w:val="24"/>
          <w:szCs w:val="24"/>
        </w:rPr>
        <w:t>e</w:t>
      </w:r>
      <w:r>
        <w:rPr>
          <w:sz w:val="24"/>
          <w:szCs w:val="24"/>
        </w:rPr>
        <w:t>w</w:t>
      </w:r>
      <w:r>
        <w:rPr>
          <w:spacing w:val="40"/>
          <w:sz w:val="24"/>
          <w:szCs w:val="24"/>
        </w:rPr>
        <w:t xml:space="preserve"> </w:t>
      </w:r>
      <w:r>
        <w:rPr>
          <w:spacing w:val="-1"/>
          <w:sz w:val="24"/>
          <w:szCs w:val="24"/>
        </w:rPr>
        <w:t>a</w:t>
      </w:r>
      <w:r>
        <w:rPr>
          <w:spacing w:val="2"/>
          <w:sz w:val="24"/>
          <w:szCs w:val="24"/>
        </w:rPr>
        <w:t>d</w:t>
      </w:r>
      <w:r>
        <w:rPr>
          <w:spacing w:val="-1"/>
          <w:sz w:val="24"/>
          <w:szCs w:val="24"/>
        </w:rPr>
        <w:t>a</w:t>
      </w:r>
      <w:r>
        <w:rPr>
          <w:sz w:val="24"/>
          <w:szCs w:val="24"/>
        </w:rPr>
        <w:t>pt</w:t>
      </w:r>
      <w:r>
        <w:rPr>
          <w:spacing w:val="1"/>
          <w:sz w:val="24"/>
          <w:szCs w:val="24"/>
        </w:rPr>
        <w:t>i</w:t>
      </w:r>
      <w:r>
        <w:rPr>
          <w:sz w:val="24"/>
          <w:szCs w:val="24"/>
        </w:rPr>
        <w:t>ve</w:t>
      </w:r>
      <w:r>
        <w:rPr>
          <w:spacing w:val="40"/>
          <w:sz w:val="24"/>
          <w:szCs w:val="24"/>
        </w:rPr>
        <w:t xml:space="preserve"> </w:t>
      </w:r>
      <w:r>
        <w:rPr>
          <w:sz w:val="24"/>
          <w:szCs w:val="24"/>
        </w:rPr>
        <w:t xml:space="preserve">method for </w:t>
      </w:r>
      <w:r>
        <w:rPr>
          <w:spacing w:val="5"/>
          <w:sz w:val="24"/>
          <w:szCs w:val="24"/>
        </w:rPr>
        <w:t>s</w:t>
      </w:r>
      <w:r>
        <w:rPr>
          <w:spacing w:val="-7"/>
          <w:sz w:val="24"/>
          <w:szCs w:val="24"/>
        </w:rPr>
        <w:t>y</w:t>
      </w:r>
      <w:r>
        <w:rPr>
          <w:sz w:val="24"/>
          <w:szCs w:val="24"/>
        </w:rPr>
        <w:t>mp</w:t>
      </w:r>
      <w:r>
        <w:rPr>
          <w:spacing w:val="1"/>
          <w:sz w:val="24"/>
          <w:szCs w:val="24"/>
        </w:rPr>
        <w:t>t</w:t>
      </w:r>
      <w:r>
        <w:rPr>
          <w:sz w:val="24"/>
          <w:szCs w:val="24"/>
        </w:rPr>
        <w:t>om</w:t>
      </w:r>
      <w:r>
        <w:rPr>
          <w:spacing w:val="1"/>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ac</w:t>
      </w:r>
      <w:r>
        <w:rPr>
          <w:sz w:val="24"/>
          <w:szCs w:val="24"/>
        </w:rPr>
        <w:t>t</w:t>
      </w:r>
      <w:r>
        <w:rPr>
          <w:spacing w:val="1"/>
          <w:sz w:val="24"/>
          <w:szCs w:val="24"/>
        </w:rPr>
        <w:t>i</w:t>
      </w:r>
      <w:r>
        <w:rPr>
          <w:sz w:val="24"/>
          <w:szCs w:val="24"/>
        </w:rPr>
        <w:t>on</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d</w:t>
      </w:r>
      <w:r>
        <w:rPr>
          <w:spacing w:val="-1"/>
          <w:sz w:val="24"/>
          <w:szCs w:val="24"/>
        </w:rPr>
        <w:t>r</w:t>
      </w:r>
      <w:r>
        <w:rPr>
          <w:sz w:val="24"/>
          <w:szCs w:val="24"/>
        </w:rPr>
        <w:t>iver sta</w:t>
      </w:r>
      <w:r>
        <w:rPr>
          <w:spacing w:val="2"/>
          <w:sz w:val="24"/>
          <w:szCs w:val="24"/>
        </w:rPr>
        <w:t>t</w:t>
      </w:r>
      <w:r>
        <w:rPr>
          <w:sz w:val="24"/>
          <w:szCs w:val="24"/>
        </w:rPr>
        <w:t xml:space="preserve">e </w:t>
      </w:r>
      <w:r>
        <w:rPr>
          <w:spacing w:val="-1"/>
          <w:sz w:val="24"/>
          <w:szCs w:val="24"/>
        </w:rPr>
        <w:t>e</w:t>
      </w:r>
      <w:r>
        <w:rPr>
          <w:sz w:val="24"/>
          <w:szCs w:val="24"/>
        </w:rPr>
        <w:t>st</w:t>
      </w:r>
      <w:r>
        <w:rPr>
          <w:spacing w:val="1"/>
          <w:sz w:val="24"/>
          <w:szCs w:val="24"/>
        </w:rPr>
        <w:t>i</w:t>
      </w:r>
      <w:r>
        <w:rPr>
          <w:sz w:val="24"/>
          <w:szCs w:val="24"/>
        </w:rPr>
        <w:t>mation w</w:t>
      </w:r>
      <w:r>
        <w:rPr>
          <w:spacing w:val="-1"/>
          <w:sz w:val="24"/>
          <w:szCs w:val="24"/>
        </w:rPr>
        <w:t>a</w:t>
      </w:r>
      <w:r>
        <w:rPr>
          <w:sz w:val="24"/>
          <w:szCs w:val="24"/>
        </w:rPr>
        <w:t>s</w:t>
      </w:r>
      <w:r>
        <w:rPr>
          <w:spacing w:val="1"/>
          <w:sz w:val="24"/>
          <w:szCs w:val="24"/>
        </w:rPr>
        <w:t xml:space="preserve"> </w:t>
      </w:r>
      <w:r>
        <w:rPr>
          <w:sz w:val="24"/>
          <w:szCs w:val="24"/>
        </w:rPr>
        <w:t>p</w:t>
      </w:r>
      <w:r>
        <w:rPr>
          <w:spacing w:val="-1"/>
          <w:sz w:val="24"/>
          <w:szCs w:val="24"/>
        </w:rPr>
        <w:t>r</w:t>
      </w:r>
      <w:r>
        <w:rPr>
          <w:sz w:val="24"/>
          <w:szCs w:val="24"/>
        </w:rPr>
        <w:t>opos</w:t>
      </w:r>
      <w:r>
        <w:rPr>
          <w:spacing w:val="-1"/>
          <w:sz w:val="24"/>
          <w:szCs w:val="24"/>
        </w:rPr>
        <w:t>e</w:t>
      </w:r>
      <w:r>
        <w:rPr>
          <w:sz w:val="24"/>
          <w:szCs w:val="24"/>
        </w:rPr>
        <w:t>d</w:t>
      </w:r>
      <w:r>
        <w:rPr>
          <w:spacing w:val="1"/>
          <w:sz w:val="24"/>
          <w:szCs w:val="24"/>
        </w:rPr>
        <w:t xml:space="preserve"> </w:t>
      </w:r>
      <w:r>
        <w:rPr>
          <w:sz w:val="24"/>
          <w:szCs w:val="24"/>
        </w:rPr>
        <w:t>f</w:t>
      </w:r>
      <w:r>
        <w:rPr>
          <w:spacing w:val="1"/>
          <w:sz w:val="24"/>
          <w:szCs w:val="24"/>
        </w:rPr>
        <w:t>o</w:t>
      </w:r>
      <w:r>
        <w:rPr>
          <w:sz w:val="24"/>
          <w:szCs w:val="24"/>
        </w:rPr>
        <w:t>r d</w:t>
      </w:r>
      <w:r>
        <w:rPr>
          <w:spacing w:val="-1"/>
          <w:sz w:val="24"/>
          <w:szCs w:val="24"/>
        </w:rPr>
        <w:t>r</w:t>
      </w:r>
      <w:r>
        <w:rPr>
          <w:sz w:val="24"/>
          <w:szCs w:val="24"/>
        </w:rPr>
        <w:t>iv</w:t>
      </w:r>
      <w:r>
        <w:rPr>
          <w:spacing w:val="2"/>
          <w:sz w:val="24"/>
          <w:szCs w:val="24"/>
        </w:rPr>
        <w:t>e</w:t>
      </w:r>
      <w:r>
        <w:rPr>
          <w:sz w:val="24"/>
          <w:szCs w:val="24"/>
        </w:rPr>
        <w:t xml:space="preserve">r </w:t>
      </w:r>
      <w:r>
        <w:rPr>
          <w:spacing w:val="2"/>
          <w:sz w:val="24"/>
          <w:szCs w:val="24"/>
        </w:rPr>
        <w:t>h</w:t>
      </w:r>
      <w:r>
        <w:rPr>
          <w:spacing w:val="-5"/>
          <w:sz w:val="24"/>
          <w:szCs w:val="24"/>
        </w:rPr>
        <w:t>y</w:t>
      </w:r>
      <w:r>
        <w:rPr>
          <w:sz w:val="24"/>
          <w:szCs w:val="24"/>
        </w:rPr>
        <w:t>pov</w:t>
      </w:r>
      <w:r>
        <w:rPr>
          <w:spacing w:val="3"/>
          <w:sz w:val="24"/>
          <w:szCs w:val="24"/>
        </w:rPr>
        <w:t>i</w:t>
      </w:r>
      <w:r>
        <w:rPr>
          <w:spacing w:val="-2"/>
          <w:sz w:val="24"/>
          <w:szCs w:val="24"/>
        </w:rPr>
        <w:t>g</w:t>
      </w:r>
      <w:r>
        <w:rPr>
          <w:sz w:val="24"/>
          <w:szCs w:val="24"/>
        </w:rPr>
        <w:t>i</w:t>
      </w:r>
      <w:r>
        <w:rPr>
          <w:spacing w:val="1"/>
          <w:sz w:val="24"/>
          <w:szCs w:val="24"/>
        </w:rPr>
        <w:t>l</w:t>
      </w:r>
      <w:r>
        <w:rPr>
          <w:spacing w:val="-1"/>
          <w:sz w:val="24"/>
          <w:szCs w:val="24"/>
        </w:rPr>
        <w:t>a</w:t>
      </w:r>
      <w:r>
        <w:rPr>
          <w:sz w:val="24"/>
          <w:szCs w:val="24"/>
        </w:rPr>
        <w:t>n</w:t>
      </w:r>
      <w:r>
        <w:rPr>
          <w:spacing w:val="1"/>
          <w:sz w:val="24"/>
          <w:szCs w:val="24"/>
        </w:rPr>
        <w:t>c</w:t>
      </w:r>
      <w:r>
        <w:rPr>
          <w:sz w:val="24"/>
          <w:szCs w:val="24"/>
        </w:rPr>
        <w:t>e 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 xml:space="preserve">on. Two  </w:t>
      </w:r>
      <w:r>
        <w:rPr>
          <w:spacing w:val="3"/>
          <w:sz w:val="24"/>
          <w:szCs w:val="24"/>
        </w:rPr>
        <w:t>t</w:t>
      </w:r>
      <w:r>
        <w:rPr>
          <w:spacing w:val="-5"/>
          <w:sz w:val="24"/>
          <w:szCs w:val="24"/>
        </w:rPr>
        <w:t>y</w:t>
      </w:r>
      <w:r>
        <w:rPr>
          <w:spacing w:val="2"/>
          <w:sz w:val="24"/>
          <w:szCs w:val="24"/>
        </w:rPr>
        <w:t>p</w:t>
      </w:r>
      <w:r>
        <w:rPr>
          <w:spacing w:val="-1"/>
          <w:sz w:val="24"/>
          <w:szCs w:val="24"/>
        </w:rPr>
        <w:t>e</w:t>
      </w:r>
      <w:r>
        <w:rPr>
          <w:sz w:val="24"/>
          <w:szCs w:val="24"/>
        </w:rPr>
        <w:t xml:space="preserve">s </w:t>
      </w:r>
      <w:r w:rsidR="008637A3">
        <w:rPr>
          <w:sz w:val="24"/>
          <w:szCs w:val="24"/>
        </w:rPr>
        <w:t xml:space="preserve">of </w:t>
      </w:r>
      <w:r>
        <w:rPr>
          <w:spacing w:val="5"/>
          <w:sz w:val="24"/>
          <w:szCs w:val="24"/>
        </w:rPr>
        <w:t>s</w:t>
      </w:r>
      <w:r>
        <w:rPr>
          <w:spacing w:val="-5"/>
          <w:sz w:val="24"/>
          <w:szCs w:val="24"/>
        </w:rPr>
        <w:t>y</w:t>
      </w:r>
      <w:r>
        <w:rPr>
          <w:spacing w:val="3"/>
          <w:sz w:val="24"/>
          <w:szCs w:val="24"/>
        </w:rPr>
        <w:t>m</w:t>
      </w:r>
      <w:r>
        <w:rPr>
          <w:sz w:val="24"/>
          <w:szCs w:val="24"/>
        </w:rPr>
        <w:t>pto</w:t>
      </w:r>
      <w:r>
        <w:rPr>
          <w:spacing w:val="1"/>
          <w:sz w:val="24"/>
          <w:szCs w:val="24"/>
        </w:rPr>
        <w:t>m</w:t>
      </w:r>
      <w:r w:rsidR="008637A3">
        <w:rPr>
          <w:sz w:val="24"/>
          <w:szCs w:val="24"/>
        </w:rPr>
        <w:t>s</w:t>
      </w:r>
      <w:r>
        <w:rPr>
          <w:spacing w:val="1"/>
          <w:sz w:val="24"/>
          <w:szCs w:val="24"/>
        </w:rPr>
        <w:t xml:space="preserve"> </w:t>
      </w:r>
      <w:r>
        <w:rPr>
          <w:sz w:val="24"/>
          <w:szCs w:val="24"/>
        </w:rPr>
        <w:t>w</w:t>
      </w:r>
      <w:r>
        <w:rPr>
          <w:spacing w:val="-1"/>
          <w:sz w:val="24"/>
          <w:szCs w:val="24"/>
        </w:rPr>
        <w:t>e</w:t>
      </w:r>
      <w:r w:rsidR="008637A3">
        <w:rPr>
          <w:sz w:val="24"/>
          <w:szCs w:val="24"/>
        </w:rPr>
        <w:t>re</w:t>
      </w:r>
      <w:r>
        <w:rPr>
          <w:spacing w:val="2"/>
          <w:sz w:val="24"/>
          <w:szCs w:val="24"/>
        </w:rPr>
        <w:t xml:space="preserve"> </w:t>
      </w:r>
      <w:r>
        <w:rPr>
          <w:spacing w:val="-1"/>
          <w:sz w:val="24"/>
          <w:szCs w:val="24"/>
        </w:rPr>
        <w:t>c</w:t>
      </w:r>
      <w:r>
        <w:rPr>
          <w:sz w:val="24"/>
          <w:szCs w:val="24"/>
        </w:rPr>
        <w:t>onsid</w:t>
      </w:r>
      <w:r>
        <w:rPr>
          <w:spacing w:val="-1"/>
          <w:sz w:val="24"/>
          <w:szCs w:val="24"/>
        </w:rPr>
        <w:t>e</w:t>
      </w:r>
      <w:r>
        <w:rPr>
          <w:spacing w:val="1"/>
          <w:sz w:val="24"/>
          <w:szCs w:val="24"/>
        </w:rPr>
        <w:t>r</w:t>
      </w:r>
      <w:r>
        <w:rPr>
          <w:spacing w:val="-1"/>
          <w:sz w:val="24"/>
          <w:szCs w:val="24"/>
        </w:rPr>
        <w:t>e</w:t>
      </w:r>
      <w:r w:rsidR="008637A3">
        <w:rPr>
          <w:sz w:val="24"/>
          <w:szCs w:val="24"/>
        </w:rPr>
        <w:t>d:</w:t>
      </w:r>
      <w:r>
        <w:rPr>
          <w:spacing w:val="2"/>
          <w:sz w:val="24"/>
          <w:szCs w:val="24"/>
        </w:rPr>
        <w:t>s</w:t>
      </w:r>
      <w:r>
        <w:rPr>
          <w:spacing w:val="-5"/>
          <w:sz w:val="24"/>
          <w:szCs w:val="24"/>
        </w:rPr>
        <w:t>y</w:t>
      </w:r>
      <w:r>
        <w:rPr>
          <w:sz w:val="24"/>
          <w:szCs w:val="24"/>
        </w:rPr>
        <w:t>mp</w:t>
      </w:r>
      <w:r>
        <w:rPr>
          <w:spacing w:val="1"/>
          <w:sz w:val="24"/>
          <w:szCs w:val="24"/>
        </w:rPr>
        <w:t>t</w:t>
      </w:r>
      <w:r>
        <w:rPr>
          <w:sz w:val="24"/>
          <w:szCs w:val="24"/>
        </w:rPr>
        <w:t>oms r</w:t>
      </w:r>
      <w:r>
        <w:rPr>
          <w:spacing w:val="-2"/>
          <w:sz w:val="24"/>
          <w:szCs w:val="24"/>
        </w:rPr>
        <w:t>e</w:t>
      </w:r>
      <w:r>
        <w:rPr>
          <w:sz w:val="24"/>
          <w:szCs w:val="24"/>
        </w:rPr>
        <w:t>lat</w:t>
      </w:r>
      <w:r>
        <w:rPr>
          <w:spacing w:val="-1"/>
          <w:sz w:val="24"/>
          <w:szCs w:val="24"/>
        </w:rPr>
        <w:t>e</w:t>
      </w:r>
      <w:r>
        <w:rPr>
          <w:sz w:val="24"/>
          <w:szCs w:val="24"/>
        </w:rPr>
        <w:t>d to</w:t>
      </w:r>
      <w:r>
        <w:rPr>
          <w:spacing w:val="2"/>
          <w:sz w:val="24"/>
          <w:szCs w:val="24"/>
        </w:rPr>
        <w:t xml:space="preserve"> </w:t>
      </w:r>
      <w:r>
        <w:rPr>
          <w:spacing w:val="1"/>
          <w:sz w:val="24"/>
          <w:szCs w:val="24"/>
        </w:rPr>
        <w:t>e</w:t>
      </w:r>
      <w:r>
        <w:rPr>
          <w:spacing w:val="-5"/>
          <w:sz w:val="24"/>
          <w:szCs w:val="24"/>
        </w:rPr>
        <w:t>y</w:t>
      </w:r>
      <w:r>
        <w:rPr>
          <w:sz w:val="24"/>
          <w:szCs w:val="24"/>
        </w:rPr>
        <w:t>e</w:t>
      </w:r>
      <w:r>
        <w:rPr>
          <w:spacing w:val="1"/>
          <w:sz w:val="24"/>
          <w:szCs w:val="24"/>
        </w:rPr>
        <w:t xml:space="preserve"> </w:t>
      </w:r>
      <w:r>
        <w:rPr>
          <w:sz w:val="24"/>
          <w:szCs w:val="24"/>
        </w:rPr>
        <w:t>re</w:t>
      </w:r>
      <w:r>
        <w:rPr>
          <w:spacing w:val="-2"/>
          <w:sz w:val="24"/>
          <w:szCs w:val="24"/>
        </w:rPr>
        <w:t>g</w:t>
      </w:r>
      <w:r>
        <w:rPr>
          <w:sz w:val="24"/>
          <w:szCs w:val="24"/>
        </w:rPr>
        <w:t>ion (in</w:t>
      </w:r>
      <w:r>
        <w:rPr>
          <w:spacing w:val="-1"/>
          <w:sz w:val="24"/>
          <w:szCs w:val="24"/>
        </w:rPr>
        <w:t>c</w:t>
      </w:r>
      <w:r>
        <w:rPr>
          <w:sz w:val="24"/>
          <w:szCs w:val="24"/>
        </w:rPr>
        <w:t>lu</w:t>
      </w:r>
      <w:r>
        <w:rPr>
          <w:spacing w:val="3"/>
          <w:sz w:val="24"/>
          <w:szCs w:val="24"/>
        </w:rPr>
        <w:t>d</w:t>
      </w:r>
      <w:r>
        <w:rPr>
          <w:sz w:val="24"/>
          <w:szCs w:val="24"/>
        </w:rPr>
        <w:t xml:space="preserve">ing </w:t>
      </w:r>
      <w:r>
        <w:rPr>
          <w:spacing w:val="1"/>
          <w:sz w:val="24"/>
          <w:szCs w:val="24"/>
        </w:rPr>
        <w:t>P</w:t>
      </w:r>
      <w:r>
        <w:rPr>
          <w:sz w:val="24"/>
          <w:szCs w:val="24"/>
        </w:rPr>
        <w:t>ER</w:t>
      </w:r>
      <w:r>
        <w:rPr>
          <w:spacing w:val="1"/>
          <w:sz w:val="24"/>
          <w:szCs w:val="24"/>
        </w:rPr>
        <w:t>C</w:t>
      </w:r>
      <w:r>
        <w:rPr>
          <w:spacing w:val="-5"/>
          <w:sz w:val="24"/>
          <w:szCs w:val="24"/>
        </w:rPr>
        <w:t>L</w:t>
      </w:r>
      <w:r>
        <w:rPr>
          <w:sz w:val="24"/>
          <w:szCs w:val="24"/>
        </w:rPr>
        <w:t xml:space="preserve">OS, </w:t>
      </w:r>
      <w:r>
        <w:rPr>
          <w:spacing w:val="2"/>
          <w:sz w:val="24"/>
          <w:szCs w:val="24"/>
        </w:rPr>
        <w:t>E</w:t>
      </w:r>
      <w:r>
        <w:rPr>
          <w:spacing w:val="-3"/>
          <w:sz w:val="24"/>
          <w:szCs w:val="24"/>
        </w:rPr>
        <w:t>L</w:t>
      </w:r>
      <w:r>
        <w:rPr>
          <w:spacing w:val="1"/>
          <w:sz w:val="24"/>
          <w:szCs w:val="24"/>
        </w:rPr>
        <w:t>S</w:t>
      </w:r>
      <w:r>
        <w:rPr>
          <w:sz w:val="24"/>
          <w:szCs w:val="24"/>
        </w:rPr>
        <w:t xml:space="preserve">DC, </w:t>
      </w:r>
      <w:r>
        <w:rPr>
          <w:spacing w:val="-1"/>
          <w:sz w:val="24"/>
          <w:szCs w:val="24"/>
        </w:rPr>
        <w:t>a</w:t>
      </w:r>
      <w:r>
        <w:rPr>
          <w:spacing w:val="2"/>
          <w:sz w:val="24"/>
          <w:szCs w:val="24"/>
        </w:rPr>
        <w:t>n</w:t>
      </w:r>
      <w:r>
        <w:rPr>
          <w:sz w:val="24"/>
          <w:szCs w:val="24"/>
        </w:rPr>
        <w:t xml:space="preserve">d </w:t>
      </w:r>
      <w:r>
        <w:rPr>
          <w:spacing w:val="3"/>
          <w:sz w:val="24"/>
          <w:szCs w:val="24"/>
        </w:rPr>
        <w:t>C</w:t>
      </w:r>
      <w:r>
        <w:rPr>
          <w:spacing w:val="-5"/>
          <w:sz w:val="24"/>
          <w:szCs w:val="24"/>
        </w:rPr>
        <w:t>L</w:t>
      </w:r>
      <w:r>
        <w:rPr>
          <w:sz w:val="24"/>
          <w:szCs w:val="24"/>
        </w:rPr>
        <w:t>OSNO)</w:t>
      </w:r>
      <w:r>
        <w:rPr>
          <w:spacing w:val="1"/>
          <w:sz w:val="24"/>
          <w:szCs w:val="24"/>
        </w:rPr>
        <w:t xml:space="preserve"> </w:t>
      </w:r>
      <w:r>
        <w:rPr>
          <w:spacing w:val="-1"/>
          <w:sz w:val="24"/>
          <w:szCs w:val="24"/>
        </w:rPr>
        <w:t>a</w:t>
      </w:r>
      <w:r>
        <w:rPr>
          <w:sz w:val="24"/>
          <w:szCs w:val="24"/>
        </w:rPr>
        <w:t xml:space="preserve">nd </w:t>
      </w:r>
      <w:r>
        <w:rPr>
          <w:spacing w:val="5"/>
          <w:sz w:val="24"/>
          <w:szCs w:val="24"/>
        </w:rPr>
        <w:t>s</w:t>
      </w:r>
      <w:r>
        <w:rPr>
          <w:spacing w:val="-7"/>
          <w:sz w:val="24"/>
          <w:szCs w:val="24"/>
        </w:rPr>
        <w:t>y</w:t>
      </w:r>
      <w:r>
        <w:rPr>
          <w:sz w:val="24"/>
          <w:szCs w:val="24"/>
        </w:rPr>
        <w:t>mp</w:t>
      </w:r>
      <w:r>
        <w:rPr>
          <w:spacing w:val="3"/>
          <w:sz w:val="24"/>
          <w:szCs w:val="24"/>
        </w:rPr>
        <w:t>t</w:t>
      </w:r>
      <w:r>
        <w:rPr>
          <w:sz w:val="24"/>
          <w:szCs w:val="24"/>
        </w:rPr>
        <w:t>om r</w:t>
      </w:r>
      <w:r>
        <w:rPr>
          <w:spacing w:val="-2"/>
          <w:sz w:val="24"/>
          <w:szCs w:val="24"/>
        </w:rPr>
        <w:t>e</w:t>
      </w:r>
      <w:r>
        <w:rPr>
          <w:sz w:val="24"/>
          <w:szCs w:val="24"/>
        </w:rPr>
        <w:t>lat</w:t>
      </w:r>
      <w:r>
        <w:rPr>
          <w:spacing w:val="-1"/>
          <w:sz w:val="24"/>
          <w:szCs w:val="24"/>
        </w:rPr>
        <w:t>e</w:t>
      </w:r>
      <w:r>
        <w:rPr>
          <w:sz w:val="24"/>
          <w:szCs w:val="24"/>
        </w:rPr>
        <w:t>d</w:t>
      </w:r>
      <w:r>
        <w:rPr>
          <w:spacing w:val="1"/>
          <w:sz w:val="24"/>
          <w:szCs w:val="24"/>
        </w:rPr>
        <w:t xml:space="preserve"> </w:t>
      </w:r>
      <w:r>
        <w:rPr>
          <w:sz w:val="24"/>
          <w:szCs w:val="24"/>
        </w:rPr>
        <w:t>to</w:t>
      </w:r>
      <w:r>
        <w:rPr>
          <w:spacing w:val="2"/>
          <w:sz w:val="24"/>
          <w:szCs w:val="24"/>
        </w:rPr>
        <w:t xml:space="preserve"> </w:t>
      </w:r>
      <w:r>
        <w:rPr>
          <w:sz w:val="24"/>
          <w:szCs w:val="24"/>
        </w:rPr>
        <w:t>f</w:t>
      </w:r>
      <w:r>
        <w:rPr>
          <w:spacing w:val="-2"/>
          <w:sz w:val="24"/>
          <w:szCs w:val="24"/>
        </w:rPr>
        <w:t>a</w:t>
      </w:r>
      <w:r>
        <w:rPr>
          <w:spacing w:val="1"/>
          <w:sz w:val="24"/>
          <w:szCs w:val="24"/>
        </w:rPr>
        <w:t>c</w:t>
      </w:r>
      <w:r>
        <w:rPr>
          <w:sz w:val="24"/>
          <w:szCs w:val="24"/>
        </w:rPr>
        <w:t>e</w:t>
      </w:r>
      <w:r>
        <w:rPr>
          <w:spacing w:val="1"/>
          <w:sz w:val="24"/>
          <w:szCs w:val="24"/>
        </w:rPr>
        <w:t xml:space="preserve"> </w:t>
      </w:r>
      <w:r>
        <w:rPr>
          <w:sz w:val="24"/>
          <w:szCs w:val="24"/>
        </w:rPr>
        <w:t>re</w:t>
      </w:r>
      <w:r>
        <w:rPr>
          <w:spacing w:val="-2"/>
          <w:sz w:val="24"/>
          <w:szCs w:val="24"/>
        </w:rPr>
        <w:t>g</w:t>
      </w:r>
      <w:r>
        <w:rPr>
          <w:sz w:val="24"/>
          <w:szCs w:val="24"/>
        </w:rPr>
        <w:t>ion</w:t>
      </w:r>
      <w:r>
        <w:rPr>
          <w:spacing w:val="2"/>
          <w:sz w:val="24"/>
          <w:szCs w:val="24"/>
        </w:rPr>
        <w:t xml:space="preserve"> </w:t>
      </w:r>
      <w:r>
        <w:rPr>
          <w:sz w:val="24"/>
          <w:szCs w:val="24"/>
        </w:rPr>
        <w:t>(RO</w:t>
      </w:r>
      <w:r>
        <w:rPr>
          <w:spacing w:val="-1"/>
          <w:sz w:val="24"/>
          <w:szCs w:val="24"/>
        </w:rPr>
        <w:t>T</w:t>
      </w:r>
      <w:r>
        <w:rPr>
          <w:sz w:val="24"/>
          <w:szCs w:val="24"/>
        </w:rPr>
        <w:t>). The p</w:t>
      </w:r>
      <w:r>
        <w:rPr>
          <w:spacing w:val="-1"/>
          <w:sz w:val="24"/>
          <w:szCs w:val="24"/>
        </w:rPr>
        <w:t>r</w:t>
      </w:r>
      <w:r>
        <w:rPr>
          <w:sz w:val="24"/>
          <w:szCs w:val="24"/>
        </w:rPr>
        <w:t>opos</w:t>
      </w:r>
      <w:r>
        <w:rPr>
          <w:spacing w:val="-1"/>
          <w:sz w:val="24"/>
          <w:szCs w:val="24"/>
        </w:rPr>
        <w:t>e</w:t>
      </w:r>
      <w:r>
        <w:rPr>
          <w:sz w:val="24"/>
          <w:szCs w:val="24"/>
        </w:rPr>
        <w:t>d</w:t>
      </w:r>
      <w:r>
        <w:rPr>
          <w:spacing w:val="1"/>
          <w:sz w:val="24"/>
          <w:szCs w:val="24"/>
        </w:rPr>
        <w:t xml:space="preserve"> </w:t>
      </w:r>
      <w:r>
        <w:rPr>
          <w:sz w:val="24"/>
          <w:szCs w:val="24"/>
        </w:rPr>
        <w:t>met</w:t>
      </w:r>
      <w:r>
        <w:rPr>
          <w:spacing w:val="2"/>
          <w:sz w:val="24"/>
          <w:szCs w:val="24"/>
        </w:rPr>
        <w:t>h</w:t>
      </w:r>
      <w:r>
        <w:rPr>
          <w:sz w:val="24"/>
          <w:szCs w:val="24"/>
        </w:rPr>
        <w:t xml:space="preserve">od </w:t>
      </w:r>
      <w:r>
        <w:rPr>
          <w:spacing w:val="-1"/>
          <w:sz w:val="24"/>
          <w:szCs w:val="24"/>
        </w:rPr>
        <w:t>e</w:t>
      </w:r>
      <w:r>
        <w:rPr>
          <w:spacing w:val="2"/>
          <w:sz w:val="24"/>
          <w:szCs w:val="24"/>
        </w:rPr>
        <w:t>x</w:t>
      </w:r>
      <w:r>
        <w:rPr>
          <w:sz w:val="24"/>
          <w:szCs w:val="24"/>
        </w:rPr>
        <w:t>tr</w:t>
      </w:r>
      <w:r>
        <w:rPr>
          <w:spacing w:val="-1"/>
          <w:sz w:val="24"/>
          <w:szCs w:val="24"/>
        </w:rPr>
        <w:t>ac</w:t>
      </w:r>
      <w:r>
        <w:rPr>
          <w:sz w:val="24"/>
          <w:szCs w:val="24"/>
        </w:rPr>
        <w:t>ts</w:t>
      </w:r>
      <w:r>
        <w:rPr>
          <w:spacing w:val="1"/>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mp</w:t>
      </w:r>
      <w:r>
        <w:rPr>
          <w:spacing w:val="1"/>
          <w:sz w:val="24"/>
          <w:szCs w:val="24"/>
        </w:rPr>
        <w:t>t</w:t>
      </w:r>
      <w:r>
        <w:rPr>
          <w:sz w:val="24"/>
          <w:szCs w:val="24"/>
        </w:rPr>
        <w:t>oms</w:t>
      </w:r>
      <w:r>
        <w:rPr>
          <w:spacing w:val="1"/>
          <w:sz w:val="24"/>
          <w:szCs w:val="24"/>
        </w:rPr>
        <w:t xml:space="preserve"> r</w:t>
      </w:r>
      <w:r>
        <w:rPr>
          <w:spacing w:val="-1"/>
          <w:sz w:val="24"/>
          <w:szCs w:val="24"/>
        </w:rPr>
        <w:t>e</w:t>
      </w:r>
      <w:r>
        <w:rPr>
          <w:sz w:val="24"/>
          <w:szCs w:val="24"/>
        </w:rPr>
        <w:t>lat</w:t>
      </w:r>
      <w:r>
        <w:rPr>
          <w:spacing w:val="-1"/>
          <w:sz w:val="24"/>
          <w:szCs w:val="24"/>
        </w:rPr>
        <w:t>e</w:t>
      </w:r>
      <w:r>
        <w:rPr>
          <w:sz w:val="24"/>
          <w:szCs w:val="24"/>
        </w:rPr>
        <w:t>d</w:t>
      </w:r>
      <w:r>
        <w:rPr>
          <w:spacing w:val="1"/>
          <w:sz w:val="24"/>
          <w:szCs w:val="24"/>
        </w:rPr>
        <w:t xml:space="preserve"> </w:t>
      </w:r>
      <w:r>
        <w:rPr>
          <w:sz w:val="24"/>
          <w:szCs w:val="24"/>
        </w:rPr>
        <w:t>to</w:t>
      </w:r>
      <w:r>
        <w:rPr>
          <w:spacing w:val="1"/>
          <w:sz w:val="24"/>
          <w:szCs w:val="24"/>
        </w:rPr>
        <w:t xml:space="preserve"> </w:t>
      </w:r>
      <w:r>
        <w:rPr>
          <w:spacing w:val="4"/>
          <w:sz w:val="24"/>
          <w:szCs w:val="24"/>
        </w:rPr>
        <w:t>e</w:t>
      </w:r>
      <w:r>
        <w:rPr>
          <w:spacing w:val="-5"/>
          <w:sz w:val="24"/>
          <w:szCs w:val="24"/>
        </w:rPr>
        <w:t>y</w:t>
      </w:r>
      <w:r>
        <w:rPr>
          <w:sz w:val="24"/>
          <w:szCs w:val="24"/>
        </w:rPr>
        <w:t>e</w:t>
      </w:r>
      <w:r>
        <w:rPr>
          <w:spacing w:val="2"/>
          <w:sz w:val="24"/>
          <w:szCs w:val="24"/>
        </w:rPr>
        <w:t xml:space="preserve"> </w:t>
      </w:r>
      <w:r>
        <w:rPr>
          <w:sz w:val="24"/>
          <w:szCs w:val="24"/>
        </w:rPr>
        <w:t>re</w:t>
      </w:r>
      <w:r>
        <w:rPr>
          <w:spacing w:val="-2"/>
          <w:sz w:val="24"/>
          <w:szCs w:val="24"/>
        </w:rPr>
        <w:t>g</w:t>
      </w:r>
      <w:r>
        <w:rPr>
          <w:sz w:val="24"/>
          <w:szCs w:val="24"/>
        </w:rPr>
        <w:t>ion</w:t>
      </w:r>
      <w:r>
        <w:rPr>
          <w:spacing w:val="1"/>
          <w:sz w:val="24"/>
          <w:szCs w:val="24"/>
        </w:rPr>
        <w:t xml:space="preserve"> </w:t>
      </w:r>
      <w:r>
        <w:rPr>
          <w:sz w:val="24"/>
          <w:szCs w:val="24"/>
        </w:rPr>
        <w:t>us</w:t>
      </w:r>
      <w:r>
        <w:rPr>
          <w:spacing w:val="3"/>
          <w:sz w:val="24"/>
          <w:szCs w:val="24"/>
        </w:rPr>
        <w:t>i</w:t>
      </w:r>
      <w:r>
        <w:rPr>
          <w:sz w:val="24"/>
          <w:szCs w:val="24"/>
        </w:rPr>
        <w:t>ng hori</w:t>
      </w:r>
      <w:r>
        <w:rPr>
          <w:spacing w:val="1"/>
          <w:sz w:val="24"/>
          <w:szCs w:val="24"/>
        </w:rPr>
        <w:t>z</w:t>
      </w:r>
      <w:r>
        <w:rPr>
          <w:sz w:val="24"/>
          <w:szCs w:val="24"/>
        </w:rPr>
        <w:t>ontal  p</w:t>
      </w:r>
      <w:r>
        <w:rPr>
          <w:spacing w:val="-1"/>
          <w:sz w:val="24"/>
          <w:szCs w:val="24"/>
        </w:rPr>
        <w:t>r</w:t>
      </w:r>
      <w:r>
        <w:rPr>
          <w:sz w:val="24"/>
          <w:szCs w:val="24"/>
        </w:rPr>
        <w:t>oje</w:t>
      </w:r>
      <w:r>
        <w:rPr>
          <w:spacing w:val="-1"/>
          <w:sz w:val="24"/>
          <w:szCs w:val="24"/>
        </w:rPr>
        <w:t>c</w:t>
      </w:r>
      <w:r>
        <w:rPr>
          <w:sz w:val="24"/>
          <w:szCs w:val="24"/>
        </w:rPr>
        <w:t>t</w:t>
      </w:r>
      <w:r>
        <w:rPr>
          <w:spacing w:val="1"/>
          <w:sz w:val="24"/>
          <w:szCs w:val="24"/>
        </w:rPr>
        <w:t>i</w:t>
      </w:r>
      <w:r>
        <w:rPr>
          <w:sz w:val="24"/>
          <w:szCs w:val="24"/>
        </w:rPr>
        <w:t>on  of</w:t>
      </w:r>
      <w:r>
        <w:rPr>
          <w:spacing w:val="59"/>
          <w:sz w:val="24"/>
          <w:szCs w:val="24"/>
        </w:rPr>
        <w:t xml:space="preserve"> </w:t>
      </w:r>
      <w:r>
        <w:rPr>
          <w:sz w:val="24"/>
          <w:szCs w:val="24"/>
        </w:rPr>
        <w:t>to</w:t>
      </w:r>
      <w:r>
        <w:rPr>
          <w:spacing w:val="2"/>
          <w:sz w:val="24"/>
          <w:szCs w:val="24"/>
        </w:rPr>
        <w:t>p</w:t>
      </w:r>
      <w:r>
        <w:rPr>
          <w:spacing w:val="-1"/>
          <w:sz w:val="24"/>
          <w:szCs w:val="24"/>
        </w:rPr>
        <w:t>-</w:t>
      </w:r>
      <w:r>
        <w:rPr>
          <w:sz w:val="24"/>
          <w:szCs w:val="24"/>
        </w:rPr>
        <w:t>h</w:t>
      </w:r>
      <w:r>
        <w:rPr>
          <w:spacing w:val="-1"/>
          <w:sz w:val="24"/>
          <w:szCs w:val="24"/>
        </w:rPr>
        <w:t>a</w:t>
      </w:r>
      <w:r>
        <w:rPr>
          <w:sz w:val="24"/>
          <w:szCs w:val="24"/>
        </w:rPr>
        <w:t>lf  s</w:t>
      </w:r>
      <w:r>
        <w:rPr>
          <w:spacing w:val="1"/>
          <w:sz w:val="24"/>
          <w:szCs w:val="24"/>
        </w:rPr>
        <w:t>e</w:t>
      </w:r>
      <w:r>
        <w:rPr>
          <w:spacing w:val="-2"/>
          <w:sz w:val="24"/>
          <w:szCs w:val="24"/>
        </w:rPr>
        <w:t>g</w:t>
      </w:r>
      <w:r>
        <w:rPr>
          <w:sz w:val="24"/>
          <w:szCs w:val="24"/>
        </w:rPr>
        <w:t>ment  wit</w:t>
      </w:r>
      <w:r>
        <w:rPr>
          <w:spacing w:val="3"/>
          <w:sz w:val="24"/>
          <w:szCs w:val="24"/>
        </w:rPr>
        <w:t>h</w:t>
      </w:r>
      <w:r>
        <w:rPr>
          <w:sz w:val="24"/>
          <w:szCs w:val="24"/>
        </w:rPr>
        <w:t xml:space="preserve">out </w:t>
      </w:r>
      <w:r>
        <w:rPr>
          <w:spacing w:val="-1"/>
          <w:sz w:val="24"/>
          <w:szCs w:val="24"/>
        </w:rPr>
        <w:t>e</w:t>
      </w:r>
      <w:r>
        <w:rPr>
          <w:spacing w:val="2"/>
          <w:sz w:val="24"/>
          <w:szCs w:val="24"/>
        </w:rPr>
        <w:t>x</w:t>
      </w:r>
      <w:r>
        <w:rPr>
          <w:sz w:val="24"/>
          <w:szCs w:val="24"/>
        </w:rPr>
        <w:t>pl</w:t>
      </w:r>
      <w:r>
        <w:rPr>
          <w:spacing w:val="1"/>
          <w:sz w:val="24"/>
          <w:szCs w:val="24"/>
        </w:rPr>
        <w:t>i</w:t>
      </w:r>
      <w:r>
        <w:rPr>
          <w:spacing w:val="-1"/>
          <w:sz w:val="24"/>
          <w:szCs w:val="24"/>
        </w:rPr>
        <w:t>c</w:t>
      </w:r>
      <w:r>
        <w:rPr>
          <w:sz w:val="24"/>
          <w:szCs w:val="24"/>
        </w:rPr>
        <w:t>it</w:t>
      </w:r>
      <w:r>
        <w:rPr>
          <w:spacing w:val="1"/>
          <w:sz w:val="24"/>
          <w:szCs w:val="24"/>
        </w:rPr>
        <w:t xml:space="preserve"> e</w:t>
      </w:r>
      <w:r>
        <w:rPr>
          <w:spacing w:val="-7"/>
          <w:sz w:val="24"/>
          <w:szCs w:val="24"/>
        </w:rPr>
        <w:t>y</w:t>
      </w:r>
      <w:r>
        <w:rPr>
          <w:sz w:val="24"/>
          <w:szCs w:val="24"/>
        </w:rPr>
        <w:t>e d</w:t>
      </w:r>
      <w:r>
        <w:rPr>
          <w:spacing w:val="-1"/>
          <w:sz w:val="24"/>
          <w:szCs w:val="24"/>
        </w:rPr>
        <w:t>e</w:t>
      </w:r>
      <w:r>
        <w:rPr>
          <w:spacing w:val="3"/>
          <w:sz w:val="24"/>
          <w:szCs w:val="24"/>
        </w:rPr>
        <w:t>t</w:t>
      </w:r>
      <w:r>
        <w:rPr>
          <w:spacing w:val="-1"/>
          <w:sz w:val="24"/>
          <w:szCs w:val="24"/>
        </w:rPr>
        <w:t>ec</w:t>
      </w:r>
      <w:r>
        <w:rPr>
          <w:sz w:val="24"/>
          <w:szCs w:val="24"/>
        </w:rPr>
        <w:t>t</w:t>
      </w:r>
      <w:r>
        <w:rPr>
          <w:spacing w:val="1"/>
          <w:sz w:val="24"/>
          <w:szCs w:val="24"/>
        </w:rPr>
        <w:t>i</w:t>
      </w:r>
      <w:r>
        <w:rPr>
          <w:sz w:val="24"/>
          <w:szCs w:val="24"/>
        </w:rPr>
        <w:t>on;</w:t>
      </w:r>
      <w:r>
        <w:rPr>
          <w:spacing w:val="1"/>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mp</w:t>
      </w:r>
      <w:r>
        <w:rPr>
          <w:spacing w:val="1"/>
          <w:sz w:val="24"/>
          <w:szCs w:val="24"/>
        </w:rPr>
        <w:t>t</w:t>
      </w:r>
      <w:r>
        <w:rPr>
          <w:sz w:val="24"/>
          <w:szCs w:val="24"/>
        </w:rPr>
        <w:t>om</w:t>
      </w:r>
      <w:r>
        <w:rPr>
          <w:spacing w:val="1"/>
          <w:sz w:val="24"/>
          <w:szCs w:val="24"/>
        </w:rPr>
        <w:t xml:space="preserve"> </w:t>
      </w:r>
      <w:r>
        <w:rPr>
          <w:sz w:val="24"/>
          <w:szCs w:val="24"/>
        </w:rPr>
        <w:t>r</w:t>
      </w:r>
      <w:r>
        <w:rPr>
          <w:spacing w:val="-2"/>
          <w:sz w:val="24"/>
          <w:szCs w:val="24"/>
        </w:rPr>
        <w:t>e</w:t>
      </w:r>
      <w:r>
        <w:rPr>
          <w:sz w:val="24"/>
          <w:szCs w:val="24"/>
        </w:rPr>
        <w:t>lat</w:t>
      </w:r>
      <w:r>
        <w:rPr>
          <w:spacing w:val="-1"/>
          <w:sz w:val="24"/>
          <w:szCs w:val="24"/>
        </w:rPr>
        <w:t>e</w:t>
      </w:r>
      <w:r>
        <w:rPr>
          <w:sz w:val="24"/>
          <w:szCs w:val="24"/>
        </w:rPr>
        <w:t>d</w:t>
      </w:r>
      <w:r>
        <w:rPr>
          <w:spacing w:val="1"/>
          <w:sz w:val="24"/>
          <w:szCs w:val="24"/>
        </w:rPr>
        <w:t xml:space="preserve"> </w:t>
      </w:r>
      <w:r>
        <w:rPr>
          <w:sz w:val="24"/>
          <w:szCs w:val="24"/>
        </w:rPr>
        <w:t>to</w:t>
      </w:r>
      <w:r>
        <w:rPr>
          <w:spacing w:val="1"/>
          <w:sz w:val="24"/>
          <w:szCs w:val="24"/>
        </w:rPr>
        <w:t xml:space="preserve"> </w:t>
      </w:r>
      <w:r>
        <w:rPr>
          <w:sz w:val="24"/>
          <w:szCs w:val="24"/>
        </w:rPr>
        <w:t>fa</w:t>
      </w:r>
      <w:r>
        <w:rPr>
          <w:spacing w:val="-1"/>
          <w:sz w:val="24"/>
          <w:szCs w:val="24"/>
        </w:rPr>
        <w:t>c</w:t>
      </w:r>
      <w:r>
        <w:rPr>
          <w:sz w:val="24"/>
          <w:szCs w:val="24"/>
        </w:rPr>
        <w:t>e re</w:t>
      </w:r>
      <w:r>
        <w:rPr>
          <w:spacing w:val="-2"/>
          <w:sz w:val="24"/>
          <w:szCs w:val="24"/>
        </w:rPr>
        <w:t>g</w:t>
      </w:r>
      <w:r>
        <w:rPr>
          <w:sz w:val="24"/>
          <w:szCs w:val="24"/>
        </w:rPr>
        <w:t xml:space="preserve">ion </w:t>
      </w:r>
      <w:r>
        <w:rPr>
          <w:spacing w:val="1"/>
          <w:sz w:val="24"/>
          <w:szCs w:val="24"/>
        </w:rPr>
        <w:t>i</w:t>
      </w:r>
      <w:r>
        <w:rPr>
          <w:sz w:val="24"/>
          <w:szCs w:val="24"/>
        </w:rPr>
        <w:t>s e</w:t>
      </w:r>
      <w:r>
        <w:rPr>
          <w:spacing w:val="1"/>
          <w:sz w:val="24"/>
          <w:szCs w:val="24"/>
        </w:rPr>
        <w:t>x</w:t>
      </w:r>
      <w:r>
        <w:rPr>
          <w:sz w:val="24"/>
          <w:szCs w:val="24"/>
        </w:rPr>
        <w:t>tr</w:t>
      </w:r>
      <w:r>
        <w:rPr>
          <w:spacing w:val="-1"/>
          <w:sz w:val="24"/>
          <w:szCs w:val="24"/>
        </w:rPr>
        <w:t>ac</w:t>
      </w:r>
      <w:r>
        <w:rPr>
          <w:sz w:val="24"/>
          <w:szCs w:val="24"/>
        </w:rPr>
        <w:t>ted 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on f</w:t>
      </w:r>
      <w:r>
        <w:rPr>
          <w:spacing w:val="-2"/>
          <w:sz w:val="24"/>
          <w:szCs w:val="24"/>
        </w:rPr>
        <w:t>a</w:t>
      </w:r>
      <w:r>
        <w:rPr>
          <w:spacing w:val="1"/>
          <w:sz w:val="24"/>
          <w:szCs w:val="24"/>
        </w:rPr>
        <w:t>c</w:t>
      </w:r>
      <w:r>
        <w:rPr>
          <w:sz w:val="24"/>
          <w:szCs w:val="24"/>
        </w:rPr>
        <w:t>e</w:t>
      </w:r>
      <w:r>
        <w:rPr>
          <w:spacing w:val="-1"/>
          <w:sz w:val="24"/>
          <w:szCs w:val="24"/>
        </w:rPr>
        <w:t xml:space="preserve"> </w:t>
      </w:r>
      <w:r>
        <w:rPr>
          <w:sz w:val="24"/>
          <w:szCs w:val="24"/>
        </w:rPr>
        <w:t>template</w:t>
      </w:r>
      <w:r>
        <w:rPr>
          <w:spacing w:val="-1"/>
          <w:sz w:val="24"/>
          <w:szCs w:val="24"/>
        </w:rPr>
        <w:t xml:space="preserve"> </w:t>
      </w:r>
      <w:r>
        <w:rPr>
          <w:sz w:val="24"/>
          <w:szCs w:val="24"/>
        </w:rPr>
        <w:t>ma</w:t>
      </w:r>
      <w:r>
        <w:rPr>
          <w:spacing w:val="2"/>
          <w:sz w:val="24"/>
          <w:szCs w:val="24"/>
        </w:rPr>
        <w:t>t</w:t>
      </w:r>
      <w:r>
        <w:rPr>
          <w:spacing w:val="-1"/>
          <w:sz w:val="24"/>
          <w:szCs w:val="24"/>
        </w:rPr>
        <w:t>c</w:t>
      </w:r>
      <w:r>
        <w:rPr>
          <w:sz w:val="24"/>
          <w:szCs w:val="24"/>
        </w:rPr>
        <w:t>hin</w:t>
      </w:r>
      <w:r>
        <w:rPr>
          <w:spacing w:val="-2"/>
          <w:sz w:val="24"/>
          <w:szCs w:val="24"/>
        </w:rPr>
        <w:t>g</w:t>
      </w:r>
      <w:r>
        <w:rPr>
          <w:sz w:val="24"/>
          <w:szCs w:val="24"/>
        </w:rPr>
        <w:t>. Th</w:t>
      </w:r>
      <w:r>
        <w:rPr>
          <w:spacing w:val="-1"/>
          <w:sz w:val="24"/>
          <w:szCs w:val="24"/>
        </w:rPr>
        <w:t>e</w:t>
      </w:r>
      <w:r>
        <w:rPr>
          <w:sz w:val="24"/>
          <w:szCs w:val="24"/>
        </w:rPr>
        <w:t>n,</w:t>
      </w:r>
      <w:r>
        <w:rPr>
          <w:spacing w:val="31"/>
          <w:sz w:val="24"/>
          <w:szCs w:val="24"/>
        </w:rPr>
        <w:t xml:space="preserve"> </w:t>
      </w:r>
      <w:r>
        <w:rPr>
          <w:sz w:val="24"/>
          <w:szCs w:val="24"/>
        </w:rPr>
        <w:t>the</w:t>
      </w:r>
      <w:r>
        <w:rPr>
          <w:spacing w:val="30"/>
          <w:sz w:val="24"/>
          <w:szCs w:val="24"/>
        </w:rPr>
        <w:t xml:space="preserve"> </w:t>
      </w:r>
      <w:r>
        <w:rPr>
          <w:sz w:val="24"/>
          <w:szCs w:val="24"/>
        </w:rPr>
        <w:t>norm</w:t>
      </w:r>
      <w:r>
        <w:rPr>
          <w:spacing w:val="-1"/>
          <w:sz w:val="24"/>
          <w:szCs w:val="24"/>
        </w:rPr>
        <w:t>a</w:t>
      </w:r>
      <w:r>
        <w:rPr>
          <w:sz w:val="24"/>
          <w:szCs w:val="24"/>
        </w:rPr>
        <w:t>l</w:t>
      </w:r>
      <w:r>
        <w:rPr>
          <w:spacing w:val="32"/>
          <w:sz w:val="24"/>
          <w:szCs w:val="24"/>
        </w:rPr>
        <w:t xml:space="preserve"> </w:t>
      </w:r>
      <w:r>
        <w:rPr>
          <w:sz w:val="24"/>
          <w:szCs w:val="24"/>
        </w:rPr>
        <w:t>v</w:t>
      </w:r>
      <w:r>
        <w:rPr>
          <w:spacing w:val="-1"/>
          <w:sz w:val="24"/>
          <w:szCs w:val="24"/>
        </w:rPr>
        <w:t>a</w:t>
      </w:r>
      <w:r>
        <w:rPr>
          <w:sz w:val="24"/>
          <w:szCs w:val="24"/>
        </w:rPr>
        <w:t>lue</w:t>
      </w:r>
      <w:r>
        <w:rPr>
          <w:spacing w:val="33"/>
          <w:sz w:val="24"/>
          <w:szCs w:val="24"/>
        </w:rPr>
        <w:t xml:space="preserve"> </w:t>
      </w:r>
      <w:r>
        <w:rPr>
          <w:sz w:val="24"/>
          <w:szCs w:val="24"/>
        </w:rPr>
        <w:t>of</w:t>
      </w:r>
      <w:r>
        <w:rPr>
          <w:spacing w:val="30"/>
          <w:sz w:val="24"/>
          <w:szCs w:val="24"/>
        </w:rPr>
        <w:t xml:space="preserve"> </w:t>
      </w:r>
      <w:r>
        <w:rPr>
          <w:sz w:val="24"/>
          <w:szCs w:val="24"/>
        </w:rPr>
        <w:t>the</w:t>
      </w:r>
      <w:r>
        <w:rPr>
          <w:spacing w:val="30"/>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ac</w:t>
      </w:r>
      <w:r>
        <w:rPr>
          <w:sz w:val="24"/>
          <w:szCs w:val="24"/>
        </w:rPr>
        <w:t>ted</w:t>
      </w:r>
      <w:r>
        <w:rPr>
          <w:spacing w:val="30"/>
          <w:sz w:val="24"/>
          <w:szCs w:val="24"/>
        </w:rPr>
        <w:t xml:space="preserve"> </w:t>
      </w:r>
      <w:r>
        <w:rPr>
          <w:spacing w:val="2"/>
          <w:sz w:val="24"/>
          <w:szCs w:val="24"/>
        </w:rPr>
        <w:t>s</w:t>
      </w:r>
      <w:r>
        <w:rPr>
          <w:spacing w:val="-5"/>
          <w:sz w:val="24"/>
          <w:szCs w:val="24"/>
        </w:rPr>
        <w:t>y</w:t>
      </w:r>
      <w:r>
        <w:rPr>
          <w:sz w:val="24"/>
          <w:szCs w:val="24"/>
        </w:rPr>
        <w:t>mp</w:t>
      </w:r>
      <w:r>
        <w:rPr>
          <w:spacing w:val="1"/>
          <w:sz w:val="24"/>
          <w:szCs w:val="24"/>
        </w:rPr>
        <w:t>t</w:t>
      </w:r>
      <w:r>
        <w:rPr>
          <w:spacing w:val="2"/>
          <w:sz w:val="24"/>
          <w:szCs w:val="24"/>
        </w:rPr>
        <w:t>o</w:t>
      </w:r>
      <w:r>
        <w:rPr>
          <w:sz w:val="24"/>
          <w:szCs w:val="24"/>
        </w:rPr>
        <w:t xml:space="preserve">ms is  </w:t>
      </w:r>
      <w:r>
        <w:rPr>
          <w:spacing w:val="3"/>
          <w:sz w:val="24"/>
          <w:szCs w:val="24"/>
        </w:rPr>
        <w:t xml:space="preserve"> </w:t>
      </w:r>
      <w:r>
        <w:rPr>
          <w:spacing w:val="-1"/>
          <w:sz w:val="24"/>
          <w:szCs w:val="24"/>
        </w:rPr>
        <w:t>ca</w:t>
      </w:r>
      <w:r>
        <w:rPr>
          <w:sz w:val="24"/>
          <w:szCs w:val="24"/>
        </w:rPr>
        <w:t>lcul</w:t>
      </w:r>
      <w:r>
        <w:rPr>
          <w:spacing w:val="-1"/>
          <w:sz w:val="24"/>
          <w:szCs w:val="24"/>
        </w:rPr>
        <w:t>a</w:t>
      </w:r>
      <w:r>
        <w:rPr>
          <w:sz w:val="24"/>
          <w:szCs w:val="24"/>
        </w:rPr>
        <w:t xml:space="preserve">ted  </w:t>
      </w:r>
      <w:r>
        <w:rPr>
          <w:spacing w:val="1"/>
          <w:sz w:val="24"/>
          <w:szCs w:val="24"/>
        </w:rPr>
        <w:t xml:space="preserve"> </w:t>
      </w:r>
      <w:r>
        <w:rPr>
          <w:sz w:val="24"/>
          <w:szCs w:val="24"/>
        </w:rPr>
        <w:t>d</w:t>
      </w:r>
      <w:r>
        <w:rPr>
          <w:spacing w:val="2"/>
          <w:sz w:val="24"/>
          <w:szCs w:val="24"/>
        </w:rPr>
        <w:t>u</w:t>
      </w:r>
      <w:r>
        <w:rPr>
          <w:sz w:val="24"/>
          <w:szCs w:val="24"/>
        </w:rPr>
        <w:t xml:space="preserve">ring  </w:t>
      </w:r>
      <w:r>
        <w:rPr>
          <w:spacing w:val="4"/>
          <w:sz w:val="24"/>
          <w:szCs w:val="24"/>
        </w:rPr>
        <w:t xml:space="preserve"> </w:t>
      </w:r>
      <w:r>
        <w:rPr>
          <w:sz w:val="24"/>
          <w:szCs w:val="24"/>
        </w:rPr>
        <w:t xml:space="preserve">a  </w:t>
      </w:r>
      <w:r>
        <w:rPr>
          <w:spacing w:val="1"/>
          <w:sz w:val="24"/>
          <w:szCs w:val="24"/>
        </w:rPr>
        <w:t xml:space="preserve"> </w:t>
      </w:r>
      <w:r>
        <w:rPr>
          <w:sz w:val="24"/>
          <w:szCs w:val="24"/>
        </w:rPr>
        <w:t xml:space="preserve">short  </w:t>
      </w:r>
      <w:r>
        <w:rPr>
          <w:spacing w:val="2"/>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pacing w:val="2"/>
          <w:sz w:val="24"/>
          <w:szCs w:val="24"/>
        </w:rPr>
        <w:t>n</w:t>
      </w:r>
      <w:r>
        <w:rPr>
          <w:sz w:val="24"/>
          <w:szCs w:val="24"/>
        </w:rPr>
        <w:t>g   ph</w:t>
      </w:r>
      <w:r>
        <w:rPr>
          <w:spacing w:val="-1"/>
          <w:sz w:val="24"/>
          <w:szCs w:val="24"/>
        </w:rPr>
        <w:t>a</w:t>
      </w:r>
      <w:r>
        <w:rPr>
          <w:spacing w:val="2"/>
          <w:sz w:val="24"/>
          <w:szCs w:val="24"/>
        </w:rPr>
        <w:t>s</w:t>
      </w:r>
      <w:r>
        <w:rPr>
          <w:spacing w:val="-1"/>
          <w:sz w:val="24"/>
          <w:szCs w:val="24"/>
        </w:rPr>
        <w:t>e</w:t>
      </w:r>
      <w:r>
        <w:rPr>
          <w:sz w:val="24"/>
          <w:szCs w:val="24"/>
        </w:rPr>
        <w:t>. A</w:t>
      </w:r>
      <w:r>
        <w:rPr>
          <w:spacing w:val="-1"/>
          <w:sz w:val="24"/>
          <w:szCs w:val="24"/>
        </w:rPr>
        <w:t>cc</w:t>
      </w:r>
      <w:r>
        <w:rPr>
          <w:sz w:val="24"/>
          <w:szCs w:val="24"/>
        </w:rPr>
        <w:t>o</w:t>
      </w:r>
      <w:r>
        <w:rPr>
          <w:spacing w:val="-1"/>
          <w:sz w:val="24"/>
          <w:szCs w:val="24"/>
        </w:rPr>
        <w:t>r</w:t>
      </w:r>
      <w:r>
        <w:rPr>
          <w:sz w:val="24"/>
          <w:szCs w:val="24"/>
        </w:rPr>
        <w:t>di</w:t>
      </w:r>
      <w:r>
        <w:rPr>
          <w:spacing w:val="3"/>
          <w:sz w:val="24"/>
          <w:szCs w:val="24"/>
        </w:rPr>
        <w:t>n</w:t>
      </w:r>
      <w:r>
        <w:rPr>
          <w:sz w:val="24"/>
          <w:szCs w:val="24"/>
        </w:rPr>
        <w:t>g to</w:t>
      </w:r>
      <w:r>
        <w:rPr>
          <w:spacing w:val="2"/>
          <w:sz w:val="24"/>
          <w:szCs w:val="24"/>
        </w:rPr>
        <w:t xml:space="preserve"> </w:t>
      </w:r>
      <w:r>
        <w:rPr>
          <w:sz w:val="24"/>
          <w:szCs w:val="24"/>
        </w:rPr>
        <w:t>the</w:t>
      </w:r>
      <w:r>
        <w:rPr>
          <w:spacing w:val="1"/>
          <w:sz w:val="24"/>
          <w:szCs w:val="24"/>
        </w:rPr>
        <w:t xml:space="preserve"> </w:t>
      </w:r>
      <w:r>
        <w:rPr>
          <w:sz w:val="24"/>
          <w:szCs w:val="24"/>
        </w:rPr>
        <w:t>n</w:t>
      </w:r>
      <w:r>
        <w:rPr>
          <w:spacing w:val="2"/>
          <w:sz w:val="24"/>
          <w:szCs w:val="24"/>
        </w:rPr>
        <w:t>o</w:t>
      </w:r>
      <w:r>
        <w:rPr>
          <w:sz w:val="24"/>
          <w:szCs w:val="24"/>
        </w:rPr>
        <w:t>rm</w:t>
      </w:r>
      <w:r>
        <w:rPr>
          <w:spacing w:val="-1"/>
          <w:sz w:val="24"/>
          <w:szCs w:val="24"/>
        </w:rPr>
        <w:t>a</w:t>
      </w:r>
      <w:r>
        <w:rPr>
          <w:sz w:val="24"/>
          <w:szCs w:val="24"/>
        </w:rPr>
        <w:t>l</w:t>
      </w:r>
      <w:r>
        <w:rPr>
          <w:spacing w:val="2"/>
          <w:sz w:val="24"/>
          <w:szCs w:val="24"/>
        </w:rPr>
        <w:t xml:space="preserve"> </w:t>
      </w:r>
      <w:r>
        <w:rPr>
          <w:sz w:val="24"/>
          <w:szCs w:val="24"/>
        </w:rPr>
        <w:t>v</w:t>
      </w:r>
      <w:r>
        <w:rPr>
          <w:spacing w:val="-1"/>
          <w:sz w:val="24"/>
          <w:szCs w:val="24"/>
        </w:rPr>
        <w:t>a</w:t>
      </w:r>
      <w:r>
        <w:rPr>
          <w:sz w:val="24"/>
          <w:szCs w:val="24"/>
        </w:rPr>
        <w:t>lue</w:t>
      </w:r>
      <w:r>
        <w:rPr>
          <w:spacing w:val="1"/>
          <w:sz w:val="24"/>
          <w:szCs w:val="24"/>
        </w:rPr>
        <w:t xml:space="preserve"> </w:t>
      </w:r>
      <w:r>
        <w:rPr>
          <w:sz w:val="24"/>
          <w:szCs w:val="24"/>
        </w:rPr>
        <w:t>of</w:t>
      </w:r>
      <w:r>
        <w:rPr>
          <w:spacing w:val="1"/>
          <w:sz w:val="24"/>
          <w:szCs w:val="24"/>
        </w:rPr>
        <w:t xml:space="preserve"> </w:t>
      </w:r>
      <w:r>
        <w:rPr>
          <w:sz w:val="24"/>
          <w:szCs w:val="24"/>
        </w:rPr>
        <w:t>the</w:t>
      </w:r>
      <w:r>
        <w:rPr>
          <w:spacing w:val="4"/>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ac</w:t>
      </w:r>
      <w:r>
        <w:rPr>
          <w:sz w:val="24"/>
          <w:szCs w:val="24"/>
        </w:rPr>
        <w:t>ted f</w:t>
      </w:r>
      <w:r>
        <w:rPr>
          <w:spacing w:val="-2"/>
          <w:sz w:val="24"/>
          <w:szCs w:val="24"/>
        </w:rPr>
        <w:t>e</w:t>
      </w:r>
      <w:r>
        <w:rPr>
          <w:spacing w:val="-1"/>
          <w:sz w:val="24"/>
          <w:szCs w:val="24"/>
        </w:rPr>
        <w:t>a</w:t>
      </w:r>
      <w:r>
        <w:rPr>
          <w:sz w:val="24"/>
          <w:szCs w:val="24"/>
        </w:rPr>
        <w:t>tu</w:t>
      </w:r>
      <w:r>
        <w:rPr>
          <w:spacing w:val="2"/>
          <w:sz w:val="24"/>
          <w:szCs w:val="24"/>
        </w:rPr>
        <w:t>r</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n</w:t>
      </w:r>
      <w:r>
        <w:rPr>
          <w:spacing w:val="4"/>
          <w:sz w:val="24"/>
          <w:szCs w:val="24"/>
        </w:rPr>
        <w:t xml:space="preserve"> </w:t>
      </w:r>
      <w:r>
        <w:rPr>
          <w:spacing w:val="-1"/>
          <w:sz w:val="24"/>
          <w:szCs w:val="24"/>
        </w:rPr>
        <w:t>a</w:t>
      </w:r>
      <w:r>
        <w:rPr>
          <w:spacing w:val="2"/>
          <w:sz w:val="24"/>
          <w:szCs w:val="24"/>
        </w:rPr>
        <w:t>d</w:t>
      </w:r>
      <w:r>
        <w:rPr>
          <w:spacing w:val="-1"/>
          <w:sz w:val="24"/>
          <w:szCs w:val="24"/>
        </w:rPr>
        <w:t>a</w:t>
      </w:r>
      <w:r>
        <w:rPr>
          <w:sz w:val="24"/>
          <w:szCs w:val="24"/>
        </w:rPr>
        <w:t>pt</w:t>
      </w:r>
      <w:r>
        <w:rPr>
          <w:spacing w:val="1"/>
          <w:sz w:val="24"/>
          <w:szCs w:val="24"/>
        </w:rPr>
        <w:t>i</w:t>
      </w:r>
      <w:r>
        <w:rPr>
          <w:sz w:val="24"/>
          <w:szCs w:val="24"/>
        </w:rPr>
        <w:t>ve</w:t>
      </w:r>
      <w:r>
        <w:rPr>
          <w:spacing w:val="3"/>
          <w:sz w:val="24"/>
          <w:szCs w:val="24"/>
        </w:rPr>
        <w:t xml:space="preserve"> </w:t>
      </w:r>
      <w:r>
        <w:rPr>
          <w:sz w:val="24"/>
          <w:szCs w:val="24"/>
        </w:rPr>
        <w:t>fuz</w:t>
      </w:r>
      <w:r>
        <w:rPr>
          <w:spacing w:val="4"/>
          <w:sz w:val="24"/>
          <w:szCs w:val="24"/>
        </w:rPr>
        <w:t>z</w:t>
      </w:r>
      <w:r>
        <w:rPr>
          <w:sz w:val="24"/>
          <w:szCs w:val="24"/>
        </w:rPr>
        <w:t xml:space="preserve">y </w:t>
      </w:r>
      <w:r>
        <w:rPr>
          <w:spacing w:val="-1"/>
          <w:sz w:val="24"/>
          <w:szCs w:val="24"/>
        </w:rPr>
        <w:t>e</w:t>
      </w:r>
      <w:r>
        <w:rPr>
          <w:spacing w:val="2"/>
          <w:sz w:val="24"/>
          <w:szCs w:val="24"/>
        </w:rPr>
        <w:t>x</w:t>
      </w:r>
      <w:r>
        <w:rPr>
          <w:sz w:val="24"/>
          <w:szCs w:val="24"/>
        </w:rPr>
        <w:t>p</w:t>
      </w:r>
      <w:r>
        <w:rPr>
          <w:spacing w:val="-1"/>
          <w:sz w:val="24"/>
          <w:szCs w:val="24"/>
        </w:rPr>
        <w:t>e</w:t>
      </w:r>
      <w:r>
        <w:rPr>
          <w:sz w:val="24"/>
          <w:szCs w:val="24"/>
        </w:rPr>
        <w:t>rt</w:t>
      </w:r>
      <w:r>
        <w:rPr>
          <w:spacing w:val="4"/>
          <w:sz w:val="24"/>
          <w:szCs w:val="24"/>
        </w:rPr>
        <w:t xml:space="preserve"> </w:t>
      </w:r>
      <w:r>
        <w:rPr>
          <w:spacing w:val="2"/>
          <w:sz w:val="24"/>
          <w:szCs w:val="24"/>
        </w:rPr>
        <w:t>s</w:t>
      </w:r>
      <w:r>
        <w:rPr>
          <w:spacing w:val="-5"/>
          <w:sz w:val="24"/>
          <w:szCs w:val="24"/>
        </w:rPr>
        <w:t>y</w:t>
      </w:r>
      <w:r>
        <w:rPr>
          <w:sz w:val="24"/>
          <w:szCs w:val="24"/>
        </w:rPr>
        <w:t>stem</w:t>
      </w:r>
      <w:r>
        <w:rPr>
          <w:spacing w:val="5"/>
          <w:sz w:val="24"/>
          <w:szCs w:val="24"/>
        </w:rPr>
        <w:t xml:space="preserve"> </w:t>
      </w:r>
      <w:r>
        <w:rPr>
          <w:spacing w:val="-1"/>
          <w:sz w:val="24"/>
          <w:szCs w:val="24"/>
        </w:rPr>
        <w:t>e</w:t>
      </w:r>
      <w:r>
        <w:rPr>
          <w:sz w:val="24"/>
          <w:szCs w:val="24"/>
        </w:rPr>
        <w:t>st</w:t>
      </w:r>
      <w:r>
        <w:rPr>
          <w:spacing w:val="1"/>
          <w:sz w:val="24"/>
          <w:szCs w:val="24"/>
        </w:rPr>
        <w:t>i</w:t>
      </w:r>
      <w:r>
        <w:rPr>
          <w:sz w:val="24"/>
          <w:szCs w:val="24"/>
        </w:rPr>
        <w:t>ma</w:t>
      </w:r>
      <w:r>
        <w:rPr>
          <w:spacing w:val="2"/>
          <w:sz w:val="24"/>
          <w:szCs w:val="24"/>
        </w:rPr>
        <w:t>t</w:t>
      </w:r>
      <w:r>
        <w:rPr>
          <w:spacing w:val="-1"/>
          <w:sz w:val="24"/>
          <w:szCs w:val="24"/>
        </w:rPr>
        <w:t>e</w:t>
      </w:r>
      <w:r>
        <w:rPr>
          <w:sz w:val="24"/>
          <w:szCs w:val="24"/>
        </w:rPr>
        <w:t>s the l</w:t>
      </w:r>
      <w:r>
        <w:rPr>
          <w:spacing w:val="-1"/>
          <w:sz w:val="24"/>
          <w:szCs w:val="24"/>
        </w:rPr>
        <w:t>e</w:t>
      </w:r>
      <w:r>
        <w:rPr>
          <w:sz w:val="24"/>
          <w:szCs w:val="24"/>
        </w:rPr>
        <w:t>v</w:t>
      </w:r>
      <w:r>
        <w:rPr>
          <w:spacing w:val="-1"/>
          <w:sz w:val="24"/>
          <w:szCs w:val="24"/>
        </w:rPr>
        <w:t>e</w:t>
      </w:r>
      <w:r>
        <w:rPr>
          <w:sz w:val="24"/>
          <w:szCs w:val="24"/>
        </w:rPr>
        <w:t xml:space="preserve">l of </w:t>
      </w:r>
      <w:r>
        <w:rPr>
          <w:spacing w:val="1"/>
          <w:sz w:val="24"/>
          <w:szCs w:val="24"/>
        </w:rPr>
        <w:t>f</w:t>
      </w:r>
      <w:r>
        <w:rPr>
          <w:spacing w:val="-1"/>
          <w:sz w:val="24"/>
          <w:szCs w:val="24"/>
        </w:rPr>
        <w:t>a</w:t>
      </w:r>
      <w:r>
        <w:rPr>
          <w:sz w:val="24"/>
          <w:szCs w:val="24"/>
        </w:rPr>
        <w:t>t</w:t>
      </w:r>
      <w:r>
        <w:rPr>
          <w:spacing w:val="1"/>
          <w:sz w:val="24"/>
          <w:szCs w:val="24"/>
        </w:rPr>
        <w:t>i</w:t>
      </w:r>
      <w:r>
        <w:rPr>
          <w:spacing w:val="-2"/>
          <w:sz w:val="24"/>
          <w:szCs w:val="24"/>
        </w:rPr>
        <w:t>g</w:t>
      </w:r>
      <w:r>
        <w:rPr>
          <w:spacing w:val="2"/>
          <w:sz w:val="24"/>
          <w:szCs w:val="24"/>
        </w:rPr>
        <w:t>u</w:t>
      </w:r>
      <w:r>
        <w:rPr>
          <w:sz w:val="24"/>
          <w:szCs w:val="24"/>
        </w:rPr>
        <w:t>e</w:t>
      </w:r>
      <w:r>
        <w:rPr>
          <w:spacing w:val="-1"/>
          <w:sz w:val="24"/>
          <w:szCs w:val="24"/>
        </w:rPr>
        <w:t xml:space="preserve"> a</w:t>
      </w:r>
      <w:r>
        <w:rPr>
          <w:sz w:val="24"/>
          <w:szCs w:val="24"/>
        </w:rPr>
        <w:t xml:space="preserve">nd </w:t>
      </w:r>
      <w:r>
        <w:rPr>
          <w:spacing w:val="2"/>
          <w:sz w:val="24"/>
          <w:szCs w:val="24"/>
        </w:rPr>
        <w:t>d</w:t>
      </w:r>
      <w:r>
        <w:rPr>
          <w:sz w:val="24"/>
          <w:szCs w:val="24"/>
        </w:rPr>
        <w:t>is</w:t>
      </w:r>
      <w:r>
        <w:rPr>
          <w:spacing w:val="1"/>
          <w:sz w:val="24"/>
          <w:szCs w:val="24"/>
        </w:rPr>
        <w:t>t</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w:t>
      </w:r>
    </w:p>
    <w:p w:rsidR="00516422" w:rsidRDefault="002A4821" w:rsidP="008637A3">
      <w:pPr>
        <w:spacing w:after="620" w:line="360" w:lineRule="auto"/>
        <w:ind w:right="1296" w:firstLine="720"/>
        <w:jc w:val="both"/>
        <w:rPr>
          <w:sz w:val="24"/>
          <w:szCs w:val="24"/>
        </w:rPr>
      </w:pPr>
      <w:r>
        <w:rPr>
          <w:sz w:val="24"/>
          <w:szCs w:val="24"/>
        </w:rPr>
        <w:lastRenderedPageBreak/>
        <w:t>The</w:t>
      </w:r>
      <w:r>
        <w:rPr>
          <w:spacing w:val="1"/>
          <w:sz w:val="24"/>
          <w:szCs w:val="24"/>
        </w:rPr>
        <w:t xml:space="preserve"> </w:t>
      </w:r>
      <w:r>
        <w:rPr>
          <w:sz w:val="24"/>
          <w:szCs w:val="24"/>
        </w:rPr>
        <w:t>short</w:t>
      </w:r>
      <w:r>
        <w:rPr>
          <w:spacing w:val="2"/>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 ph</w:t>
      </w:r>
      <w:r>
        <w:rPr>
          <w:spacing w:val="1"/>
          <w:sz w:val="24"/>
          <w:szCs w:val="24"/>
        </w:rPr>
        <w:t>a</w:t>
      </w:r>
      <w:r>
        <w:rPr>
          <w:sz w:val="24"/>
          <w:szCs w:val="24"/>
        </w:rPr>
        <w:t>se</w:t>
      </w:r>
      <w:r>
        <w:rPr>
          <w:spacing w:val="1"/>
          <w:sz w:val="24"/>
          <w:szCs w:val="24"/>
        </w:rPr>
        <w:t xml:space="preserve"> </w:t>
      </w:r>
      <w:r>
        <w:rPr>
          <w:sz w:val="24"/>
          <w:szCs w:val="24"/>
        </w:rPr>
        <w:t>mak</w:t>
      </w:r>
      <w:r>
        <w:rPr>
          <w:spacing w:val="-1"/>
          <w:sz w:val="24"/>
          <w:szCs w:val="24"/>
        </w:rPr>
        <w:t>e</w:t>
      </w:r>
      <w:r>
        <w:rPr>
          <w:sz w:val="24"/>
          <w:szCs w:val="24"/>
        </w:rPr>
        <w:t>s</w:t>
      </w:r>
      <w:r>
        <w:rPr>
          <w:spacing w:val="2"/>
          <w:sz w:val="24"/>
          <w:szCs w:val="24"/>
        </w:rPr>
        <w:t xml:space="preserve"> </w:t>
      </w:r>
      <w:r>
        <w:rPr>
          <w:sz w:val="24"/>
          <w:szCs w:val="24"/>
        </w:rPr>
        <w:t xml:space="preserve">the </w:t>
      </w:r>
      <w:r>
        <w:rPr>
          <w:spacing w:val="2"/>
          <w:sz w:val="24"/>
          <w:szCs w:val="24"/>
        </w:rPr>
        <w:t>s</w:t>
      </w:r>
      <w:r>
        <w:rPr>
          <w:spacing w:val="-5"/>
          <w:sz w:val="24"/>
          <w:szCs w:val="24"/>
        </w:rPr>
        <w:t>y</w:t>
      </w:r>
      <w:r>
        <w:rPr>
          <w:sz w:val="24"/>
          <w:szCs w:val="24"/>
        </w:rPr>
        <w:t xml:space="preserve">stem </w:t>
      </w:r>
      <w:r w:rsidR="008637A3">
        <w:rPr>
          <w:sz w:val="24"/>
          <w:szCs w:val="24"/>
        </w:rPr>
        <w:t>robust</w:t>
      </w:r>
      <w:r>
        <w:rPr>
          <w:spacing w:val="12"/>
          <w:sz w:val="24"/>
          <w:szCs w:val="24"/>
        </w:rPr>
        <w:t xml:space="preserve"> </w:t>
      </w:r>
      <w:r>
        <w:rPr>
          <w:spacing w:val="-1"/>
          <w:sz w:val="24"/>
          <w:szCs w:val="24"/>
        </w:rPr>
        <w:t>a</w:t>
      </w:r>
      <w:r w:rsidR="008637A3">
        <w:rPr>
          <w:sz w:val="24"/>
          <w:szCs w:val="24"/>
        </w:rPr>
        <w:t>nd</w:t>
      </w:r>
      <w:r>
        <w:rPr>
          <w:spacing w:val="12"/>
          <w:sz w:val="24"/>
          <w:szCs w:val="24"/>
        </w:rPr>
        <w:t xml:space="preserve"> </w:t>
      </w:r>
      <w:r>
        <w:rPr>
          <w:spacing w:val="-1"/>
          <w:sz w:val="24"/>
          <w:szCs w:val="24"/>
        </w:rPr>
        <w:t>a</w:t>
      </w:r>
      <w:r>
        <w:rPr>
          <w:sz w:val="24"/>
          <w:szCs w:val="24"/>
        </w:rPr>
        <w:t>d</w:t>
      </w:r>
      <w:r>
        <w:rPr>
          <w:spacing w:val="1"/>
          <w:sz w:val="24"/>
          <w:szCs w:val="24"/>
        </w:rPr>
        <w:t>a</w:t>
      </w:r>
      <w:r>
        <w:rPr>
          <w:sz w:val="24"/>
          <w:szCs w:val="24"/>
        </w:rPr>
        <w:t>pt</w:t>
      </w:r>
      <w:r>
        <w:rPr>
          <w:spacing w:val="1"/>
          <w:sz w:val="24"/>
          <w:szCs w:val="24"/>
        </w:rPr>
        <w:t>i</w:t>
      </w:r>
      <w:r>
        <w:rPr>
          <w:sz w:val="24"/>
          <w:szCs w:val="24"/>
        </w:rPr>
        <w:t>v</w:t>
      </w:r>
      <w:r>
        <w:rPr>
          <w:spacing w:val="-1"/>
          <w:sz w:val="24"/>
          <w:szCs w:val="24"/>
        </w:rPr>
        <w:t>e</w:t>
      </w:r>
      <w:r w:rsidR="008637A3">
        <w:rPr>
          <w:sz w:val="24"/>
          <w:szCs w:val="24"/>
        </w:rPr>
        <w:t>.</w:t>
      </w:r>
      <w:r>
        <w:rPr>
          <w:spacing w:val="14"/>
          <w:sz w:val="24"/>
          <w:szCs w:val="24"/>
        </w:rPr>
        <w:t xml:space="preserve"> </w:t>
      </w:r>
      <w:r>
        <w:rPr>
          <w:spacing w:val="-6"/>
          <w:sz w:val="24"/>
          <w:szCs w:val="24"/>
        </w:rPr>
        <w:t>I</w:t>
      </w:r>
      <w:r>
        <w:rPr>
          <w:sz w:val="24"/>
          <w:szCs w:val="24"/>
        </w:rPr>
        <w:t>n other w</w:t>
      </w:r>
      <w:r>
        <w:rPr>
          <w:spacing w:val="2"/>
          <w:sz w:val="24"/>
          <w:szCs w:val="24"/>
        </w:rPr>
        <w:t>o</w:t>
      </w:r>
      <w:r>
        <w:rPr>
          <w:sz w:val="24"/>
          <w:szCs w:val="24"/>
        </w:rPr>
        <w:t xml:space="preserve">rds, </w:t>
      </w:r>
      <w:r w:rsidR="00516422">
        <w:rPr>
          <w:sz w:val="24"/>
          <w:szCs w:val="24"/>
        </w:rPr>
        <w:t>the</w:t>
      </w:r>
      <w:r w:rsidR="008637A3">
        <w:rPr>
          <w:sz w:val="24"/>
          <w:szCs w:val="24"/>
        </w:rPr>
        <w:t xml:space="preserve"> </w:t>
      </w:r>
      <w:r>
        <w:rPr>
          <w:sz w:val="24"/>
          <w:szCs w:val="24"/>
        </w:rPr>
        <w:t>p</w:t>
      </w:r>
      <w:r>
        <w:rPr>
          <w:spacing w:val="-1"/>
          <w:sz w:val="24"/>
          <w:szCs w:val="24"/>
        </w:rPr>
        <w:t>r</w:t>
      </w:r>
      <w:r>
        <w:rPr>
          <w:sz w:val="24"/>
          <w:szCs w:val="24"/>
        </w:rPr>
        <w:t>opos</w:t>
      </w:r>
      <w:r>
        <w:rPr>
          <w:spacing w:val="-1"/>
          <w:sz w:val="24"/>
          <w:szCs w:val="24"/>
        </w:rPr>
        <w:t>e</w:t>
      </w:r>
      <w:r w:rsidR="008637A3">
        <w:rPr>
          <w:sz w:val="24"/>
          <w:szCs w:val="24"/>
        </w:rPr>
        <w:t xml:space="preserve">d </w:t>
      </w:r>
      <w:r>
        <w:rPr>
          <w:spacing w:val="2"/>
          <w:sz w:val="24"/>
          <w:szCs w:val="24"/>
        </w:rPr>
        <w:t>s</w:t>
      </w:r>
      <w:r>
        <w:rPr>
          <w:spacing w:val="-5"/>
          <w:sz w:val="24"/>
          <w:szCs w:val="24"/>
        </w:rPr>
        <w:t>y</w:t>
      </w:r>
      <w:r w:rsidR="008637A3">
        <w:rPr>
          <w:sz w:val="24"/>
          <w:szCs w:val="24"/>
        </w:rPr>
        <w:t xml:space="preserve">stem </w:t>
      </w:r>
      <w:r>
        <w:rPr>
          <w:sz w:val="24"/>
          <w:szCs w:val="24"/>
        </w:rPr>
        <w:t>m</w:t>
      </w:r>
      <w:r>
        <w:rPr>
          <w:spacing w:val="4"/>
          <w:sz w:val="24"/>
          <w:szCs w:val="24"/>
        </w:rPr>
        <w:t>a</w:t>
      </w:r>
      <w:r w:rsidR="008637A3">
        <w:rPr>
          <w:sz w:val="24"/>
          <w:szCs w:val="24"/>
        </w:rPr>
        <w:t xml:space="preserve">y be used </w:t>
      </w:r>
      <w:r>
        <w:rPr>
          <w:spacing w:val="-1"/>
          <w:sz w:val="24"/>
          <w:szCs w:val="24"/>
        </w:rPr>
        <w:t>e</w:t>
      </w:r>
      <w:r>
        <w:rPr>
          <w:sz w:val="24"/>
          <w:szCs w:val="24"/>
        </w:rPr>
        <w:t>f</w:t>
      </w:r>
      <w:r>
        <w:rPr>
          <w:spacing w:val="-1"/>
          <w:sz w:val="24"/>
          <w:szCs w:val="24"/>
        </w:rPr>
        <w:t>f</w:t>
      </w:r>
      <w:r>
        <w:rPr>
          <w:sz w:val="24"/>
          <w:szCs w:val="24"/>
        </w:rPr>
        <w:t>ici</w:t>
      </w:r>
      <w:r>
        <w:rPr>
          <w:spacing w:val="-1"/>
          <w:sz w:val="24"/>
          <w:szCs w:val="24"/>
        </w:rPr>
        <w:t>e</w:t>
      </w:r>
      <w:r>
        <w:rPr>
          <w:sz w:val="24"/>
          <w:szCs w:val="24"/>
        </w:rPr>
        <w:t>nt</w:t>
      </w:r>
      <w:r>
        <w:rPr>
          <w:spacing w:val="6"/>
          <w:sz w:val="24"/>
          <w:szCs w:val="24"/>
        </w:rPr>
        <w:t>l</w:t>
      </w:r>
      <w:r w:rsidR="008637A3">
        <w:rPr>
          <w:sz w:val="24"/>
          <w:szCs w:val="24"/>
        </w:rPr>
        <w:t>y</w:t>
      </w:r>
      <w:r>
        <w:rPr>
          <w:sz w:val="24"/>
          <w:szCs w:val="24"/>
        </w:rPr>
        <w:t xml:space="preserve"> for dif</w:t>
      </w:r>
      <w:r>
        <w:rPr>
          <w:spacing w:val="-1"/>
          <w:sz w:val="24"/>
          <w:szCs w:val="24"/>
        </w:rPr>
        <w:t>fe</w:t>
      </w:r>
      <w:r>
        <w:rPr>
          <w:sz w:val="24"/>
          <w:szCs w:val="24"/>
        </w:rPr>
        <w:t>r</w:t>
      </w:r>
      <w:r>
        <w:rPr>
          <w:spacing w:val="-2"/>
          <w:sz w:val="24"/>
          <w:szCs w:val="24"/>
        </w:rPr>
        <w:t>e</w:t>
      </w:r>
      <w:r>
        <w:rPr>
          <w:sz w:val="24"/>
          <w:szCs w:val="24"/>
        </w:rPr>
        <w:t>nt</w:t>
      </w:r>
      <w:r>
        <w:rPr>
          <w:spacing w:val="2"/>
          <w:sz w:val="24"/>
          <w:szCs w:val="24"/>
        </w:rPr>
        <w:t xml:space="preserve"> </w:t>
      </w:r>
      <w:r>
        <w:rPr>
          <w:sz w:val="24"/>
          <w:szCs w:val="24"/>
        </w:rPr>
        <w:t>ind</w:t>
      </w:r>
      <w:r>
        <w:rPr>
          <w:spacing w:val="1"/>
          <w:sz w:val="24"/>
          <w:szCs w:val="24"/>
        </w:rPr>
        <w:t>i</w:t>
      </w:r>
      <w:r>
        <w:rPr>
          <w:sz w:val="24"/>
          <w:szCs w:val="24"/>
        </w:rPr>
        <w:t>viduals</w:t>
      </w:r>
      <w:r>
        <w:rPr>
          <w:spacing w:val="2"/>
          <w:sz w:val="24"/>
          <w:szCs w:val="24"/>
        </w:rPr>
        <w:t xml:space="preserve"> </w:t>
      </w:r>
      <w:r>
        <w:rPr>
          <w:sz w:val="24"/>
          <w:szCs w:val="24"/>
        </w:rPr>
        <w:t>wi</w:t>
      </w:r>
      <w:r>
        <w:rPr>
          <w:spacing w:val="3"/>
          <w:sz w:val="24"/>
          <w:szCs w:val="24"/>
        </w:rPr>
        <w:t>t</w:t>
      </w:r>
      <w:r>
        <w:rPr>
          <w:sz w:val="24"/>
          <w:szCs w:val="24"/>
        </w:rPr>
        <w:t>h</w:t>
      </w:r>
      <w:r>
        <w:rPr>
          <w:spacing w:val="1"/>
          <w:sz w:val="24"/>
          <w:szCs w:val="24"/>
        </w:rPr>
        <w:t xml:space="preserve"> </w:t>
      </w:r>
      <w:r>
        <w:rPr>
          <w:sz w:val="24"/>
          <w:szCs w:val="24"/>
        </w:rPr>
        <w:t>dif</w:t>
      </w:r>
      <w:r>
        <w:rPr>
          <w:spacing w:val="-1"/>
          <w:sz w:val="24"/>
          <w:szCs w:val="24"/>
        </w:rPr>
        <w:t>fe</w:t>
      </w:r>
      <w:r>
        <w:rPr>
          <w:spacing w:val="1"/>
          <w:sz w:val="24"/>
          <w:szCs w:val="24"/>
        </w:rPr>
        <w:t>r</w:t>
      </w:r>
      <w:r>
        <w:rPr>
          <w:spacing w:val="-1"/>
          <w:sz w:val="24"/>
          <w:szCs w:val="24"/>
        </w:rPr>
        <w:t>e</w:t>
      </w:r>
      <w:r>
        <w:rPr>
          <w:sz w:val="24"/>
          <w:szCs w:val="24"/>
        </w:rPr>
        <w:t>nt</w:t>
      </w:r>
      <w:r>
        <w:rPr>
          <w:spacing w:val="2"/>
          <w:sz w:val="24"/>
          <w:szCs w:val="24"/>
        </w:rPr>
        <w:t xml:space="preserve"> </w:t>
      </w:r>
      <w:r>
        <w:rPr>
          <w:sz w:val="24"/>
          <w:szCs w:val="24"/>
        </w:rPr>
        <w:t>f</w:t>
      </w:r>
      <w:r>
        <w:rPr>
          <w:spacing w:val="-2"/>
          <w:sz w:val="24"/>
          <w:szCs w:val="24"/>
        </w:rPr>
        <w:t>a</w:t>
      </w:r>
      <w:r>
        <w:rPr>
          <w:spacing w:val="1"/>
          <w:sz w:val="24"/>
          <w:szCs w:val="24"/>
        </w:rPr>
        <w:t>c</w:t>
      </w:r>
      <w:r>
        <w:rPr>
          <w:sz w:val="24"/>
          <w:szCs w:val="24"/>
        </w:rPr>
        <w:t xml:space="preserve">e </w:t>
      </w:r>
      <w:r>
        <w:rPr>
          <w:spacing w:val="-1"/>
          <w:sz w:val="24"/>
          <w:szCs w:val="24"/>
        </w:rPr>
        <w:t>a</w:t>
      </w:r>
      <w:r>
        <w:rPr>
          <w:sz w:val="24"/>
          <w:szCs w:val="24"/>
        </w:rPr>
        <w:t>nd</w:t>
      </w:r>
      <w:r>
        <w:rPr>
          <w:spacing w:val="4"/>
          <w:sz w:val="24"/>
          <w:szCs w:val="24"/>
        </w:rPr>
        <w:t xml:space="preserve"> e</w:t>
      </w:r>
      <w:r>
        <w:rPr>
          <w:spacing w:val="-5"/>
          <w:sz w:val="24"/>
          <w:szCs w:val="24"/>
        </w:rPr>
        <w:t>y</w:t>
      </w:r>
      <w:r>
        <w:rPr>
          <w:spacing w:val="1"/>
          <w:sz w:val="24"/>
          <w:szCs w:val="24"/>
        </w:rPr>
        <w:t>e</w:t>
      </w:r>
      <w:r>
        <w:rPr>
          <w:sz w:val="24"/>
          <w:szCs w:val="24"/>
        </w:rPr>
        <w:t>l</w:t>
      </w:r>
      <w:r>
        <w:rPr>
          <w:spacing w:val="1"/>
          <w:sz w:val="24"/>
          <w:szCs w:val="24"/>
        </w:rPr>
        <w:t>i</w:t>
      </w:r>
      <w:r>
        <w:rPr>
          <w:sz w:val="24"/>
          <w:szCs w:val="24"/>
        </w:rPr>
        <w:t>d b</w:t>
      </w:r>
      <w:r>
        <w:rPr>
          <w:spacing w:val="-1"/>
          <w:sz w:val="24"/>
          <w:szCs w:val="24"/>
        </w:rPr>
        <w:t>e</w:t>
      </w:r>
      <w:r>
        <w:rPr>
          <w:sz w:val="24"/>
          <w:szCs w:val="24"/>
        </w:rPr>
        <w:t>h</w:t>
      </w:r>
      <w:r>
        <w:rPr>
          <w:spacing w:val="-1"/>
          <w:sz w:val="24"/>
          <w:szCs w:val="24"/>
        </w:rPr>
        <w:t>a</w:t>
      </w:r>
      <w:r>
        <w:rPr>
          <w:sz w:val="24"/>
          <w:szCs w:val="24"/>
        </w:rPr>
        <w:t>viors.</w:t>
      </w:r>
      <w:r>
        <w:rPr>
          <w:spacing w:val="43"/>
          <w:sz w:val="24"/>
          <w:szCs w:val="24"/>
        </w:rPr>
        <w:t xml:space="preserve"> </w:t>
      </w:r>
      <w:r>
        <w:rPr>
          <w:sz w:val="24"/>
          <w:szCs w:val="24"/>
        </w:rPr>
        <w:t>E</w:t>
      </w:r>
      <w:r>
        <w:rPr>
          <w:spacing w:val="2"/>
          <w:sz w:val="24"/>
          <w:szCs w:val="24"/>
        </w:rPr>
        <w:t>x</w:t>
      </w:r>
      <w:r>
        <w:rPr>
          <w:sz w:val="24"/>
          <w:szCs w:val="24"/>
        </w:rPr>
        <w:t>p</w:t>
      </w:r>
      <w:r>
        <w:rPr>
          <w:spacing w:val="-1"/>
          <w:sz w:val="24"/>
          <w:szCs w:val="24"/>
        </w:rPr>
        <w:t>e</w:t>
      </w:r>
      <w:r>
        <w:rPr>
          <w:sz w:val="24"/>
          <w:szCs w:val="24"/>
        </w:rPr>
        <w:t>rime</w:t>
      </w:r>
      <w:r>
        <w:rPr>
          <w:spacing w:val="-1"/>
          <w:sz w:val="24"/>
          <w:szCs w:val="24"/>
        </w:rPr>
        <w:t>n</w:t>
      </w:r>
      <w:r>
        <w:rPr>
          <w:sz w:val="24"/>
          <w:szCs w:val="24"/>
        </w:rPr>
        <w:t>ts</w:t>
      </w:r>
      <w:r>
        <w:rPr>
          <w:spacing w:val="46"/>
          <w:sz w:val="24"/>
          <w:szCs w:val="24"/>
        </w:rPr>
        <w:t xml:space="preserve"> </w:t>
      </w:r>
      <w:r>
        <w:rPr>
          <w:sz w:val="24"/>
          <w:szCs w:val="24"/>
        </w:rPr>
        <w:t>show</w:t>
      </w:r>
      <w:r>
        <w:rPr>
          <w:spacing w:val="43"/>
          <w:sz w:val="24"/>
          <w:szCs w:val="24"/>
        </w:rPr>
        <w:t xml:space="preserve"> </w:t>
      </w:r>
      <w:r>
        <w:rPr>
          <w:sz w:val="24"/>
          <w:szCs w:val="24"/>
        </w:rPr>
        <w:t>that</w:t>
      </w:r>
      <w:r>
        <w:rPr>
          <w:spacing w:val="43"/>
          <w:sz w:val="24"/>
          <w:szCs w:val="24"/>
        </w:rPr>
        <w:t xml:space="preserve"> </w:t>
      </w:r>
      <w:r>
        <w:rPr>
          <w:sz w:val="24"/>
          <w:szCs w:val="24"/>
        </w:rPr>
        <w:t>the</w:t>
      </w:r>
      <w:r>
        <w:rPr>
          <w:spacing w:val="42"/>
          <w:sz w:val="24"/>
          <w:szCs w:val="24"/>
        </w:rPr>
        <w:t xml:space="preserve"> </w:t>
      </w:r>
      <w:r>
        <w:rPr>
          <w:spacing w:val="1"/>
          <w:sz w:val="24"/>
          <w:szCs w:val="24"/>
        </w:rPr>
        <w:t>a</w:t>
      </w:r>
      <w:r>
        <w:rPr>
          <w:spacing w:val="-1"/>
          <w:sz w:val="24"/>
          <w:szCs w:val="24"/>
        </w:rPr>
        <w:t>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41"/>
          <w:sz w:val="24"/>
          <w:szCs w:val="24"/>
        </w:rPr>
        <w:t xml:space="preserve"> </w:t>
      </w:r>
      <w:r>
        <w:rPr>
          <w:sz w:val="24"/>
          <w:szCs w:val="24"/>
        </w:rPr>
        <w:t>of the p</w:t>
      </w:r>
      <w:r>
        <w:rPr>
          <w:spacing w:val="-1"/>
          <w:sz w:val="24"/>
          <w:szCs w:val="24"/>
        </w:rPr>
        <w:t>r</w:t>
      </w:r>
      <w:r>
        <w:rPr>
          <w:sz w:val="24"/>
          <w:szCs w:val="24"/>
        </w:rPr>
        <w:t>opos</w:t>
      </w:r>
      <w:r>
        <w:rPr>
          <w:spacing w:val="-1"/>
          <w:sz w:val="24"/>
          <w:szCs w:val="24"/>
        </w:rPr>
        <w:t>e</w:t>
      </w:r>
      <w:r>
        <w:rPr>
          <w:sz w:val="24"/>
          <w:szCs w:val="24"/>
        </w:rPr>
        <w:t>d</w:t>
      </w:r>
      <w:r>
        <w:rPr>
          <w:spacing w:val="2"/>
          <w:sz w:val="24"/>
          <w:szCs w:val="24"/>
        </w:rPr>
        <w:t xml:space="preserve"> </w:t>
      </w:r>
      <w:r>
        <w:rPr>
          <w:sz w:val="24"/>
          <w:szCs w:val="24"/>
        </w:rPr>
        <w:t xml:space="preserve">method </w:t>
      </w:r>
      <w:r>
        <w:rPr>
          <w:spacing w:val="-1"/>
          <w:sz w:val="24"/>
          <w:szCs w:val="24"/>
        </w:rPr>
        <w:t>f</w:t>
      </w:r>
      <w:r>
        <w:rPr>
          <w:spacing w:val="2"/>
          <w:sz w:val="24"/>
          <w:szCs w:val="24"/>
        </w:rPr>
        <w:t>o</w:t>
      </w:r>
      <w:r>
        <w:rPr>
          <w:sz w:val="24"/>
          <w:szCs w:val="24"/>
        </w:rPr>
        <w:t>r</w:t>
      </w:r>
      <w:r>
        <w:rPr>
          <w:spacing w:val="1"/>
          <w:sz w:val="24"/>
          <w:szCs w:val="24"/>
        </w:rPr>
        <w:t xml:space="preserve"> </w:t>
      </w:r>
      <w:r>
        <w:rPr>
          <w:spacing w:val="-1"/>
          <w:sz w:val="24"/>
          <w:szCs w:val="24"/>
        </w:rPr>
        <w:t>e</w:t>
      </w:r>
      <w:r>
        <w:rPr>
          <w:spacing w:val="2"/>
          <w:sz w:val="24"/>
          <w:szCs w:val="24"/>
        </w:rPr>
        <w:t>x</w:t>
      </w:r>
      <w:r>
        <w:rPr>
          <w:sz w:val="24"/>
          <w:szCs w:val="24"/>
        </w:rPr>
        <w:t>tr</w:t>
      </w:r>
      <w:r>
        <w:rPr>
          <w:spacing w:val="-1"/>
          <w:sz w:val="24"/>
          <w:szCs w:val="24"/>
        </w:rPr>
        <w:t>ac</w:t>
      </w:r>
      <w:r>
        <w:rPr>
          <w:sz w:val="24"/>
          <w:szCs w:val="24"/>
        </w:rPr>
        <w:t>t</w:t>
      </w:r>
      <w:r>
        <w:rPr>
          <w:spacing w:val="1"/>
          <w:sz w:val="24"/>
          <w:szCs w:val="24"/>
        </w:rPr>
        <w:t>i</w:t>
      </w:r>
      <w:r>
        <w:rPr>
          <w:sz w:val="24"/>
          <w:szCs w:val="24"/>
        </w:rPr>
        <w:t>ng</w:t>
      </w:r>
      <w:r>
        <w:rPr>
          <w:spacing w:val="-2"/>
          <w:sz w:val="24"/>
          <w:szCs w:val="24"/>
        </w:rPr>
        <w:t xml:space="preserve"> </w:t>
      </w:r>
      <w:r>
        <w:rPr>
          <w:sz w:val="24"/>
          <w:szCs w:val="24"/>
        </w:rPr>
        <w:t>the</w:t>
      </w:r>
      <w:r>
        <w:rPr>
          <w:spacing w:val="2"/>
          <w:sz w:val="24"/>
          <w:szCs w:val="24"/>
        </w:rPr>
        <w:t xml:space="preserve"> </w:t>
      </w:r>
      <w:r>
        <w:rPr>
          <w:spacing w:val="5"/>
          <w:sz w:val="24"/>
          <w:szCs w:val="24"/>
        </w:rPr>
        <w:t>s</w:t>
      </w:r>
      <w:r>
        <w:rPr>
          <w:spacing w:val="-5"/>
          <w:sz w:val="24"/>
          <w:szCs w:val="24"/>
        </w:rPr>
        <w:t>y</w:t>
      </w:r>
      <w:r>
        <w:rPr>
          <w:sz w:val="24"/>
          <w:szCs w:val="24"/>
        </w:rPr>
        <w:t>mp</w:t>
      </w:r>
      <w:r>
        <w:rPr>
          <w:spacing w:val="1"/>
          <w:sz w:val="24"/>
          <w:szCs w:val="24"/>
        </w:rPr>
        <w:t>t</w:t>
      </w:r>
      <w:r>
        <w:rPr>
          <w:sz w:val="24"/>
          <w:szCs w:val="24"/>
        </w:rPr>
        <w:t>oms</w:t>
      </w:r>
      <w:r>
        <w:rPr>
          <w:spacing w:val="3"/>
          <w:sz w:val="24"/>
          <w:szCs w:val="24"/>
        </w:rPr>
        <w:t xml:space="preserve"> </w:t>
      </w:r>
      <w:r>
        <w:rPr>
          <w:sz w:val="24"/>
          <w:szCs w:val="24"/>
        </w:rPr>
        <w:t>of d</w:t>
      </w:r>
      <w:r>
        <w:rPr>
          <w:spacing w:val="-1"/>
          <w:sz w:val="24"/>
          <w:szCs w:val="24"/>
        </w:rPr>
        <w:t>r</w:t>
      </w:r>
      <w:r>
        <w:rPr>
          <w:sz w:val="24"/>
          <w:szCs w:val="24"/>
        </w:rPr>
        <w:t>iver</w:t>
      </w:r>
      <w:r>
        <w:rPr>
          <w:spacing w:val="1"/>
          <w:sz w:val="24"/>
          <w:szCs w:val="24"/>
        </w:rPr>
        <w:t xml:space="preserve"> f</w:t>
      </w:r>
      <w:r>
        <w:rPr>
          <w:spacing w:val="-1"/>
          <w:sz w:val="24"/>
          <w:szCs w:val="24"/>
        </w:rPr>
        <w:t>a</w:t>
      </w:r>
      <w:r>
        <w:rPr>
          <w:sz w:val="24"/>
          <w:szCs w:val="24"/>
        </w:rPr>
        <w:t>t</w:t>
      </w:r>
      <w:r>
        <w:rPr>
          <w:spacing w:val="1"/>
          <w:sz w:val="24"/>
          <w:szCs w:val="24"/>
        </w:rPr>
        <w:t>i</w:t>
      </w:r>
      <w:r>
        <w:rPr>
          <w:spacing w:val="-2"/>
          <w:sz w:val="24"/>
          <w:szCs w:val="24"/>
        </w:rPr>
        <w:t>g</w:t>
      </w:r>
      <w:r>
        <w:rPr>
          <w:spacing w:val="2"/>
          <w:sz w:val="24"/>
          <w:szCs w:val="24"/>
        </w:rPr>
        <w:t>u</w:t>
      </w:r>
      <w:r>
        <w:rPr>
          <w:sz w:val="24"/>
          <w:szCs w:val="24"/>
        </w:rPr>
        <w:t>e</w:t>
      </w:r>
      <w:r>
        <w:rPr>
          <w:spacing w:val="1"/>
          <w:sz w:val="24"/>
          <w:szCs w:val="24"/>
        </w:rPr>
        <w:t xml:space="preserve"> </w:t>
      </w:r>
      <w:r>
        <w:rPr>
          <w:sz w:val="24"/>
          <w:szCs w:val="24"/>
        </w:rPr>
        <w:t>and</w:t>
      </w:r>
      <w:r>
        <w:rPr>
          <w:spacing w:val="4"/>
          <w:sz w:val="24"/>
          <w:szCs w:val="24"/>
        </w:rPr>
        <w:t xml:space="preserve"> </w:t>
      </w:r>
      <w:r>
        <w:rPr>
          <w:sz w:val="24"/>
          <w:szCs w:val="24"/>
        </w:rPr>
        <w:t>d</w:t>
      </w:r>
      <w:r>
        <w:rPr>
          <w:spacing w:val="3"/>
          <w:sz w:val="24"/>
          <w:szCs w:val="24"/>
        </w:rPr>
        <w:t>i</w:t>
      </w:r>
      <w:r>
        <w:rPr>
          <w:sz w:val="24"/>
          <w:szCs w:val="24"/>
        </w:rPr>
        <w:t>str</w:t>
      </w:r>
      <w:r>
        <w:rPr>
          <w:spacing w:val="-1"/>
          <w:sz w:val="24"/>
          <w:szCs w:val="24"/>
        </w:rPr>
        <w:t>ac</w:t>
      </w:r>
      <w:r>
        <w:rPr>
          <w:sz w:val="24"/>
          <w:szCs w:val="24"/>
        </w:rPr>
        <w:t>t</w:t>
      </w:r>
      <w:r>
        <w:rPr>
          <w:spacing w:val="1"/>
          <w:sz w:val="24"/>
          <w:szCs w:val="24"/>
        </w:rPr>
        <w:t>i</w:t>
      </w:r>
      <w:r>
        <w:rPr>
          <w:sz w:val="24"/>
          <w:szCs w:val="24"/>
        </w:rPr>
        <w:t>on</w:t>
      </w:r>
      <w:r>
        <w:rPr>
          <w:spacing w:val="2"/>
          <w:sz w:val="24"/>
          <w:szCs w:val="24"/>
        </w:rPr>
        <w:t xml:space="preserve"> </w:t>
      </w:r>
      <w:r>
        <w:rPr>
          <w:sz w:val="24"/>
          <w:szCs w:val="24"/>
        </w:rPr>
        <w:t>is</w:t>
      </w:r>
      <w:r>
        <w:rPr>
          <w:spacing w:val="3"/>
          <w:sz w:val="24"/>
          <w:szCs w:val="24"/>
        </w:rPr>
        <w:t xml:space="preserve"> </w:t>
      </w:r>
      <w:r>
        <w:rPr>
          <w:sz w:val="24"/>
          <w:szCs w:val="24"/>
        </w:rPr>
        <w:t>v</w:t>
      </w:r>
      <w:r>
        <w:rPr>
          <w:spacing w:val="-1"/>
          <w:sz w:val="24"/>
          <w:szCs w:val="24"/>
        </w:rPr>
        <w:t>e</w:t>
      </w:r>
      <w:r>
        <w:rPr>
          <w:spacing w:val="4"/>
          <w:sz w:val="24"/>
          <w:szCs w:val="24"/>
        </w:rPr>
        <w:t>r</w:t>
      </w:r>
      <w:r>
        <w:rPr>
          <w:sz w:val="24"/>
          <w:szCs w:val="24"/>
        </w:rPr>
        <w:t>y go</w:t>
      </w:r>
      <w:r>
        <w:rPr>
          <w:spacing w:val="2"/>
          <w:sz w:val="24"/>
          <w:szCs w:val="24"/>
        </w:rPr>
        <w:t>o</w:t>
      </w:r>
      <w:r>
        <w:rPr>
          <w:sz w:val="24"/>
          <w:szCs w:val="24"/>
        </w:rPr>
        <w:t>d. Addit</w:t>
      </w:r>
      <w:r>
        <w:rPr>
          <w:spacing w:val="1"/>
          <w:sz w:val="24"/>
          <w:szCs w:val="24"/>
        </w:rPr>
        <w:t>i</w:t>
      </w:r>
      <w:r>
        <w:rPr>
          <w:sz w:val="24"/>
          <w:szCs w:val="24"/>
        </w:rPr>
        <w:t>on</w:t>
      </w:r>
      <w:r>
        <w:rPr>
          <w:spacing w:val="-1"/>
          <w:sz w:val="24"/>
          <w:szCs w:val="24"/>
        </w:rPr>
        <w:t>a</w:t>
      </w:r>
      <w:r>
        <w:rPr>
          <w:sz w:val="24"/>
          <w:szCs w:val="24"/>
        </w:rPr>
        <w:t>l</w:t>
      </w:r>
      <w:r>
        <w:rPr>
          <w:spacing w:val="3"/>
          <w:sz w:val="24"/>
          <w:szCs w:val="24"/>
        </w:rPr>
        <w:t>l</w:t>
      </w:r>
      <w:r>
        <w:rPr>
          <w:spacing w:val="-5"/>
          <w:sz w:val="24"/>
          <w:szCs w:val="24"/>
        </w:rPr>
        <w:t>y</w:t>
      </w:r>
      <w:r>
        <w:rPr>
          <w:sz w:val="24"/>
          <w:szCs w:val="24"/>
        </w:rPr>
        <w:t>,</w:t>
      </w:r>
      <w:r>
        <w:rPr>
          <w:spacing w:val="1"/>
          <w:sz w:val="24"/>
          <w:szCs w:val="24"/>
        </w:rPr>
        <w:t xml:space="preserve"> </w:t>
      </w:r>
      <w:r>
        <w:rPr>
          <w:sz w:val="24"/>
          <w:szCs w:val="24"/>
        </w:rPr>
        <w:t>the</w:t>
      </w:r>
      <w:r>
        <w:rPr>
          <w:spacing w:val="1"/>
          <w:sz w:val="24"/>
          <w:szCs w:val="24"/>
        </w:rPr>
        <w:t xml:space="preserve"> </w:t>
      </w:r>
      <w:r>
        <w:rPr>
          <w:spacing w:val="5"/>
          <w:sz w:val="24"/>
          <w:szCs w:val="24"/>
        </w:rPr>
        <w:t>s</w:t>
      </w:r>
      <w:r>
        <w:rPr>
          <w:spacing w:val="-5"/>
          <w:sz w:val="24"/>
          <w:szCs w:val="24"/>
        </w:rPr>
        <w:t>y</w:t>
      </w:r>
      <w:r>
        <w:rPr>
          <w:sz w:val="24"/>
          <w:szCs w:val="24"/>
        </w:rPr>
        <w:t>st</w:t>
      </w:r>
      <w:r>
        <w:rPr>
          <w:spacing w:val="2"/>
          <w:sz w:val="24"/>
          <w:szCs w:val="24"/>
        </w:rPr>
        <w:t>e</w:t>
      </w:r>
      <w:r>
        <w:rPr>
          <w:sz w:val="24"/>
          <w:szCs w:val="24"/>
        </w:rPr>
        <w:t>m</w:t>
      </w:r>
      <w:r>
        <w:rPr>
          <w:spacing w:val="2"/>
          <w:sz w:val="24"/>
          <w:szCs w:val="24"/>
        </w:rPr>
        <w:t xml:space="preserve"> </w:t>
      </w:r>
      <w:r>
        <w:rPr>
          <w:spacing w:val="-1"/>
          <w:sz w:val="24"/>
          <w:szCs w:val="24"/>
        </w:rPr>
        <w:t>ca</w:t>
      </w:r>
      <w:r>
        <w:rPr>
          <w:sz w:val="24"/>
          <w:szCs w:val="24"/>
        </w:rPr>
        <w:t>n</w:t>
      </w:r>
      <w:r>
        <w:rPr>
          <w:spacing w:val="1"/>
          <w:sz w:val="24"/>
          <w:szCs w:val="24"/>
        </w:rPr>
        <w:t xml:space="preserve"> </w:t>
      </w:r>
      <w:r>
        <w:rPr>
          <w:spacing w:val="-1"/>
          <w:sz w:val="24"/>
          <w:szCs w:val="24"/>
        </w:rPr>
        <w:t>e</w:t>
      </w:r>
      <w:r>
        <w:rPr>
          <w:sz w:val="24"/>
          <w:szCs w:val="24"/>
        </w:rPr>
        <w:t>st</w:t>
      </w:r>
      <w:r>
        <w:rPr>
          <w:spacing w:val="1"/>
          <w:sz w:val="24"/>
          <w:szCs w:val="24"/>
        </w:rPr>
        <w:t>i</w:t>
      </w:r>
      <w:r>
        <w:rPr>
          <w:sz w:val="24"/>
          <w:szCs w:val="24"/>
        </w:rPr>
        <w:t>mate the</w:t>
      </w:r>
      <w:r>
        <w:rPr>
          <w:spacing w:val="1"/>
          <w:sz w:val="24"/>
          <w:szCs w:val="24"/>
        </w:rPr>
        <w:t xml:space="preserve"> </w:t>
      </w:r>
      <w:r>
        <w:rPr>
          <w:spacing w:val="2"/>
          <w:sz w:val="24"/>
          <w:szCs w:val="24"/>
        </w:rPr>
        <w:t>d</w:t>
      </w:r>
      <w:r>
        <w:rPr>
          <w:sz w:val="24"/>
          <w:szCs w:val="24"/>
        </w:rPr>
        <w:t>r</w:t>
      </w:r>
      <w:r>
        <w:rPr>
          <w:spacing w:val="2"/>
          <w:sz w:val="24"/>
          <w:szCs w:val="24"/>
        </w:rPr>
        <w:t>i</w:t>
      </w:r>
      <w:r>
        <w:rPr>
          <w:sz w:val="24"/>
          <w:szCs w:val="24"/>
        </w:rPr>
        <w:t>v</w:t>
      </w:r>
      <w:r>
        <w:rPr>
          <w:spacing w:val="-1"/>
          <w:sz w:val="24"/>
          <w:szCs w:val="24"/>
        </w:rPr>
        <w:t>e</w:t>
      </w:r>
      <w:r>
        <w:rPr>
          <w:sz w:val="24"/>
          <w:szCs w:val="24"/>
        </w:rPr>
        <w:t>r f</w:t>
      </w:r>
      <w:r>
        <w:rPr>
          <w:spacing w:val="-2"/>
          <w:sz w:val="24"/>
          <w:szCs w:val="24"/>
        </w:rPr>
        <w:t>a</w:t>
      </w:r>
      <w:r>
        <w:rPr>
          <w:sz w:val="24"/>
          <w:szCs w:val="24"/>
        </w:rPr>
        <w:t>t</w:t>
      </w:r>
      <w:r>
        <w:rPr>
          <w:spacing w:val="1"/>
          <w:sz w:val="24"/>
          <w:szCs w:val="24"/>
        </w:rPr>
        <w:t>i</w:t>
      </w:r>
      <w:r>
        <w:rPr>
          <w:spacing w:val="-2"/>
          <w:sz w:val="24"/>
          <w:szCs w:val="24"/>
        </w:rPr>
        <w:t>g</w:t>
      </w:r>
      <w:r>
        <w:rPr>
          <w:spacing w:val="2"/>
          <w:sz w:val="24"/>
          <w:szCs w:val="24"/>
        </w:rPr>
        <w:t>u</w:t>
      </w:r>
      <w:r>
        <w:rPr>
          <w:sz w:val="24"/>
          <w:szCs w:val="24"/>
        </w:rPr>
        <w:t>e</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dis</w:t>
      </w:r>
      <w:r>
        <w:rPr>
          <w:spacing w:val="1"/>
          <w:sz w:val="24"/>
          <w:szCs w:val="24"/>
        </w:rPr>
        <w:t>t</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w:t>
      </w:r>
      <w:r>
        <w:rPr>
          <w:spacing w:val="7"/>
          <w:sz w:val="24"/>
          <w:szCs w:val="24"/>
        </w:rPr>
        <w:t xml:space="preserve"> </w:t>
      </w:r>
      <w:r>
        <w:rPr>
          <w:sz w:val="24"/>
          <w:szCs w:val="24"/>
        </w:rPr>
        <w:t>v</w:t>
      </w:r>
      <w:r>
        <w:rPr>
          <w:spacing w:val="-1"/>
          <w:sz w:val="24"/>
          <w:szCs w:val="24"/>
        </w:rPr>
        <w:t>e</w:t>
      </w:r>
      <w:r>
        <w:rPr>
          <w:spacing w:val="1"/>
          <w:sz w:val="24"/>
          <w:szCs w:val="24"/>
        </w:rPr>
        <w:t>r</w:t>
      </w:r>
      <w:r>
        <w:rPr>
          <w:sz w:val="24"/>
          <w:szCs w:val="24"/>
        </w:rPr>
        <w:t xml:space="preserve">y </w:t>
      </w:r>
      <w:r>
        <w:rPr>
          <w:spacing w:val="2"/>
          <w:sz w:val="24"/>
          <w:szCs w:val="24"/>
        </w:rPr>
        <w:t>w</w:t>
      </w:r>
      <w:r>
        <w:rPr>
          <w:spacing w:val="-1"/>
          <w:sz w:val="24"/>
          <w:szCs w:val="24"/>
        </w:rPr>
        <w:t>e</w:t>
      </w:r>
      <w:r>
        <w:rPr>
          <w:sz w:val="24"/>
          <w:szCs w:val="24"/>
        </w:rPr>
        <w:t>ll</w:t>
      </w:r>
      <w:r>
        <w:rPr>
          <w:spacing w:val="5"/>
          <w:sz w:val="24"/>
          <w:szCs w:val="24"/>
        </w:rPr>
        <w:t xml:space="preserve"> </w:t>
      </w:r>
      <w:r>
        <w:rPr>
          <w:spacing w:val="2"/>
          <w:sz w:val="24"/>
          <w:szCs w:val="24"/>
        </w:rPr>
        <w:t>b</w:t>
      </w:r>
      <w:r>
        <w:rPr>
          <w:sz w:val="24"/>
          <w:szCs w:val="24"/>
        </w:rPr>
        <w:t>y subj</w:t>
      </w:r>
      <w:r>
        <w:rPr>
          <w:spacing w:val="-1"/>
          <w:sz w:val="24"/>
          <w:szCs w:val="24"/>
        </w:rPr>
        <w:t>ec</w:t>
      </w:r>
      <w:r>
        <w:rPr>
          <w:spacing w:val="3"/>
          <w:sz w:val="24"/>
          <w:szCs w:val="24"/>
        </w:rPr>
        <w:t>t</w:t>
      </w:r>
      <w:r>
        <w:rPr>
          <w:sz w:val="24"/>
          <w:szCs w:val="24"/>
        </w:rPr>
        <w:t xml:space="preserve">ive </w:t>
      </w:r>
      <w:r>
        <w:rPr>
          <w:spacing w:val="-1"/>
          <w:sz w:val="24"/>
          <w:szCs w:val="24"/>
        </w:rPr>
        <w:t>e</w:t>
      </w:r>
      <w:r>
        <w:rPr>
          <w:sz w:val="24"/>
          <w:szCs w:val="24"/>
        </w:rPr>
        <w:t>v</w:t>
      </w:r>
      <w:r>
        <w:rPr>
          <w:spacing w:val="-1"/>
          <w:sz w:val="24"/>
          <w:szCs w:val="24"/>
        </w:rPr>
        <w:t>a</w:t>
      </w:r>
      <w:r>
        <w:rPr>
          <w:sz w:val="24"/>
          <w:szCs w:val="24"/>
        </w:rPr>
        <w:t>luation.</w:t>
      </w:r>
    </w:p>
    <w:p w:rsidR="00A76EFE" w:rsidRDefault="002A4821" w:rsidP="00BD77D7">
      <w:pPr>
        <w:spacing w:after="620" w:line="360" w:lineRule="auto"/>
        <w:ind w:right="1296" w:firstLine="720"/>
        <w:jc w:val="both"/>
        <w:rPr>
          <w:sz w:val="24"/>
          <w:szCs w:val="24"/>
        </w:rPr>
      </w:pPr>
      <w:r>
        <w:rPr>
          <w:sz w:val="24"/>
          <w:szCs w:val="24"/>
        </w:rPr>
        <w:t>The</w:t>
      </w:r>
      <w:r>
        <w:rPr>
          <w:spacing w:val="37"/>
          <w:sz w:val="24"/>
          <w:szCs w:val="24"/>
        </w:rPr>
        <w:t xml:space="preserve"> </w:t>
      </w:r>
      <w:r>
        <w:rPr>
          <w:sz w:val="24"/>
          <w:szCs w:val="24"/>
        </w:rPr>
        <w:t>p</w:t>
      </w:r>
      <w:r>
        <w:rPr>
          <w:spacing w:val="-1"/>
          <w:sz w:val="24"/>
          <w:szCs w:val="24"/>
        </w:rPr>
        <w:t>r</w:t>
      </w:r>
      <w:r>
        <w:rPr>
          <w:sz w:val="24"/>
          <w:szCs w:val="24"/>
        </w:rPr>
        <w:t>opos</w:t>
      </w:r>
      <w:r>
        <w:rPr>
          <w:spacing w:val="-1"/>
          <w:sz w:val="24"/>
          <w:szCs w:val="24"/>
        </w:rPr>
        <w:t>e</w:t>
      </w:r>
      <w:r>
        <w:rPr>
          <w:sz w:val="24"/>
          <w:szCs w:val="24"/>
        </w:rPr>
        <w:t>d</w:t>
      </w:r>
      <w:r>
        <w:rPr>
          <w:spacing w:val="38"/>
          <w:sz w:val="24"/>
          <w:szCs w:val="24"/>
        </w:rPr>
        <w:t xml:space="preserve"> </w:t>
      </w:r>
      <w:r>
        <w:rPr>
          <w:sz w:val="24"/>
          <w:szCs w:val="24"/>
        </w:rPr>
        <w:t>method</w:t>
      </w:r>
      <w:r>
        <w:rPr>
          <w:spacing w:val="38"/>
          <w:sz w:val="24"/>
          <w:szCs w:val="24"/>
        </w:rPr>
        <w:t xml:space="preserve"> </w:t>
      </w:r>
      <w:r>
        <w:rPr>
          <w:sz w:val="24"/>
          <w:szCs w:val="24"/>
        </w:rPr>
        <w:t>w</w:t>
      </w:r>
      <w:r>
        <w:rPr>
          <w:spacing w:val="-1"/>
          <w:sz w:val="24"/>
          <w:szCs w:val="24"/>
        </w:rPr>
        <w:t>a</w:t>
      </w:r>
      <w:r>
        <w:rPr>
          <w:sz w:val="24"/>
          <w:szCs w:val="24"/>
        </w:rPr>
        <w:t>s</w:t>
      </w:r>
      <w:r>
        <w:rPr>
          <w:spacing w:val="38"/>
          <w:sz w:val="24"/>
          <w:szCs w:val="24"/>
        </w:rPr>
        <w:t xml:space="preserve"> </w:t>
      </w:r>
      <w:r>
        <w:rPr>
          <w:spacing w:val="-1"/>
          <w:sz w:val="24"/>
          <w:szCs w:val="24"/>
        </w:rPr>
        <w:t>a</w:t>
      </w:r>
      <w:r>
        <w:rPr>
          <w:sz w:val="24"/>
          <w:szCs w:val="24"/>
        </w:rPr>
        <w:t>lso</w:t>
      </w:r>
      <w:r>
        <w:rPr>
          <w:spacing w:val="39"/>
          <w:sz w:val="24"/>
          <w:szCs w:val="24"/>
        </w:rPr>
        <w:t xml:space="preserve"> </w:t>
      </w:r>
      <w:r>
        <w:rPr>
          <w:sz w:val="24"/>
          <w:szCs w:val="24"/>
        </w:rPr>
        <w:t>test</w:t>
      </w:r>
      <w:r>
        <w:rPr>
          <w:spacing w:val="-1"/>
          <w:sz w:val="24"/>
          <w:szCs w:val="24"/>
        </w:rPr>
        <w:t>e</w:t>
      </w:r>
      <w:r>
        <w:rPr>
          <w:sz w:val="24"/>
          <w:szCs w:val="24"/>
        </w:rPr>
        <w:t>d on</w:t>
      </w:r>
      <w:r>
        <w:rPr>
          <w:spacing w:val="57"/>
          <w:sz w:val="24"/>
          <w:szCs w:val="24"/>
        </w:rPr>
        <w:t xml:space="preserve"> </w:t>
      </w:r>
      <w:r>
        <w:rPr>
          <w:sz w:val="24"/>
          <w:szCs w:val="24"/>
        </w:rPr>
        <w:t>video</w:t>
      </w:r>
      <w:r>
        <w:rPr>
          <w:spacing w:val="57"/>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ce</w:t>
      </w:r>
      <w:r>
        <w:rPr>
          <w:sz w:val="24"/>
          <w:szCs w:val="24"/>
        </w:rPr>
        <w:t>s</w:t>
      </w:r>
      <w:r>
        <w:rPr>
          <w:spacing w:val="58"/>
          <w:sz w:val="24"/>
          <w:szCs w:val="24"/>
        </w:rPr>
        <w:t xml:space="preserve"> </w:t>
      </w:r>
      <w:r>
        <w:rPr>
          <w:spacing w:val="1"/>
          <w:sz w:val="24"/>
          <w:szCs w:val="24"/>
        </w:rPr>
        <w:t>c</w:t>
      </w:r>
      <w:r>
        <w:rPr>
          <w:spacing w:val="-1"/>
          <w:sz w:val="24"/>
          <w:szCs w:val="24"/>
        </w:rPr>
        <w:t>a</w:t>
      </w:r>
      <w:r>
        <w:rPr>
          <w:spacing w:val="2"/>
          <w:sz w:val="24"/>
          <w:szCs w:val="24"/>
        </w:rPr>
        <w:t>p</w:t>
      </w:r>
      <w:r>
        <w:rPr>
          <w:sz w:val="24"/>
          <w:szCs w:val="24"/>
        </w:rPr>
        <w:t>tur</w:t>
      </w:r>
      <w:r>
        <w:rPr>
          <w:spacing w:val="-1"/>
          <w:sz w:val="24"/>
          <w:szCs w:val="24"/>
        </w:rPr>
        <w:t>e</w:t>
      </w:r>
      <w:r>
        <w:rPr>
          <w:sz w:val="24"/>
          <w:szCs w:val="24"/>
        </w:rPr>
        <w:t>d</w:t>
      </w:r>
      <w:r>
        <w:rPr>
          <w:spacing w:val="57"/>
          <w:sz w:val="24"/>
          <w:szCs w:val="24"/>
        </w:rPr>
        <w:t xml:space="preserve"> </w:t>
      </w:r>
      <w:r>
        <w:rPr>
          <w:sz w:val="24"/>
          <w:szCs w:val="24"/>
        </w:rPr>
        <w:t>in</w:t>
      </w:r>
      <w:r>
        <w:rPr>
          <w:spacing w:val="58"/>
          <w:sz w:val="24"/>
          <w:szCs w:val="24"/>
        </w:rPr>
        <w:t xml:space="preserve"> </w:t>
      </w:r>
      <w:r>
        <w:rPr>
          <w:sz w:val="24"/>
          <w:szCs w:val="24"/>
        </w:rPr>
        <w:t>vis</w:t>
      </w:r>
      <w:r>
        <w:rPr>
          <w:spacing w:val="1"/>
          <w:sz w:val="24"/>
          <w:szCs w:val="24"/>
        </w:rPr>
        <w:t>i</w:t>
      </w:r>
      <w:r>
        <w:rPr>
          <w:sz w:val="24"/>
          <w:szCs w:val="24"/>
        </w:rPr>
        <w:t>ble</w:t>
      </w:r>
      <w:r>
        <w:rPr>
          <w:spacing w:val="57"/>
          <w:sz w:val="24"/>
          <w:szCs w:val="24"/>
        </w:rPr>
        <w:t xml:space="preserve"> </w:t>
      </w:r>
      <w:r>
        <w:rPr>
          <w:sz w:val="24"/>
          <w:szCs w:val="24"/>
        </w:rPr>
        <w:t>spe</w:t>
      </w:r>
      <w:r>
        <w:rPr>
          <w:spacing w:val="-2"/>
          <w:sz w:val="24"/>
          <w:szCs w:val="24"/>
        </w:rPr>
        <w:t>c</w:t>
      </w:r>
      <w:r>
        <w:rPr>
          <w:sz w:val="24"/>
          <w:szCs w:val="24"/>
        </w:rPr>
        <w:t>trum, but</w:t>
      </w:r>
      <w:r>
        <w:rPr>
          <w:spacing w:val="27"/>
          <w:sz w:val="24"/>
          <w:szCs w:val="24"/>
        </w:rPr>
        <w:t xml:space="preserve"> </w:t>
      </w:r>
      <w:r>
        <w:rPr>
          <w:sz w:val="24"/>
          <w:szCs w:val="24"/>
        </w:rPr>
        <w:t>the</w:t>
      </w:r>
      <w:r>
        <w:rPr>
          <w:spacing w:val="26"/>
          <w:sz w:val="24"/>
          <w:szCs w:val="24"/>
        </w:rPr>
        <w:t xml:space="preserve"> </w:t>
      </w:r>
      <w:r>
        <w:rPr>
          <w:spacing w:val="-1"/>
          <w:sz w:val="24"/>
          <w:szCs w:val="24"/>
        </w:rPr>
        <w:t>c</w:t>
      </w:r>
      <w:r>
        <w:rPr>
          <w:sz w:val="24"/>
          <w:szCs w:val="24"/>
        </w:rPr>
        <w:t>olor</w:t>
      </w:r>
      <w:r>
        <w:rPr>
          <w:spacing w:val="28"/>
          <w:sz w:val="24"/>
          <w:szCs w:val="24"/>
        </w:rPr>
        <w:t xml:space="preserve"> </w:t>
      </w:r>
      <w:r>
        <w:rPr>
          <w:sz w:val="24"/>
          <w:szCs w:val="24"/>
        </w:rPr>
        <w:t>info</w:t>
      </w:r>
      <w:r>
        <w:rPr>
          <w:spacing w:val="-1"/>
          <w:sz w:val="24"/>
          <w:szCs w:val="24"/>
        </w:rPr>
        <w:t>r</w:t>
      </w:r>
      <w:r>
        <w:rPr>
          <w:sz w:val="24"/>
          <w:szCs w:val="24"/>
        </w:rPr>
        <w:t>mati</w:t>
      </w:r>
      <w:r>
        <w:rPr>
          <w:spacing w:val="3"/>
          <w:sz w:val="24"/>
          <w:szCs w:val="24"/>
        </w:rPr>
        <w:t>o</w:t>
      </w:r>
      <w:r>
        <w:rPr>
          <w:sz w:val="24"/>
          <w:szCs w:val="24"/>
        </w:rPr>
        <w:t>n</w:t>
      </w:r>
      <w:r>
        <w:rPr>
          <w:spacing w:val="26"/>
          <w:sz w:val="24"/>
          <w:szCs w:val="24"/>
        </w:rPr>
        <w:t xml:space="preserve"> </w:t>
      </w:r>
      <w:r>
        <w:rPr>
          <w:sz w:val="24"/>
          <w:szCs w:val="24"/>
        </w:rPr>
        <w:t>w</w:t>
      </w:r>
      <w:r>
        <w:rPr>
          <w:spacing w:val="-1"/>
          <w:sz w:val="24"/>
          <w:szCs w:val="24"/>
        </w:rPr>
        <w:t>a</w:t>
      </w:r>
      <w:r>
        <w:rPr>
          <w:sz w:val="24"/>
          <w:szCs w:val="24"/>
        </w:rPr>
        <w:t>s</w:t>
      </w:r>
      <w:r>
        <w:rPr>
          <w:spacing w:val="26"/>
          <w:sz w:val="24"/>
          <w:szCs w:val="24"/>
        </w:rPr>
        <w:t xml:space="preserve"> </w:t>
      </w:r>
      <w:r>
        <w:rPr>
          <w:sz w:val="24"/>
          <w:szCs w:val="24"/>
        </w:rPr>
        <w:t>n</w:t>
      </w:r>
      <w:r>
        <w:rPr>
          <w:spacing w:val="2"/>
          <w:sz w:val="24"/>
          <w:szCs w:val="24"/>
        </w:rPr>
        <w:t>o</w:t>
      </w:r>
      <w:r>
        <w:rPr>
          <w:sz w:val="24"/>
          <w:szCs w:val="24"/>
        </w:rPr>
        <w:t>t</w:t>
      </w:r>
      <w:r>
        <w:rPr>
          <w:spacing w:val="29"/>
          <w:sz w:val="24"/>
          <w:szCs w:val="24"/>
        </w:rPr>
        <w:t xml:space="preserve"> </w:t>
      </w:r>
      <w:r>
        <w:rPr>
          <w:sz w:val="24"/>
          <w:szCs w:val="24"/>
        </w:rPr>
        <w:t>used</w:t>
      </w:r>
      <w:r>
        <w:rPr>
          <w:spacing w:val="28"/>
          <w:sz w:val="24"/>
          <w:szCs w:val="24"/>
        </w:rPr>
        <w:t xml:space="preserve"> </w:t>
      </w:r>
      <w:r>
        <w:rPr>
          <w:sz w:val="24"/>
          <w:szCs w:val="24"/>
        </w:rPr>
        <w:t>in</w:t>
      </w:r>
      <w:r>
        <w:rPr>
          <w:spacing w:val="27"/>
          <w:sz w:val="24"/>
          <w:szCs w:val="24"/>
        </w:rPr>
        <w:t xml:space="preserve"> </w:t>
      </w:r>
      <w:r>
        <w:rPr>
          <w:spacing w:val="-1"/>
          <w:sz w:val="24"/>
          <w:szCs w:val="24"/>
        </w:rPr>
        <w:t>a</w:t>
      </w:r>
      <w:r>
        <w:rPr>
          <w:spacing w:val="5"/>
          <w:sz w:val="24"/>
          <w:szCs w:val="24"/>
        </w:rPr>
        <w:t>n</w:t>
      </w:r>
      <w:r>
        <w:rPr>
          <w:sz w:val="24"/>
          <w:szCs w:val="24"/>
        </w:rPr>
        <w:t>y</w:t>
      </w:r>
      <w:r>
        <w:rPr>
          <w:spacing w:val="24"/>
          <w:sz w:val="24"/>
          <w:szCs w:val="24"/>
        </w:rPr>
        <w:t xml:space="preserve"> </w:t>
      </w:r>
      <w:r>
        <w:rPr>
          <w:spacing w:val="2"/>
          <w:sz w:val="24"/>
          <w:szCs w:val="24"/>
        </w:rPr>
        <w:t>p</w:t>
      </w:r>
      <w:r>
        <w:rPr>
          <w:spacing w:val="-1"/>
          <w:sz w:val="24"/>
          <w:szCs w:val="24"/>
        </w:rPr>
        <w:t>a</w:t>
      </w:r>
      <w:r>
        <w:rPr>
          <w:sz w:val="24"/>
          <w:szCs w:val="24"/>
        </w:rPr>
        <w:t xml:space="preserve">rt of the </w:t>
      </w:r>
      <w:r>
        <w:rPr>
          <w:spacing w:val="5"/>
          <w:sz w:val="24"/>
          <w:szCs w:val="24"/>
        </w:rPr>
        <w:t>s</w:t>
      </w:r>
      <w:r>
        <w:rPr>
          <w:spacing w:val="-5"/>
          <w:sz w:val="24"/>
          <w:szCs w:val="24"/>
        </w:rPr>
        <w:t>y</w:t>
      </w:r>
      <w:r>
        <w:rPr>
          <w:sz w:val="24"/>
          <w:szCs w:val="24"/>
        </w:rPr>
        <w:t>stem.</w:t>
      </w:r>
      <w:r>
        <w:rPr>
          <w:spacing w:val="6"/>
          <w:sz w:val="24"/>
          <w:szCs w:val="24"/>
        </w:rPr>
        <w:t xml:space="preserve"> </w:t>
      </w:r>
      <w:r>
        <w:rPr>
          <w:spacing w:val="-3"/>
          <w:sz w:val="24"/>
          <w:szCs w:val="24"/>
        </w:rPr>
        <w:t>I</w:t>
      </w:r>
      <w:r>
        <w:rPr>
          <w:sz w:val="24"/>
          <w:szCs w:val="24"/>
        </w:rPr>
        <w:t>n</w:t>
      </w:r>
      <w:r>
        <w:rPr>
          <w:spacing w:val="1"/>
          <w:sz w:val="24"/>
          <w:szCs w:val="24"/>
        </w:rPr>
        <w:t xml:space="preserve"> </w:t>
      </w:r>
      <w:r>
        <w:rPr>
          <w:sz w:val="24"/>
          <w:szCs w:val="24"/>
        </w:rPr>
        <w:t>oth</w:t>
      </w:r>
      <w:r>
        <w:rPr>
          <w:spacing w:val="2"/>
          <w:sz w:val="24"/>
          <w:szCs w:val="24"/>
        </w:rPr>
        <w:t>e</w:t>
      </w:r>
      <w:r>
        <w:rPr>
          <w:sz w:val="24"/>
          <w:szCs w:val="24"/>
        </w:rPr>
        <w:t>r</w:t>
      </w:r>
      <w:r>
        <w:rPr>
          <w:spacing w:val="3"/>
          <w:sz w:val="24"/>
          <w:szCs w:val="24"/>
        </w:rPr>
        <w:t xml:space="preserve"> </w:t>
      </w:r>
      <w:r>
        <w:rPr>
          <w:sz w:val="24"/>
          <w:szCs w:val="24"/>
        </w:rPr>
        <w:t>wo</w:t>
      </w:r>
      <w:r>
        <w:rPr>
          <w:spacing w:val="-1"/>
          <w:sz w:val="24"/>
          <w:szCs w:val="24"/>
        </w:rPr>
        <w:t>r</w:t>
      </w:r>
      <w:r>
        <w:rPr>
          <w:sz w:val="24"/>
          <w:szCs w:val="24"/>
        </w:rPr>
        <w:t>ds,</w:t>
      </w:r>
      <w:r>
        <w:rPr>
          <w:spacing w:val="1"/>
          <w:sz w:val="24"/>
          <w:szCs w:val="24"/>
        </w:rPr>
        <w:t xml:space="preserve"> </w:t>
      </w:r>
      <w:r>
        <w:rPr>
          <w:sz w:val="24"/>
          <w:szCs w:val="24"/>
        </w:rPr>
        <w:t xml:space="preserve">the </w:t>
      </w:r>
      <w:r>
        <w:rPr>
          <w:spacing w:val="2"/>
          <w:sz w:val="24"/>
          <w:szCs w:val="24"/>
        </w:rPr>
        <w:t>p</w:t>
      </w:r>
      <w:r>
        <w:rPr>
          <w:sz w:val="24"/>
          <w:szCs w:val="24"/>
        </w:rPr>
        <w:t>ropos</w:t>
      </w:r>
      <w:r>
        <w:rPr>
          <w:spacing w:val="-1"/>
          <w:sz w:val="24"/>
          <w:szCs w:val="24"/>
        </w:rPr>
        <w:t>e</w:t>
      </w:r>
      <w:r>
        <w:rPr>
          <w:sz w:val="24"/>
          <w:szCs w:val="24"/>
        </w:rPr>
        <w:t>d</w:t>
      </w:r>
      <w:r>
        <w:rPr>
          <w:spacing w:val="1"/>
          <w:sz w:val="24"/>
          <w:szCs w:val="24"/>
        </w:rPr>
        <w:t xml:space="preserve"> </w:t>
      </w:r>
      <w:r>
        <w:rPr>
          <w:spacing w:val="5"/>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 op</w:t>
      </w:r>
      <w:r>
        <w:rPr>
          <w:spacing w:val="-1"/>
          <w:sz w:val="24"/>
          <w:szCs w:val="24"/>
        </w:rPr>
        <w:t>e</w:t>
      </w:r>
      <w:r>
        <w:rPr>
          <w:sz w:val="24"/>
          <w:szCs w:val="24"/>
        </w:rPr>
        <w:t>r</w:t>
      </w:r>
      <w:r>
        <w:rPr>
          <w:spacing w:val="-2"/>
          <w:sz w:val="24"/>
          <w:szCs w:val="24"/>
        </w:rPr>
        <w:t>a</w:t>
      </w:r>
      <w:r>
        <w:rPr>
          <w:sz w:val="24"/>
          <w:szCs w:val="24"/>
        </w:rPr>
        <w:t>tes</w:t>
      </w:r>
      <w:r>
        <w:rPr>
          <w:spacing w:val="1"/>
          <w:sz w:val="24"/>
          <w:szCs w:val="24"/>
        </w:rPr>
        <w:t xml:space="preserve"> </w:t>
      </w:r>
      <w:r>
        <w:rPr>
          <w:sz w:val="24"/>
          <w:szCs w:val="24"/>
        </w:rPr>
        <w:t>in</w:t>
      </w:r>
      <w:r>
        <w:rPr>
          <w:spacing w:val="6"/>
          <w:sz w:val="24"/>
          <w:szCs w:val="24"/>
        </w:rPr>
        <w:t xml:space="preserve"> </w:t>
      </w:r>
      <w:r>
        <w:rPr>
          <w:spacing w:val="-2"/>
          <w:sz w:val="24"/>
          <w:szCs w:val="24"/>
        </w:rPr>
        <w:t>g</w:t>
      </w:r>
      <w:r>
        <w:rPr>
          <w:sz w:val="24"/>
          <w:szCs w:val="24"/>
        </w:rPr>
        <w:t>r</w:t>
      </w:r>
      <w:r>
        <w:rPr>
          <w:spacing w:val="3"/>
          <w:sz w:val="24"/>
          <w:szCs w:val="24"/>
        </w:rPr>
        <w:t>a</w:t>
      </w:r>
      <w:r>
        <w:rPr>
          <w:spacing w:val="-4"/>
          <w:sz w:val="24"/>
          <w:szCs w:val="24"/>
        </w:rPr>
        <w:t>y</w:t>
      </w:r>
      <w:r>
        <w:rPr>
          <w:spacing w:val="-1"/>
          <w:sz w:val="24"/>
          <w:szCs w:val="24"/>
        </w:rPr>
        <w:t>-</w:t>
      </w:r>
      <w:r>
        <w:rPr>
          <w:spacing w:val="3"/>
          <w:sz w:val="24"/>
          <w:szCs w:val="24"/>
        </w:rPr>
        <w:t>l</w:t>
      </w:r>
      <w:r>
        <w:rPr>
          <w:spacing w:val="-1"/>
          <w:sz w:val="24"/>
          <w:szCs w:val="24"/>
        </w:rPr>
        <w:t>e</w:t>
      </w:r>
      <w:r>
        <w:rPr>
          <w:sz w:val="24"/>
          <w:szCs w:val="24"/>
        </w:rPr>
        <w:t>v</w:t>
      </w:r>
      <w:r>
        <w:rPr>
          <w:spacing w:val="-1"/>
          <w:sz w:val="24"/>
          <w:szCs w:val="24"/>
        </w:rPr>
        <w:t>e</w:t>
      </w:r>
      <w:r>
        <w:rPr>
          <w:sz w:val="24"/>
          <w:szCs w:val="24"/>
        </w:rPr>
        <w:t>l</w:t>
      </w:r>
      <w:r>
        <w:rPr>
          <w:spacing w:val="2"/>
          <w:sz w:val="24"/>
          <w:szCs w:val="24"/>
        </w:rPr>
        <w:t xml:space="preserve"> </w:t>
      </w:r>
      <w:r>
        <w:rPr>
          <w:sz w:val="24"/>
          <w:szCs w:val="24"/>
        </w:rPr>
        <w:t>v</w:t>
      </w:r>
      <w:r>
        <w:rPr>
          <w:spacing w:val="3"/>
          <w:sz w:val="24"/>
          <w:szCs w:val="24"/>
        </w:rPr>
        <w:t>i</w:t>
      </w:r>
      <w:r>
        <w:rPr>
          <w:sz w:val="24"/>
          <w:szCs w:val="24"/>
        </w:rPr>
        <w:t>sib</w:t>
      </w:r>
      <w:r>
        <w:rPr>
          <w:spacing w:val="1"/>
          <w:sz w:val="24"/>
          <w:szCs w:val="24"/>
        </w:rPr>
        <w:t>l</w:t>
      </w:r>
      <w:r>
        <w:rPr>
          <w:sz w:val="24"/>
          <w:szCs w:val="24"/>
        </w:rPr>
        <w:t>e spe</w:t>
      </w:r>
      <w:r>
        <w:rPr>
          <w:spacing w:val="-2"/>
          <w:sz w:val="24"/>
          <w:szCs w:val="24"/>
        </w:rPr>
        <w:t>c</w:t>
      </w:r>
      <w:r>
        <w:rPr>
          <w:sz w:val="24"/>
          <w:szCs w:val="24"/>
        </w:rPr>
        <w:t>trum.</w:t>
      </w:r>
      <w:r>
        <w:rPr>
          <w:spacing w:val="1"/>
          <w:sz w:val="24"/>
          <w:szCs w:val="24"/>
        </w:rPr>
        <w:t xml:space="preserve"> </w:t>
      </w:r>
      <w:r>
        <w:rPr>
          <w:sz w:val="24"/>
          <w:szCs w:val="24"/>
        </w:rPr>
        <w:t>T</w:t>
      </w:r>
      <w:r>
        <w:rPr>
          <w:spacing w:val="2"/>
          <w:sz w:val="24"/>
          <w:szCs w:val="24"/>
        </w:rPr>
        <w:t>h</w:t>
      </w:r>
      <w:r>
        <w:rPr>
          <w:spacing w:val="-1"/>
          <w:sz w:val="24"/>
          <w:szCs w:val="24"/>
        </w:rPr>
        <w:t>e</w:t>
      </w:r>
      <w:r>
        <w:rPr>
          <w:sz w:val="24"/>
          <w:szCs w:val="24"/>
        </w:rPr>
        <w:t>refo</w:t>
      </w:r>
      <w:r>
        <w:rPr>
          <w:spacing w:val="1"/>
          <w:sz w:val="24"/>
          <w:szCs w:val="24"/>
        </w:rPr>
        <w:t>r</w:t>
      </w:r>
      <w:r>
        <w:rPr>
          <w:spacing w:val="-1"/>
          <w:sz w:val="24"/>
          <w:szCs w:val="24"/>
        </w:rPr>
        <w:t>e</w:t>
      </w:r>
      <w:r>
        <w:rPr>
          <w:sz w:val="24"/>
          <w:szCs w:val="24"/>
        </w:rPr>
        <w:t>, the</w:t>
      </w:r>
      <w:r>
        <w:rPr>
          <w:spacing w:val="4"/>
          <w:sz w:val="24"/>
          <w:szCs w:val="24"/>
        </w:rPr>
        <w:t xml:space="preserve"> </w:t>
      </w:r>
      <w:r>
        <w:rPr>
          <w:spacing w:val="2"/>
          <w:sz w:val="24"/>
          <w:szCs w:val="24"/>
        </w:rPr>
        <w:t>s</w:t>
      </w:r>
      <w:r>
        <w:rPr>
          <w:spacing w:val="-5"/>
          <w:sz w:val="24"/>
          <w:szCs w:val="24"/>
        </w:rPr>
        <w:t>y</w:t>
      </w:r>
      <w:r>
        <w:rPr>
          <w:sz w:val="24"/>
          <w:szCs w:val="24"/>
        </w:rPr>
        <w:t>stem</w:t>
      </w:r>
      <w:r>
        <w:rPr>
          <w:spacing w:val="5"/>
          <w:sz w:val="24"/>
          <w:szCs w:val="24"/>
        </w:rPr>
        <w:t xml:space="preserve"> </w:t>
      </w:r>
      <w:r>
        <w:rPr>
          <w:spacing w:val="3"/>
          <w:sz w:val="24"/>
          <w:szCs w:val="24"/>
        </w:rPr>
        <w:t>m</w:t>
      </w:r>
      <w:r>
        <w:rPr>
          <w:spacing w:val="4"/>
          <w:sz w:val="24"/>
          <w:szCs w:val="24"/>
        </w:rPr>
        <w:t>a</w:t>
      </w:r>
      <w:r>
        <w:rPr>
          <w:sz w:val="24"/>
          <w:szCs w:val="24"/>
        </w:rPr>
        <w:t>y op</w:t>
      </w:r>
      <w:r>
        <w:rPr>
          <w:spacing w:val="1"/>
          <w:sz w:val="24"/>
          <w:szCs w:val="24"/>
        </w:rPr>
        <w:t>e</w:t>
      </w:r>
      <w:r>
        <w:rPr>
          <w:sz w:val="24"/>
          <w:szCs w:val="24"/>
        </w:rPr>
        <w:t>r</w:t>
      </w:r>
      <w:r>
        <w:rPr>
          <w:spacing w:val="-2"/>
          <w:sz w:val="24"/>
          <w:szCs w:val="24"/>
        </w:rPr>
        <w:t>a</w:t>
      </w:r>
      <w:r>
        <w:rPr>
          <w:sz w:val="24"/>
          <w:szCs w:val="24"/>
        </w:rPr>
        <w:t>te</w:t>
      </w:r>
      <w:r>
        <w:rPr>
          <w:spacing w:val="7"/>
          <w:sz w:val="24"/>
          <w:szCs w:val="24"/>
        </w:rPr>
        <w:t xml:space="preserve"> </w:t>
      </w:r>
      <w:r>
        <w:rPr>
          <w:sz w:val="24"/>
          <w:szCs w:val="24"/>
        </w:rPr>
        <w:t>in</w:t>
      </w:r>
      <w:r>
        <w:rPr>
          <w:spacing w:val="8"/>
          <w:sz w:val="24"/>
          <w:szCs w:val="24"/>
        </w:rPr>
        <w:t xml:space="preserve"> </w:t>
      </w:r>
      <w:r>
        <w:rPr>
          <w:spacing w:val="-6"/>
          <w:sz w:val="24"/>
          <w:szCs w:val="24"/>
        </w:rPr>
        <w:t>I</w:t>
      </w:r>
      <w:r>
        <w:rPr>
          <w:sz w:val="24"/>
          <w:szCs w:val="24"/>
        </w:rPr>
        <w:t>R</w:t>
      </w:r>
      <w:r>
        <w:rPr>
          <w:spacing w:val="5"/>
          <w:sz w:val="24"/>
          <w:szCs w:val="24"/>
        </w:rPr>
        <w:t xml:space="preserve"> </w:t>
      </w:r>
      <w:r>
        <w:rPr>
          <w:sz w:val="24"/>
          <w:szCs w:val="24"/>
        </w:rPr>
        <w:t>s</w:t>
      </w:r>
      <w:r>
        <w:rPr>
          <w:spacing w:val="2"/>
          <w:sz w:val="24"/>
          <w:szCs w:val="24"/>
        </w:rPr>
        <w:t>p</w:t>
      </w:r>
      <w:r>
        <w:rPr>
          <w:spacing w:val="-1"/>
          <w:sz w:val="24"/>
          <w:szCs w:val="24"/>
        </w:rPr>
        <w:t>ec</w:t>
      </w:r>
      <w:r>
        <w:rPr>
          <w:sz w:val="24"/>
          <w:szCs w:val="24"/>
        </w:rPr>
        <w:t>trum</w:t>
      </w:r>
      <w:r>
        <w:rPr>
          <w:spacing w:val="5"/>
          <w:sz w:val="24"/>
          <w:szCs w:val="24"/>
        </w:rPr>
        <w:t xml:space="preserve"> </w:t>
      </w:r>
      <w:r>
        <w:rPr>
          <w:sz w:val="24"/>
          <w:szCs w:val="24"/>
        </w:rPr>
        <w:t>with</w:t>
      </w:r>
      <w:r>
        <w:rPr>
          <w:spacing w:val="8"/>
          <w:sz w:val="24"/>
          <w:szCs w:val="24"/>
        </w:rPr>
        <w:t xml:space="preserve"> </w:t>
      </w:r>
      <w:r>
        <w:rPr>
          <w:sz w:val="24"/>
          <w:szCs w:val="24"/>
        </w:rPr>
        <w:t>a</w:t>
      </w:r>
      <w:r>
        <w:rPr>
          <w:spacing w:val="4"/>
          <w:sz w:val="24"/>
          <w:szCs w:val="24"/>
        </w:rPr>
        <w:t xml:space="preserve"> </w:t>
      </w:r>
      <w:r>
        <w:rPr>
          <w:spacing w:val="1"/>
          <w:sz w:val="24"/>
          <w:szCs w:val="24"/>
        </w:rPr>
        <w:t>fe</w:t>
      </w:r>
      <w:r>
        <w:rPr>
          <w:sz w:val="24"/>
          <w:szCs w:val="24"/>
        </w:rPr>
        <w:t xml:space="preserve">w </w:t>
      </w:r>
      <w:r>
        <w:rPr>
          <w:spacing w:val="-1"/>
          <w:sz w:val="24"/>
          <w:szCs w:val="24"/>
        </w:rPr>
        <w:t>c</w:t>
      </w:r>
      <w:r>
        <w:rPr>
          <w:sz w:val="24"/>
          <w:szCs w:val="24"/>
        </w:rPr>
        <w:t>h</w:t>
      </w:r>
      <w:r>
        <w:rPr>
          <w:spacing w:val="-1"/>
          <w:sz w:val="24"/>
          <w:szCs w:val="24"/>
        </w:rPr>
        <w:t>a</w:t>
      </w:r>
      <w:r>
        <w:rPr>
          <w:spacing w:val="2"/>
          <w:sz w:val="24"/>
          <w:szCs w:val="24"/>
        </w:rPr>
        <w:t>n</w:t>
      </w:r>
      <w:r>
        <w:rPr>
          <w:spacing w:val="-2"/>
          <w:sz w:val="24"/>
          <w:szCs w:val="24"/>
        </w:rPr>
        <w:t>g</w:t>
      </w:r>
      <w:r>
        <w:rPr>
          <w:spacing w:val="-1"/>
          <w:sz w:val="24"/>
          <w:szCs w:val="24"/>
        </w:rPr>
        <w:t>e</w:t>
      </w:r>
      <w:r>
        <w:rPr>
          <w:sz w:val="24"/>
          <w:szCs w:val="24"/>
        </w:rPr>
        <w:t>s.</w:t>
      </w:r>
      <w:r>
        <w:rPr>
          <w:spacing w:val="48"/>
          <w:sz w:val="24"/>
          <w:szCs w:val="24"/>
        </w:rPr>
        <w:t xml:space="preserve"> </w:t>
      </w:r>
      <w:r>
        <w:rPr>
          <w:sz w:val="24"/>
          <w:szCs w:val="24"/>
        </w:rPr>
        <w:t>The</w:t>
      </w:r>
      <w:r>
        <w:rPr>
          <w:spacing w:val="47"/>
          <w:sz w:val="24"/>
          <w:szCs w:val="24"/>
        </w:rPr>
        <w:t xml:space="preserve"> </w:t>
      </w:r>
      <w:r>
        <w:rPr>
          <w:spacing w:val="3"/>
          <w:sz w:val="24"/>
          <w:szCs w:val="24"/>
        </w:rPr>
        <w:t>m</w:t>
      </w:r>
      <w:r>
        <w:rPr>
          <w:spacing w:val="-1"/>
          <w:sz w:val="24"/>
          <w:szCs w:val="24"/>
        </w:rPr>
        <w:t>a</w:t>
      </w:r>
      <w:r>
        <w:rPr>
          <w:sz w:val="24"/>
          <w:szCs w:val="24"/>
        </w:rPr>
        <w:t>in</w:t>
      </w:r>
      <w:r>
        <w:rPr>
          <w:spacing w:val="48"/>
          <w:sz w:val="24"/>
          <w:szCs w:val="24"/>
        </w:rPr>
        <w:t xml:space="preserve"> </w:t>
      </w:r>
      <w:r>
        <w:rPr>
          <w:sz w:val="24"/>
          <w:szCs w:val="24"/>
        </w:rPr>
        <w:t>disadv</w:t>
      </w:r>
      <w:r>
        <w:rPr>
          <w:spacing w:val="-1"/>
          <w:sz w:val="24"/>
          <w:szCs w:val="24"/>
        </w:rPr>
        <w:t>a</w:t>
      </w:r>
      <w:r>
        <w:rPr>
          <w:sz w:val="24"/>
          <w:szCs w:val="24"/>
        </w:rPr>
        <w:t>nt</w:t>
      </w:r>
      <w:r>
        <w:rPr>
          <w:spacing w:val="2"/>
          <w:sz w:val="24"/>
          <w:szCs w:val="24"/>
        </w:rPr>
        <w:t>a</w:t>
      </w:r>
      <w:r>
        <w:rPr>
          <w:spacing w:val="-2"/>
          <w:sz w:val="24"/>
          <w:szCs w:val="24"/>
        </w:rPr>
        <w:t>g</w:t>
      </w:r>
      <w:r>
        <w:rPr>
          <w:sz w:val="24"/>
          <w:szCs w:val="24"/>
        </w:rPr>
        <w:t>e</w:t>
      </w:r>
      <w:r>
        <w:rPr>
          <w:spacing w:val="47"/>
          <w:sz w:val="24"/>
          <w:szCs w:val="24"/>
        </w:rPr>
        <w:t xml:space="preserve"> </w:t>
      </w:r>
      <w:r>
        <w:rPr>
          <w:sz w:val="24"/>
          <w:szCs w:val="24"/>
        </w:rPr>
        <w:t>of</w:t>
      </w:r>
      <w:r>
        <w:rPr>
          <w:spacing w:val="47"/>
          <w:sz w:val="24"/>
          <w:szCs w:val="24"/>
        </w:rPr>
        <w:t xml:space="preserve"> </w:t>
      </w:r>
      <w:r>
        <w:rPr>
          <w:sz w:val="24"/>
          <w:szCs w:val="24"/>
        </w:rPr>
        <w:t>our</w:t>
      </w:r>
      <w:r>
        <w:rPr>
          <w:spacing w:val="47"/>
          <w:sz w:val="24"/>
          <w:szCs w:val="24"/>
        </w:rPr>
        <w:t xml:space="preserve"> </w:t>
      </w:r>
      <w:r>
        <w:rPr>
          <w:spacing w:val="5"/>
          <w:sz w:val="24"/>
          <w:szCs w:val="24"/>
        </w:rPr>
        <w:t>s</w:t>
      </w:r>
      <w:r>
        <w:rPr>
          <w:spacing w:val="-5"/>
          <w:sz w:val="24"/>
          <w:szCs w:val="24"/>
        </w:rPr>
        <w:t>y</w:t>
      </w:r>
      <w:r>
        <w:rPr>
          <w:sz w:val="24"/>
          <w:szCs w:val="24"/>
        </w:rPr>
        <w:t>stem</w:t>
      </w:r>
      <w:r>
        <w:rPr>
          <w:spacing w:val="50"/>
          <w:sz w:val="24"/>
          <w:szCs w:val="24"/>
        </w:rPr>
        <w:t xml:space="preserve"> </w:t>
      </w:r>
      <w:r>
        <w:rPr>
          <w:sz w:val="24"/>
          <w:szCs w:val="24"/>
        </w:rPr>
        <w:t>is the</w:t>
      </w:r>
      <w:r>
        <w:rPr>
          <w:spacing w:val="2"/>
          <w:sz w:val="24"/>
          <w:szCs w:val="24"/>
        </w:rPr>
        <w:t xml:space="preserve"> </w:t>
      </w:r>
      <w:r>
        <w:rPr>
          <w:sz w:val="24"/>
          <w:szCs w:val="24"/>
        </w:rPr>
        <w:t>fa</w:t>
      </w:r>
      <w:r>
        <w:rPr>
          <w:spacing w:val="-1"/>
          <w:sz w:val="24"/>
          <w:szCs w:val="24"/>
        </w:rPr>
        <w:t>c</w:t>
      </w:r>
      <w:r>
        <w:rPr>
          <w:sz w:val="24"/>
          <w:szCs w:val="24"/>
        </w:rPr>
        <w:t>e</w:t>
      </w:r>
      <w:r>
        <w:rPr>
          <w:spacing w:val="2"/>
          <w:sz w:val="24"/>
          <w:szCs w:val="24"/>
        </w:rPr>
        <w:t xml:space="preserve"> </w:t>
      </w:r>
      <w:r>
        <w:rPr>
          <w:sz w:val="24"/>
          <w:szCs w:val="24"/>
        </w:rPr>
        <w:t>t</w:t>
      </w:r>
      <w:r>
        <w:rPr>
          <w:spacing w:val="2"/>
          <w:sz w:val="24"/>
          <w:szCs w:val="24"/>
        </w:rPr>
        <w:t>r</w:t>
      </w:r>
      <w:r>
        <w:rPr>
          <w:spacing w:val="-1"/>
          <w:sz w:val="24"/>
          <w:szCs w:val="24"/>
        </w:rPr>
        <w:t>ac</w:t>
      </w:r>
      <w:r>
        <w:rPr>
          <w:sz w:val="24"/>
          <w:szCs w:val="24"/>
        </w:rPr>
        <w:t>ki</w:t>
      </w:r>
      <w:r>
        <w:rPr>
          <w:spacing w:val="3"/>
          <w:sz w:val="24"/>
          <w:szCs w:val="24"/>
        </w:rPr>
        <w:t>n</w:t>
      </w:r>
      <w:r>
        <w:rPr>
          <w:sz w:val="24"/>
          <w:szCs w:val="24"/>
        </w:rPr>
        <w:t xml:space="preserve">g </w:t>
      </w:r>
      <w:r>
        <w:rPr>
          <w:spacing w:val="3"/>
          <w:sz w:val="24"/>
          <w:szCs w:val="24"/>
        </w:rPr>
        <w:t>m</w:t>
      </w:r>
      <w:r>
        <w:rPr>
          <w:spacing w:val="-1"/>
          <w:sz w:val="24"/>
          <w:szCs w:val="24"/>
        </w:rPr>
        <w:t>e</w:t>
      </w:r>
      <w:r>
        <w:rPr>
          <w:sz w:val="24"/>
          <w:szCs w:val="24"/>
        </w:rPr>
        <w:t>thod</w:t>
      </w:r>
      <w:r>
        <w:rPr>
          <w:spacing w:val="3"/>
          <w:sz w:val="24"/>
          <w:szCs w:val="24"/>
        </w:rPr>
        <w:t xml:space="preserve"> </w:t>
      </w:r>
      <w:r>
        <w:rPr>
          <w:sz w:val="24"/>
          <w:szCs w:val="24"/>
        </w:rPr>
        <w:t>whi</w:t>
      </w:r>
      <w:r>
        <w:rPr>
          <w:spacing w:val="-1"/>
          <w:sz w:val="24"/>
          <w:szCs w:val="24"/>
        </w:rPr>
        <w:t>c</w:t>
      </w:r>
      <w:r>
        <w:rPr>
          <w:sz w:val="24"/>
          <w:szCs w:val="24"/>
        </w:rPr>
        <w:t>h</w:t>
      </w:r>
      <w:r>
        <w:rPr>
          <w:spacing w:val="3"/>
          <w:sz w:val="24"/>
          <w:szCs w:val="24"/>
        </w:rPr>
        <w:t xml:space="preserve"> </w:t>
      </w:r>
      <w:r>
        <w:rPr>
          <w:sz w:val="24"/>
          <w:szCs w:val="24"/>
        </w:rPr>
        <w:t>is</w:t>
      </w:r>
      <w:r>
        <w:rPr>
          <w:spacing w:val="3"/>
          <w:sz w:val="24"/>
          <w:szCs w:val="24"/>
        </w:rPr>
        <w:t xml:space="preserve"> </w:t>
      </w:r>
      <w:r>
        <w:rPr>
          <w:sz w:val="24"/>
          <w:szCs w:val="24"/>
        </w:rPr>
        <w:t>in</w:t>
      </w:r>
      <w:r>
        <w:rPr>
          <w:spacing w:val="5"/>
          <w:sz w:val="24"/>
          <w:szCs w:val="24"/>
        </w:rPr>
        <w:t>a</w:t>
      </w:r>
      <w:r>
        <w:rPr>
          <w:spacing w:val="-1"/>
          <w:sz w:val="24"/>
          <w:szCs w:val="24"/>
        </w:rPr>
        <w:t>cc</w:t>
      </w:r>
      <w:r>
        <w:rPr>
          <w:sz w:val="24"/>
          <w:szCs w:val="24"/>
        </w:rPr>
        <w:t>u</w:t>
      </w:r>
      <w:r>
        <w:rPr>
          <w:spacing w:val="1"/>
          <w:sz w:val="24"/>
          <w:szCs w:val="24"/>
        </w:rPr>
        <w:t>r</w:t>
      </w:r>
      <w:r>
        <w:rPr>
          <w:spacing w:val="-1"/>
          <w:sz w:val="24"/>
          <w:szCs w:val="24"/>
        </w:rPr>
        <w:t>a</w:t>
      </w:r>
      <w:r>
        <w:rPr>
          <w:sz w:val="24"/>
          <w:szCs w:val="24"/>
        </w:rPr>
        <w:t>te</w:t>
      </w:r>
      <w:r>
        <w:rPr>
          <w:spacing w:val="5"/>
          <w:sz w:val="24"/>
          <w:szCs w:val="24"/>
        </w:rPr>
        <w:t xml:space="preserve"> </w:t>
      </w:r>
      <w:r>
        <w:rPr>
          <w:spacing w:val="1"/>
          <w:sz w:val="24"/>
          <w:szCs w:val="24"/>
        </w:rPr>
        <w:t>a</w:t>
      </w:r>
      <w:r>
        <w:rPr>
          <w:sz w:val="24"/>
          <w:szCs w:val="24"/>
        </w:rPr>
        <w:t>nd v</w:t>
      </w:r>
      <w:r>
        <w:rPr>
          <w:spacing w:val="-1"/>
          <w:sz w:val="24"/>
          <w:szCs w:val="24"/>
        </w:rPr>
        <w:t>e</w:t>
      </w:r>
      <w:r>
        <w:rPr>
          <w:spacing w:val="4"/>
          <w:sz w:val="24"/>
          <w:szCs w:val="24"/>
        </w:rPr>
        <w:t>r</w:t>
      </w:r>
      <w:r>
        <w:rPr>
          <w:sz w:val="24"/>
          <w:szCs w:val="24"/>
        </w:rPr>
        <w:t xml:space="preserve">y </w:t>
      </w:r>
      <w:r>
        <w:rPr>
          <w:spacing w:val="-1"/>
          <w:sz w:val="24"/>
          <w:szCs w:val="24"/>
        </w:rPr>
        <w:t>c</w:t>
      </w:r>
      <w:r>
        <w:rPr>
          <w:sz w:val="24"/>
          <w:szCs w:val="24"/>
        </w:rPr>
        <w:t>ompu</w:t>
      </w:r>
      <w:r>
        <w:rPr>
          <w:spacing w:val="1"/>
          <w:sz w:val="24"/>
          <w:szCs w:val="24"/>
        </w:rPr>
        <w:t>t</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3"/>
          <w:sz w:val="24"/>
          <w:szCs w:val="24"/>
        </w:rPr>
        <w:t>l</w:t>
      </w:r>
      <w:r w:rsidR="00420AD3">
        <w:rPr>
          <w:sz w:val="24"/>
          <w:szCs w:val="24"/>
        </w:rPr>
        <w:t xml:space="preserve">y </w:t>
      </w:r>
      <w:r>
        <w:rPr>
          <w:spacing w:val="-1"/>
          <w:sz w:val="24"/>
          <w:szCs w:val="24"/>
        </w:rPr>
        <w:t>c</w:t>
      </w:r>
      <w:r>
        <w:rPr>
          <w:sz w:val="24"/>
          <w:szCs w:val="24"/>
        </w:rPr>
        <w:t>omp</w:t>
      </w:r>
      <w:r>
        <w:rPr>
          <w:spacing w:val="1"/>
          <w:sz w:val="24"/>
          <w:szCs w:val="24"/>
        </w:rPr>
        <w:t>l</w:t>
      </w:r>
      <w:r>
        <w:rPr>
          <w:spacing w:val="-1"/>
          <w:sz w:val="24"/>
          <w:szCs w:val="24"/>
        </w:rPr>
        <w:t>e</w:t>
      </w:r>
      <w:r>
        <w:rPr>
          <w:spacing w:val="2"/>
          <w:sz w:val="24"/>
          <w:szCs w:val="24"/>
        </w:rPr>
        <w:t>x</w:t>
      </w:r>
      <w:r w:rsidR="00420AD3">
        <w:rPr>
          <w:sz w:val="24"/>
          <w:szCs w:val="24"/>
        </w:rPr>
        <w:t xml:space="preserve">. </w:t>
      </w:r>
      <w:r>
        <w:rPr>
          <w:sz w:val="24"/>
          <w:szCs w:val="24"/>
        </w:rPr>
        <w:t>Ad</w:t>
      </w:r>
      <w:r>
        <w:rPr>
          <w:spacing w:val="-1"/>
          <w:sz w:val="24"/>
          <w:szCs w:val="24"/>
        </w:rPr>
        <w:t>a</w:t>
      </w:r>
      <w:r>
        <w:rPr>
          <w:sz w:val="24"/>
          <w:szCs w:val="24"/>
        </w:rPr>
        <w:t>pt</w:t>
      </w:r>
      <w:r>
        <w:rPr>
          <w:spacing w:val="1"/>
          <w:sz w:val="24"/>
          <w:szCs w:val="24"/>
        </w:rPr>
        <w:t>i</w:t>
      </w:r>
      <w:r w:rsidR="00420AD3">
        <w:rPr>
          <w:sz w:val="24"/>
          <w:szCs w:val="24"/>
        </w:rPr>
        <w:t xml:space="preserve">ve </w:t>
      </w:r>
      <w:r>
        <w:rPr>
          <w:sz w:val="24"/>
          <w:szCs w:val="24"/>
        </w:rPr>
        <w:t>fil</w:t>
      </w:r>
      <w:r>
        <w:rPr>
          <w:spacing w:val="-2"/>
          <w:sz w:val="24"/>
          <w:szCs w:val="24"/>
        </w:rPr>
        <w:t>t</w:t>
      </w:r>
      <w:r>
        <w:rPr>
          <w:spacing w:val="-1"/>
          <w:sz w:val="24"/>
          <w:szCs w:val="24"/>
        </w:rPr>
        <w:t>e</w:t>
      </w:r>
      <w:r>
        <w:rPr>
          <w:sz w:val="24"/>
          <w:szCs w:val="24"/>
        </w:rPr>
        <w:t>rs such</w:t>
      </w:r>
      <w:r>
        <w:rPr>
          <w:spacing w:val="47"/>
          <w:sz w:val="24"/>
          <w:szCs w:val="24"/>
        </w:rPr>
        <w:t xml:space="preserve"> </w:t>
      </w:r>
      <w:r>
        <w:rPr>
          <w:spacing w:val="-1"/>
          <w:sz w:val="24"/>
          <w:szCs w:val="24"/>
        </w:rPr>
        <w:t>a</w:t>
      </w:r>
      <w:r>
        <w:rPr>
          <w:sz w:val="24"/>
          <w:szCs w:val="24"/>
        </w:rPr>
        <w:t>s</w:t>
      </w:r>
      <w:r>
        <w:rPr>
          <w:spacing w:val="48"/>
          <w:sz w:val="24"/>
          <w:szCs w:val="24"/>
        </w:rPr>
        <w:t xml:space="preserve"> </w:t>
      </w:r>
      <w:r>
        <w:rPr>
          <w:sz w:val="24"/>
          <w:szCs w:val="24"/>
        </w:rPr>
        <w:t>K</w:t>
      </w:r>
      <w:r>
        <w:rPr>
          <w:spacing w:val="-1"/>
          <w:sz w:val="24"/>
          <w:szCs w:val="24"/>
        </w:rPr>
        <w:t>a</w:t>
      </w:r>
      <w:r>
        <w:rPr>
          <w:sz w:val="24"/>
          <w:szCs w:val="24"/>
        </w:rPr>
        <w:t>l</w:t>
      </w:r>
      <w:r>
        <w:rPr>
          <w:spacing w:val="1"/>
          <w:sz w:val="24"/>
          <w:szCs w:val="24"/>
        </w:rPr>
        <w:t>m</w:t>
      </w:r>
      <w:r>
        <w:rPr>
          <w:spacing w:val="-1"/>
          <w:sz w:val="24"/>
          <w:szCs w:val="24"/>
        </w:rPr>
        <w:t>a</w:t>
      </w:r>
      <w:r>
        <w:rPr>
          <w:sz w:val="24"/>
          <w:szCs w:val="24"/>
        </w:rPr>
        <w:t>n</w:t>
      </w:r>
      <w:r>
        <w:rPr>
          <w:spacing w:val="48"/>
          <w:sz w:val="24"/>
          <w:szCs w:val="24"/>
        </w:rPr>
        <w:t xml:space="preserve"> </w:t>
      </w:r>
      <w:r>
        <w:rPr>
          <w:sz w:val="24"/>
          <w:szCs w:val="24"/>
        </w:rPr>
        <w:t>filter</w:t>
      </w:r>
      <w:r>
        <w:rPr>
          <w:spacing w:val="47"/>
          <w:sz w:val="24"/>
          <w:szCs w:val="24"/>
        </w:rPr>
        <w:t xml:space="preserve"> </w:t>
      </w:r>
      <w:r>
        <w:rPr>
          <w:sz w:val="24"/>
          <w:szCs w:val="24"/>
        </w:rPr>
        <w:t>m</w:t>
      </w:r>
      <w:r>
        <w:rPr>
          <w:spacing w:val="2"/>
          <w:sz w:val="24"/>
          <w:szCs w:val="24"/>
        </w:rPr>
        <w:t>a</w:t>
      </w:r>
      <w:r>
        <w:rPr>
          <w:sz w:val="24"/>
          <w:szCs w:val="24"/>
        </w:rPr>
        <w:t>y</w:t>
      </w:r>
      <w:r>
        <w:rPr>
          <w:spacing w:val="43"/>
          <w:sz w:val="24"/>
          <w:szCs w:val="24"/>
        </w:rPr>
        <w:t xml:space="preserve"> </w:t>
      </w:r>
      <w:r>
        <w:rPr>
          <w:sz w:val="24"/>
          <w:szCs w:val="24"/>
        </w:rPr>
        <w:t>r</w:t>
      </w:r>
      <w:r>
        <w:rPr>
          <w:spacing w:val="-2"/>
          <w:sz w:val="24"/>
          <w:szCs w:val="24"/>
        </w:rPr>
        <w:t>e</w:t>
      </w:r>
      <w:r>
        <w:rPr>
          <w:sz w:val="24"/>
          <w:szCs w:val="24"/>
        </w:rPr>
        <w:t>d</w:t>
      </w:r>
      <w:r>
        <w:rPr>
          <w:spacing w:val="2"/>
          <w:sz w:val="24"/>
          <w:szCs w:val="24"/>
        </w:rPr>
        <w:t>u</w:t>
      </w:r>
      <w:r>
        <w:rPr>
          <w:spacing w:val="-1"/>
          <w:sz w:val="24"/>
          <w:szCs w:val="24"/>
        </w:rPr>
        <w:t>c</w:t>
      </w:r>
      <w:r>
        <w:rPr>
          <w:sz w:val="24"/>
          <w:szCs w:val="24"/>
        </w:rPr>
        <w:t>e</w:t>
      </w:r>
      <w:r>
        <w:rPr>
          <w:spacing w:val="47"/>
          <w:sz w:val="24"/>
          <w:szCs w:val="24"/>
        </w:rPr>
        <w:t xml:space="preserve"> </w:t>
      </w:r>
      <w:r>
        <w:rPr>
          <w:sz w:val="24"/>
          <w:szCs w:val="24"/>
        </w:rPr>
        <w:t>the</w:t>
      </w:r>
      <w:r>
        <w:rPr>
          <w:spacing w:val="47"/>
          <w:sz w:val="24"/>
          <w:szCs w:val="24"/>
        </w:rPr>
        <w:t xml:space="preserve"> </w:t>
      </w:r>
      <w:r>
        <w:rPr>
          <w:spacing w:val="-1"/>
          <w:sz w:val="24"/>
          <w:szCs w:val="24"/>
        </w:rPr>
        <w:t>c</w:t>
      </w:r>
      <w:r>
        <w:rPr>
          <w:sz w:val="24"/>
          <w:szCs w:val="24"/>
        </w:rPr>
        <w:t>omp</w:t>
      </w:r>
      <w:r>
        <w:rPr>
          <w:spacing w:val="1"/>
          <w:sz w:val="24"/>
          <w:szCs w:val="24"/>
        </w:rPr>
        <w:t>le</w:t>
      </w:r>
      <w:r>
        <w:rPr>
          <w:spacing w:val="2"/>
          <w:sz w:val="24"/>
          <w:szCs w:val="24"/>
        </w:rPr>
        <w:t>x</w:t>
      </w:r>
      <w:r>
        <w:rPr>
          <w:sz w:val="24"/>
          <w:szCs w:val="24"/>
        </w:rPr>
        <w:t>i</w:t>
      </w:r>
      <w:r>
        <w:rPr>
          <w:spacing w:val="3"/>
          <w:sz w:val="24"/>
          <w:szCs w:val="24"/>
        </w:rPr>
        <w:t>t</w:t>
      </w:r>
      <w:r>
        <w:rPr>
          <w:sz w:val="24"/>
          <w:szCs w:val="24"/>
        </w:rPr>
        <w:t xml:space="preserve">y </w:t>
      </w:r>
      <w:r>
        <w:rPr>
          <w:spacing w:val="-1"/>
          <w:sz w:val="24"/>
          <w:szCs w:val="24"/>
        </w:rPr>
        <w:t>a</w:t>
      </w:r>
      <w:r>
        <w:rPr>
          <w:sz w:val="24"/>
          <w:szCs w:val="24"/>
        </w:rPr>
        <w:t>nd</w:t>
      </w:r>
      <w:r>
        <w:rPr>
          <w:spacing w:val="2"/>
          <w:sz w:val="24"/>
          <w:szCs w:val="24"/>
        </w:rPr>
        <w:t xml:space="preserve"> </w:t>
      </w:r>
      <w:r>
        <w:rPr>
          <w:sz w:val="24"/>
          <w:szCs w:val="24"/>
        </w:rPr>
        <w:t>inc</w:t>
      </w:r>
      <w:r>
        <w:rPr>
          <w:spacing w:val="1"/>
          <w:sz w:val="24"/>
          <w:szCs w:val="24"/>
        </w:rPr>
        <w:t>r</w:t>
      </w:r>
      <w:r>
        <w:rPr>
          <w:spacing w:val="-1"/>
          <w:sz w:val="24"/>
          <w:szCs w:val="24"/>
        </w:rPr>
        <w:t>ea</w:t>
      </w:r>
      <w:r>
        <w:rPr>
          <w:sz w:val="24"/>
          <w:szCs w:val="24"/>
        </w:rPr>
        <w:t>se</w:t>
      </w:r>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p</w:t>
      </w:r>
      <w:r>
        <w:rPr>
          <w:spacing w:val="-1"/>
          <w:sz w:val="24"/>
          <w:szCs w:val="24"/>
        </w:rPr>
        <w:t>r</w:t>
      </w:r>
      <w:r>
        <w:rPr>
          <w:spacing w:val="2"/>
          <w:sz w:val="24"/>
          <w:szCs w:val="24"/>
        </w:rPr>
        <w:t>o</w:t>
      </w:r>
      <w:r>
        <w:rPr>
          <w:spacing w:val="-1"/>
          <w:sz w:val="24"/>
          <w:szCs w:val="24"/>
        </w:rPr>
        <w:t>ce</w:t>
      </w:r>
      <w:r>
        <w:rPr>
          <w:sz w:val="24"/>
          <w:szCs w:val="24"/>
        </w:rPr>
        <w:t>s</w:t>
      </w:r>
      <w:r>
        <w:rPr>
          <w:spacing w:val="3"/>
          <w:sz w:val="24"/>
          <w:szCs w:val="24"/>
        </w:rPr>
        <w:t>s</w:t>
      </w:r>
      <w:r>
        <w:rPr>
          <w:sz w:val="24"/>
          <w:szCs w:val="24"/>
        </w:rPr>
        <w:t>ing sp</w:t>
      </w:r>
      <w:r>
        <w:rPr>
          <w:spacing w:val="1"/>
          <w:sz w:val="24"/>
          <w:szCs w:val="24"/>
        </w:rPr>
        <w:t>e</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a</w:t>
      </w:r>
      <w:r>
        <w:rPr>
          <w:spacing w:val="1"/>
          <w:sz w:val="24"/>
          <w:szCs w:val="24"/>
        </w:rPr>
        <w:t>c</w:t>
      </w:r>
      <w:r>
        <w:rPr>
          <w:spacing w:val="-1"/>
          <w:sz w:val="24"/>
          <w:szCs w:val="24"/>
        </w:rPr>
        <w:t>c</w:t>
      </w:r>
      <w:r>
        <w:rPr>
          <w:sz w:val="24"/>
          <w:szCs w:val="24"/>
        </w:rPr>
        <w:t>u</w:t>
      </w:r>
      <w:r>
        <w:rPr>
          <w:spacing w:val="-1"/>
          <w:sz w:val="24"/>
          <w:szCs w:val="24"/>
        </w:rPr>
        <w:t>r</w:t>
      </w:r>
      <w:r>
        <w:rPr>
          <w:spacing w:val="1"/>
          <w:sz w:val="24"/>
          <w:szCs w:val="24"/>
        </w:rPr>
        <w:t>a</w:t>
      </w:r>
      <w:r>
        <w:rPr>
          <w:spacing w:val="4"/>
          <w:sz w:val="24"/>
          <w:szCs w:val="24"/>
        </w:rPr>
        <w:t>c</w:t>
      </w:r>
      <w:r>
        <w:rPr>
          <w:sz w:val="24"/>
          <w:szCs w:val="24"/>
        </w:rPr>
        <w:t xml:space="preserve">y of the </w:t>
      </w:r>
      <w:r>
        <w:rPr>
          <w:spacing w:val="2"/>
          <w:sz w:val="24"/>
          <w:szCs w:val="24"/>
        </w:rPr>
        <w:t>s</w:t>
      </w:r>
      <w:r>
        <w:rPr>
          <w:spacing w:val="-5"/>
          <w:sz w:val="24"/>
          <w:szCs w:val="24"/>
        </w:rPr>
        <w:t>y</w:t>
      </w:r>
      <w:r>
        <w:rPr>
          <w:sz w:val="24"/>
          <w:szCs w:val="24"/>
        </w:rPr>
        <w:t>stem.</w:t>
      </w:r>
    </w:p>
    <w:p w:rsidR="00A76EFE" w:rsidRDefault="002A4821" w:rsidP="00BD77D7">
      <w:pPr>
        <w:spacing w:after="620" w:line="360" w:lineRule="auto"/>
        <w:ind w:right="1296"/>
        <w:jc w:val="both"/>
        <w:rPr>
          <w:sz w:val="28"/>
          <w:szCs w:val="28"/>
        </w:rPr>
      </w:pPr>
      <w:r>
        <w:rPr>
          <w:b/>
          <w:spacing w:val="1"/>
          <w:sz w:val="28"/>
          <w:szCs w:val="28"/>
        </w:rPr>
        <w:t>8</w:t>
      </w:r>
      <w:r>
        <w:rPr>
          <w:b/>
          <w:sz w:val="28"/>
          <w:szCs w:val="28"/>
        </w:rPr>
        <w:t xml:space="preserve">.2 </w:t>
      </w:r>
      <w:r>
        <w:rPr>
          <w:b/>
          <w:spacing w:val="-1"/>
          <w:sz w:val="28"/>
          <w:szCs w:val="28"/>
        </w:rPr>
        <w:t>FU</w:t>
      </w:r>
      <w:r>
        <w:rPr>
          <w:b/>
          <w:sz w:val="28"/>
          <w:szCs w:val="28"/>
        </w:rPr>
        <w:t>T</w:t>
      </w:r>
      <w:r>
        <w:rPr>
          <w:b/>
          <w:spacing w:val="-1"/>
          <w:sz w:val="28"/>
          <w:szCs w:val="28"/>
        </w:rPr>
        <w:t>UR</w:t>
      </w:r>
      <w:r>
        <w:rPr>
          <w:b/>
          <w:sz w:val="28"/>
          <w:szCs w:val="28"/>
        </w:rPr>
        <w:t>E S</w:t>
      </w:r>
      <w:r>
        <w:rPr>
          <w:b/>
          <w:spacing w:val="-2"/>
          <w:sz w:val="28"/>
          <w:szCs w:val="28"/>
        </w:rPr>
        <w:t>C</w:t>
      </w:r>
      <w:r>
        <w:rPr>
          <w:b/>
          <w:sz w:val="28"/>
          <w:szCs w:val="28"/>
        </w:rPr>
        <w:t>O</w:t>
      </w:r>
      <w:r>
        <w:rPr>
          <w:b/>
          <w:spacing w:val="-1"/>
          <w:sz w:val="28"/>
          <w:szCs w:val="28"/>
        </w:rPr>
        <w:t>P</w:t>
      </w:r>
      <w:r>
        <w:rPr>
          <w:b/>
          <w:sz w:val="28"/>
          <w:szCs w:val="28"/>
        </w:rPr>
        <w:t>E</w:t>
      </w:r>
    </w:p>
    <w:p w:rsidR="00CC1310" w:rsidRDefault="00CC1310" w:rsidP="00CC1310">
      <w:pPr>
        <w:spacing w:after="620" w:line="360" w:lineRule="auto"/>
        <w:ind w:right="1296" w:firstLine="720"/>
        <w:jc w:val="both"/>
        <w:rPr>
          <w:sz w:val="24"/>
          <w:szCs w:val="24"/>
        </w:rPr>
      </w:pPr>
      <w:r>
        <w:rPr>
          <w:sz w:val="24"/>
          <w:szCs w:val="24"/>
        </w:rPr>
        <w:t xml:space="preserve">All the </w:t>
      </w:r>
      <w:r w:rsidR="002A4821">
        <w:rPr>
          <w:sz w:val="24"/>
          <w:szCs w:val="24"/>
        </w:rPr>
        <w:t>d</w:t>
      </w:r>
      <w:r w:rsidR="002A4821">
        <w:rPr>
          <w:spacing w:val="-1"/>
          <w:sz w:val="24"/>
          <w:szCs w:val="24"/>
        </w:rPr>
        <w:t>r</w:t>
      </w:r>
      <w:r w:rsidR="002A4821">
        <w:rPr>
          <w:spacing w:val="1"/>
          <w:sz w:val="24"/>
          <w:szCs w:val="24"/>
        </w:rPr>
        <w:t>a</w:t>
      </w:r>
      <w:r w:rsidR="002A4821">
        <w:rPr>
          <w:sz w:val="24"/>
          <w:szCs w:val="24"/>
        </w:rPr>
        <w:t>wb</w:t>
      </w:r>
      <w:r w:rsidR="002A4821">
        <w:rPr>
          <w:spacing w:val="-1"/>
          <w:sz w:val="24"/>
          <w:szCs w:val="24"/>
        </w:rPr>
        <w:t>ac</w:t>
      </w:r>
      <w:r>
        <w:rPr>
          <w:sz w:val="24"/>
          <w:szCs w:val="24"/>
        </w:rPr>
        <w:t xml:space="preserve">ks mentioned </w:t>
      </w:r>
      <w:r w:rsidR="002A4821">
        <w:rPr>
          <w:sz w:val="24"/>
          <w:szCs w:val="24"/>
        </w:rPr>
        <w:t>in s</w:t>
      </w:r>
      <w:r w:rsidR="002A4821">
        <w:rPr>
          <w:spacing w:val="-1"/>
          <w:sz w:val="24"/>
          <w:szCs w:val="24"/>
        </w:rPr>
        <w:t>ec</w:t>
      </w:r>
      <w:r w:rsidR="002A4821">
        <w:rPr>
          <w:sz w:val="24"/>
          <w:szCs w:val="24"/>
        </w:rPr>
        <w:t>t</w:t>
      </w:r>
      <w:r w:rsidR="002A4821">
        <w:rPr>
          <w:spacing w:val="1"/>
          <w:sz w:val="24"/>
          <w:szCs w:val="24"/>
        </w:rPr>
        <w:t>i</w:t>
      </w:r>
      <w:r w:rsidR="002A4821">
        <w:rPr>
          <w:sz w:val="24"/>
          <w:szCs w:val="24"/>
        </w:rPr>
        <w:t>on</w:t>
      </w:r>
      <w:r w:rsidR="002A4821">
        <w:rPr>
          <w:spacing w:val="1"/>
          <w:sz w:val="24"/>
          <w:szCs w:val="24"/>
        </w:rPr>
        <w:t xml:space="preserve"> </w:t>
      </w:r>
      <w:r w:rsidR="002A4821">
        <w:rPr>
          <w:sz w:val="24"/>
          <w:szCs w:val="24"/>
        </w:rPr>
        <w:t>2.5</w:t>
      </w:r>
      <w:r w:rsidR="002A4821">
        <w:rPr>
          <w:spacing w:val="1"/>
          <w:sz w:val="24"/>
          <w:szCs w:val="24"/>
        </w:rPr>
        <w:t xml:space="preserve"> </w:t>
      </w:r>
      <w:r w:rsidR="002A4821">
        <w:rPr>
          <w:sz w:val="24"/>
          <w:szCs w:val="24"/>
        </w:rPr>
        <w:t>h</w:t>
      </w:r>
      <w:r w:rsidR="002A4821">
        <w:rPr>
          <w:spacing w:val="-1"/>
          <w:sz w:val="24"/>
          <w:szCs w:val="24"/>
        </w:rPr>
        <w:t>a</w:t>
      </w:r>
      <w:r w:rsidR="002A4821">
        <w:rPr>
          <w:sz w:val="24"/>
          <w:szCs w:val="24"/>
        </w:rPr>
        <w:t>ve b</w:t>
      </w:r>
      <w:r w:rsidR="002A4821">
        <w:rPr>
          <w:spacing w:val="-1"/>
          <w:sz w:val="24"/>
          <w:szCs w:val="24"/>
        </w:rPr>
        <w:t>ee</w:t>
      </w:r>
      <w:r w:rsidR="002A4821">
        <w:rPr>
          <w:sz w:val="24"/>
          <w:szCs w:val="24"/>
        </w:rPr>
        <w:t>n</w:t>
      </w:r>
      <w:r w:rsidR="002A4821">
        <w:rPr>
          <w:spacing w:val="1"/>
          <w:sz w:val="24"/>
          <w:szCs w:val="24"/>
        </w:rPr>
        <w:t xml:space="preserve"> </w:t>
      </w:r>
      <w:r w:rsidR="002A4821">
        <w:rPr>
          <w:spacing w:val="-1"/>
          <w:sz w:val="24"/>
          <w:szCs w:val="24"/>
        </w:rPr>
        <w:t>e</w:t>
      </w:r>
      <w:r w:rsidR="002A4821">
        <w:rPr>
          <w:sz w:val="24"/>
          <w:szCs w:val="24"/>
        </w:rPr>
        <w:t>l</w:t>
      </w:r>
      <w:r w:rsidR="002A4821">
        <w:rPr>
          <w:spacing w:val="1"/>
          <w:sz w:val="24"/>
          <w:szCs w:val="24"/>
        </w:rPr>
        <w:t>i</w:t>
      </w:r>
      <w:r w:rsidR="002A4821">
        <w:rPr>
          <w:sz w:val="24"/>
          <w:szCs w:val="24"/>
        </w:rPr>
        <w:t>m</w:t>
      </w:r>
      <w:r w:rsidR="002A4821">
        <w:rPr>
          <w:spacing w:val="1"/>
          <w:sz w:val="24"/>
          <w:szCs w:val="24"/>
        </w:rPr>
        <w:t>i</w:t>
      </w:r>
      <w:r w:rsidR="002A4821">
        <w:rPr>
          <w:sz w:val="24"/>
          <w:szCs w:val="24"/>
        </w:rPr>
        <w:t>n</w:t>
      </w:r>
      <w:r w:rsidR="002A4821">
        <w:rPr>
          <w:spacing w:val="-1"/>
          <w:sz w:val="24"/>
          <w:szCs w:val="24"/>
        </w:rPr>
        <w:t>a</w:t>
      </w:r>
      <w:r w:rsidR="002A4821">
        <w:rPr>
          <w:sz w:val="24"/>
          <w:szCs w:val="24"/>
        </w:rPr>
        <w:t>ted.</w:t>
      </w:r>
      <w:r w:rsidR="002A4821">
        <w:rPr>
          <w:spacing w:val="3"/>
          <w:sz w:val="24"/>
          <w:szCs w:val="24"/>
        </w:rPr>
        <w:t xml:space="preserve"> </w:t>
      </w:r>
      <w:r w:rsidR="002A4821">
        <w:rPr>
          <w:spacing w:val="-6"/>
          <w:sz w:val="24"/>
          <w:szCs w:val="24"/>
        </w:rPr>
        <w:t>I</w:t>
      </w:r>
      <w:r w:rsidR="002A4821">
        <w:rPr>
          <w:sz w:val="24"/>
          <w:szCs w:val="24"/>
        </w:rPr>
        <w:t>n</w:t>
      </w:r>
      <w:r w:rsidR="002A4821">
        <w:rPr>
          <w:spacing w:val="4"/>
          <w:sz w:val="24"/>
          <w:szCs w:val="24"/>
        </w:rPr>
        <w:t xml:space="preserve"> </w:t>
      </w:r>
      <w:r w:rsidR="002A4821">
        <w:rPr>
          <w:sz w:val="24"/>
          <w:szCs w:val="24"/>
        </w:rPr>
        <w:t>futu</w:t>
      </w:r>
      <w:r w:rsidR="002A4821">
        <w:rPr>
          <w:spacing w:val="1"/>
          <w:sz w:val="24"/>
          <w:szCs w:val="24"/>
        </w:rPr>
        <w:t>r</w:t>
      </w:r>
      <w:r w:rsidR="002A4821">
        <w:rPr>
          <w:spacing w:val="-1"/>
          <w:sz w:val="24"/>
          <w:szCs w:val="24"/>
        </w:rPr>
        <w:t>e</w:t>
      </w:r>
      <w:r w:rsidR="002A4821">
        <w:rPr>
          <w:sz w:val="24"/>
          <w:szCs w:val="24"/>
        </w:rPr>
        <w:t>,</w:t>
      </w:r>
      <w:r w:rsidR="002A4821">
        <w:rPr>
          <w:spacing w:val="1"/>
          <w:sz w:val="24"/>
          <w:szCs w:val="24"/>
        </w:rPr>
        <w:t xml:space="preserve"> </w:t>
      </w:r>
      <w:r w:rsidR="002A4821">
        <w:rPr>
          <w:sz w:val="24"/>
          <w:szCs w:val="24"/>
        </w:rPr>
        <w:t>th</w:t>
      </w:r>
      <w:r w:rsidR="002A4821">
        <w:rPr>
          <w:spacing w:val="1"/>
          <w:sz w:val="24"/>
          <w:szCs w:val="24"/>
        </w:rPr>
        <w:t>i</w:t>
      </w:r>
      <w:r w:rsidR="002A4821">
        <w:rPr>
          <w:sz w:val="24"/>
          <w:szCs w:val="24"/>
        </w:rPr>
        <w:t>s p</w:t>
      </w:r>
      <w:r w:rsidR="002A4821">
        <w:rPr>
          <w:spacing w:val="-1"/>
          <w:sz w:val="24"/>
          <w:szCs w:val="24"/>
        </w:rPr>
        <w:t>r</w:t>
      </w:r>
      <w:r w:rsidR="002A4821">
        <w:rPr>
          <w:sz w:val="24"/>
          <w:szCs w:val="24"/>
        </w:rPr>
        <w:t>oto</w:t>
      </w:r>
      <w:r w:rsidR="002A4821">
        <w:rPr>
          <w:spacing w:val="3"/>
          <w:sz w:val="24"/>
          <w:szCs w:val="24"/>
        </w:rPr>
        <w:t>t</w:t>
      </w:r>
      <w:r w:rsidR="002A4821">
        <w:rPr>
          <w:spacing w:val="-5"/>
          <w:sz w:val="24"/>
          <w:szCs w:val="24"/>
        </w:rPr>
        <w:t>y</w:t>
      </w:r>
      <w:r w:rsidR="002A4821">
        <w:rPr>
          <w:sz w:val="24"/>
          <w:szCs w:val="24"/>
        </w:rPr>
        <w:t xml:space="preserve">pe </w:t>
      </w:r>
      <w:r w:rsidR="002A4821">
        <w:rPr>
          <w:spacing w:val="1"/>
          <w:sz w:val="24"/>
          <w:szCs w:val="24"/>
        </w:rPr>
        <w:t>c</w:t>
      </w:r>
      <w:r w:rsidR="002A4821">
        <w:rPr>
          <w:spacing w:val="-1"/>
          <w:sz w:val="24"/>
          <w:szCs w:val="24"/>
        </w:rPr>
        <w:t>a</w:t>
      </w:r>
      <w:r w:rsidR="002A4821">
        <w:rPr>
          <w:sz w:val="24"/>
          <w:szCs w:val="24"/>
        </w:rPr>
        <w:t>n</w:t>
      </w:r>
      <w:r w:rsidR="002A4821">
        <w:rPr>
          <w:spacing w:val="1"/>
          <w:sz w:val="24"/>
          <w:szCs w:val="24"/>
        </w:rPr>
        <w:t xml:space="preserve"> </w:t>
      </w:r>
      <w:r w:rsidR="002A4821">
        <w:rPr>
          <w:sz w:val="24"/>
          <w:szCs w:val="24"/>
        </w:rPr>
        <w:t xml:space="preserve">be </w:t>
      </w:r>
      <w:r w:rsidR="002A4821">
        <w:rPr>
          <w:spacing w:val="-1"/>
          <w:sz w:val="24"/>
          <w:szCs w:val="24"/>
        </w:rPr>
        <w:t>e</w:t>
      </w:r>
      <w:r w:rsidR="002A4821">
        <w:rPr>
          <w:spacing w:val="2"/>
          <w:sz w:val="24"/>
          <w:szCs w:val="24"/>
        </w:rPr>
        <w:t>x</w:t>
      </w:r>
      <w:r w:rsidR="002A4821">
        <w:rPr>
          <w:sz w:val="24"/>
          <w:szCs w:val="24"/>
        </w:rPr>
        <w:t>tend</w:t>
      </w:r>
      <w:r w:rsidR="002A4821">
        <w:rPr>
          <w:spacing w:val="-1"/>
          <w:sz w:val="24"/>
          <w:szCs w:val="24"/>
        </w:rPr>
        <w:t>e</w:t>
      </w:r>
      <w:r w:rsidR="002A4821">
        <w:rPr>
          <w:sz w:val="24"/>
          <w:szCs w:val="24"/>
        </w:rPr>
        <w:t>d</w:t>
      </w:r>
      <w:r w:rsidR="002A4821">
        <w:rPr>
          <w:spacing w:val="1"/>
          <w:sz w:val="24"/>
          <w:szCs w:val="24"/>
        </w:rPr>
        <w:t xml:space="preserve"> </w:t>
      </w:r>
      <w:r w:rsidR="002A4821">
        <w:rPr>
          <w:sz w:val="24"/>
          <w:szCs w:val="24"/>
        </w:rPr>
        <w:t>to</w:t>
      </w:r>
      <w:r w:rsidR="002A4821">
        <w:rPr>
          <w:spacing w:val="2"/>
          <w:sz w:val="24"/>
          <w:szCs w:val="24"/>
        </w:rPr>
        <w:t xml:space="preserve"> </w:t>
      </w:r>
      <w:r w:rsidR="002A4821">
        <w:rPr>
          <w:spacing w:val="-2"/>
          <w:sz w:val="24"/>
          <w:szCs w:val="24"/>
        </w:rPr>
        <w:t>g</w:t>
      </w:r>
      <w:r w:rsidR="002A4821">
        <w:rPr>
          <w:sz w:val="24"/>
          <w:szCs w:val="24"/>
        </w:rPr>
        <w:t>ive</w:t>
      </w:r>
      <w:r w:rsidR="002A4821">
        <w:rPr>
          <w:spacing w:val="1"/>
          <w:sz w:val="24"/>
          <w:szCs w:val="24"/>
        </w:rPr>
        <w:t xml:space="preserve"> </w:t>
      </w:r>
      <w:r w:rsidR="002A4821">
        <w:rPr>
          <w:spacing w:val="-1"/>
          <w:sz w:val="24"/>
          <w:szCs w:val="24"/>
        </w:rPr>
        <w:t>a</w:t>
      </w:r>
      <w:r w:rsidR="002A4821">
        <w:rPr>
          <w:sz w:val="24"/>
          <w:szCs w:val="24"/>
        </w:rPr>
        <w:t>la</w:t>
      </w:r>
      <w:r w:rsidR="002A4821">
        <w:rPr>
          <w:spacing w:val="-1"/>
          <w:sz w:val="24"/>
          <w:szCs w:val="24"/>
        </w:rPr>
        <w:t>r</w:t>
      </w:r>
      <w:r w:rsidR="002A4821">
        <w:rPr>
          <w:sz w:val="24"/>
          <w:szCs w:val="24"/>
        </w:rPr>
        <w:t>m</w:t>
      </w:r>
      <w:r w:rsidR="002A4821">
        <w:rPr>
          <w:spacing w:val="2"/>
          <w:sz w:val="24"/>
          <w:szCs w:val="24"/>
        </w:rPr>
        <w:t xml:space="preserve"> </w:t>
      </w:r>
      <w:r w:rsidR="002A4821">
        <w:rPr>
          <w:sz w:val="24"/>
          <w:szCs w:val="24"/>
        </w:rPr>
        <w:t>b</w:t>
      </w:r>
      <w:r w:rsidR="002A4821">
        <w:rPr>
          <w:spacing w:val="-1"/>
          <w:sz w:val="24"/>
          <w:szCs w:val="24"/>
        </w:rPr>
        <w:t>e</w:t>
      </w:r>
      <w:r w:rsidR="002A4821">
        <w:rPr>
          <w:sz w:val="24"/>
          <w:szCs w:val="24"/>
        </w:rPr>
        <w:t>f</w:t>
      </w:r>
      <w:r w:rsidR="002A4821">
        <w:rPr>
          <w:spacing w:val="1"/>
          <w:sz w:val="24"/>
          <w:szCs w:val="24"/>
        </w:rPr>
        <w:t>o</w:t>
      </w:r>
      <w:r w:rsidR="002A4821">
        <w:rPr>
          <w:sz w:val="24"/>
          <w:szCs w:val="24"/>
        </w:rPr>
        <w:t>re sle</w:t>
      </w:r>
      <w:r w:rsidR="002A4821">
        <w:rPr>
          <w:spacing w:val="-1"/>
          <w:sz w:val="24"/>
          <w:szCs w:val="24"/>
        </w:rPr>
        <w:t>e</w:t>
      </w:r>
      <w:r w:rsidR="002A4821">
        <w:rPr>
          <w:sz w:val="24"/>
          <w:szCs w:val="24"/>
        </w:rPr>
        <w:t>ping</w:t>
      </w:r>
      <w:r w:rsidR="002A4821">
        <w:rPr>
          <w:spacing w:val="5"/>
          <w:sz w:val="24"/>
          <w:szCs w:val="24"/>
        </w:rPr>
        <w:t xml:space="preserve"> b</w:t>
      </w:r>
      <w:r w:rsidR="002A4821">
        <w:rPr>
          <w:sz w:val="24"/>
          <w:szCs w:val="24"/>
        </w:rPr>
        <w:t xml:space="preserve">y </w:t>
      </w:r>
      <w:r w:rsidR="002A4821">
        <w:rPr>
          <w:spacing w:val="1"/>
          <w:sz w:val="24"/>
          <w:szCs w:val="24"/>
        </w:rPr>
        <w:t>c</w:t>
      </w:r>
      <w:r w:rsidR="002A4821">
        <w:rPr>
          <w:spacing w:val="-1"/>
          <w:sz w:val="24"/>
          <w:szCs w:val="24"/>
        </w:rPr>
        <w:t>a</w:t>
      </w:r>
      <w:r w:rsidR="002A4821">
        <w:rPr>
          <w:sz w:val="24"/>
          <w:szCs w:val="24"/>
        </w:rPr>
        <w:t>lcul</w:t>
      </w:r>
      <w:r w:rsidR="002A4821">
        <w:rPr>
          <w:spacing w:val="-1"/>
          <w:sz w:val="24"/>
          <w:szCs w:val="24"/>
        </w:rPr>
        <w:t>a</w:t>
      </w:r>
      <w:r w:rsidR="002A4821">
        <w:rPr>
          <w:sz w:val="24"/>
          <w:szCs w:val="24"/>
        </w:rPr>
        <w:t>t</w:t>
      </w:r>
      <w:r w:rsidR="002A4821">
        <w:rPr>
          <w:spacing w:val="1"/>
          <w:sz w:val="24"/>
          <w:szCs w:val="24"/>
        </w:rPr>
        <w:t>i</w:t>
      </w:r>
      <w:r w:rsidR="002A4821">
        <w:rPr>
          <w:spacing w:val="2"/>
          <w:sz w:val="24"/>
          <w:szCs w:val="24"/>
        </w:rPr>
        <w:t>n</w:t>
      </w:r>
      <w:r w:rsidR="002A4821">
        <w:rPr>
          <w:sz w:val="24"/>
          <w:szCs w:val="24"/>
        </w:rPr>
        <w:t>g</w:t>
      </w:r>
      <w:r w:rsidR="002A4821">
        <w:rPr>
          <w:spacing w:val="5"/>
          <w:sz w:val="24"/>
          <w:szCs w:val="24"/>
        </w:rPr>
        <w:t xml:space="preserve"> </w:t>
      </w:r>
      <w:r w:rsidR="002A4821">
        <w:rPr>
          <w:sz w:val="24"/>
          <w:szCs w:val="24"/>
        </w:rPr>
        <w:t>the</w:t>
      </w:r>
      <w:r w:rsidR="002A4821">
        <w:rPr>
          <w:spacing w:val="4"/>
          <w:sz w:val="24"/>
          <w:szCs w:val="24"/>
        </w:rPr>
        <w:t xml:space="preserve"> </w:t>
      </w:r>
      <w:r w:rsidR="002A4821">
        <w:rPr>
          <w:sz w:val="24"/>
          <w:szCs w:val="24"/>
        </w:rPr>
        <w:t>thr</w:t>
      </w:r>
      <w:r w:rsidR="002A4821">
        <w:rPr>
          <w:spacing w:val="-1"/>
          <w:sz w:val="24"/>
          <w:szCs w:val="24"/>
        </w:rPr>
        <w:t>e</w:t>
      </w:r>
      <w:r w:rsidR="002A4821">
        <w:rPr>
          <w:sz w:val="24"/>
          <w:szCs w:val="24"/>
        </w:rPr>
        <w:t>sholdl</w:t>
      </w:r>
      <w:r w:rsidR="002A4821">
        <w:rPr>
          <w:spacing w:val="1"/>
          <w:sz w:val="24"/>
          <w:szCs w:val="24"/>
        </w:rPr>
        <w:t>i</w:t>
      </w:r>
      <w:r w:rsidR="002A4821">
        <w:rPr>
          <w:sz w:val="24"/>
          <w:szCs w:val="24"/>
        </w:rPr>
        <w:t>m</w:t>
      </w:r>
      <w:r w:rsidR="002A4821">
        <w:rPr>
          <w:spacing w:val="1"/>
          <w:sz w:val="24"/>
          <w:szCs w:val="24"/>
        </w:rPr>
        <w:t>i</w:t>
      </w:r>
      <w:r w:rsidR="002A4821">
        <w:rPr>
          <w:sz w:val="24"/>
          <w:szCs w:val="24"/>
        </w:rPr>
        <w:t>t</w:t>
      </w:r>
      <w:r w:rsidR="002A4821">
        <w:rPr>
          <w:spacing w:val="8"/>
          <w:sz w:val="24"/>
          <w:szCs w:val="24"/>
        </w:rPr>
        <w:t xml:space="preserve"> </w:t>
      </w:r>
      <w:r w:rsidR="002A4821">
        <w:rPr>
          <w:sz w:val="24"/>
          <w:szCs w:val="24"/>
        </w:rPr>
        <w:t>me</w:t>
      </w:r>
      <w:r w:rsidR="002A4821">
        <w:rPr>
          <w:spacing w:val="-1"/>
          <w:sz w:val="24"/>
          <w:szCs w:val="24"/>
        </w:rPr>
        <w:t>a</w:t>
      </w:r>
      <w:r w:rsidR="002A4821">
        <w:rPr>
          <w:sz w:val="24"/>
          <w:szCs w:val="24"/>
        </w:rPr>
        <w:t>sure without</w:t>
      </w:r>
      <w:r w:rsidR="002A4821">
        <w:rPr>
          <w:spacing w:val="2"/>
          <w:sz w:val="24"/>
          <w:szCs w:val="24"/>
        </w:rPr>
        <w:t xml:space="preserve"> </w:t>
      </w:r>
      <w:r w:rsidR="002A4821">
        <w:rPr>
          <w:sz w:val="24"/>
          <w:szCs w:val="24"/>
        </w:rPr>
        <w:t>p</w:t>
      </w:r>
      <w:r w:rsidR="002A4821">
        <w:rPr>
          <w:spacing w:val="2"/>
          <w:sz w:val="24"/>
          <w:szCs w:val="24"/>
        </w:rPr>
        <w:t>h</w:t>
      </w:r>
      <w:r w:rsidR="002A4821">
        <w:rPr>
          <w:spacing w:val="-7"/>
          <w:sz w:val="24"/>
          <w:szCs w:val="24"/>
        </w:rPr>
        <w:t>y</w:t>
      </w:r>
      <w:r w:rsidR="002A4821">
        <w:rPr>
          <w:sz w:val="24"/>
          <w:szCs w:val="24"/>
        </w:rPr>
        <w:t>si</w:t>
      </w:r>
      <w:r w:rsidR="002A4821">
        <w:rPr>
          <w:spacing w:val="2"/>
          <w:sz w:val="24"/>
          <w:szCs w:val="24"/>
        </w:rPr>
        <w:t>c</w:t>
      </w:r>
      <w:r w:rsidR="002A4821">
        <w:rPr>
          <w:spacing w:val="-1"/>
          <w:sz w:val="24"/>
          <w:szCs w:val="24"/>
        </w:rPr>
        <w:t>a</w:t>
      </w:r>
      <w:r w:rsidR="002A4821">
        <w:rPr>
          <w:sz w:val="24"/>
          <w:szCs w:val="24"/>
        </w:rPr>
        <w:t>l</w:t>
      </w:r>
      <w:r w:rsidR="002A4821">
        <w:rPr>
          <w:spacing w:val="2"/>
          <w:sz w:val="24"/>
          <w:szCs w:val="24"/>
        </w:rPr>
        <w:t xml:space="preserve"> </w:t>
      </w:r>
      <w:r w:rsidR="002A4821">
        <w:rPr>
          <w:sz w:val="24"/>
          <w:szCs w:val="24"/>
        </w:rPr>
        <w:t>dis</w:t>
      </w:r>
      <w:r w:rsidR="002A4821">
        <w:rPr>
          <w:spacing w:val="1"/>
          <w:sz w:val="24"/>
          <w:szCs w:val="24"/>
        </w:rPr>
        <w:t>t</w:t>
      </w:r>
      <w:r w:rsidR="002A4821">
        <w:rPr>
          <w:sz w:val="24"/>
          <w:szCs w:val="24"/>
        </w:rPr>
        <w:t>u</w:t>
      </w:r>
      <w:r w:rsidR="002A4821">
        <w:rPr>
          <w:spacing w:val="-1"/>
          <w:sz w:val="24"/>
          <w:szCs w:val="24"/>
        </w:rPr>
        <w:t>r</w:t>
      </w:r>
      <w:r w:rsidR="002A4821">
        <w:rPr>
          <w:sz w:val="24"/>
          <w:szCs w:val="24"/>
        </w:rPr>
        <w:t>b</w:t>
      </w:r>
      <w:r w:rsidR="002A4821">
        <w:rPr>
          <w:spacing w:val="-1"/>
          <w:sz w:val="24"/>
          <w:szCs w:val="24"/>
        </w:rPr>
        <w:t>a</w:t>
      </w:r>
      <w:r w:rsidR="002A4821">
        <w:rPr>
          <w:sz w:val="24"/>
          <w:szCs w:val="24"/>
        </w:rPr>
        <w:t>n</w:t>
      </w:r>
      <w:r w:rsidR="002A4821">
        <w:rPr>
          <w:spacing w:val="-1"/>
          <w:sz w:val="24"/>
          <w:szCs w:val="24"/>
        </w:rPr>
        <w:t>c</w:t>
      </w:r>
      <w:r w:rsidR="002A4821">
        <w:rPr>
          <w:sz w:val="24"/>
          <w:szCs w:val="24"/>
        </w:rPr>
        <w:t>e i.e.,</w:t>
      </w:r>
      <w:r w:rsidR="002A4821">
        <w:rPr>
          <w:spacing w:val="1"/>
          <w:sz w:val="24"/>
          <w:szCs w:val="24"/>
        </w:rPr>
        <w:t xml:space="preserve"> </w:t>
      </w:r>
      <w:r w:rsidR="002A4821">
        <w:rPr>
          <w:sz w:val="24"/>
          <w:szCs w:val="24"/>
        </w:rPr>
        <w:t>non</w:t>
      </w:r>
      <w:r w:rsidR="002A4821">
        <w:rPr>
          <w:spacing w:val="1"/>
          <w:sz w:val="24"/>
          <w:szCs w:val="24"/>
        </w:rPr>
        <w:t xml:space="preserve"> </w:t>
      </w:r>
      <w:r w:rsidR="002A4821">
        <w:rPr>
          <w:sz w:val="24"/>
          <w:szCs w:val="24"/>
        </w:rPr>
        <w:t>in</w:t>
      </w:r>
      <w:r w:rsidR="002A4821">
        <w:rPr>
          <w:spacing w:val="4"/>
          <w:sz w:val="24"/>
          <w:szCs w:val="24"/>
        </w:rPr>
        <w:t>t</w:t>
      </w:r>
      <w:r w:rsidR="002A4821">
        <w:rPr>
          <w:sz w:val="24"/>
          <w:szCs w:val="24"/>
        </w:rPr>
        <w:t>rusive method</w:t>
      </w:r>
      <w:r w:rsidR="002A4821">
        <w:rPr>
          <w:spacing w:val="2"/>
          <w:sz w:val="24"/>
          <w:szCs w:val="24"/>
        </w:rPr>
        <w:t xml:space="preserve"> </w:t>
      </w:r>
      <w:r w:rsidR="002A4821">
        <w:rPr>
          <w:sz w:val="24"/>
          <w:szCs w:val="24"/>
        </w:rPr>
        <w:t>using mod</w:t>
      </w:r>
      <w:r w:rsidR="002A4821">
        <w:rPr>
          <w:spacing w:val="1"/>
          <w:sz w:val="24"/>
          <w:szCs w:val="24"/>
        </w:rPr>
        <w:t>i</w:t>
      </w:r>
      <w:r w:rsidR="002A4821">
        <w:rPr>
          <w:sz w:val="24"/>
          <w:szCs w:val="24"/>
        </w:rPr>
        <w:t>fi</w:t>
      </w:r>
      <w:r w:rsidR="002A4821">
        <w:rPr>
          <w:spacing w:val="-1"/>
          <w:sz w:val="24"/>
          <w:szCs w:val="24"/>
        </w:rPr>
        <w:t>e</w:t>
      </w:r>
      <w:r w:rsidR="002A4821">
        <w:rPr>
          <w:sz w:val="24"/>
          <w:szCs w:val="24"/>
        </w:rPr>
        <w:t>d</w:t>
      </w:r>
      <w:r w:rsidR="002A4821">
        <w:rPr>
          <w:spacing w:val="4"/>
          <w:sz w:val="24"/>
          <w:szCs w:val="24"/>
        </w:rPr>
        <w:t xml:space="preserve"> </w:t>
      </w:r>
      <w:r w:rsidR="002A4821">
        <w:rPr>
          <w:sz w:val="24"/>
          <w:szCs w:val="24"/>
        </w:rPr>
        <w:t>EAR</w:t>
      </w:r>
      <w:r w:rsidR="002A4821">
        <w:rPr>
          <w:spacing w:val="3"/>
          <w:sz w:val="24"/>
          <w:szCs w:val="24"/>
        </w:rPr>
        <w:t xml:space="preserve"> </w:t>
      </w:r>
      <w:r w:rsidR="002A4821">
        <w:rPr>
          <w:sz w:val="24"/>
          <w:szCs w:val="24"/>
        </w:rPr>
        <w:t>methods.</w:t>
      </w:r>
      <w:r w:rsidR="002A4821">
        <w:rPr>
          <w:spacing w:val="2"/>
          <w:sz w:val="24"/>
          <w:szCs w:val="24"/>
        </w:rPr>
        <w:t xml:space="preserve"> </w:t>
      </w:r>
      <w:r w:rsidR="002A4821">
        <w:rPr>
          <w:sz w:val="24"/>
          <w:szCs w:val="24"/>
        </w:rPr>
        <w:t>Usu</w:t>
      </w:r>
      <w:r w:rsidR="002A4821">
        <w:rPr>
          <w:spacing w:val="-1"/>
          <w:sz w:val="24"/>
          <w:szCs w:val="24"/>
        </w:rPr>
        <w:t>a</w:t>
      </w:r>
      <w:r w:rsidR="002A4821">
        <w:rPr>
          <w:sz w:val="24"/>
          <w:szCs w:val="24"/>
        </w:rPr>
        <w:t>l</w:t>
      </w:r>
      <w:r w:rsidR="002A4821">
        <w:rPr>
          <w:spacing w:val="3"/>
          <w:sz w:val="24"/>
          <w:szCs w:val="24"/>
        </w:rPr>
        <w:t>l</w:t>
      </w:r>
      <w:r w:rsidR="002A4821">
        <w:rPr>
          <w:sz w:val="24"/>
          <w:szCs w:val="24"/>
        </w:rPr>
        <w:t>y</w:t>
      </w:r>
      <w:r w:rsidR="002A4821">
        <w:rPr>
          <w:spacing w:val="1"/>
          <w:sz w:val="24"/>
          <w:szCs w:val="24"/>
        </w:rPr>
        <w:t xml:space="preserve"> </w:t>
      </w:r>
      <w:r w:rsidR="002A4821">
        <w:rPr>
          <w:sz w:val="24"/>
          <w:szCs w:val="24"/>
        </w:rPr>
        <w:t>in EYE</w:t>
      </w:r>
      <w:r w:rsidR="002A4821">
        <w:rPr>
          <w:spacing w:val="4"/>
          <w:sz w:val="24"/>
          <w:szCs w:val="24"/>
        </w:rPr>
        <w:t xml:space="preserve"> </w:t>
      </w:r>
      <w:r w:rsidR="002A4821">
        <w:rPr>
          <w:sz w:val="24"/>
          <w:szCs w:val="24"/>
        </w:rPr>
        <w:t>AS</w:t>
      </w:r>
      <w:r w:rsidR="002A4821">
        <w:rPr>
          <w:spacing w:val="1"/>
          <w:sz w:val="24"/>
          <w:szCs w:val="24"/>
        </w:rPr>
        <w:t>P</w:t>
      </w:r>
      <w:r w:rsidR="002A4821">
        <w:rPr>
          <w:sz w:val="24"/>
          <w:szCs w:val="24"/>
        </w:rPr>
        <w:t>ECT</w:t>
      </w:r>
      <w:r w:rsidR="002A4821">
        <w:rPr>
          <w:spacing w:val="5"/>
          <w:sz w:val="24"/>
          <w:szCs w:val="24"/>
        </w:rPr>
        <w:t xml:space="preserve"> </w:t>
      </w:r>
      <w:r w:rsidR="002A4821">
        <w:rPr>
          <w:sz w:val="24"/>
          <w:szCs w:val="24"/>
        </w:rPr>
        <w:t>RA</w:t>
      </w:r>
      <w:r w:rsidR="002A4821">
        <w:rPr>
          <w:spacing w:val="1"/>
          <w:sz w:val="24"/>
          <w:szCs w:val="24"/>
        </w:rPr>
        <w:t>T</w:t>
      </w:r>
      <w:r w:rsidR="002A4821">
        <w:rPr>
          <w:spacing w:val="-3"/>
          <w:sz w:val="24"/>
          <w:szCs w:val="24"/>
        </w:rPr>
        <w:t>I</w:t>
      </w:r>
      <w:r w:rsidR="002A4821">
        <w:rPr>
          <w:sz w:val="24"/>
          <w:szCs w:val="24"/>
        </w:rPr>
        <w:t>O</w:t>
      </w:r>
      <w:r w:rsidR="002A4821">
        <w:rPr>
          <w:spacing w:val="7"/>
          <w:sz w:val="24"/>
          <w:szCs w:val="24"/>
        </w:rPr>
        <w:t xml:space="preserve"> </w:t>
      </w:r>
      <w:r w:rsidR="002A4821">
        <w:rPr>
          <w:sz w:val="24"/>
          <w:szCs w:val="24"/>
        </w:rPr>
        <w:t>method</w:t>
      </w:r>
      <w:r w:rsidR="002A4821">
        <w:rPr>
          <w:spacing w:val="5"/>
          <w:sz w:val="24"/>
          <w:szCs w:val="24"/>
        </w:rPr>
        <w:t xml:space="preserve"> </w:t>
      </w:r>
      <w:r w:rsidR="002A4821">
        <w:rPr>
          <w:sz w:val="24"/>
          <w:szCs w:val="24"/>
        </w:rPr>
        <w:t>k</w:t>
      </w:r>
      <w:r w:rsidR="002A4821">
        <w:rPr>
          <w:spacing w:val="4"/>
          <w:sz w:val="24"/>
          <w:szCs w:val="24"/>
        </w:rPr>
        <w:t>e</w:t>
      </w:r>
      <w:r w:rsidR="002A4821">
        <w:rPr>
          <w:sz w:val="24"/>
          <w:szCs w:val="24"/>
        </w:rPr>
        <w:t>y poin</w:t>
      </w:r>
      <w:r w:rsidR="002A4821">
        <w:rPr>
          <w:spacing w:val="1"/>
          <w:sz w:val="24"/>
          <w:szCs w:val="24"/>
        </w:rPr>
        <w:t>t</w:t>
      </w:r>
      <w:r w:rsidR="002A4821">
        <w:rPr>
          <w:sz w:val="24"/>
          <w:szCs w:val="24"/>
        </w:rPr>
        <w:t>s</w:t>
      </w:r>
      <w:r w:rsidR="002A4821">
        <w:rPr>
          <w:spacing w:val="5"/>
          <w:sz w:val="24"/>
          <w:szCs w:val="24"/>
        </w:rPr>
        <w:t xml:space="preserve"> </w:t>
      </w:r>
      <w:r w:rsidR="002A4821">
        <w:rPr>
          <w:sz w:val="24"/>
          <w:szCs w:val="24"/>
        </w:rPr>
        <w:t>of</w:t>
      </w:r>
      <w:r w:rsidR="002A4821">
        <w:rPr>
          <w:spacing w:val="4"/>
          <w:sz w:val="24"/>
          <w:szCs w:val="24"/>
        </w:rPr>
        <w:t xml:space="preserve"> </w:t>
      </w:r>
      <w:r w:rsidR="002A4821">
        <w:rPr>
          <w:spacing w:val="1"/>
          <w:sz w:val="24"/>
          <w:szCs w:val="24"/>
        </w:rPr>
        <w:t>F</w:t>
      </w:r>
      <w:r w:rsidR="002A4821">
        <w:rPr>
          <w:spacing w:val="-1"/>
          <w:sz w:val="24"/>
          <w:szCs w:val="24"/>
        </w:rPr>
        <w:t>ac</w:t>
      </w:r>
      <w:r w:rsidR="002A4821">
        <w:rPr>
          <w:sz w:val="24"/>
          <w:szCs w:val="24"/>
        </w:rPr>
        <w:t>e (</w:t>
      </w:r>
      <w:r w:rsidR="002A4821">
        <w:rPr>
          <w:spacing w:val="-2"/>
          <w:sz w:val="24"/>
          <w:szCs w:val="24"/>
        </w:rPr>
        <w:t>F</w:t>
      </w:r>
      <w:r w:rsidR="002A4821">
        <w:rPr>
          <w:sz w:val="24"/>
          <w:szCs w:val="24"/>
        </w:rPr>
        <w:t xml:space="preserve">or </w:t>
      </w:r>
      <w:r w:rsidR="002A4821">
        <w:rPr>
          <w:spacing w:val="3"/>
          <w:sz w:val="24"/>
          <w:szCs w:val="24"/>
        </w:rPr>
        <w:t xml:space="preserve"> </w:t>
      </w:r>
      <w:r w:rsidR="002A4821">
        <w:rPr>
          <w:spacing w:val="-1"/>
          <w:sz w:val="24"/>
          <w:szCs w:val="24"/>
        </w:rPr>
        <w:t>e</w:t>
      </w:r>
      <w:r w:rsidR="002A4821">
        <w:rPr>
          <w:spacing w:val="2"/>
          <w:sz w:val="24"/>
          <w:szCs w:val="24"/>
        </w:rPr>
        <w:t>x</w:t>
      </w:r>
      <w:r w:rsidR="002A4821">
        <w:rPr>
          <w:spacing w:val="-1"/>
          <w:sz w:val="24"/>
          <w:szCs w:val="24"/>
        </w:rPr>
        <w:t>a</w:t>
      </w:r>
      <w:r w:rsidR="002A4821">
        <w:rPr>
          <w:sz w:val="24"/>
          <w:szCs w:val="24"/>
        </w:rPr>
        <w:t>mp</w:t>
      </w:r>
      <w:r w:rsidR="002A4821">
        <w:rPr>
          <w:spacing w:val="1"/>
          <w:sz w:val="24"/>
          <w:szCs w:val="24"/>
        </w:rPr>
        <w:t>l</w:t>
      </w:r>
      <w:r>
        <w:rPr>
          <w:sz w:val="24"/>
          <w:szCs w:val="24"/>
        </w:rPr>
        <w:t xml:space="preserve">e </w:t>
      </w:r>
      <w:r w:rsidR="002A4821">
        <w:rPr>
          <w:spacing w:val="1"/>
          <w:sz w:val="24"/>
          <w:szCs w:val="24"/>
        </w:rPr>
        <w:t>e</w:t>
      </w:r>
      <w:r w:rsidR="002A4821">
        <w:rPr>
          <w:spacing w:val="-5"/>
          <w:sz w:val="24"/>
          <w:szCs w:val="24"/>
        </w:rPr>
        <w:t>y</w:t>
      </w:r>
      <w:r w:rsidR="002A4821">
        <w:rPr>
          <w:spacing w:val="1"/>
          <w:sz w:val="24"/>
          <w:szCs w:val="24"/>
        </w:rPr>
        <w:t>e</w:t>
      </w:r>
      <w:r w:rsidR="002A4821">
        <w:rPr>
          <w:sz w:val="24"/>
          <w:szCs w:val="24"/>
        </w:rPr>
        <w:t xml:space="preserve">s,mouth </w:t>
      </w:r>
      <w:r w:rsidR="002A4821">
        <w:rPr>
          <w:spacing w:val="-1"/>
          <w:sz w:val="24"/>
          <w:szCs w:val="24"/>
        </w:rPr>
        <w:t>e</w:t>
      </w:r>
      <w:r>
        <w:rPr>
          <w:sz w:val="24"/>
          <w:szCs w:val="24"/>
        </w:rPr>
        <w:t xml:space="preserve">tc.,) </w:t>
      </w:r>
      <w:r w:rsidR="002A4821">
        <w:rPr>
          <w:spacing w:val="-1"/>
          <w:sz w:val="24"/>
          <w:szCs w:val="24"/>
        </w:rPr>
        <w:t>a</w:t>
      </w:r>
      <w:r w:rsidR="002A4821">
        <w:rPr>
          <w:spacing w:val="1"/>
          <w:sz w:val="24"/>
          <w:szCs w:val="24"/>
        </w:rPr>
        <w:t>r</w:t>
      </w:r>
      <w:r>
        <w:rPr>
          <w:sz w:val="24"/>
          <w:szCs w:val="24"/>
        </w:rPr>
        <w:t xml:space="preserve">e </w:t>
      </w:r>
      <w:r w:rsidR="002A4821">
        <w:rPr>
          <w:sz w:val="24"/>
          <w:szCs w:val="24"/>
        </w:rPr>
        <w:t>st</w:t>
      </w:r>
      <w:r w:rsidR="002A4821">
        <w:rPr>
          <w:spacing w:val="1"/>
          <w:sz w:val="24"/>
          <w:szCs w:val="24"/>
        </w:rPr>
        <w:t>i</w:t>
      </w:r>
      <w:r w:rsidR="002A4821">
        <w:rPr>
          <w:spacing w:val="-1"/>
          <w:sz w:val="24"/>
          <w:szCs w:val="24"/>
        </w:rPr>
        <w:t>c</w:t>
      </w:r>
      <w:r w:rsidR="002A4821">
        <w:rPr>
          <w:sz w:val="24"/>
          <w:szCs w:val="24"/>
        </w:rPr>
        <w:t>k</w:t>
      </w:r>
      <w:r w:rsidR="002A4821">
        <w:rPr>
          <w:spacing w:val="-1"/>
          <w:sz w:val="24"/>
          <w:szCs w:val="24"/>
        </w:rPr>
        <w:t>e</w:t>
      </w:r>
      <w:r w:rsidR="002A4821">
        <w:rPr>
          <w:sz w:val="24"/>
          <w:szCs w:val="24"/>
        </w:rPr>
        <w:t>d w</w:t>
      </w:r>
      <w:r w:rsidR="002A4821">
        <w:rPr>
          <w:spacing w:val="2"/>
          <w:sz w:val="24"/>
          <w:szCs w:val="24"/>
        </w:rPr>
        <w:t>i</w:t>
      </w:r>
      <w:r w:rsidR="002A4821">
        <w:rPr>
          <w:sz w:val="24"/>
          <w:szCs w:val="24"/>
        </w:rPr>
        <w:t>th wir</w:t>
      </w:r>
      <w:r w:rsidR="002A4821">
        <w:rPr>
          <w:spacing w:val="-2"/>
          <w:sz w:val="24"/>
          <w:szCs w:val="24"/>
        </w:rPr>
        <w:t>e</w:t>
      </w:r>
      <w:r w:rsidR="002A4821">
        <w:rPr>
          <w:sz w:val="24"/>
          <w:szCs w:val="24"/>
        </w:rPr>
        <w:t>.</w:t>
      </w:r>
      <w:r w:rsidR="002A4821">
        <w:rPr>
          <w:spacing w:val="5"/>
          <w:sz w:val="24"/>
          <w:szCs w:val="24"/>
        </w:rPr>
        <w:t xml:space="preserve"> </w:t>
      </w:r>
      <w:r w:rsidR="002A4821">
        <w:rPr>
          <w:spacing w:val="-3"/>
          <w:sz w:val="24"/>
          <w:szCs w:val="24"/>
        </w:rPr>
        <w:t>I</w:t>
      </w:r>
      <w:r w:rsidR="002A4821">
        <w:rPr>
          <w:sz w:val="24"/>
          <w:szCs w:val="24"/>
        </w:rPr>
        <w:t>n</w:t>
      </w:r>
      <w:r w:rsidR="002A4821">
        <w:rPr>
          <w:spacing w:val="2"/>
          <w:sz w:val="24"/>
          <w:szCs w:val="24"/>
        </w:rPr>
        <w:t xml:space="preserve"> </w:t>
      </w:r>
      <w:r w:rsidR="002A4821">
        <w:rPr>
          <w:sz w:val="24"/>
          <w:szCs w:val="24"/>
        </w:rPr>
        <w:t>the</w:t>
      </w:r>
      <w:r w:rsidR="002A4821">
        <w:rPr>
          <w:spacing w:val="2"/>
          <w:sz w:val="24"/>
          <w:szCs w:val="24"/>
        </w:rPr>
        <w:t xml:space="preserve"> </w:t>
      </w:r>
      <w:r w:rsidR="002A4821">
        <w:rPr>
          <w:spacing w:val="-1"/>
          <w:sz w:val="24"/>
          <w:szCs w:val="24"/>
        </w:rPr>
        <w:t>e</w:t>
      </w:r>
      <w:r w:rsidR="002A4821">
        <w:rPr>
          <w:spacing w:val="2"/>
          <w:sz w:val="24"/>
          <w:szCs w:val="24"/>
        </w:rPr>
        <w:t>x</w:t>
      </w:r>
      <w:r w:rsidR="002A4821">
        <w:rPr>
          <w:sz w:val="24"/>
          <w:szCs w:val="24"/>
        </w:rPr>
        <w:t>tend</w:t>
      </w:r>
      <w:r w:rsidR="002A4821">
        <w:rPr>
          <w:spacing w:val="-1"/>
          <w:sz w:val="24"/>
          <w:szCs w:val="24"/>
        </w:rPr>
        <w:t>e</w:t>
      </w:r>
      <w:r w:rsidR="002A4821">
        <w:rPr>
          <w:sz w:val="24"/>
          <w:szCs w:val="24"/>
        </w:rPr>
        <w:t>d</w:t>
      </w:r>
      <w:r w:rsidR="002A4821">
        <w:rPr>
          <w:spacing w:val="2"/>
          <w:sz w:val="24"/>
          <w:szCs w:val="24"/>
        </w:rPr>
        <w:t xml:space="preserve"> </w:t>
      </w:r>
      <w:r w:rsidR="002A4821">
        <w:rPr>
          <w:sz w:val="24"/>
          <w:szCs w:val="24"/>
        </w:rPr>
        <w:t>method,</w:t>
      </w:r>
      <w:r w:rsidR="002A4821">
        <w:rPr>
          <w:spacing w:val="2"/>
          <w:sz w:val="24"/>
          <w:szCs w:val="24"/>
        </w:rPr>
        <w:t xml:space="preserve"> </w:t>
      </w:r>
      <w:r w:rsidR="002A4821">
        <w:rPr>
          <w:sz w:val="24"/>
          <w:szCs w:val="24"/>
        </w:rPr>
        <w:t>st</w:t>
      </w:r>
      <w:r w:rsidR="002A4821">
        <w:rPr>
          <w:spacing w:val="1"/>
          <w:sz w:val="24"/>
          <w:szCs w:val="24"/>
        </w:rPr>
        <w:t>i</w:t>
      </w:r>
      <w:r w:rsidR="002A4821">
        <w:rPr>
          <w:spacing w:val="-1"/>
          <w:sz w:val="24"/>
          <w:szCs w:val="24"/>
        </w:rPr>
        <w:t>c</w:t>
      </w:r>
      <w:r w:rsidR="002A4821">
        <w:rPr>
          <w:sz w:val="24"/>
          <w:szCs w:val="24"/>
        </w:rPr>
        <w:t>king wire m</w:t>
      </w:r>
      <w:r w:rsidR="002A4821">
        <w:rPr>
          <w:spacing w:val="2"/>
          <w:sz w:val="24"/>
          <w:szCs w:val="24"/>
        </w:rPr>
        <w:t>a</w:t>
      </w:r>
      <w:r w:rsidR="002A4821">
        <w:rPr>
          <w:sz w:val="24"/>
          <w:szCs w:val="24"/>
        </w:rPr>
        <w:t xml:space="preserve">y be </w:t>
      </w:r>
      <w:r w:rsidR="002A4821">
        <w:rPr>
          <w:spacing w:val="-1"/>
          <w:sz w:val="24"/>
          <w:szCs w:val="24"/>
        </w:rPr>
        <w:t>a</w:t>
      </w:r>
      <w:r w:rsidR="002A4821">
        <w:rPr>
          <w:sz w:val="24"/>
          <w:szCs w:val="24"/>
        </w:rPr>
        <w:t>voided.</w:t>
      </w:r>
      <w:r w:rsidR="002A4821">
        <w:rPr>
          <w:spacing w:val="7"/>
          <w:sz w:val="24"/>
          <w:szCs w:val="24"/>
        </w:rPr>
        <w:t xml:space="preserve"> </w:t>
      </w:r>
      <w:r w:rsidR="002A4821">
        <w:rPr>
          <w:sz w:val="24"/>
          <w:szCs w:val="24"/>
        </w:rPr>
        <w:t>This</w:t>
      </w:r>
      <w:r w:rsidR="002A4821">
        <w:rPr>
          <w:spacing w:val="8"/>
          <w:sz w:val="24"/>
          <w:szCs w:val="24"/>
        </w:rPr>
        <w:t xml:space="preserve"> </w:t>
      </w:r>
      <w:r w:rsidR="002A4821">
        <w:rPr>
          <w:sz w:val="24"/>
          <w:szCs w:val="24"/>
        </w:rPr>
        <w:t>will</w:t>
      </w:r>
      <w:r w:rsidR="002A4821">
        <w:rPr>
          <w:spacing w:val="8"/>
          <w:sz w:val="24"/>
          <w:szCs w:val="24"/>
        </w:rPr>
        <w:t xml:space="preserve"> </w:t>
      </w:r>
      <w:r w:rsidR="002A4821">
        <w:rPr>
          <w:sz w:val="24"/>
          <w:szCs w:val="24"/>
        </w:rPr>
        <w:t>le</w:t>
      </w:r>
      <w:r w:rsidR="002A4821">
        <w:rPr>
          <w:spacing w:val="-1"/>
          <w:sz w:val="24"/>
          <w:szCs w:val="24"/>
        </w:rPr>
        <w:t>a</w:t>
      </w:r>
      <w:r w:rsidR="002A4821">
        <w:rPr>
          <w:sz w:val="24"/>
          <w:szCs w:val="24"/>
        </w:rPr>
        <w:t>d</w:t>
      </w:r>
      <w:r w:rsidR="002A4821">
        <w:rPr>
          <w:spacing w:val="5"/>
          <w:sz w:val="24"/>
          <w:szCs w:val="24"/>
        </w:rPr>
        <w:t xml:space="preserve"> </w:t>
      </w:r>
      <w:r w:rsidR="002A4821">
        <w:rPr>
          <w:sz w:val="24"/>
          <w:szCs w:val="24"/>
        </w:rPr>
        <w:t>us</w:t>
      </w:r>
      <w:r w:rsidR="002A4821">
        <w:rPr>
          <w:spacing w:val="7"/>
          <w:sz w:val="24"/>
          <w:szCs w:val="24"/>
        </w:rPr>
        <w:t xml:space="preserve"> </w:t>
      </w:r>
      <w:r w:rsidR="002A4821">
        <w:rPr>
          <w:sz w:val="24"/>
          <w:szCs w:val="24"/>
        </w:rPr>
        <w:t>to</w:t>
      </w:r>
      <w:r w:rsidR="002A4821">
        <w:rPr>
          <w:spacing w:val="8"/>
          <w:sz w:val="24"/>
          <w:szCs w:val="24"/>
        </w:rPr>
        <w:t xml:space="preserve"> </w:t>
      </w:r>
      <w:r w:rsidR="002A4821">
        <w:rPr>
          <w:sz w:val="24"/>
          <w:szCs w:val="24"/>
        </w:rPr>
        <w:t>a</w:t>
      </w:r>
      <w:r w:rsidR="002A4821">
        <w:rPr>
          <w:spacing w:val="6"/>
          <w:sz w:val="24"/>
          <w:szCs w:val="24"/>
        </w:rPr>
        <w:t xml:space="preserve"> </w:t>
      </w:r>
      <w:r w:rsidR="002A4821">
        <w:rPr>
          <w:sz w:val="24"/>
          <w:szCs w:val="24"/>
        </w:rPr>
        <w:t>w</w:t>
      </w:r>
      <w:r w:rsidR="002A4821">
        <w:rPr>
          <w:spacing w:val="1"/>
          <w:sz w:val="24"/>
          <w:szCs w:val="24"/>
        </w:rPr>
        <w:t>a</w:t>
      </w:r>
      <w:r w:rsidR="002A4821">
        <w:rPr>
          <w:sz w:val="24"/>
          <w:szCs w:val="24"/>
        </w:rPr>
        <w:t>y to</w:t>
      </w:r>
      <w:r w:rsidR="002A4821">
        <w:rPr>
          <w:spacing w:val="8"/>
          <w:sz w:val="24"/>
          <w:szCs w:val="24"/>
        </w:rPr>
        <w:t xml:space="preserve"> </w:t>
      </w:r>
      <w:r w:rsidR="002A4821">
        <w:rPr>
          <w:sz w:val="24"/>
          <w:szCs w:val="24"/>
        </w:rPr>
        <w:t>find</w:t>
      </w:r>
      <w:r w:rsidR="002A4821">
        <w:rPr>
          <w:spacing w:val="7"/>
          <w:sz w:val="24"/>
          <w:szCs w:val="24"/>
        </w:rPr>
        <w:t xml:space="preserve"> </w:t>
      </w:r>
      <w:r w:rsidR="002A4821">
        <w:rPr>
          <w:sz w:val="24"/>
          <w:szCs w:val="24"/>
        </w:rPr>
        <w:t>out</w:t>
      </w:r>
      <w:r w:rsidR="002A4821">
        <w:rPr>
          <w:spacing w:val="8"/>
          <w:sz w:val="24"/>
          <w:szCs w:val="24"/>
        </w:rPr>
        <w:t xml:space="preserve"> </w:t>
      </w:r>
      <w:r w:rsidR="002A4821">
        <w:rPr>
          <w:sz w:val="24"/>
          <w:szCs w:val="24"/>
        </w:rPr>
        <w:t>the opt</w:t>
      </w:r>
      <w:r w:rsidR="002A4821">
        <w:rPr>
          <w:spacing w:val="1"/>
          <w:sz w:val="24"/>
          <w:szCs w:val="24"/>
        </w:rPr>
        <w:t>i</w:t>
      </w:r>
      <w:r w:rsidR="002A4821">
        <w:rPr>
          <w:sz w:val="24"/>
          <w:szCs w:val="24"/>
        </w:rPr>
        <w:t>mum</w:t>
      </w:r>
      <w:r w:rsidR="002A4821">
        <w:rPr>
          <w:spacing w:val="1"/>
          <w:sz w:val="24"/>
          <w:szCs w:val="24"/>
        </w:rPr>
        <w:t xml:space="preserve"> </w:t>
      </w:r>
      <w:r w:rsidR="002A4821">
        <w:rPr>
          <w:sz w:val="24"/>
          <w:szCs w:val="24"/>
        </w:rPr>
        <w:t>lev</w:t>
      </w:r>
      <w:r w:rsidR="002A4821">
        <w:rPr>
          <w:spacing w:val="-1"/>
          <w:sz w:val="24"/>
          <w:szCs w:val="24"/>
        </w:rPr>
        <w:t>e</w:t>
      </w:r>
      <w:r w:rsidR="002A4821">
        <w:rPr>
          <w:sz w:val="24"/>
          <w:szCs w:val="24"/>
        </w:rPr>
        <w:t>l of d</w:t>
      </w:r>
      <w:r w:rsidR="002A4821">
        <w:rPr>
          <w:spacing w:val="-1"/>
          <w:sz w:val="24"/>
          <w:szCs w:val="24"/>
        </w:rPr>
        <w:t>r</w:t>
      </w:r>
      <w:r w:rsidR="002A4821">
        <w:rPr>
          <w:sz w:val="24"/>
          <w:szCs w:val="24"/>
        </w:rPr>
        <w:t>owsin</w:t>
      </w:r>
      <w:r w:rsidR="002A4821">
        <w:rPr>
          <w:spacing w:val="-1"/>
          <w:sz w:val="24"/>
          <w:szCs w:val="24"/>
        </w:rPr>
        <w:t>e</w:t>
      </w:r>
      <w:r w:rsidR="002A4821">
        <w:rPr>
          <w:sz w:val="24"/>
          <w:szCs w:val="24"/>
        </w:rPr>
        <w:t>ss.</w:t>
      </w:r>
    </w:p>
    <w:p w:rsidR="00CC1310" w:rsidRDefault="002A4821" w:rsidP="00CC1310">
      <w:pPr>
        <w:spacing w:after="620" w:line="360" w:lineRule="auto"/>
        <w:ind w:right="1296" w:firstLine="720"/>
        <w:jc w:val="both"/>
        <w:rPr>
          <w:sz w:val="24"/>
          <w:szCs w:val="24"/>
        </w:rPr>
      </w:pPr>
      <w:r>
        <w:rPr>
          <w:spacing w:val="-1"/>
          <w:sz w:val="24"/>
          <w:szCs w:val="24"/>
        </w:rPr>
        <w:t>F</w:t>
      </w:r>
      <w:r>
        <w:rPr>
          <w:sz w:val="24"/>
          <w:szCs w:val="24"/>
        </w:rPr>
        <w:t>u</w:t>
      </w:r>
      <w:r>
        <w:rPr>
          <w:spacing w:val="-1"/>
          <w:sz w:val="24"/>
          <w:szCs w:val="24"/>
        </w:rPr>
        <w:t>r</w:t>
      </w:r>
      <w:r>
        <w:rPr>
          <w:sz w:val="24"/>
          <w:szCs w:val="24"/>
        </w:rPr>
        <w:t>the</w:t>
      </w:r>
      <w:r>
        <w:rPr>
          <w:spacing w:val="-1"/>
          <w:sz w:val="24"/>
          <w:szCs w:val="24"/>
        </w:rPr>
        <w:t>r</w:t>
      </w:r>
      <w:r>
        <w:rPr>
          <w:sz w:val="24"/>
          <w:szCs w:val="24"/>
        </w:rPr>
        <w:t>, th</w:t>
      </w:r>
      <w:r>
        <w:rPr>
          <w:spacing w:val="1"/>
          <w:sz w:val="24"/>
          <w:szCs w:val="24"/>
        </w:rPr>
        <w:t>i</w:t>
      </w:r>
      <w:r>
        <w:rPr>
          <w:sz w:val="24"/>
          <w:szCs w:val="24"/>
        </w:rPr>
        <w:t>s p</w:t>
      </w:r>
      <w:r>
        <w:rPr>
          <w:spacing w:val="-1"/>
          <w:sz w:val="24"/>
          <w:szCs w:val="24"/>
        </w:rPr>
        <w:t>r</w:t>
      </w:r>
      <w:r>
        <w:rPr>
          <w:sz w:val="24"/>
          <w:szCs w:val="24"/>
        </w:rPr>
        <w:t>oto</w:t>
      </w:r>
      <w:r>
        <w:rPr>
          <w:spacing w:val="6"/>
          <w:sz w:val="24"/>
          <w:szCs w:val="24"/>
        </w:rPr>
        <w:t>t</w:t>
      </w:r>
      <w:r>
        <w:rPr>
          <w:spacing w:val="-2"/>
          <w:sz w:val="24"/>
          <w:szCs w:val="24"/>
        </w:rPr>
        <w:t>y</w:t>
      </w:r>
      <w:r w:rsidR="00CC1310">
        <w:rPr>
          <w:sz w:val="24"/>
          <w:szCs w:val="24"/>
        </w:rPr>
        <w:t xml:space="preserve">pe </w:t>
      </w:r>
      <w:r>
        <w:rPr>
          <w:sz w:val="24"/>
          <w:szCs w:val="24"/>
        </w:rPr>
        <w:t xml:space="preserve">will be </w:t>
      </w:r>
      <w:r>
        <w:rPr>
          <w:spacing w:val="-1"/>
          <w:sz w:val="24"/>
          <w:szCs w:val="24"/>
        </w:rPr>
        <w:t>e</w:t>
      </w:r>
      <w:r>
        <w:rPr>
          <w:spacing w:val="2"/>
          <w:sz w:val="24"/>
          <w:szCs w:val="24"/>
        </w:rPr>
        <w:t>x</w:t>
      </w:r>
      <w:r>
        <w:rPr>
          <w:sz w:val="24"/>
          <w:szCs w:val="24"/>
        </w:rPr>
        <w:t>tend</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z w:val="24"/>
          <w:szCs w:val="24"/>
        </w:rPr>
        <w:t>mon</w:t>
      </w:r>
      <w:r>
        <w:rPr>
          <w:spacing w:val="1"/>
          <w:sz w:val="24"/>
          <w:szCs w:val="24"/>
        </w:rPr>
        <w:t>i</w:t>
      </w:r>
      <w:r>
        <w:rPr>
          <w:sz w:val="24"/>
          <w:szCs w:val="24"/>
        </w:rPr>
        <w:t>tor</w:t>
      </w:r>
      <w:r>
        <w:rPr>
          <w:spacing w:val="2"/>
          <w:sz w:val="24"/>
          <w:szCs w:val="24"/>
        </w:rPr>
        <w:t xml:space="preserve"> </w:t>
      </w:r>
      <w:r>
        <w:rPr>
          <w:sz w:val="24"/>
          <w:szCs w:val="24"/>
        </w:rPr>
        <w:t>the</w:t>
      </w:r>
      <w:r>
        <w:rPr>
          <w:spacing w:val="2"/>
          <w:sz w:val="24"/>
          <w:szCs w:val="24"/>
        </w:rPr>
        <w:t xml:space="preserve"> </w:t>
      </w:r>
      <w:r>
        <w:rPr>
          <w:sz w:val="24"/>
          <w:szCs w:val="24"/>
        </w:rPr>
        <w:t>r</w:t>
      </w:r>
      <w:r>
        <w:rPr>
          <w:spacing w:val="-2"/>
          <w:sz w:val="24"/>
          <w:szCs w:val="24"/>
        </w:rPr>
        <w:t>e</w:t>
      </w:r>
      <w:r>
        <w:rPr>
          <w:sz w:val="24"/>
          <w:szCs w:val="24"/>
        </w:rPr>
        <w:t>fl</w:t>
      </w:r>
      <w:r>
        <w:rPr>
          <w:spacing w:val="1"/>
          <w:sz w:val="24"/>
          <w:szCs w:val="24"/>
        </w:rPr>
        <w:t>e</w:t>
      </w:r>
      <w:r>
        <w:rPr>
          <w:spacing w:val="-1"/>
          <w:sz w:val="24"/>
          <w:szCs w:val="24"/>
        </w:rPr>
        <w:t>c</w:t>
      </w:r>
      <w:r>
        <w:rPr>
          <w:sz w:val="24"/>
          <w:szCs w:val="24"/>
        </w:rPr>
        <w:t>t</w:t>
      </w:r>
      <w:r>
        <w:rPr>
          <w:spacing w:val="3"/>
          <w:sz w:val="24"/>
          <w:szCs w:val="24"/>
        </w:rPr>
        <w:t xml:space="preserve"> </w:t>
      </w:r>
      <w:r>
        <w:rPr>
          <w:sz w:val="24"/>
          <w:szCs w:val="24"/>
        </w:rPr>
        <w:t>r</w:t>
      </w:r>
      <w:r>
        <w:rPr>
          <w:spacing w:val="3"/>
          <w:sz w:val="24"/>
          <w:szCs w:val="24"/>
        </w:rPr>
        <w:t>a</w:t>
      </w:r>
      <w:r>
        <w:rPr>
          <w:sz w:val="24"/>
          <w:szCs w:val="24"/>
        </w:rPr>
        <w:t>y f</w:t>
      </w:r>
      <w:r>
        <w:rPr>
          <w:spacing w:val="-1"/>
          <w:sz w:val="24"/>
          <w:szCs w:val="24"/>
        </w:rPr>
        <w:t>r</w:t>
      </w:r>
      <w:r>
        <w:rPr>
          <w:sz w:val="24"/>
          <w:szCs w:val="24"/>
        </w:rPr>
        <w:t>om</w:t>
      </w:r>
      <w:r>
        <w:rPr>
          <w:spacing w:val="3"/>
          <w:sz w:val="24"/>
          <w:szCs w:val="24"/>
        </w:rPr>
        <w:t xml:space="preserve"> </w:t>
      </w:r>
      <w:r>
        <w:rPr>
          <w:spacing w:val="4"/>
          <w:sz w:val="24"/>
          <w:szCs w:val="24"/>
        </w:rPr>
        <w:t>e</w:t>
      </w:r>
      <w:r>
        <w:rPr>
          <w:spacing w:val="-5"/>
          <w:sz w:val="24"/>
          <w:szCs w:val="24"/>
        </w:rPr>
        <w:t>y</w:t>
      </w:r>
      <w:r>
        <w:rPr>
          <w:sz w:val="24"/>
          <w:szCs w:val="24"/>
        </w:rPr>
        <w:t>e</w:t>
      </w:r>
      <w:r>
        <w:rPr>
          <w:spacing w:val="3"/>
          <w:sz w:val="24"/>
          <w:szCs w:val="24"/>
        </w:rPr>
        <w:t xml:space="preserve"> </w:t>
      </w:r>
      <w:r>
        <w:rPr>
          <w:sz w:val="24"/>
          <w:szCs w:val="24"/>
        </w:rPr>
        <w:t>us</w:t>
      </w:r>
      <w:r>
        <w:rPr>
          <w:spacing w:val="7"/>
          <w:sz w:val="24"/>
          <w:szCs w:val="24"/>
        </w:rPr>
        <w:t>i</w:t>
      </w:r>
      <w:r>
        <w:rPr>
          <w:sz w:val="24"/>
          <w:szCs w:val="24"/>
        </w:rPr>
        <w:t>ng n</w:t>
      </w:r>
      <w:r>
        <w:rPr>
          <w:spacing w:val="-1"/>
          <w:sz w:val="24"/>
          <w:szCs w:val="24"/>
        </w:rPr>
        <w:t>a</w:t>
      </w:r>
      <w:r>
        <w:rPr>
          <w:sz w:val="24"/>
          <w:szCs w:val="24"/>
        </w:rPr>
        <w:t>no</w:t>
      </w:r>
      <w:r>
        <w:rPr>
          <w:spacing w:val="2"/>
          <w:sz w:val="24"/>
          <w:szCs w:val="24"/>
        </w:rPr>
        <w:t xml:space="preserve"> </w:t>
      </w:r>
      <w:r>
        <w:rPr>
          <w:spacing w:val="-1"/>
          <w:sz w:val="24"/>
          <w:szCs w:val="24"/>
        </w:rPr>
        <w:t>ca</w:t>
      </w:r>
      <w:r>
        <w:rPr>
          <w:sz w:val="24"/>
          <w:szCs w:val="24"/>
        </w:rPr>
        <w:t>m</w:t>
      </w:r>
      <w:r>
        <w:rPr>
          <w:spacing w:val="2"/>
          <w:sz w:val="24"/>
          <w:szCs w:val="24"/>
        </w:rPr>
        <w:t>e</w:t>
      </w:r>
      <w:r>
        <w:rPr>
          <w:sz w:val="24"/>
          <w:szCs w:val="24"/>
        </w:rPr>
        <w:t>r</w:t>
      </w:r>
      <w:r>
        <w:rPr>
          <w:spacing w:val="-2"/>
          <w:sz w:val="24"/>
          <w:szCs w:val="24"/>
        </w:rPr>
        <w:t>a</w:t>
      </w:r>
      <w:r>
        <w:rPr>
          <w:sz w:val="24"/>
          <w:szCs w:val="24"/>
        </w:rPr>
        <w:t>.</w:t>
      </w:r>
      <w:r>
        <w:rPr>
          <w:spacing w:val="5"/>
          <w:sz w:val="24"/>
          <w:szCs w:val="24"/>
        </w:rPr>
        <w:t xml:space="preserve"> </w:t>
      </w:r>
      <w:r>
        <w:rPr>
          <w:spacing w:val="-3"/>
          <w:sz w:val="24"/>
          <w:szCs w:val="24"/>
        </w:rPr>
        <w:t>I</w:t>
      </w:r>
      <w:r>
        <w:rPr>
          <w:sz w:val="24"/>
          <w:szCs w:val="24"/>
        </w:rPr>
        <w:t>f</w:t>
      </w:r>
      <w:r>
        <w:rPr>
          <w:spacing w:val="4"/>
          <w:sz w:val="24"/>
          <w:szCs w:val="24"/>
        </w:rPr>
        <w:t xml:space="preserve"> </w:t>
      </w:r>
      <w:r>
        <w:rPr>
          <w:sz w:val="24"/>
          <w:szCs w:val="24"/>
        </w:rPr>
        <w:t>the</w:t>
      </w:r>
      <w:r>
        <w:rPr>
          <w:spacing w:val="2"/>
          <w:sz w:val="24"/>
          <w:szCs w:val="24"/>
        </w:rPr>
        <w:t xml:space="preserve"> </w:t>
      </w:r>
      <w:r>
        <w:rPr>
          <w:spacing w:val="1"/>
          <w:sz w:val="24"/>
          <w:szCs w:val="24"/>
        </w:rPr>
        <w:t>r</w:t>
      </w:r>
      <w:r>
        <w:rPr>
          <w:spacing w:val="-1"/>
          <w:sz w:val="24"/>
          <w:szCs w:val="24"/>
        </w:rPr>
        <w:t>e</w:t>
      </w:r>
      <w:r>
        <w:rPr>
          <w:sz w:val="24"/>
          <w:szCs w:val="24"/>
        </w:rPr>
        <w:t>fl</w:t>
      </w:r>
      <w:r>
        <w:rPr>
          <w:spacing w:val="1"/>
          <w:sz w:val="24"/>
          <w:szCs w:val="24"/>
        </w:rPr>
        <w:t>e</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w:t>
      </w:r>
      <w:r>
        <w:rPr>
          <w:sz w:val="24"/>
          <w:szCs w:val="24"/>
        </w:rPr>
        <w:t>r</w:t>
      </w:r>
      <w:r>
        <w:rPr>
          <w:spacing w:val="3"/>
          <w:sz w:val="24"/>
          <w:szCs w:val="24"/>
        </w:rPr>
        <w:t>a</w:t>
      </w:r>
      <w:r>
        <w:rPr>
          <w:sz w:val="24"/>
          <w:szCs w:val="24"/>
        </w:rPr>
        <w:t>y</w:t>
      </w:r>
      <w:r>
        <w:rPr>
          <w:spacing w:val="-3"/>
          <w:sz w:val="24"/>
          <w:szCs w:val="24"/>
        </w:rPr>
        <w:t xml:space="preserve"> </w:t>
      </w:r>
      <w:r>
        <w:rPr>
          <w:sz w:val="24"/>
          <w:szCs w:val="24"/>
        </w:rPr>
        <w:t>is</w:t>
      </w:r>
      <w:r>
        <w:rPr>
          <w:spacing w:val="3"/>
          <w:sz w:val="24"/>
          <w:szCs w:val="24"/>
        </w:rPr>
        <w:t xml:space="preserve"> </w:t>
      </w:r>
      <w:r>
        <w:rPr>
          <w:spacing w:val="-1"/>
          <w:sz w:val="24"/>
          <w:szCs w:val="24"/>
        </w:rPr>
        <w:t>a</w:t>
      </w:r>
      <w:r>
        <w:rPr>
          <w:sz w:val="24"/>
          <w:szCs w:val="24"/>
        </w:rPr>
        <w:t>bsent,</w:t>
      </w:r>
      <w:r>
        <w:rPr>
          <w:spacing w:val="2"/>
          <w:sz w:val="24"/>
          <w:szCs w:val="24"/>
        </w:rPr>
        <w:t xml:space="preserve"> </w:t>
      </w:r>
      <w:r>
        <w:rPr>
          <w:sz w:val="24"/>
          <w:szCs w:val="24"/>
        </w:rPr>
        <w:t>then</w:t>
      </w:r>
      <w:r>
        <w:rPr>
          <w:spacing w:val="4"/>
          <w:sz w:val="24"/>
          <w:szCs w:val="24"/>
        </w:rPr>
        <w:t xml:space="preserve"> </w:t>
      </w:r>
      <w:r>
        <w:rPr>
          <w:spacing w:val="1"/>
          <w:sz w:val="24"/>
          <w:szCs w:val="24"/>
        </w:rPr>
        <w:t>e</w:t>
      </w:r>
      <w:r>
        <w:rPr>
          <w:spacing w:val="-5"/>
          <w:sz w:val="24"/>
          <w:szCs w:val="24"/>
        </w:rPr>
        <w:t>y</w:t>
      </w:r>
      <w:r>
        <w:rPr>
          <w:sz w:val="24"/>
          <w:szCs w:val="24"/>
        </w:rPr>
        <w:t>e is</w:t>
      </w:r>
      <w:r>
        <w:rPr>
          <w:spacing w:val="1"/>
          <w:sz w:val="24"/>
          <w:szCs w:val="24"/>
        </w:rPr>
        <w:t xml:space="preserve"> </w:t>
      </w:r>
      <w:r>
        <w:rPr>
          <w:spacing w:val="-1"/>
          <w:sz w:val="24"/>
          <w:szCs w:val="24"/>
        </w:rPr>
        <w:t>c</w:t>
      </w:r>
      <w:r>
        <w:rPr>
          <w:sz w:val="24"/>
          <w:szCs w:val="24"/>
        </w:rPr>
        <w:t xml:space="preserve">losed </w:t>
      </w:r>
      <w:r>
        <w:rPr>
          <w:sz w:val="24"/>
          <w:szCs w:val="24"/>
        </w:rPr>
        <w:lastRenderedPageBreak/>
        <w:t>othe</w:t>
      </w:r>
      <w:r>
        <w:rPr>
          <w:spacing w:val="-1"/>
          <w:sz w:val="24"/>
          <w:szCs w:val="24"/>
        </w:rPr>
        <w:t>r</w:t>
      </w:r>
      <w:r>
        <w:rPr>
          <w:sz w:val="24"/>
          <w:szCs w:val="24"/>
        </w:rPr>
        <w:t xml:space="preserve">wise </w:t>
      </w:r>
      <w:r>
        <w:rPr>
          <w:spacing w:val="1"/>
          <w:sz w:val="24"/>
          <w:szCs w:val="24"/>
        </w:rPr>
        <w:t>e</w:t>
      </w:r>
      <w:r>
        <w:rPr>
          <w:spacing w:val="-5"/>
          <w:sz w:val="24"/>
          <w:szCs w:val="24"/>
        </w:rPr>
        <w:t>y</w:t>
      </w:r>
      <w:r>
        <w:rPr>
          <w:sz w:val="24"/>
          <w:szCs w:val="24"/>
        </w:rPr>
        <w:t>e</w:t>
      </w:r>
      <w:r>
        <w:rPr>
          <w:spacing w:val="2"/>
          <w:sz w:val="24"/>
          <w:szCs w:val="24"/>
        </w:rPr>
        <w:t xml:space="preserve"> </w:t>
      </w:r>
      <w:r>
        <w:rPr>
          <w:sz w:val="24"/>
          <w:szCs w:val="24"/>
        </w:rPr>
        <w:t>is</w:t>
      </w:r>
      <w:r>
        <w:rPr>
          <w:spacing w:val="1"/>
          <w:sz w:val="24"/>
          <w:szCs w:val="24"/>
        </w:rPr>
        <w:t xml:space="preserve"> </w:t>
      </w:r>
      <w:r>
        <w:rPr>
          <w:sz w:val="24"/>
          <w:szCs w:val="24"/>
        </w:rPr>
        <w:t>op</w:t>
      </w:r>
      <w:r>
        <w:rPr>
          <w:spacing w:val="-1"/>
          <w:sz w:val="24"/>
          <w:szCs w:val="24"/>
        </w:rPr>
        <w:t>e</w:t>
      </w:r>
      <w:r>
        <w:rPr>
          <w:sz w:val="24"/>
          <w:szCs w:val="24"/>
        </w:rPr>
        <w:t>n</w:t>
      </w:r>
      <w:r>
        <w:rPr>
          <w:spacing w:val="-1"/>
          <w:sz w:val="24"/>
          <w:szCs w:val="24"/>
        </w:rPr>
        <w:t>e</w:t>
      </w:r>
      <w:r>
        <w:rPr>
          <w:sz w:val="24"/>
          <w:szCs w:val="24"/>
        </w:rPr>
        <w:t>d.</w:t>
      </w:r>
      <w:r>
        <w:rPr>
          <w:spacing w:val="1"/>
          <w:sz w:val="24"/>
          <w:szCs w:val="24"/>
        </w:rPr>
        <w:t xml:space="preserve"> W</w:t>
      </w:r>
      <w:r>
        <w:rPr>
          <w:sz w:val="24"/>
          <w:szCs w:val="24"/>
        </w:rPr>
        <w:t>e b</w:t>
      </w:r>
      <w:r>
        <w:rPr>
          <w:spacing w:val="-1"/>
          <w:sz w:val="24"/>
          <w:szCs w:val="24"/>
        </w:rPr>
        <w:t>e</w:t>
      </w:r>
      <w:r>
        <w:rPr>
          <w:sz w:val="24"/>
          <w:szCs w:val="24"/>
        </w:rPr>
        <w:t>l</w:t>
      </w:r>
      <w:r>
        <w:rPr>
          <w:spacing w:val="1"/>
          <w:sz w:val="24"/>
          <w:szCs w:val="24"/>
        </w:rPr>
        <w:t>i</w:t>
      </w:r>
      <w:r>
        <w:rPr>
          <w:spacing w:val="-1"/>
          <w:sz w:val="24"/>
          <w:szCs w:val="24"/>
        </w:rPr>
        <w:t>e</w:t>
      </w:r>
      <w:r>
        <w:rPr>
          <w:sz w:val="24"/>
          <w:szCs w:val="24"/>
        </w:rPr>
        <w:t xml:space="preserve">ve </w:t>
      </w:r>
      <w:r>
        <w:rPr>
          <w:spacing w:val="-2"/>
          <w:sz w:val="24"/>
          <w:szCs w:val="24"/>
        </w:rPr>
        <w:t>t</w:t>
      </w:r>
      <w:r>
        <w:rPr>
          <w:sz w:val="24"/>
          <w:szCs w:val="24"/>
        </w:rPr>
        <w:t>h</w:t>
      </w:r>
      <w:r>
        <w:rPr>
          <w:spacing w:val="-1"/>
          <w:sz w:val="24"/>
          <w:szCs w:val="24"/>
        </w:rPr>
        <w:t>a</w:t>
      </w:r>
      <w:r>
        <w:rPr>
          <w:sz w:val="24"/>
          <w:szCs w:val="24"/>
        </w:rPr>
        <w:t>t th</w:t>
      </w:r>
      <w:r>
        <w:rPr>
          <w:spacing w:val="1"/>
          <w:sz w:val="24"/>
          <w:szCs w:val="24"/>
        </w:rPr>
        <w:t>i</w:t>
      </w:r>
      <w:r>
        <w:rPr>
          <w:sz w:val="24"/>
          <w:szCs w:val="24"/>
        </w:rPr>
        <w:t>s</w:t>
      </w:r>
      <w:r>
        <w:rPr>
          <w:spacing w:val="5"/>
          <w:sz w:val="24"/>
          <w:szCs w:val="24"/>
        </w:rPr>
        <w:t xml:space="preserve"> </w:t>
      </w:r>
      <w:r>
        <w:rPr>
          <w:sz w:val="24"/>
          <w:szCs w:val="24"/>
        </w:rPr>
        <w:t>will</w:t>
      </w:r>
      <w:r>
        <w:rPr>
          <w:spacing w:val="5"/>
          <w:sz w:val="24"/>
          <w:szCs w:val="24"/>
        </w:rPr>
        <w:t xml:space="preserve"> </w:t>
      </w:r>
      <w:r>
        <w:rPr>
          <w:spacing w:val="-1"/>
          <w:sz w:val="24"/>
          <w:szCs w:val="24"/>
        </w:rPr>
        <w:t>c</w:t>
      </w:r>
      <w:r>
        <w:rPr>
          <w:sz w:val="24"/>
          <w:szCs w:val="24"/>
        </w:rPr>
        <w:t>r</w:t>
      </w:r>
      <w:r>
        <w:rPr>
          <w:spacing w:val="-2"/>
          <w:sz w:val="24"/>
          <w:szCs w:val="24"/>
        </w:rPr>
        <w:t>e</w:t>
      </w:r>
      <w:r>
        <w:rPr>
          <w:spacing w:val="-1"/>
          <w:sz w:val="24"/>
          <w:szCs w:val="24"/>
        </w:rPr>
        <w:t>a</w:t>
      </w:r>
      <w:r>
        <w:rPr>
          <w:sz w:val="24"/>
          <w:szCs w:val="24"/>
        </w:rPr>
        <w:t>te</w:t>
      </w:r>
      <w:r>
        <w:rPr>
          <w:spacing w:val="6"/>
          <w:sz w:val="24"/>
          <w:szCs w:val="24"/>
        </w:rPr>
        <w:t xml:space="preserve"> </w:t>
      </w:r>
      <w:r>
        <w:rPr>
          <w:sz w:val="24"/>
          <w:szCs w:val="24"/>
        </w:rPr>
        <w:t>a</w:t>
      </w:r>
      <w:r>
        <w:rPr>
          <w:spacing w:val="4"/>
          <w:sz w:val="24"/>
          <w:szCs w:val="24"/>
        </w:rPr>
        <w:t xml:space="preserve"> </w:t>
      </w:r>
      <w:r>
        <w:rPr>
          <w:spacing w:val="2"/>
          <w:sz w:val="24"/>
          <w:szCs w:val="24"/>
        </w:rPr>
        <w:t>b</w:t>
      </w:r>
      <w:r>
        <w:rPr>
          <w:spacing w:val="-1"/>
          <w:sz w:val="24"/>
          <w:szCs w:val="24"/>
        </w:rPr>
        <w:t>e</w:t>
      </w:r>
      <w:r>
        <w:rPr>
          <w:sz w:val="24"/>
          <w:szCs w:val="24"/>
        </w:rPr>
        <w:t>t</w:t>
      </w:r>
      <w:r>
        <w:rPr>
          <w:spacing w:val="1"/>
          <w:sz w:val="24"/>
          <w:szCs w:val="24"/>
        </w:rPr>
        <w:t>t</w:t>
      </w:r>
      <w:r>
        <w:rPr>
          <w:spacing w:val="-1"/>
          <w:sz w:val="24"/>
          <w:szCs w:val="24"/>
        </w:rPr>
        <w:t>e</w:t>
      </w:r>
      <w:r>
        <w:rPr>
          <w:sz w:val="24"/>
          <w:szCs w:val="24"/>
        </w:rPr>
        <w:t>r</w:t>
      </w:r>
      <w:r>
        <w:rPr>
          <w:spacing w:val="4"/>
          <w:sz w:val="24"/>
          <w:szCs w:val="24"/>
        </w:rPr>
        <w:t xml:space="preserve"> </w:t>
      </w:r>
      <w:r>
        <w:rPr>
          <w:sz w:val="24"/>
          <w:szCs w:val="24"/>
        </w:rPr>
        <w:t>oppo</w:t>
      </w:r>
      <w:r>
        <w:rPr>
          <w:spacing w:val="-1"/>
          <w:sz w:val="24"/>
          <w:szCs w:val="24"/>
        </w:rPr>
        <w:t>r</w:t>
      </w:r>
      <w:r>
        <w:rPr>
          <w:sz w:val="24"/>
          <w:szCs w:val="24"/>
        </w:rPr>
        <w:t>tun</w:t>
      </w:r>
      <w:r>
        <w:rPr>
          <w:spacing w:val="1"/>
          <w:sz w:val="24"/>
          <w:szCs w:val="24"/>
        </w:rPr>
        <w:t>i</w:t>
      </w:r>
      <w:r>
        <w:rPr>
          <w:spacing w:val="5"/>
          <w:sz w:val="24"/>
          <w:szCs w:val="24"/>
        </w:rPr>
        <w:t>t</w:t>
      </w:r>
      <w:r>
        <w:rPr>
          <w:sz w:val="24"/>
          <w:szCs w:val="24"/>
        </w:rPr>
        <w:t>y to</w:t>
      </w:r>
      <w:r>
        <w:rPr>
          <w:spacing w:val="5"/>
          <w:sz w:val="24"/>
          <w:szCs w:val="24"/>
        </w:rPr>
        <w:t xml:space="preserve"> </w:t>
      </w:r>
      <w:r>
        <w:rPr>
          <w:sz w:val="24"/>
          <w:szCs w:val="24"/>
        </w:rPr>
        <w:t>d</w:t>
      </w:r>
      <w:r>
        <w:rPr>
          <w:spacing w:val="-1"/>
          <w:sz w:val="24"/>
          <w:szCs w:val="24"/>
        </w:rPr>
        <w:t>e</w:t>
      </w:r>
      <w:r>
        <w:rPr>
          <w:spacing w:val="3"/>
          <w:sz w:val="24"/>
          <w:szCs w:val="24"/>
        </w:rPr>
        <w:t>t</w:t>
      </w:r>
      <w:r>
        <w:rPr>
          <w:spacing w:val="1"/>
          <w:sz w:val="24"/>
          <w:szCs w:val="24"/>
        </w:rPr>
        <w:t>e</w:t>
      </w:r>
      <w:r>
        <w:rPr>
          <w:spacing w:val="-1"/>
          <w:sz w:val="24"/>
          <w:szCs w:val="24"/>
        </w:rPr>
        <w:t>c</w:t>
      </w:r>
      <w:r>
        <w:rPr>
          <w:sz w:val="24"/>
          <w:szCs w:val="24"/>
        </w:rPr>
        <w:t>t d</w:t>
      </w:r>
      <w:r>
        <w:rPr>
          <w:spacing w:val="-1"/>
          <w:sz w:val="24"/>
          <w:szCs w:val="24"/>
        </w:rPr>
        <w:t>r</w:t>
      </w:r>
      <w:r>
        <w:rPr>
          <w:sz w:val="24"/>
          <w:szCs w:val="24"/>
        </w:rPr>
        <w:t>owsin</w:t>
      </w:r>
      <w:r>
        <w:rPr>
          <w:spacing w:val="-1"/>
          <w:sz w:val="24"/>
          <w:szCs w:val="24"/>
        </w:rPr>
        <w:t>e</w:t>
      </w:r>
      <w:r w:rsidR="00516422">
        <w:rPr>
          <w:sz w:val="24"/>
          <w:szCs w:val="24"/>
        </w:rPr>
        <w:t>ss.</w:t>
      </w:r>
    </w:p>
    <w:p w:rsidR="00CC1310" w:rsidRDefault="00CC1310" w:rsidP="00CC1310">
      <w:pPr>
        <w:spacing w:after="620" w:line="360" w:lineRule="auto"/>
        <w:ind w:right="1296"/>
        <w:jc w:val="both"/>
        <w:rPr>
          <w:sz w:val="28"/>
          <w:szCs w:val="28"/>
        </w:rPr>
      </w:pPr>
      <w:r>
        <w:rPr>
          <w:b/>
          <w:spacing w:val="-1"/>
          <w:sz w:val="28"/>
          <w:szCs w:val="28"/>
        </w:rPr>
        <w:t xml:space="preserve">8.3 </w:t>
      </w:r>
      <w:r w:rsidR="002A4821">
        <w:rPr>
          <w:b/>
          <w:spacing w:val="-1"/>
          <w:sz w:val="28"/>
          <w:szCs w:val="28"/>
        </w:rPr>
        <w:t>A</w:t>
      </w:r>
      <w:r w:rsidR="002A4821">
        <w:rPr>
          <w:b/>
          <w:sz w:val="28"/>
          <w:szCs w:val="28"/>
        </w:rPr>
        <w:t>pp</w:t>
      </w:r>
      <w:r w:rsidR="002A4821">
        <w:rPr>
          <w:b/>
          <w:spacing w:val="1"/>
          <w:sz w:val="28"/>
          <w:szCs w:val="28"/>
        </w:rPr>
        <w:t>li</w:t>
      </w:r>
      <w:r w:rsidR="002A4821">
        <w:rPr>
          <w:b/>
          <w:spacing w:val="-2"/>
          <w:sz w:val="28"/>
          <w:szCs w:val="28"/>
        </w:rPr>
        <w:t>c</w:t>
      </w:r>
      <w:r w:rsidR="002A4821">
        <w:rPr>
          <w:b/>
          <w:spacing w:val="1"/>
          <w:sz w:val="28"/>
          <w:szCs w:val="28"/>
        </w:rPr>
        <w:t>a</w:t>
      </w:r>
      <w:r w:rsidR="002A4821">
        <w:rPr>
          <w:b/>
          <w:spacing w:val="-2"/>
          <w:sz w:val="28"/>
          <w:szCs w:val="28"/>
        </w:rPr>
        <w:t>t</w:t>
      </w:r>
      <w:r w:rsidR="002A4821">
        <w:rPr>
          <w:b/>
          <w:spacing w:val="1"/>
          <w:sz w:val="28"/>
          <w:szCs w:val="28"/>
        </w:rPr>
        <w:t>i</w:t>
      </w:r>
      <w:r w:rsidR="002A4821">
        <w:rPr>
          <w:b/>
          <w:spacing w:val="-1"/>
          <w:sz w:val="28"/>
          <w:szCs w:val="28"/>
        </w:rPr>
        <w:t>o</w:t>
      </w:r>
      <w:r w:rsidR="002A4821">
        <w:rPr>
          <w:b/>
          <w:sz w:val="28"/>
          <w:szCs w:val="28"/>
        </w:rPr>
        <w:t>n</w:t>
      </w:r>
      <w:r w:rsidR="002A4821">
        <w:rPr>
          <w:b/>
          <w:spacing w:val="1"/>
          <w:sz w:val="28"/>
          <w:szCs w:val="28"/>
        </w:rPr>
        <w:t>s</w:t>
      </w:r>
      <w:r w:rsidR="002A4821">
        <w:rPr>
          <w:b/>
          <w:sz w:val="28"/>
          <w:szCs w:val="28"/>
        </w:rPr>
        <w:t>:</w:t>
      </w:r>
    </w:p>
    <w:p w:rsidR="00CC1310" w:rsidRDefault="002A4821" w:rsidP="00CC1310">
      <w:pPr>
        <w:spacing w:after="620" w:line="360" w:lineRule="auto"/>
        <w:ind w:right="1296"/>
        <w:jc w:val="both"/>
        <w:rPr>
          <w:sz w:val="28"/>
          <w:szCs w:val="28"/>
        </w:rPr>
      </w:pPr>
      <w:r>
        <w:rPr>
          <w:rFonts w:ascii="Symbol" w:eastAsia="Symbol" w:hAnsi="Symbol" w:cs="Symbol"/>
          <w:sz w:val="24"/>
          <w:szCs w:val="24"/>
        </w:rPr>
        <w:t></w:t>
      </w:r>
      <w:r w:rsidR="00CC1310">
        <w:rPr>
          <w:sz w:val="24"/>
          <w:szCs w:val="24"/>
        </w:rPr>
        <w:tab/>
        <w:t xml:space="preserve">The </w:t>
      </w:r>
      <w:r>
        <w:rPr>
          <w:sz w:val="24"/>
          <w:szCs w:val="24"/>
        </w:rPr>
        <w:t>p</w:t>
      </w:r>
      <w:r>
        <w:rPr>
          <w:spacing w:val="-1"/>
          <w:sz w:val="24"/>
          <w:szCs w:val="24"/>
        </w:rPr>
        <w:t>r</w:t>
      </w:r>
      <w:r>
        <w:rPr>
          <w:sz w:val="24"/>
          <w:szCs w:val="24"/>
        </w:rPr>
        <w:t>opo</w:t>
      </w:r>
      <w:r>
        <w:rPr>
          <w:spacing w:val="2"/>
          <w:sz w:val="24"/>
          <w:szCs w:val="24"/>
        </w:rPr>
        <w:t>s</w:t>
      </w:r>
      <w:r>
        <w:rPr>
          <w:spacing w:val="-1"/>
          <w:sz w:val="24"/>
          <w:szCs w:val="24"/>
        </w:rPr>
        <w:t>e</w:t>
      </w:r>
      <w:r w:rsidR="00CC1310">
        <w:rPr>
          <w:sz w:val="24"/>
          <w:szCs w:val="24"/>
        </w:rPr>
        <w:t xml:space="preserve">d </w:t>
      </w:r>
      <w:r>
        <w:rPr>
          <w:spacing w:val="5"/>
          <w:sz w:val="24"/>
          <w:szCs w:val="24"/>
        </w:rPr>
        <w:t>s</w:t>
      </w:r>
      <w:r>
        <w:rPr>
          <w:spacing w:val="-5"/>
          <w:sz w:val="24"/>
          <w:szCs w:val="24"/>
        </w:rPr>
        <w:t>y</w:t>
      </w:r>
      <w:r>
        <w:rPr>
          <w:sz w:val="24"/>
          <w:szCs w:val="24"/>
        </w:rPr>
        <w:t xml:space="preserve">stem  </w:t>
      </w:r>
      <w:r w:rsidR="00CC1310">
        <w:rPr>
          <w:sz w:val="24"/>
          <w:szCs w:val="24"/>
        </w:rPr>
        <w:t xml:space="preserve">is used </w:t>
      </w:r>
      <w:r>
        <w:rPr>
          <w:sz w:val="24"/>
          <w:szCs w:val="24"/>
        </w:rPr>
        <w:t xml:space="preserve">to </w:t>
      </w:r>
      <w:r>
        <w:rPr>
          <w:spacing w:val="-1"/>
          <w:sz w:val="24"/>
          <w:szCs w:val="24"/>
        </w:rPr>
        <w:t>a</w:t>
      </w:r>
      <w:r>
        <w:rPr>
          <w:sz w:val="24"/>
          <w:szCs w:val="24"/>
        </w:rPr>
        <w:t>voidva</w:t>
      </w:r>
      <w:r>
        <w:rPr>
          <w:spacing w:val="-1"/>
          <w:sz w:val="24"/>
          <w:szCs w:val="24"/>
        </w:rPr>
        <w:t>r</w:t>
      </w:r>
      <w:r>
        <w:rPr>
          <w:sz w:val="24"/>
          <w:szCs w:val="24"/>
        </w:rPr>
        <w:t>ious</w:t>
      </w:r>
      <w:r>
        <w:rPr>
          <w:spacing w:val="1"/>
          <w:sz w:val="24"/>
          <w:szCs w:val="24"/>
        </w:rPr>
        <w:t xml:space="preserve"> </w:t>
      </w:r>
      <w:r>
        <w:rPr>
          <w:sz w:val="24"/>
          <w:szCs w:val="24"/>
        </w:rPr>
        <w:t>ro</w:t>
      </w:r>
      <w:r>
        <w:rPr>
          <w:spacing w:val="-2"/>
          <w:sz w:val="24"/>
          <w:szCs w:val="24"/>
        </w:rPr>
        <w:t>a</w:t>
      </w:r>
      <w:r>
        <w:rPr>
          <w:sz w:val="24"/>
          <w:szCs w:val="24"/>
        </w:rPr>
        <w:t>d</w:t>
      </w:r>
      <w:r>
        <w:rPr>
          <w:spacing w:val="3"/>
          <w:sz w:val="24"/>
          <w:szCs w:val="24"/>
        </w:rPr>
        <w:t xml:space="preserve"> </w:t>
      </w:r>
      <w:r>
        <w:rPr>
          <w:spacing w:val="-1"/>
          <w:sz w:val="24"/>
          <w:szCs w:val="24"/>
        </w:rPr>
        <w:t>a</w:t>
      </w:r>
      <w:r>
        <w:rPr>
          <w:spacing w:val="1"/>
          <w:sz w:val="24"/>
          <w:szCs w:val="24"/>
        </w:rPr>
        <w:t>c</w:t>
      </w:r>
      <w:r>
        <w:rPr>
          <w:spacing w:val="-1"/>
          <w:sz w:val="24"/>
          <w:szCs w:val="24"/>
        </w:rPr>
        <w:t>c</w:t>
      </w:r>
      <w:r>
        <w:rPr>
          <w:sz w:val="24"/>
          <w:szCs w:val="24"/>
        </w:rPr>
        <w:t>id</w:t>
      </w:r>
      <w:r>
        <w:rPr>
          <w:spacing w:val="2"/>
          <w:sz w:val="24"/>
          <w:szCs w:val="24"/>
        </w:rPr>
        <w:t>e</w:t>
      </w:r>
      <w:r>
        <w:rPr>
          <w:sz w:val="24"/>
          <w:szCs w:val="24"/>
        </w:rPr>
        <w:t>nts</w:t>
      </w:r>
      <w:r>
        <w:rPr>
          <w:spacing w:val="1"/>
          <w:sz w:val="24"/>
          <w:szCs w:val="24"/>
        </w:rPr>
        <w:t xml:space="preserve"> </w:t>
      </w:r>
      <w:r>
        <w:rPr>
          <w:spacing w:val="-1"/>
          <w:sz w:val="24"/>
          <w:szCs w:val="24"/>
        </w:rPr>
        <w:t>ca</w:t>
      </w:r>
      <w:r>
        <w:rPr>
          <w:sz w:val="24"/>
          <w:szCs w:val="24"/>
        </w:rPr>
        <w:t xml:space="preserve">used </w:t>
      </w:r>
      <w:r>
        <w:rPr>
          <w:spacing w:val="5"/>
          <w:sz w:val="24"/>
          <w:szCs w:val="24"/>
        </w:rPr>
        <w:t>b</w:t>
      </w:r>
      <w:r>
        <w:rPr>
          <w:sz w:val="24"/>
          <w:szCs w:val="24"/>
        </w:rPr>
        <w:t>y d</w:t>
      </w:r>
      <w:r>
        <w:rPr>
          <w:spacing w:val="-1"/>
          <w:sz w:val="24"/>
          <w:szCs w:val="24"/>
        </w:rPr>
        <w:t>r</w:t>
      </w:r>
      <w:r>
        <w:rPr>
          <w:sz w:val="24"/>
          <w:szCs w:val="24"/>
        </w:rPr>
        <w:t>ow</w:t>
      </w:r>
      <w:r>
        <w:rPr>
          <w:spacing w:val="2"/>
          <w:sz w:val="24"/>
          <w:szCs w:val="24"/>
        </w:rPr>
        <w:t>s</w:t>
      </w:r>
      <w:r>
        <w:rPr>
          <w:sz w:val="24"/>
          <w:szCs w:val="24"/>
        </w:rPr>
        <w:t>y</w:t>
      </w:r>
      <w:r>
        <w:rPr>
          <w:spacing w:val="-5"/>
          <w:sz w:val="24"/>
          <w:szCs w:val="24"/>
        </w:rPr>
        <w:t xml:space="preserve"> </w:t>
      </w:r>
      <w:r>
        <w:rPr>
          <w:spacing w:val="2"/>
          <w:sz w:val="24"/>
          <w:szCs w:val="24"/>
        </w:rPr>
        <w:t>d</w:t>
      </w:r>
      <w:r>
        <w:rPr>
          <w:sz w:val="24"/>
          <w:szCs w:val="24"/>
        </w:rPr>
        <w:t>rivin</w:t>
      </w:r>
      <w:r>
        <w:rPr>
          <w:spacing w:val="-2"/>
          <w:sz w:val="24"/>
          <w:szCs w:val="24"/>
        </w:rPr>
        <w:t>g</w:t>
      </w:r>
      <w:r>
        <w:rPr>
          <w:sz w:val="24"/>
          <w:szCs w:val="24"/>
        </w:rPr>
        <w:t>.</w:t>
      </w:r>
    </w:p>
    <w:p w:rsidR="00CC1310" w:rsidRDefault="002A4821" w:rsidP="00CC1310">
      <w:pPr>
        <w:spacing w:after="620" w:line="360" w:lineRule="auto"/>
        <w:ind w:right="1296"/>
        <w:jc w:val="both"/>
        <w:rPr>
          <w:sz w:val="28"/>
          <w:szCs w:val="28"/>
        </w:rPr>
      </w:pPr>
      <w:r>
        <w:rPr>
          <w:rFonts w:ascii="Symbol" w:eastAsia="Symbol" w:hAnsi="Symbol" w:cs="Symbol"/>
          <w:sz w:val="24"/>
          <w:szCs w:val="24"/>
        </w:rPr>
        <w:t></w:t>
      </w:r>
      <w:r w:rsidR="00CC1310">
        <w:rPr>
          <w:sz w:val="24"/>
          <w:szCs w:val="24"/>
        </w:rPr>
        <w:tab/>
        <w:t>This</w:t>
      </w:r>
      <w:r>
        <w:rPr>
          <w:spacing w:val="29"/>
          <w:sz w:val="24"/>
          <w:szCs w:val="24"/>
        </w:rPr>
        <w:t xml:space="preserve"> </w:t>
      </w:r>
      <w:r>
        <w:rPr>
          <w:spacing w:val="2"/>
          <w:sz w:val="24"/>
          <w:szCs w:val="24"/>
        </w:rPr>
        <w:t>s</w:t>
      </w:r>
      <w:r>
        <w:rPr>
          <w:spacing w:val="-5"/>
          <w:sz w:val="24"/>
          <w:szCs w:val="24"/>
        </w:rPr>
        <w:t>y</w:t>
      </w:r>
      <w:r w:rsidR="00CC1310">
        <w:rPr>
          <w:sz w:val="24"/>
          <w:szCs w:val="24"/>
        </w:rPr>
        <w:t>stem</w:t>
      </w:r>
      <w:r>
        <w:rPr>
          <w:spacing w:val="29"/>
          <w:sz w:val="24"/>
          <w:szCs w:val="24"/>
        </w:rPr>
        <w:t xml:space="preserve"> </w:t>
      </w:r>
      <w:r w:rsidR="00CC1310">
        <w:rPr>
          <w:sz w:val="24"/>
          <w:szCs w:val="24"/>
        </w:rPr>
        <w:t>is</w:t>
      </w:r>
      <w:r>
        <w:rPr>
          <w:spacing w:val="29"/>
          <w:sz w:val="24"/>
          <w:szCs w:val="24"/>
        </w:rPr>
        <w:t xml:space="preserve"> </w:t>
      </w:r>
      <w:r w:rsidR="00CC1310">
        <w:rPr>
          <w:sz w:val="24"/>
          <w:szCs w:val="24"/>
        </w:rPr>
        <w:t xml:space="preserve">used for </w:t>
      </w:r>
      <w:r>
        <w:rPr>
          <w:sz w:val="24"/>
          <w:szCs w:val="24"/>
        </w:rPr>
        <w:t>s</w:t>
      </w:r>
      <w:r>
        <w:rPr>
          <w:spacing w:val="1"/>
          <w:sz w:val="24"/>
          <w:szCs w:val="24"/>
        </w:rPr>
        <w:t>e</w:t>
      </w:r>
      <w:r>
        <w:rPr>
          <w:spacing w:val="-1"/>
          <w:sz w:val="24"/>
          <w:szCs w:val="24"/>
        </w:rPr>
        <w:t>c</w:t>
      </w:r>
      <w:r>
        <w:rPr>
          <w:sz w:val="24"/>
          <w:szCs w:val="24"/>
        </w:rPr>
        <w:t>u</w:t>
      </w:r>
      <w:r>
        <w:rPr>
          <w:spacing w:val="-1"/>
          <w:sz w:val="24"/>
          <w:szCs w:val="24"/>
        </w:rPr>
        <w:t>r</w:t>
      </w:r>
      <w:r>
        <w:rPr>
          <w:sz w:val="24"/>
          <w:szCs w:val="24"/>
        </w:rPr>
        <w:t>i</w:t>
      </w:r>
      <w:r>
        <w:rPr>
          <w:spacing w:val="6"/>
          <w:sz w:val="24"/>
          <w:szCs w:val="24"/>
        </w:rPr>
        <w:t>t</w:t>
      </w:r>
      <w:r>
        <w:rPr>
          <w:sz w:val="24"/>
          <w:szCs w:val="24"/>
        </w:rPr>
        <w:t>y purp</w:t>
      </w:r>
      <w:r>
        <w:rPr>
          <w:spacing w:val="-1"/>
          <w:sz w:val="24"/>
          <w:szCs w:val="24"/>
        </w:rPr>
        <w:t>o</w:t>
      </w:r>
      <w:r>
        <w:rPr>
          <w:sz w:val="24"/>
          <w:szCs w:val="24"/>
        </w:rPr>
        <w:t xml:space="preserve">se </w:t>
      </w:r>
      <w:r w:rsidR="00CC1310">
        <w:rPr>
          <w:sz w:val="24"/>
          <w:szCs w:val="24"/>
        </w:rPr>
        <w:t xml:space="preserve">of  </w:t>
      </w:r>
      <w:r>
        <w:rPr>
          <w:sz w:val="24"/>
          <w:szCs w:val="24"/>
        </w:rPr>
        <w:t>a d</w:t>
      </w:r>
      <w:r>
        <w:rPr>
          <w:spacing w:val="-1"/>
          <w:sz w:val="24"/>
          <w:szCs w:val="24"/>
        </w:rPr>
        <w:t>r</w:t>
      </w:r>
      <w:r w:rsidR="00CC1310">
        <w:rPr>
          <w:sz w:val="24"/>
          <w:szCs w:val="24"/>
        </w:rPr>
        <w:t>iver</w:t>
      </w:r>
      <w:r>
        <w:rPr>
          <w:sz w:val="24"/>
          <w:szCs w:val="24"/>
        </w:rPr>
        <w:t xml:space="preserve"> </w:t>
      </w:r>
      <w:r>
        <w:rPr>
          <w:spacing w:val="3"/>
          <w:sz w:val="24"/>
          <w:szCs w:val="24"/>
        </w:rPr>
        <w:t>t</w:t>
      </w:r>
      <w:r>
        <w:rPr>
          <w:sz w:val="24"/>
          <w:szCs w:val="24"/>
        </w:rPr>
        <w:t xml:space="preserve">o </w:t>
      </w:r>
      <w:r>
        <w:rPr>
          <w:spacing w:val="-1"/>
          <w:sz w:val="24"/>
          <w:szCs w:val="24"/>
        </w:rPr>
        <w:t>ca</w:t>
      </w:r>
      <w:r>
        <w:rPr>
          <w:sz w:val="24"/>
          <w:szCs w:val="24"/>
        </w:rPr>
        <w:t>ut</w:t>
      </w:r>
      <w:r>
        <w:rPr>
          <w:spacing w:val="1"/>
          <w:sz w:val="24"/>
          <w:szCs w:val="24"/>
        </w:rPr>
        <w:t>i</w:t>
      </w:r>
      <w:r w:rsidR="00CC1310">
        <w:rPr>
          <w:sz w:val="24"/>
          <w:szCs w:val="24"/>
        </w:rPr>
        <w:t>on</w:t>
      </w:r>
      <w:r>
        <w:rPr>
          <w:spacing w:val="2"/>
          <w:sz w:val="24"/>
          <w:szCs w:val="24"/>
        </w:rPr>
        <w:t xml:space="preserve"> </w:t>
      </w:r>
      <w:r>
        <w:rPr>
          <w:sz w:val="24"/>
          <w:szCs w:val="24"/>
        </w:rPr>
        <w:t>the d</w:t>
      </w:r>
      <w:r>
        <w:rPr>
          <w:spacing w:val="-1"/>
          <w:sz w:val="24"/>
          <w:szCs w:val="24"/>
        </w:rPr>
        <w:t>r</w:t>
      </w:r>
      <w:r>
        <w:rPr>
          <w:sz w:val="24"/>
          <w:szCs w:val="24"/>
        </w:rPr>
        <w:t>iver</w:t>
      </w:r>
      <w:r>
        <w:rPr>
          <w:spacing w:val="4"/>
          <w:sz w:val="24"/>
          <w:szCs w:val="24"/>
        </w:rPr>
        <w:t xml:space="preserve"> </w:t>
      </w:r>
      <w:r>
        <w:rPr>
          <w:sz w:val="24"/>
          <w:szCs w:val="24"/>
        </w:rPr>
        <w:t>if</w:t>
      </w:r>
      <w:r>
        <w:rPr>
          <w:spacing w:val="5"/>
          <w:sz w:val="24"/>
          <w:szCs w:val="24"/>
        </w:rPr>
        <w:t xml:space="preserve"> </w:t>
      </w:r>
      <w:r>
        <w:rPr>
          <w:spacing w:val="-1"/>
          <w:sz w:val="24"/>
          <w:szCs w:val="24"/>
        </w:rPr>
        <w:t>a</w:t>
      </w:r>
      <w:r>
        <w:rPr>
          <w:spacing w:val="2"/>
          <w:sz w:val="24"/>
          <w:szCs w:val="24"/>
        </w:rPr>
        <w:t>n</w:t>
      </w:r>
      <w:r>
        <w:rPr>
          <w:sz w:val="24"/>
          <w:szCs w:val="24"/>
        </w:rPr>
        <w:t>y fi</w:t>
      </w:r>
      <w:r>
        <w:rPr>
          <w:spacing w:val="1"/>
          <w:sz w:val="24"/>
          <w:szCs w:val="24"/>
        </w:rPr>
        <w:t>r</w:t>
      </w:r>
      <w:r>
        <w:rPr>
          <w:sz w:val="24"/>
          <w:szCs w:val="24"/>
        </w:rPr>
        <w:t>e</w:t>
      </w:r>
      <w:r>
        <w:rPr>
          <w:spacing w:val="4"/>
          <w:sz w:val="24"/>
          <w:szCs w:val="24"/>
        </w:rPr>
        <w:t xml:space="preserve"> </w:t>
      </w:r>
      <w:r>
        <w:rPr>
          <w:spacing w:val="-1"/>
          <w:sz w:val="24"/>
          <w:szCs w:val="24"/>
        </w:rPr>
        <w:t>acc</w:t>
      </w:r>
      <w:r>
        <w:rPr>
          <w:sz w:val="24"/>
          <w:szCs w:val="24"/>
        </w:rPr>
        <w:t>i</w:t>
      </w:r>
      <w:r>
        <w:rPr>
          <w:spacing w:val="3"/>
          <w:sz w:val="24"/>
          <w:szCs w:val="24"/>
        </w:rPr>
        <w:t>d</w:t>
      </w:r>
      <w:r>
        <w:rPr>
          <w:spacing w:val="1"/>
          <w:sz w:val="24"/>
          <w:szCs w:val="24"/>
        </w:rPr>
        <w:t>e</w:t>
      </w:r>
      <w:r>
        <w:rPr>
          <w:sz w:val="24"/>
          <w:szCs w:val="24"/>
        </w:rPr>
        <w:t>nt</w:t>
      </w:r>
      <w:r>
        <w:rPr>
          <w:spacing w:val="5"/>
          <w:sz w:val="24"/>
          <w:szCs w:val="24"/>
        </w:rPr>
        <w:t xml:space="preserve"> </w:t>
      </w:r>
      <w:r>
        <w:rPr>
          <w:sz w:val="24"/>
          <w:szCs w:val="24"/>
        </w:rPr>
        <w:t>or</w:t>
      </w:r>
      <w:r>
        <w:rPr>
          <w:spacing w:val="4"/>
          <w:sz w:val="24"/>
          <w:szCs w:val="24"/>
        </w:rPr>
        <w:t xml:space="preserve"> </w:t>
      </w:r>
      <w:r>
        <w:rPr>
          <w:spacing w:val="-1"/>
          <w:sz w:val="24"/>
          <w:szCs w:val="24"/>
        </w:rPr>
        <w:t>a</w:t>
      </w:r>
      <w:r>
        <w:rPr>
          <w:spacing w:val="2"/>
          <w:sz w:val="24"/>
          <w:szCs w:val="24"/>
        </w:rPr>
        <w:t>n</w:t>
      </w:r>
      <w:r>
        <w:rPr>
          <w:sz w:val="24"/>
          <w:szCs w:val="24"/>
        </w:rPr>
        <w:t>y g</w:t>
      </w:r>
      <w:r>
        <w:rPr>
          <w:spacing w:val="-1"/>
          <w:sz w:val="24"/>
          <w:szCs w:val="24"/>
        </w:rPr>
        <w:t>a</w:t>
      </w:r>
      <w:r>
        <w:rPr>
          <w:sz w:val="24"/>
          <w:szCs w:val="24"/>
        </w:rPr>
        <w:t>s le</w:t>
      </w:r>
      <w:r>
        <w:rPr>
          <w:spacing w:val="-1"/>
          <w:sz w:val="24"/>
          <w:szCs w:val="24"/>
        </w:rPr>
        <w:t>a</w:t>
      </w:r>
      <w:r>
        <w:rPr>
          <w:sz w:val="24"/>
          <w:szCs w:val="24"/>
        </w:rPr>
        <w:t>k</w:t>
      </w:r>
      <w:r>
        <w:rPr>
          <w:spacing w:val="1"/>
          <w:sz w:val="24"/>
          <w:szCs w:val="24"/>
        </w:rPr>
        <w:t>a</w:t>
      </w:r>
      <w:r>
        <w:rPr>
          <w:spacing w:val="-2"/>
          <w:sz w:val="24"/>
          <w:szCs w:val="24"/>
        </w:rPr>
        <w:t>g</w:t>
      </w:r>
      <w:r>
        <w:rPr>
          <w:sz w:val="24"/>
          <w:szCs w:val="24"/>
        </w:rPr>
        <w:t>e</w:t>
      </w:r>
      <w:r>
        <w:rPr>
          <w:spacing w:val="-1"/>
          <w:sz w:val="24"/>
          <w:szCs w:val="24"/>
        </w:rPr>
        <w:t xml:space="preserve"> </w:t>
      </w:r>
      <w:r>
        <w:rPr>
          <w:spacing w:val="2"/>
          <w:sz w:val="24"/>
          <w:szCs w:val="24"/>
        </w:rPr>
        <w:t>o</w:t>
      </w:r>
      <w:r>
        <w:rPr>
          <w:spacing w:val="-1"/>
          <w:sz w:val="24"/>
          <w:szCs w:val="24"/>
        </w:rPr>
        <w:t>cc</w:t>
      </w:r>
      <w:r>
        <w:rPr>
          <w:sz w:val="24"/>
          <w:szCs w:val="24"/>
        </w:rPr>
        <w:t>u</w:t>
      </w:r>
      <w:r>
        <w:rPr>
          <w:spacing w:val="-1"/>
          <w:sz w:val="24"/>
          <w:szCs w:val="24"/>
        </w:rPr>
        <w:t>r</w:t>
      </w:r>
      <w:r>
        <w:rPr>
          <w:sz w:val="24"/>
          <w:szCs w:val="24"/>
        </w:rPr>
        <w:t>.</w:t>
      </w:r>
    </w:p>
    <w:p w:rsidR="00CC1310" w:rsidRDefault="002A4821" w:rsidP="00CC1310">
      <w:pPr>
        <w:spacing w:after="620" w:line="360" w:lineRule="auto"/>
        <w:ind w:right="1296"/>
        <w:jc w:val="both"/>
        <w:rPr>
          <w:sz w:val="28"/>
          <w:szCs w:val="28"/>
        </w:rPr>
      </w:pPr>
      <w:r>
        <w:rPr>
          <w:rFonts w:ascii="Symbol" w:eastAsia="Symbol" w:hAnsi="Symbol" w:cs="Symbol"/>
          <w:sz w:val="24"/>
          <w:szCs w:val="24"/>
        </w:rPr>
        <w:t></w:t>
      </w:r>
      <w:r>
        <w:rPr>
          <w:sz w:val="24"/>
          <w:szCs w:val="24"/>
        </w:rPr>
        <w:tab/>
        <w:t>D</w:t>
      </w:r>
      <w:r>
        <w:rPr>
          <w:spacing w:val="-1"/>
          <w:sz w:val="24"/>
          <w:szCs w:val="24"/>
        </w:rPr>
        <w:t>r</w:t>
      </w:r>
      <w:r>
        <w:rPr>
          <w:sz w:val="24"/>
          <w:szCs w:val="24"/>
        </w:rPr>
        <w:t>ow</w:t>
      </w:r>
      <w:r>
        <w:rPr>
          <w:spacing w:val="4"/>
          <w:sz w:val="24"/>
          <w:szCs w:val="24"/>
        </w:rPr>
        <w:t>s</w:t>
      </w:r>
      <w:r>
        <w:rPr>
          <w:sz w:val="24"/>
          <w:szCs w:val="24"/>
        </w:rPr>
        <w:t>y</w:t>
      </w:r>
      <w:r>
        <w:rPr>
          <w:spacing w:val="41"/>
          <w:sz w:val="24"/>
          <w:szCs w:val="24"/>
        </w:rPr>
        <w:t xml:space="preserve"> </w:t>
      </w:r>
      <w:r>
        <w:rPr>
          <w:sz w:val="24"/>
          <w:szCs w:val="24"/>
        </w:rPr>
        <w:t>d</w:t>
      </w:r>
      <w:r>
        <w:rPr>
          <w:spacing w:val="-1"/>
          <w:sz w:val="24"/>
          <w:szCs w:val="24"/>
        </w:rPr>
        <w:t>r</w:t>
      </w:r>
      <w:r>
        <w:rPr>
          <w:sz w:val="24"/>
          <w:szCs w:val="24"/>
        </w:rPr>
        <w:t>iver</w:t>
      </w:r>
      <w:r>
        <w:rPr>
          <w:spacing w:val="44"/>
          <w:sz w:val="24"/>
          <w:szCs w:val="24"/>
        </w:rPr>
        <w:t xml:space="preserve"> </w:t>
      </w:r>
      <w:r>
        <w:rPr>
          <w:spacing w:val="2"/>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48"/>
          <w:sz w:val="24"/>
          <w:szCs w:val="24"/>
        </w:rPr>
        <w:t xml:space="preserve"> </w:t>
      </w:r>
      <w:r>
        <w:rPr>
          <w:sz w:val="24"/>
          <w:szCs w:val="24"/>
        </w:rPr>
        <w:t>methods</w:t>
      </w:r>
      <w:r>
        <w:rPr>
          <w:spacing w:val="46"/>
          <w:sz w:val="24"/>
          <w:szCs w:val="24"/>
        </w:rPr>
        <w:t xml:space="preserve"> </w:t>
      </w:r>
      <w:r>
        <w:rPr>
          <w:spacing w:val="-1"/>
          <w:sz w:val="24"/>
          <w:szCs w:val="24"/>
        </w:rPr>
        <w:t>ca</w:t>
      </w:r>
      <w:r>
        <w:rPr>
          <w:sz w:val="24"/>
          <w:szCs w:val="24"/>
        </w:rPr>
        <w:t>n fo</w:t>
      </w:r>
      <w:r>
        <w:rPr>
          <w:spacing w:val="-1"/>
          <w:sz w:val="24"/>
          <w:szCs w:val="24"/>
        </w:rPr>
        <w:t>r</w:t>
      </w:r>
      <w:r w:rsidR="00CC1310">
        <w:rPr>
          <w:sz w:val="24"/>
          <w:szCs w:val="24"/>
        </w:rPr>
        <w:t xml:space="preserve">m the </w:t>
      </w:r>
      <w:r>
        <w:rPr>
          <w:sz w:val="24"/>
          <w:szCs w:val="24"/>
        </w:rPr>
        <w:t>b</w:t>
      </w:r>
      <w:r>
        <w:rPr>
          <w:spacing w:val="-1"/>
          <w:sz w:val="24"/>
          <w:szCs w:val="24"/>
        </w:rPr>
        <w:t>a</w:t>
      </w:r>
      <w:r w:rsidR="00CC1310">
        <w:rPr>
          <w:sz w:val="24"/>
          <w:szCs w:val="24"/>
        </w:rPr>
        <w:t xml:space="preserve">sis of a </w:t>
      </w:r>
      <w:r>
        <w:rPr>
          <w:spacing w:val="2"/>
          <w:sz w:val="24"/>
          <w:szCs w:val="24"/>
        </w:rPr>
        <w:t>s</w:t>
      </w:r>
      <w:r>
        <w:rPr>
          <w:spacing w:val="-5"/>
          <w:sz w:val="24"/>
          <w:szCs w:val="24"/>
        </w:rPr>
        <w:t>y</w:t>
      </w:r>
      <w:r w:rsidR="00CC1310">
        <w:rPr>
          <w:sz w:val="24"/>
          <w:szCs w:val="24"/>
        </w:rPr>
        <w:t xml:space="preserve">stem </w:t>
      </w:r>
      <w:r>
        <w:rPr>
          <w:sz w:val="24"/>
          <w:szCs w:val="24"/>
        </w:rPr>
        <w:t>to potential</w:t>
      </w:r>
      <w:r>
        <w:rPr>
          <w:spacing w:val="3"/>
          <w:sz w:val="24"/>
          <w:szCs w:val="24"/>
        </w:rPr>
        <w:t>l</w:t>
      </w:r>
      <w:r>
        <w:rPr>
          <w:sz w:val="24"/>
          <w:szCs w:val="24"/>
        </w:rPr>
        <w:t>y r</w:t>
      </w:r>
      <w:r>
        <w:rPr>
          <w:spacing w:val="-2"/>
          <w:sz w:val="24"/>
          <w:szCs w:val="24"/>
        </w:rPr>
        <w:t>e</w:t>
      </w:r>
      <w:r>
        <w:rPr>
          <w:sz w:val="24"/>
          <w:szCs w:val="24"/>
        </w:rPr>
        <w:t>du</w:t>
      </w:r>
      <w:r>
        <w:rPr>
          <w:spacing w:val="1"/>
          <w:sz w:val="24"/>
          <w:szCs w:val="24"/>
        </w:rPr>
        <w:t>c</w:t>
      </w:r>
      <w:r>
        <w:rPr>
          <w:sz w:val="24"/>
          <w:szCs w:val="24"/>
        </w:rPr>
        <w:t>e</w:t>
      </w:r>
      <w:r>
        <w:rPr>
          <w:spacing w:val="2"/>
          <w:sz w:val="24"/>
          <w:szCs w:val="24"/>
        </w:rPr>
        <w:t xml:space="preserve"> </w:t>
      </w:r>
      <w:r>
        <w:rPr>
          <w:sz w:val="24"/>
          <w:szCs w:val="24"/>
        </w:rPr>
        <w:t>the</w:t>
      </w:r>
      <w:r>
        <w:rPr>
          <w:spacing w:val="4"/>
          <w:sz w:val="24"/>
          <w:szCs w:val="24"/>
        </w:rPr>
        <w:t xml:space="preserve"> </w:t>
      </w:r>
      <w:r>
        <w:rPr>
          <w:sz w:val="24"/>
          <w:szCs w:val="24"/>
        </w:rPr>
        <w:t>number</w:t>
      </w:r>
      <w:r>
        <w:rPr>
          <w:spacing w:val="1"/>
          <w:sz w:val="24"/>
          <w:szCs w:val="24"/>
        </w:rPr>
        <w:t xml:space="preserve"> </w:t>
      </w:r>
      <w:r>
        <w:rPr>
          <w:spacing w:val="2"/>
          <w:sz w:val="24"/>
          <w:szCs w:val="24"/>
        </w:rPr>
        <w:t>o</w:t>
      </w:r>
      <w:r>
        <w:rPr>
          <w:sz w:val="24"/>
          <w:szCs w:val="24"/>
        </w:rPr>
        <w:t xml:space="preserve">f </w:t>
      </w:r>
      <w:r>
        <w:rPr>
          <w:spacing w:val="-1"/>
          <w:sz w:val="24"/>
          <w:szCs w:val="24"/>
        </w:rPr>
        <w:t>c</w:t>
      </w:r>
      <w:r>
        <w:rPr>
          <w:sz w:val="24"/>
          <w:szCs w:val="24"/>
        </w:rPr>
        <w:t>r</w:t>
      </w:r>
      <w:r>
        <w:rPr>
          <w:spacing w:val="-2"/>
          <w:sz w:val="24"/>
          <w:szCs w:val="24"/>
        </w:rPr>
        <w:t>a</w:t>
      </w:r>
      <w:r>
        <w:rPr>
          <w:sz w:val="24"/>
          <w:szCs w:val="24"/>
        </w:rPr>
        <w:t>shes</w:t>
      </w:r>
      <w:r>
        <w:rPr>
          <w:spacing w:val="2"/>
          <w:sz w:val="24"/>
          <w:szCs w:val="24"/>
        </w:rPr>
        <w:t xml:space="preserve"> </w:t>
      </w:r>
      <w:r>
        <w:rPr>
          <w:sz w:val="24"/>
          <w:szCs w:val="24"/>
        </w:rPr>
        <w:t>r</w:t>
      </w:r>
      <w:r>
        <w:rPr>
          <w:spacing w:val="-2"/>
          <w:sz w:val="24"/>
          <w:szCs w:val="24"/>
        </w:rPr>
        <w:t>e</w:t>
      </w:r>
      <w:r>
        <w:rPr>
          <w:sz w:val="24"/>
          <w:szCs w:val="24"/>
        </w:rPr>
        <w:t>lat</w:t>
      </w:r>
      <w:r>
        <w:rPr>
          <w:spacing w:val="-1"/>
          <w:sz w:val="24"/>
          <w:szCs w:val="24"/>
        </w:rPr>
        <w:t>e</w:t>
      </w:r>
      <w:r>
        <w:rPr>
          <w:sz w:val="24"/>
          <w:szCs w:val="24"/>
        </w:rPr>
        <w:t>d to dr</w:t>
      </w:r>
      <w:r>
        <w:rPr>
          <w:spacing w:val="2"/>
          <w:sz w:val="24"/>
          <w:szCs w:val="24"/>
        </w:rPr>
        <w:t>o</w:t>
      </w:r>
      <w:r>
        <w:rPr>
          <w:sz w:val="24"/>
          <w:szCs w:val="24"/>
        </w:rPr>
        <w:t>w</w:t>
      </w:r>
      <w:r>
        <w:rPr>
          <w:spacing w:val="4"/>
          <w:sz w:val="24"/>
          <w:szCs w:val="24"/>
        </w:rPr>
        <w:t>s</w:t>
      </w:r>
      <w:r>
        <w:rPr>
          <w:sz w:val="24"/>
          <w:szCs w:val="24"/>
        </w:rPr>
        <w:t>y</w:t>
      </w:r>
      <w:r>
        <w:rPr>
          <w:spacing w:val="-2"/>
          <w:sz w:val="24"/>
          <w:szCs w:val="24"/>
        </w:rPr>
        <w:t xml:space="preserve"> </w:t>
      </w:r>
      <w:r>
        <w:rPr>
          <w:sz w:val="24"/>
          <w:szCs w:val="24"/>
        </w:rPr>
        <w:t>drivin</w:t>
      </w:r>
      <w:r>
        <w:rPr>
          <w:spacing w:val="-2"/>
          <w:sz w:val="24"/>
          <w:szCs w:val="24"/>
        </w:rPr>
        <w:t>g</w:t>
      </w:r>
      <w:r>
        <w:rPr>
          <w:sz w:val="24"/>
          <w:szCs w:val="24"/>
        </w:rPr>
        <w:t>.</w:t>
      </w:r>
    </w:p>
    <w:p w:rsidR="00CC1310" w:rsidRDefault="002A4821" w:rsidP="00CC1310">
      <w:pPr>
        <w:spacing w:after="620" w:line="360" w:lineRule="auto"/>
        <w:ind w:right="1296"/>
        <w:jc w:val="both"/>
        <w:rPr>
          <w:sz w:val="28"/>
          <w:szCs w:val="28"/>
        </w:rPr>
      </w:pPr>
      <w:r>
        <w:rPr>
          <w:rFonts w:ascii="Symbol" w:eastAsia="Symbol" w:hAnsi="Symbol" w:cs="Symbol"/>
          <w:sz w:val="24"/>
          <w:szCs w:val="24"/>
        </w:rPr>
        <w:t></w:t>
      </w:r>
      <w:r>
        <w:rPr>
          <w:sz w:val="24"/>
          <w:szCs w:val="24"/>
        </w:rPr>
        <w:tab/>
      </w:r>
      <w:r>
        <w:rPr>
          <w:spacing w:val="-3"/>
          <w:sz w:val="24"/>
          <w:szCs w:val="24"/>
        </w:rPr>
        <w:t>I</w:t>
      </w:r>
      <w:r>
        <w:rPr>
          <w:sz w:val="24"/>
          <w:szCs w:val="24"/>
        </w:rPr>
        <w:t>n</w:t>
      </w:r>
      <w:r>
        <w:rPr>
          <w:spacing w:val="2"/>
          <w:sz w:val="24"/>
          <w:szCs w:val="24"/>
        </w:rPr>
        <w:t xml:space="preserve"> </w:t>
      </w:r>
      <w:r>
        <w:rPr>
          <w:sz w:val="24"/>
          <w:szCs w:val="24"/>
        </w:rPr>
        <w:t>futu</w:t>
      </w:r>
      <w:r>
        <w:rPr>
          <w:spacing w:val="-1"/>
          <w:sz w:val="24"/>
          <w:szCs w:val="24"/>
        </w:rPr>
        <w:t>r</w:t>
      </w:r>
      <w:r>
        <w:rPr>
          <w:sz w:val="24"/>
          <w:szCs w:val="24"/>
        </w:rPr>
        <w:t>e</w:t>
      </w:r>
      <w:r>
        <w:rPr>
          <w:spacing w:val="-1"/>
          <w:sz w:val="24"/>
          <w:szCs w:val="24"/>
        </w:rPr>
        <w:t xml:space="preserve"> </w:t>
      </w:r>
      <w:r>
        <w:rPr>
          <w:spacing w:val="2"/>
          <w:sz w:val="24"/>
          <w:szCs w:val="24"/>
        </w:rPr>
        <w:t>w</w:t>
      </w:r>
      <w:r>
        <w:rPr>
          <w:sz w:val="24"/>
          <w:szCs w:val="24"/>
        </w:rPr>
        <w:t>e</w:t>
      </w:r>
      <w:r>
        <w:rPr>
          <w:spacing w:val="-1"/>
          <w:sz w:val="24"/>
          <w:szCs w:val="24"/>
        </w:rPr>
        <w:t xml:space="preserve"> </w:t>
      </w:r>
      <w:r>
        <w:rPr>
          <w:spacing w:val="1"/>
          <w:sz w:val="24"/>
          <w:szCs w:val="24"/>
        </w:rPr>
        <w:t>c</w:t>
      </w:r>
      <w:r>
        <w:rPr>
          <w:spacing w:val="-1"/>
          <w:sz w:val="24"/>
          <w:szCs w:val="24"/>
        </w:rPr>
        <w:t>a</w:t>
      </w:r>
      <w:r>
        <w:rPr>
          <w:sz w:val="24"/>
          <w:szCs w:val="24"/>
        </w:rPr>
        <w:t>n i</w:t>
      </w:r>
      <w:r>
        <w:rPr>
          <w:spacing w:val="1"/>
          <w:sz w:val="24"/>
          <w:szCs w:val="24"/>
        </w:rPr>
        <w:t>m</w:t>
      </w:r>
      <w:r>
        <w:rPr>
          <w:sz w:val="24"/>
          <w:szCs w:val="24"/>
        </w:rPr>
        <w:t>plem</w:t>
      </w:r>
      <w:r>
        <w:rPr>
          <w:spacing w:val="-1"/>
          <w:sz w:val="24"/>
          <w:szCs w:val="24"/>
        </w:rPr>
        <w:t>e</w:t>
      </w:r>
      <w:r>
        <w:rPr>
          <w:sz w:val="24"/>
          <w:szCs w:val="24"/>
        </w:rPr>
        <w:t>nt dro</w:t>
      </w:r>
      <w:r>
        <w:rPr>
          <w:spacing w:val="-1"/>
          <w:sz w:val="24"/>
          <w:szCs w:val="24"/>
        </w:rPr>
        <w:t>w</w:t>
      </w:r>
      <w:r>
        <w:rPr>
          <w:sz w:val="24"/>
          <w:szCs w:val="24"/>
        </w:rPr>
        <w:t>siness 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1"/>
          <w:sz w:val="24"/>
          <w:szCs w:val="24"/>
        </w:rPr>
        <w:t xml:space="preserve"> </w:t>
      </w:r>
      <w:r>
        <w:rPr>
          <w:sz w:val="24"/>
          <w:szCs w:val="24"/>
        </w:rPr>
        <w:t>in</w:t>
      </w:r>
      <w:r>
        <w:rPr>
          <w:spacing w:val="1"/>
          <w:sz w:val="24"/>
          <w:szCs w:val="24"/>
        </w:rPr>
        <w:t xml:space="preserve"> </w:t>
      </w:r>
      <w:r>
        <w:rPr>
          <w:spacing w:val="-1"/>
          <w:sz w:val="24"/>
          <w:szCs w:val="24"/>
        </w:rPr>
        <w:t>a</w:t>
      </w:r>
      <w:r>
        <w:rPr>
          <w:sz w:val="24"/>
          <w:szCs w:val="24"/>
        </w:rPr>
        <w:t>ir</w:t>
      </w:r>
      <w:r>
        <w:rPr>
          <w:spacing w:val="-1"/>
          <w:sz w:val="24"/>
          <w:szCs w:val="24"/>
        </w:rPr>
        <w:t>c</w:t>
      </w:r>
      <w:r>
        <w:rPr>
          <w:spacing w:val="1"/>
          <w:sz w:val="24"/>
          <w:szCs w:val="24"/>
        </w:rPr>
        <w:t>r</w:t>
      </w:r>
      <w:r>
        <w:rPr>
          <w:spacing w:val="-1"/>
          <w:sz w:val="24"/>
          <w:szCs w:val="24"/>
        </w:rPr>
        <w:t>a</w:t>
      </w:r>
      <w:r>
        <w:rPr>
          <w:sz w:val="24"/>
          <w:szCs w:val="24"/>
        </w:rPr>
        <w:t>ft</w:t>
      </w:r>
      <w:r>
        <w:rPr>
          <w:spacing w:val="1"/>
          <w:sz w:val="24"/>
          <w:szCs w:val="24"/>
        </w:rPr>
        <w:t xml:space="preserve"> </w:t>
      </w:r>
      <w:r>
        <w:rPr>
          <w:sz w:val="24"/>
          <w:szCs w:val="24"/>
        </w:rPr>
        <w:t>in</w:t>
      </w:r>
      <w:r>
        <w:rPr>
          <w:spacing w:val="1"/>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 xml:space="preserve">r to </w:t>
      </w:r>
      <w:r>
        <w:rPr>
          <w:spacing w:val="-1"/>
          <w:sz w:val="24"/>
          <w:szCs w:val="24"/>
        </w:rPr>
        <w:t>a</w:t>
      </w:r>
      <w:r>
        <w:rPr>
          <w:sz w:val="24"/>
          <w:szCs w:val="24"/>
        </w:rPr>
        <w:t>le</w:t>
      </w:r>
      <w:r>
        <w:rPr>
          <w:spacing w:val="-1"/>
          <w:sz w:val="24"/>
          <w:szCs w:val="24"/>
        </w:rPr>
        <w:t>r</w:t>
      </w:r>
      <w:r>
        <w:rPr>
          <w:sz w:val="24"/>
          <w:szCs w:val="24"/>
        </w:rPr>
        <w:t>t p</w:t>
      </w:r>
      <w:r>
        <w:rPr>
          <w:spacing w:val="1"/>
          <w:sz w:val="24"/>
          <w:szCs w:val="24"/>
        </w:rPr>
        <w:t>i</w:t>
      </w:r>
      <w:r>
        <w:rPr>
          <w:sz w:val="24"/>
          <w:szCs w:val="24"/>
        </w:rPr>
        <w:t>lo</w:t>
      </w:r>
      <w:r>
        <w:rPr>
          <w:spacing w:val="1"/>
          <w:sz w:val="24"/>
          <w:szCs w:val="24"/>
        </w:rPr>
        <w:t>t</w:t>
      </w:r>
      <w:r>
        <w:rPr>
          <w:sz w:val="24"/>
          <w:szCs w:val="24"/>
        </w:rPr>
        <w:t>.</w:t>
      </w:r>
    </w:p>
    <w:p w:rsidR="00A76EFE" w:rsidRPr="00CC1310" w:rsidRDefault="002A4821" w:rsidP="00CC1310">
      <w:pPr>
        <w:spacing w:after="620" w:line="360" w:lineRule="auto"/>
        <w:ind w:right="1296"/>
        <w:jc w:val="both"/>
        <w:rPr>
          <w:sz w:val="28"/>
          <w:szCs w:val="28"/>
        </w:rPr>
        <w:sectPr w:rsidR="00A76EFE" w:rsidRPr="00CC1310" w:rsidSect="004B1855">
          <w:type w:val="nextColumn"/>
          <w:pgSz w:w="12240" w:h="15840"/>
          <w:pgMar w:top="1440" w:right="1440" w:bottom="1440" w:left="2160" w:header="582" w:footer="0" w:gutter="0"/>
          <w:cols w:space="720"/>
        </w:sectPr>
      </w:pPr>
      <w:r>
        <w:rPr>
          <w:rFonts w:ascii="Symbol" w:eastAsia="Symbol" w:hAnsi="Symbol" w:cs="Symbol"/>
          <w:sz w:val="24"/>
          <w:szCs w:val="24"/>
        </w:rPr>
        <w:t></w:t>
      </w:r>
      <w:r>
        <w:rPr>
          <w:sz w:val="24"/>
          <w:szCs w:val="24"/>
        </w:rPr>
        <w:tab/>
        <w:t>The</w:t>
      </w:r>
      <w:r>
        <w:rPr>
          <w:spacing w:val="47"/>
          <w:sz w:val="24"/>
          <w:szCs w:val="24"/>
        </w:rPr>
        <w:t xml:space="preserve"> </w:t>
      </w:r>
      <w:r>
        <w:rPr>
          <w:spacing w:val="-1"/>
          <w:sz w:val="24"/>
          <w:szCs w:val="24"/>
        </w:rPr>
        <w:t>a</w:t>
      </w:r>
      <w:r>
        <w:rPr>
          <w:sz w:val="24"/>
          <w:szCs w:val="24"/>
        </w:rPr>
        <w:t>lcoholic</w:t>
      </w:r>
      <w:r>
        <w:rPr>
          <w:spacing w:val="47"/>
          <w:sz w:val="24"/>
          <w:szCs w:val="24"/>
        </w:rPr>
        <w:t xml:space="preserve"> </w:t>
      </w:r>
      <w:r>
        <w:rPr>
          <w:sz w:val="24"/>
          <w:szCs w:val="24"/>
        </w:rPr>
        <w:t>s</w:t>
      </w:r>
      <w:r>
        <w:rPr>
          <w:spacing w:val="-1"/>
          <w:sz w:val="24"/>
          <w:szCs w:val="24"/>
        </w:rPr>
        <w:t>e</w:t>
      </w:r>
      <w:r>
        <w:rPr>
          <w:sz w:val="24"/>
          <w:szCs w:val="24"/>
        </w:rPr>
        <w:t>nsor</w:t>
      </w:r>
      <w:r>
        <w:rPr>
          <w:spacing w:val="47"/>
          <w:sz w:val="24"/>
          <w:szCs w:val="24"/>
        </w:rPr>
        <w:t xml:space="preserve"> </w:t>
      </w:r>
      <w:r>
        <w:rPr>
          <w:sz w:val="24"/>
          <w:szCs w:val="24"/>
        </w:rPr>
        <w:t>is</w:t>
      </w:r>
      <w:r>
        <w:rPr>
          <w:spacing w:val="51"/>
          <w:sz w:val="24"/>
          <w:szCs w:val="24"/>
        </w:rPr>
        <w:t xml:space="preserve"> </w:t>
      </w:r>
      <w:r>
        <w:rPr>
          <w:spacing w:val="-1"/>
          <w:sz w:val="24"/>
          <w:szCs w:val="24"/>
        </w:rPr>
        <w:t>a</w:t>
      </w:r>
      <w:r>
        <w:rPr>
          <w:sz w:val="24"/>
          <w:szCs w:val="24"/>
        </w:rPr>
        <w:t>lso</w:t>
      </w:r>
      <w:r>
        <w:rPr>
          <w:spacing w:val="48"/>
          <w:sz w:val="24"/>
          <w:szCs w:val="24"/>
        </w:rPr>
        <w:t xml:space="preserve"> </w:t>
      </w:r>
      <w:r>
        <w:rPr>
          <w:sz w:val="24"/>
          <w:szCs w:val="24"/>
        </w:rPr>
        <w:t>used</w:t>
      </w:r>
      <w:r>
        <w:rPr>
          <w:spacing w:val="47"/>
          <w:sz w:val="24"/>
          <w:szCs w:val="24"/>
        </w:rPr>
        <w:t xml:space="preserve"> </w:t>
      </w:r>
      <w:r>
        <w:rPr>
          <w:sz w:val="24"/>
          <w:szCs w:val="24"/>
        </w:rPr>
        <w:t>for d</w:t>
      </w:r>
      <w:r>
        <w:rPr>
          <w:spacing w:val="-1"/>
          <w:sz w:val="24"/>
          <w:szCs w:val="24"/>
        </w:rPr>
        <w:t>r</w:t>
      </w:r>
      <w:r>
        <w:rPr>
          <w:sz w:val="24"/>
          <w:szCs w:val="24"/>
        </w:rPr>
        <w:t>unk  d</w:t>
      </w:r>
      <w:r>
        <w:rPr>
          <w:spacing w:val="-1"/>
          <w:sz w:val="24"/>
          <w:szCs w:val="24"/>
        </w:rPr>
        <w:t>r</w:t>
      </w:r>
      <w:r>
        <w:rPr>
          <w:sz w:val="24"/>
          <w:szCs w:val="24"/>
        </w:rPr>
        <w:t>ive</w:t>
      </w:r>
      <w:r>
        <w:rPr>
          <w:spacing w:val="-1"/>
          <w:sz w:val="24"/>
          <w:szCs w:val="24"/>
        </w:rPr>
        <w:t>r</w:t>
      </w:r>
      <w:r w:rsidR="00516422">
        <w:rPr>
          <w:sz w:val="24"/>
          <w:szCs w:val="24"/>
        </w:rPr>
        <w:t>s.</w:t>
      </w: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A76EFE" w:rsidRDefault="00A76EFE" w:rsidP="00BD77D7">
      <w:pPr>
        <w:spacing w:after="620" w:line="360" w:lineRule="auto"/>
        <w:ind w:right="1296"/>
        <w:jc w:val="both"/>
      </w:pPr>
    </w:p>
    <w:p w:rsidR="00516422" w:rsidRDefault="002A4821" w:rsidP="00CC1310">
      <w:pPr>
        <w:spacing w:after="620" w:line="360" w:lineRule="auto"/>
        <w:ind w:right="1296"/>
        <w:jc w:val="center"/>
        <w:rPr>
          <w:sz w:val="28"/>
          <w:szCs w:val="28"/>
        </w:rPr>
      </w:pPr>
      <w:r>
        <w:rPr>
          <w:b/>
          <w:spacing w:val="-1"/>
          <w:sz w:val="28"/>
          <w:szCs w:val="28"/>
        </w:rPr>
        <w:t>C</w:t>
      </w:r>
      <w:r>
        <w:rPr>
          <w:b/>
          <w:sz w:val="28"/>
          <w:szCs w:val="28"/>
        </w:rPr>
        <w:t>H</w:t>
      </w:r>
      <w:r>
        <w:rPr>
          <w:b/>
          <w:spacing w:val="-1"/>
          <w:sz w:val="28"/>
          <w:szCs w:val="28"/>
        </w:rPr>
        <w:t>AP</w:t>
      </w:r>
      <w:r>
        <w:rPr>
          <w:b/>
          <w:spacing w:val="-3"/>
          <w:sz w:val="28"/>
          <w:szCs w:val="28"/>
        </w:rPr>
        <w:t>T</w:t>
      </w:r>
      <w:r>
        <w:rPr>
          <w:b/>
          <w:sz w:val="28"/>
          <w:szCs w:val="28"/>
        </w:rPr>
        <w:t>ER</w:t>
      </w:r>
      <w:r>
        <w:rPr>
          <w:b/>
          <w:spacing w:val="-1"/>
          <w:sz w:val="28"/>
          <w:szCs w:val="28"/>
        </w:rPr>
        <w:t xml:space="preserve"> </w:t>
      </w:r>
      <w:r>
        <w:rPr>
          <w:b/>
          <w:sz w:val="28"/>
          <w:szCs w:val="28"/>
        </w:rPr>
        <w:t>9</w:t>
      </w:r>
    </w:p>
    <w:p w:rsidR="00CC1310" w:rsidRDefault="002A4821" w:rsidP="00CC1310">
      <w:pPr>
        <w:spacing w:after="620" w:line="360" w:lineRule="auto"/>
        <w:ind w:right="1296"/>
        <w:jc w:val="center"/>
        <w:rPr>
          <w:sz w:val="28"/>
          <w:szCs w:val="28"/>
        </w:rPr>
      </w:pPr>
      <w:r>
        <w:rPr>
          <w:b/>
          <w:sz w:val="28"/>
          <w:szCs w:val="28"/>
        </w:rPr>
        <w:t>B</w:t>
      </w:r>
      <w:r>
        <w:rPr>
          <w:b/>
          <w:spacing w:val="1"/>
          <w:sz w:val="28"/>
          <w:szCs w:val="28"/>
        </w:rPr>
        <w:t>I</w:t>
      </w:r>
      <w:r>
        <w:rPr>
          <w:b/>
          <w:sz w:val="28"/>
          <w:szCs w:val="28"/>
        </w:rPr>
        <w:t>BL</w:t>
      </w:r>
      <w:r>
        <w:rPr>
          <w:b/>
          <w:spacing w:val="1"/>
          <w:sz w:val="28"/>
          <w:szCs w:val="28"/>
        </w:rPr>
        <w:t>I</w:t>
      </w:r>
      <w:r>
        <w:rPr>
          <w:b/>
          <w:spacing w:val="-3"/>
          <w:sz w:val="28"/>
          <w:szCs w:val="28"/>
        </w:rPr>
        <w:t>OG</w:t>
      </w:r>
      <w:r>
        <w:rPr>
          <w:b/>
          <w:spacing w:val="-1"/>
          <w:sz w:val="28"/>
          <w:szCs w:val="28"/>
        </w:rPr>
        <w:t>RAP</w:t>
      </w:r>
      <w:r>
        <w:rPr>
          <w:b/>
          <w:sz w:val="28"/>
          <w:szCs w:val="28"/>
        </w:rPr>
        <w:t>HY</w:t>
      </w: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Pr="00CC1310" w:rsidRDefault="00CC1310" w:rsidP="00CC1310">
      <w:pPr>
        <w:rPr>
          <w:sz w:val="28"/>
          <w:szCs w:val="28"/>
        </w:rPr>
      </w:pPr>
    </w:p>
    <w:p w:rsidR="00CC1310" w:rsidRDefault="00CC1310" w:rsidP="00CC1310">
      <w:pPr>
        <w:rPr>
          <w:sz w:val="28"/>
          <w:szCs w:val="28"/>
        </w:rPr>
      </w:pPr>
    </w:p>
    <w:p w:rsidR="00CC1310" w:rsidRPr="00CC1310" w:rsidRDefault="00CC1310" w:rsidP="00CC1310">
      <w:pPr>
        <w:rPr>
          <w:sz w:val="28"/>
          <w:szCs w:val="28"/>
        </w:rPr>
      </w:pPr>
    </w:p>
    <w:p w:rsidR="00CC1310" w:rsidRDefault="00CC1310" w:rsidP="00CC1310">
      <w:pPr>
        <w:rPr>
          <w:sz w:val="28"/>
          <w:szCs w:val="28"/>
        </w:rPr>
      </w:pPr>
    </w:p>
    <w:p w:rsidR="00CC1310" w:rsidRDefault="00CC1310" w:rsidP="00CC1310">
      <w:pPr>
        <w:rPr>
          <w:sz w:val="28"/>
          <w:szCs w:val="28"/>
        </w:rPr>
      </w:pPr>
    </w:p>
    <w:p w:rsidR="00A76EFE" w:rsidRPr="00CC1310" w:rsidRDefault="00A76EFE" w:rsidP="00CC1310">
      <w:pPr>
        <w:rPr>
          <w:sz w:val="28"/>
          <w:szCs w:val="28"/>
        </w:rPr>
        <w:sectPr w:rsidR="00A76EFE" w:rsidRPr="00CC1310" w:rsidSect="004B1855">
          <w:type w:val="nextColumn"/>
          <w:pgSz w:w="12240" w:h="15840"/>
          <w:pgMar w:top="1440" w:right="1440" w:bottom="1440" w:left="2160" w:header="582" w:footer="0" w:gutter="0"/>
          <w:cols w:space="720"/>
        </w:sectPr>
      </w:pPr>
    </w:p>
    <w:p w:rsidR="00A76EFE" w:rsidRDefault="00A76EFE" w:rsidP="00BD77D7">
      <w:pPr>
        <w:spacing w:after="620" w:line="360" w:lineRule="auto"/>
        <w:ind w:right="1296"/>
        <w:jc w:val="both"/>
      </w:pPr>
    </w:p>
    <w:p w:rsidR="00516422" w:rsidRDefault="002A4821" w:rsidP="00CC1310">
      <w:pPr>
        <w:spacing w:after="620" w:line="360" w:lineRule="auto"/>
        <w:ind w:right="1296"/>
        <w:jc w:val="center"/>
        <w:rPr>
          <w:sz w:val="32"/>
          <w:szCs w:val="32"/>
        </w:rPr>
      </w:pPr>
      <w:r>
        <w:rPr>
          <w:b/>
          <w:spacing w:val="1"/>
          <w:sz w:val="32"/>
          <w:szCs w:val="32"/>
        </w:rPr>
        <w:t>9</w:t>
      </w:r>
      <w:r>
        <w:rPr>
          <w:b/>
          <w:sz w:val="32"/>
          <w:szCs w:val="32"/>
        </w:rPr>
        <w:t>.BI</w:t>
      </w:r>
      <w:r>
        <w:rPr>
          <w:b/>
          <w:spacing w:val="1"/>
          <w:sz w:val="32"/>
          <w:szCs w:val="32"/>
        </w:rPr>
        <w:t>B</w:t>
      </w:r>
      <w:r>
        <w:rPr>
          <w:b/>
          <w:sz w:val="32"/>
          <w:szCs w:val="32"/>
        </w:rPr>
        <w:t>L</w:t>
      </w:r>
      <w:r>
        <w:rPr>
          <w:b/>
          <w:spacing w:val="1"/>
          <w:sz w:val="32"/>
          <w:szCs w:val="32"/>
        </w:rPr>
        <w:t>I</w:t>
      </w:r>
      <w:r>
        <w:rPr>
          <w:b/>
          <w:spacing w:val="-1"/>
          <w:sz w:val="32"/>
          <w:szCs w:val="32"/>
        </w:rPr>
        <w:t>OG</w:t>
      </w:r>
      <w:r>
        <w:rPr>
          <w:b/>
          <w:spacing w:val="2"/>
          <w:sz w:val="32"/>
          <w:szCs w:val="32"/>
        </w:rPr>
        <w:t>R</w:t>
      </w:r>
      <w:r>
        <w:rPr>
          <w:b/>
          <w:sz w:val="32"/>
          <w:szCs w:val="32"/>
        </w:rPr>
        <w:t>A</w:t>
      </w:r>
      <w:r>
        <w:rPr>
          <w:b/>
          <w:spacing w:val="1"/>
          <w:sz w:val="32"/>
          <w:szCs w:val="32"/>
        </w:rPr>
        <w:t>P</w:t>
      </w:r>
      <w:r>
        <w:rPr>
          <w:b/>
          <w:spacing w:val="-1"/>
          <w:sz w:val="32"/>
          <w:szCs w:val="32"/>
        </w:rPr>
        <w:t>H</w:t>
      </w:r>
      <w:r>
        <w:rPr>
          <w:b/>
          <w:sz w:val="32"/>
          <w:szCs w:val="32"/>
        </w:rPr>
        <w:t>Y</w:t>
      </w:r>
    </w:p>
    <w:p w:rsidR="00A76EFE" w:rsidRPr="00516422" w:rsidRDefault="00CC1310" w:rsidP="00BD77D7">
      <w:pPr>
        <w:spacing w:after="620" w:line="360" w:lineRule="auto"/>
        <w:ind w:right="1296"/>
        <w:jc w:val="both"/>
        <w:rPr>
          <w:sz w:val="32"/>
          <w:szCs w:val="32"/>
        </w:rPr>
      </w:pPr>
      <w:r>
        <w:rPr>
          <w:b/>
          <w:spacing w:val="-1"/>
          <w:sz w:val="28"/>
          <w:szCs w:val="28"/>
        </w:rPr>
        <w:t xml:space="preserve">9.1 </w:t>
      </w:r>
      <w:r w:rsidR="002A4821">
        <w:rPr>
          <w:b/>
          <w:spacing w:val="-1"/>
          <w:sz w:val="28"/>
          <w:szCs w:val="28"/>
        </w:rPr>
        <w:t>R</w:t>
      </w:r>
      <w:r w:rsidR="002A4821">
        <w:rPr>
          <w:b/>
          <w:sz w:val="28"/>
          <w:szCs w:val="28"/>
        </w:rPr>
        <w:t>eferenc</w:t>
      </w:r>
      <w:r w:rsidR="002A4821">
        <w:rPr>
          <w:b/>
          <w:spacing w:val="-2"/>
          <w:sz w:val="28"/>
          <w:szCs w:val="28"/>
        </w:rPr>
        <w:t>e</w:t>
      </w:r>
      <w:r w:rsidR="002A4821">
        <w:rPr>
          <w:b/>
          <w:sz w:val="28"/>
          <w:szCs w:val="28"/>
        </w:rPr>
        <w:t>s</w:t>
      </w:r>
      <w:r w:rsidR="002A4821">
        <w:rPr>
          <w:b/>
          <w:spacing w:val="1"/>
          <w:sz w:val="28"/>
          <w:szCs w:val="28"/>
        </w:rPr>
        <w:t xml:space="preserve"> </w:t>
      </w:r>
      <w:r w:rsidR="002A4821">
        <w:rPr>
          <w:b/>
          <w:spacing w:val="-4"/>
          <w:sz w:val="28"/>
          <w:szCs w:val="28"/>
        </w:rPr>
        <w:t>m</w:t>
      </w:r>
      <w:r w:rsidR="002A4821">
        <w:rPr>
          <w:b/>
          <w:spacing w:val="1"/>
          <w:sz w:val="28"/>
          <w:szCs w:val="28"/>
        </w:rPr>
        <w:t>a</w:t>
      </w:r>
      <w:r w:rsidR="002A4821">
        <w:rPr>
          <w:b/>
          <w:sz w:val="28"/>
          <w:szCs w:val="28"/>
        </w:rPr>
        <w:t>de f</w:t>
      </w:r>
      <w:r w:rsidR="002A4821">
        <w:rPr>
          <w:b/>
          <w:spacing w:val="-3"/>
          <w:sz w:val="28"/>
          <w:szCs w:val="28"/>
        </w:rPr>
        <w:t>r</w:t>
      </w:r>
      <w:r w:rsidR="002A4821">
        <w:rPr>
          <w:b/>
          <w:spacing w:val="1"/>
          <w:sz w:val="28"/>
          <w:szCs w:val="28"/>
        </w:rPr>
        <w:t>o</w:t>
      </w:r>
      <w:r w:rsidR="002A4821">
        <w:rPr>
          <w:b/>
          <w:spacing w:val="-3"/>
          <w:sz w:val="28"/>
          <w:szCs w:val="28"/>
        </w:rPr>
        <w:t>m</w:t>
      </w:r>
      <w:r w:rsidR="002A4821">
        <w:rPr>
          <w:b/>
          <w:sz w:val="28"/>
          <w:szCs w:val="28"/>
        </w:rPr>
        <w:t>:</w:t>
      </w:r>
    </w:p>
    <w:p w:rsidR="00A76EFE" w:rsidRPr="00516422" w:rsidRDefault="002A4821" w:rsidP="00BD77D7">
      <w:pPr>
        <w:spacing w:after="620" w:line="360" w:lineRule="auto"/>
        <w:ind w:right="1296"/>
        <w:jc w:val="both"/>
        <w:rPr>
          <w:sz w:val="24"/>
          <w:szCs w:val="24"/>
        </w:rPr>
      </w:pPr>
      <w:r>
        <w:rPr>
          <w:spacing w:val="1"/>
          <w:sz w:val="24"/>
          <w:szCs w:val="24"/>
        </w:rPr>
        <w:t>[</w:t>
      </w:r>
      <w:r>
        <w:rPr>
          <w:sz w:val="24"/>
          <w:szCs w:val="24"/>
        </w:rPr>
        <w:t>1]</w:t>
      </w:r>
      <w:r>
        <w:rPr>
          <w:spacing w:val="6"/>
          <w:sz w:val="24"/>
          <w:szCs w:val="24"/>
        </w:rPr>
        <w:t xml:space="preserve"> </w:t>
      </w:r>
      <w:r>
        <w:rPr>
          <w:sz w:val="24"/>
          <w:szCs w:val="24"/>
        </w:rPr>
        <w:t>Mi</w:t>
      </w:r>
      <w:r>
        <w:rPr>
          <w:spacing w:val="-1"/>
          <w:sz w:val="24"/>
          <w:szCs w:val="24"/>
        </w:rPr>
        <w:t>a</w:t>
      </w:r>
      <w:r>
        <w:rPr>
          <w:sz w:val="24"/>
          <w:szCs w:val="24"/>
        </w:rPr>
        <w:t>ou,</w:t>
      </w:r>
      <w:r>
        <w:rPr>
          <w:spacing w:val="7"/>
          <w:sz w:val="24"/>
          <w:szCs w:val="24"/>
        </w:rPr>
        <w:t xml:space="preserve"> </w:t>
      </w:r>
      <w:r>
        <w:rPr>
          <w:spacing w:val="-1"/>
          <w:sz w:val="24"/>
          <w:szCs w:val="24"/>
        </w:rPr>
        <w:t>“</w:t>
      </w:r>
      <w:r>
        <w:rPr>
          <w:spacing w:val="1"/>
          <w:sz w:val="24"/>
          <w:szCs w:val="24"/>
        </w:rPr>
        <w:t>S</w:t>
      </w:r>
      <w:r>
        <w:rPr>
          <w:sz w:val="24"/>
          <w:szCs w:val="24"/>
        </w:rPr>
        <w:t>tu</w:t>
      </w:r>
      <w:r>
        <w:rPr>
          <w:spacing w:val="3"/>
          <w:sz w:val="24"/>
          <w:szCs w:val="24"/>
        </w:rPr>
        <w:t>d</w:t>
      </w:r>
      <w:r>
        <w:rPr>
          <w:sz w:val="24"/>
          <w:szCs w:val="24"/>
        </w:rPr>
        <w:t>y of</w:t>
      </w:r>
      <w:r>
        <w:rPr>
          <w:spacing w:val="6"/>
          <w:sz w:val="24"/>
          <w:szCs w:val="24"/>
        </w:rPr>
        <w:t xml:space="preserve"> </w:t>
      </w:r>
      <w:r>
        <w:rPr>
          <w:sz w:val="24"/>
          <w:szCs w:val="24"/>
        </w:rPr>
        <w:t>V</w:t>
      </w:r>
      <w:r>
        <w:rPr>
          <w:spacing w:val="-1"/>
          <w:sz w:val="24"/>
          <w:szCs w:val="24"/>
        </w:rPr>
        <w:t>e</w:t>
      </w:r>
      <w:r>
        <w:rPr>
          <w:sz w:val="24"/>
          <w:szCs w:val="24"/>
        </w:rPr>
        <w:t>hicle</w:t>
      </w:r>
      <w:r>
        <w:rPr>
          <w:spacing w:val="6"/>
          <w:sz w:val="24"/>
          <w:szCs w:val="24"/>
        </w:rPr>
        <w:t xml:space="preserve"> </w:t>
      </w:r>
      <w:r>
        <w:rPr>
          <w:spacing w:val="1"/>
          <w:sz w:val="24"/>
          <w:szCs w:val="24"/>
        </w:rPr>
        <w:t>S</w:t>
      </w:r>
      <w:r>
        <w:rPr>
          <w:spacing w:val="-1"/>
          <w:sz w:val="24"/>
          <w:szCs w:val="24"/>
        </w:rPr>
        <w:t>c</w:t>
      </w:r>
      <w:r>
        <w:rPr>
          <w:sz w:val="24"/>
          <w:szCs w:val="24"/>
        </w:rPr>
        <w:t>r</w:t>
      </w:r>
      <w:r>
        <w:rPr>
          <w:spacing w:val="-2"/>
          <w:sz w:val="24"/>
          <w:szCs w:val="24"/>
        </w:rPr>
        <w:t>a</w:t>
      </w:r>
      <w:r>
        <w:rPr>
          <w:sz w:val="24"/>
          <w:szCs w:val="24"/>
        </w:rPr>
        <w:t>p p</w:t>
      </w:r>
      <w:r>
        <w:rPr>
          <w:spacing w:val="-1"/>
          <w:sz w:val="24"/>
          <w:szCs w:val="24"/>
        </w:rPr>
        <w:t>a</w:t>
      </w:r>
      <w:r>
        <w:rPr>
          <w:sz w:val="24"/>
          <w:szCs w:val="24"/>
        </w:rPr>
        <w:t>ge R</w:t>
      </w:r>
      <w:r>
        <w:rPr>
          <w:spacing w:val="-1"/>
          <w:sz w:val="24"/>
          <w:szCs w:val="24"/>
        </w:rPr>
        <w:t>a</w:t>
      </w:r>
      <w:r>
        <w:rPr>
          <w:sz w:val="24"/>
          <w:szCs w:val="24"/>
        </w:rPr>
        <w:t>tes,”</w:t>
      </w:r>
      <w:r>
        <w:rPr>
          <w:spacing w:val="3"/>
          <w:sz w:val="24"/>
          <w:szCs w:val="24"/>
        </w:rPr>
        <w:t xml:space="preserve"> </w:t>
      </w:r>
      <w:r>
        <w:rPr>
          <w:sz w:val="24"/>
          <w:szCs w:val="24"/>
        </w:rPr>
        <w:t>O</w:t>
      </w:r>
      <w:r>
        <w:rPr>
          <w:spacing w:val="-1"/>
          <w:sz w:val="24"/>
          <w:szCs w:val="24"/>
        </w:rPr>
        <w:t>a</w:t>
      </w:r>
      <w:r>
        <w:rPr>
          <w:sz w:val="24"/>
          <w:szCs w:val="24"/>
        </w:rPr>
        <w:t>k</w:t>
      </w:r>
      <w:r>
        <w:rPr>
          <w:spacing w:val="1"/>
          <w:sz w:val="24"/>
          <w:szCs w:val="24"/>
        </w:rPr>
        <w:t xml:space="preserve"> </w:t>
      </w:r>
      <w:r>
        <w:rPr>
          <w:sz w:val="24"/>
          <w:szCs w:val="24"/>
        </w:rPr>
        <w:t>Ridge</w:t>
      </w:r>
      <w:r>
        <w:rPr>
          <w:spacing w:val="3"/>
          <w:sz w:val="24"/>
          <w:szCs w:val="24"/>
        </w:rPr>
        <w:t xml:space="preserve"> </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4"/>
          <w:sz w:val="24"/>
          <w:szCs w:val="24"/>
        </w:rPr>
        <w:t xml:space="preserve"> </w:t>
      </w:r>
      <w:r>
        <w:rPr>
          <w:spacing w:val="-3"/>
          <w:sz w:val="24"/>
          <w:szCs w:val="24"/>
        </w:rPr>
        <w:t>L</w:t>
      </w:r>
      <w:r>
        <w:rPr>
          <w:spacing w:val="-1"/>
          <w:sz w:val="24"/>
          <w:szCs w:val="24"/>
        </w:rPr>
        <w:t>a</w:t>
      </w:r>
      <w:r>
        <w:rPr>
          <w:sz w:val="24"/>
          <w:szCs w:val="24"/>
        </w:rPr>
        <w:t>bo</w:t>
      </w:r>
      <w:r>
        <w:rPr>
          <w:spacing w:val="1"/>
          <w:sz w:val="24"/>
          <w:szCs w:val="24"/>
        </w:rPr>
        <w:t>r</w:t>
      </w:r>
      <w:r>
        <w:rPr>
          <w:spacing w:val="-1"/>
          <w:sz w:val="24"/>
          <w:szCs w:val="24"/>
        </w:rPr>
        <w:t>a</w:t>
      </w:r>
      <w:r>
        <w:rPr>
          <w:sz w:val="24"/>
          <w:szCs w:val="24"/>
        </w:rPr>
        <w:t>to</w:t>
      </w:r>
      <w:r>
        <w:rPr>
          <w:spacing w:val="4"/>
          <w:sz w:val="24"/>
          <w:szCs w:val="24"/>
        </w:rPr>
        <w:t>r</w:t>
      </w:r>
      <w:r>
        <w:rPr>
          <w:spacing w:val="-5"/>
          <w:sz w:val="24"/>
          <w:szCs w:val="24"/>
        </w:rPr>
        <w:t>y</w:t>
      </w:r>
      <w:r>
        <w:rPr>
          <w:sz w:val="24"/>
          <w:szCs w:val="24"/>
        </w:rPr>
        <w:t>,</w:t>
      </w:r>
      <w:r>
        <w:rPr>
          <w:spacing w:val="1"/>
          <w:sz w:val="24"/>
          <w:szCs w:val="24"/>
        </w:rPr>
        <w:t xml:space="preserve"> </w:t>
      </w:r>
      <w:r>
        <w:rPr>
          <w:spacing w:val="2"/>
          <w:sz w:val="24"/>
          <w:szCs w:val="24"/>
        </w:rPr>
        <w:t>O</w:t>
      </w:r>
      <w:r>
        <w:rPr>
          <w:spacing w:val="-1"/>
          <w:sz w:val="24"/>
          <w:szCs w:val="24"/>
        </w:rPr>
        <w:t>a</w:t>
      </w:r>
      <w:r>
        <w:rPr>
          <w:sz w:val="24"/>
          <w:szCs w:val="24"/>
        </w:rPr>
        <w:t>k Rid</w:t>
      </w:r>
      <w:r>
        <w:rPr>
          <w:spacing w:val="-2"/>
          <w:sz w:val="24"/>
          <w:szCs w:val="24"/>
        </w:rPr>
        <w:t>g</w:t>
      </w:r>
      <w:r>
        <w:rPr>
          <w:spacing w:val="-1"/>
          <w:sz w:val="24"/>
          <w:szCs w:val="24"/>
        </w:rPr>
        <w:t>e</w:t>
      </w:r>
      <w:r>
        <w:rPr>
          <w:sz w:val="24"/>
          <w:szCs w:val="24"/>
        </w:rPr>
        <w:t>, T</w:t>
      </w:r>
      <w:r>
        <w:rPr>
          <w:spacing w:val="-1"/>
          <w:sz w:val="24"/>
          <w:szCs w:val="24"/>
        </w:rPr>
        <w:t>N</w:t>
      </w:r>
      <w:r>
        <w:rPr>
          <w:sz w:val="24"/>
          <w:szCs w:val="24"/>
        </w:rPr>
        <w:t>,,</w:t>
      </w:r>
      <w:r>
        <w:rPr>
          <w:spacing w:val="1"/>
          <w:sz w:val="24"/>
          <w:szCs w:val="24"/>
        </w:rPr>
        <w:t>S</w:t>
      </w:r>
      <w:r>
        <w:rPr>
          <w:sz w:val="24"/>
          <w:szCs w:val="24"/>
        </w:rPr>
        <w:t>.</w:t>
      </w:r>
      <w:r>
        <w:rPr>
          <w:spacing w:val="1"/>
          <w:sz w:val="24"/>
          <w:szCs w:val="24"/>
        </w:rPr>
        <w:t>P</w:t>
      </w:r>
      <w:r>
        <w:rPr>
          <w:sz w:val="24"/>
          <w:szCs w:val="24"/>
        </w:rPr>
        <w:t>.,Ap</w:t>
      </w:r>
      <w:r>
        <w:rPr>
          <w:spacing w:val="-1"/>
          <w:sz w:val="24"/>
          <w:szCs w:val="24"/>
        </w:rPr>
        <w:t>r</w:t>
      </w:r>
      <w:r>
        <w:rPr>
          <w:sz w:val="24"/>
          <w:szCs w:val="24"/>
        </w:rPr>
        <w:t>il</w:t>
      </w:r>
      <w:r>
        <w:rPr>
          <w:spacing w:val="1"/>
          <w:sz w:val="24"/>
          <w:szCs w:val="24"/>
        </w:rPr>
        <w:t xml:space="preserve"> </w:t>
      </w:r>
      <w:r>
        <w:rPr>
          <w:sz w:val="24"/>
          <w:szCs w:val="24"/>
        </w:rPr>
        <w:t>2</w:t>
      </w:r>
      <w:r>
        <w:rPr>
          <w:spacing w:val="2"/>
          <w:sz w:val="24"/>
          <w:szCs w:val="24"/>
        </w:rPr>
        <w:t>0</w:t>
      </w:r>
      <w:r>
        <w:rPr>
          <w:sz w:val="24"/>
          <w:szCs w:val="24"/>
        </w:rPr>
        <w:t>12.</w:t>
      </w:r>
    </w:p>
    <w:p w:rsidR="00A76EFE" w:rsidRPr="00516422" w:rsidRDefault="002A4821" w:rsidP="00BD77D7">
      <w:pPr>
        <w:spacing w:after="620" w:line="360" w:lineRule="auto"/>
        <w:ind w:right="1296" w:firstLine="60"/>
        <w:jc w:val="both"/>
        <w:rPr>
          <w:sz w:val="24"/>
          <w:szCs w:val="24"/>
        </w:rPr>
      </w:pPr>
      <w:r>
        <w:rPr>
          <w:spacing w:val="1"/>
          <w:sz w:val="24"/>
          <w:szCs w:val="24"/>
        </w:rPr>
        <w:t>[</w:t>
      </w:r>
      <w:r>
        <w:rPr>
          <w:sz w:val="24"/>
          <w:szCs w:val="24"/>
        </w:rPr>
        <w:t xml:space="preserve">2] </w:t>
      </w:r>
      <w:r>
        <w:rPr>
          <w:spacing w:val="1"/>
          <w:sz w:val="24"/>
          <w:szCs w:val="24"/>
        </w:rPr>
        <w:t>W</w:t>
      </w:r>
      <w:r>
        <w:rPr>
          <w:sz w:val="24"/>
          <w:szCs w:val="24"/>
        </w:rPr>
        <w:t>r</w:t>
      </w:r>
      <w:r>
        <w:rPr>
          <w:spacing w:val="-2"/>
          <w:sz w:val="24"/>
          <w:szCs w:val="24"/>
        </w:rPr>
        <w:t>e</w:t>
      </w:r>
      <w:r>
        <w:rPr>
          <w:sz w:val="24"/>
          <w:szCs w:val="24"/>
        </w:rPr>
        <w:t>g</w:t>
      </w:r>
      <w:r>
        <w:rPr>
          <w:spacing w:val="-2"/>
          <w:sz w:val="24"/>
          <w:szCs w:val="24"/>
        </w:rPr>
        <w:t>g</w:t>
      </w:r>
      <w:r>
        <w:rPr>
          <w:sz w:val="24"/>
          <w:szCs w:val="24"/>
        </w:rPr>
        <w:t>i</w:t>
      </w:r>
      <w:r>
        <w:rPr>
          <w:spacing w:val="1"/>
          <w:sz w:val="24"/>
          <w:szCs w:val="24"/>
        </w:rPr>
        <w:t>t</w:t>
      </w:r>
      <w:r>
        <w:rPr>
          <w:sz w:val="24"/>
          <w:szCs w:val="24"/>
        </w:rPr>
        <w:t>,</w:t>
      </w:r>
      <w:r>
        <w:rPr>
          <w:spacing w:val="1"/>
          <w:sz w:val="24"/>
          <w:szCs w:val="24"/>
        </w:rPr>
        <w:t xml:space="preserve"> S</w:t>
      </w:r>
      <w:r>
        <w:rPr>
          <w:sz w:val="24"/>
          <w:szCs w:val="24"/>
        </w:rPr>
        <w:t>.</w:t>
      </w:r>
      <w:r>
        <w:rPr>
          <w:spacing w:val="1"/>
          <w:sz w:val="24"/>
          <w:szCs w:val="24"/>
        </w:rPr>
        <w:t xml:space="preserve"> S</w:t>
      </w:r>
      <w:r>
        <w:rPr>
          <w:sz w:val="24"/>
          <w:szCs w:val="24"/>
        </w:rPr>
        <w:t>.,</w:t>
      </w:r>
      <w:r>
        <w:rPr>
          <w:spacing w:val="1"/>
          <w:sz w:val="24"/>
          <w:szCs w:val="24"/>
        </w:rPr>
        <w:t xml:space="preserve"> </w:t>
      </w:r>
      <w:r>
        <w:rPr>
          <w:sz w:val="24"/>
          <w:szCs w:val="24"/>
        </w:rPr>
        <w:t>Kim,</w:t>
      </w:r>
      <w:r>
        <w:rPr>
          <w:spacing w:val="2"/>
          <w:sz w:val="24"/>
          <w:szCs w:val="24"/>
        </w:rPr>
        <w:t xml:space="preserve"> </w:t>
      </w:r>
      <w:r>
        <w:rPr>
          <w:sz w:val="24"/>
          <w:szCs w:val="24"/>
        </w:rPr>
        <w:t>C.</w:t>
      </w:r>
      <w:r>
        <w:rPr>
          <w:spacing w:val="4"/>
          <w:sz w:val="24"/>
          <w:szCs w:val="24"/>
        </w:rPr>
        <w:t xml:space="preserve"> </w:t>
      </w:r>
      <w:r>
        <w:rPr>
          <w:spacing w:val="-5"/>
          <w:sz w:val="24"/>
          <w:szCs w:val="24"/>
        </w:rPr>
        <w:t>L</w:t>
      </w:r>
      <w:r>
        <w:rPr>
          <w:sz w:val="24"/>
          <w:szCs w:val="24"/>
        </w:rPr>
        <w:t>.,</w:t>
      </w:r>
      <w:r>
        <w:rPr>
          <w:spacing w:val="4"/>
          <w:sz w:val="24"/>
          <w:szCs w:val="24"/>
        </w:rPr>
        <w:t xml:space="preserve"> </w:t>
      </w:r>
      <w:r>
        <w:rPr>
          <w:spacing w:val="-1"/>
          <w:sz w:val="24"/>
          <w:szCs w:val="24"/>
        </w:rPr>
        <w:t>a</w:t>
      </w:r>
      <w:r>
        <w:rPr>
          <w:sz w:val="24"/>
          <w:szCs w:val="24"/>
        </w:rPr>
        <w:t>nd</w:t>
      </w:r>
      <w:r>
        <w:rPr>
          <w:spacing w:val="1"/>
          <w:sz w:val="24"/>
          <w:szCs w:val="24"/>
        </w:rPr>
        <w:t xml:space="preserve"> W</w:t>
      </w:r>
      <w:r>
        <w:rPr>
          <w:sz w:val="24"/>
          <w:szCs w:val="24"/>
        </w:rPr>
        <w:t>ie</w:t>
      </w:r>
      <w:r>
        <w:rPr>
          <w:spacing w:val="-1"/>
          <w:sz w:val="24"/>
          <w:szCs w:val="24"/>
        </w:rPr>
        <w:t>r</w:t>
      </w:r>
      <w:r>
        <w:rPr>
          <w:sz w:val="24"/>
          <w:szCs w:val="24"/>
        </w:rPr>
        <w:t>wil</w:t>
      </w:r>
      <w:r>
        <w:rPr>
          <w:spacing w:val="1"/>
          <w:sz w:val="24"/>
          <w:szCs w:val="24"/>
        </w:rPr>
        <w:t>l</w:t>
      </w:r>
      <w:r>
        <w:rPr>
          <w:spacing w:val="-1"/>
          <w:sz w:val="24"/>
          <w:szCs w:val="24"/>
        </w:rPr>
        <w:t>e</w:t>
      </w:r>
      <w:r>
        <w:rPr>
          <w:sz w:val="24"/>
          <w:szCs w:val="24"/>
        </w:rPr>
        <w:t>,</w:t>
      </w:r>
      <w:r>
        <w:rPr>
          <w:spacing w:val="4"/>
          <w:sz w:val="24"/>
          <w:szCs w:val="24"/>
        </w:rPr>
        <w:t xml:space="preserve"> </w:t>
      </w:r>
      <w:r>
        <w:rPr>
          <w:spacing w:val="1"/>
          <w:sz w:val="24"/>
          <w:szCs w:val="24"/>
        </w:rPr>
        <w:t>W</w:t>
      </w:r>
      <w:r>
        <w:rPr>
          <w:sz w:val="24"/>
          <w:szCs w:val="24"/>
        </w:rPr>
        <w:t xml:space="preserve">. </w:t>
      </w:r>
      <w:r>
        <w:rPr>
          <w:spacing w:val="1"/>
          <w:sz w:val="24"/>
          <w:szCs w:val="24"/>
        </w:rPr>
        <w:t>W</w:t>
      </w:r>
      <w:r>
        <w:rPr>
          <w:sz w:val="24"/>
          <w:szCs w:val="24"/>
        </w:rPr>
        <w:t xml:space="preserve">., </w:t>
      </w:r>
      <w:r>
        <w:rPr>
          <w:spacing w:val="1"/>
          <w:sz w:val="24"/>
          <w:szCs w:val="24"/>
        </w:rPr>
        <w:t xml:space="preserve"> </w:t>
      </w:r>
      <w:r>
        <w:rPr>
          <w:spacing w:val="-1"/>
          <w:sz w:val="24"/>
          <w:szCs w:val="24"/>
        </w:rPr>
        <w:t>F</w:t>
      </w:r>
      <w:r>
        <w:rPr>
          <w:sz w:val="24"/>
          <w:szCs w:val="24"/>
        </w:rPr>
        <w:t xml:space="preserve">ourth  </w:t>
      </w:r>
      <w:r>
        <w:rPr>
          <w:spacing w:val="1"/>
          <w:sz w:val="24"/>
          <w:szCs w:val="24"/>
        </w:rPr>
        <w:t>S</w:t>
      </w:r>
      <w:r>
        <w:rPr>
          <w:spacing w:val="-1"/>
          <w:sz w:val="24"/>
          <w:szCs w:val="24"/>
        </w:rPr>
        <w:t>e</w:t>
      </w:r>
      <w:r>
        <w:rPr>
          <w:sz w:val="24"/>
          <w:szCs w:val="24"/>
        </w:rPr>
        <w:t>m</w:t>
      </w:r>
      <w:r>
        <w:rPr>
          <w:spacing w:val="2"/>
          <w:sz w:val="24"/>
          <w:szCs w:val="24"/>
        </w:rPr>
        <w:t>i</w:t>
      </w:r>
      <w:r>
        <w:rPr>
          <w:spacing w:val="-1"/>
          <w:sz w:val="24"/>
          <w:szCs w:val="24"/>
        </w:rPr>
        <w:t>-</w:t>
      </w:r>
      <w:r>
        <w:rPr>
          <w:sz w:val="24"/>
          <w:szCs w:val="24"/>
        </w:rPr>
        <w:t>Annu</w:t>
      </w:r>
      <w:r>
        <w:rPr>
          <w:spacing w:val="-1"/>
          <w:sz w:val="24"/>
          <w:szCs w:val="24"/>
        </w:rPr>
        <w:t>a</w:t>
      </w:r>
      <w:r>
        <w:rPr>
          <w:sz w:val="24"/>
          <w:szCs w:val="24"/>
        </w:rPr>
        <w:t xml:space="preserve">l </w:t>
      </w:r>
      <w:r>
        <w:rPr>
          <w:spacing w:val="1"/>
          <w:sz w:val="24"/>
          <w:szCs w:val="24"/>
        </w:rPr>
        <w:t xml:space="preserve"> </w:t>
      </w:r>
      <w:r>
        <w:rPr>
          <w:sz w:val="24"/>
          <w:szCs w:val="24"/>
        </w:rPr>
        <w:t>R</w:t>
      </w:r>
      <w:r>
        <w:rPr>
          <w:spacing w:val="-1"/>
          <w:sz w:val="24"/>
          <w:szCs w:val="24"/>
        </w:rPr>
        <w:t>e</w:t>
      </w:r>
      <w:r>
        <w:rPr>
          <w:sz w:val="24"/>
          <w:szCs w:val="24"/>
        </w:rPr>
        <w:t>s</w:t>
      </w:r>
      <w:r>
        <w:rPr>
          <w:spacing w:val="-1"/>
          <w:sz w:val="24"/>
          <w:szCs w:val="24"/>
        </w:rPr>
        <w:t>ea</w:t>
      </w:r>
      <w:r>
        <w:rPr>
          <w:spacing w:val="1"/>
          <w:sz w:val="24"/>
          <w:szCs w:val="24"/>
        </w:rPr>
        <w:t>r</w:t>
      </w:r>
      <w:r>
        <w:rPr>
          <w:spacing w:val="-1"/>
          <w:sz w:val="24"/>
          <w:szCs w:val="24"/>
        </w:rPr>
        <w:t>c</w:t>
      </w:r>
      <w:r>
        <w:rPr>
          <w:sz w:val="24"/>
          <w:szCs w:val="24"/>
        </w:rPr>
        <w:t xml:space="preserve">h </w:t>
      </w:r>
      <w:r>
        <w:rPr>
          <w:spacing w:val="1"/>
          <w:sz w:val="24"/>
          <w:szCs w:val="24"/>
        </w:rPr>
        <w:t xml:space="preserve"> </w:t>
      </w:r>
      <w:r>
        <w:rPr>
          <w:sz w:val="24"/>
          <w:szCs w:val="24"/>
        </w:rPr>
        <w:t>R</w:t>
      </w:r>
      <w:r>
        <w:rPr>
          <w:spacing w:val="-1"/>
          <w:sz w:val="24"/>
          <w:szCs w:val="24"/>
        </w:rPr>
        <w:t>e</w:t>
      </w:r>
      <w:r>
        <w:rPr>
          <w:sz w:val="24"/>
          <w:szCs w:val="24"/>
        </w:rPr>
        <w:t>po</w:t>
      </w:r>
      <w:r>
        <w:rPr>
          <w:spacing w:val="1"/>
          <w:sz w:val="24"/>
          <w:szCs w:val="24"/>
        </w:rPr>
        <w:t>r</w:t>
      </w:r>
      <w:r>
        <w:rPr>
          <w:sz w:val="24"/>
          <w:szCs w:val="24"/>
        </w:rPr>
        <w:t>t”, R</w:t>
      </w:r>
      <w:r>
        <w:rPr>
          <w:spacing w:val="-1"/>
          <w:sz w:val="24"/>
          <w:szCs w:val="24"/>
        </w:rPr>
        <w:t>e</w:t>
      </w:r>
      <w:r>
        <w:rPr>
          <w:sz w:val="24"/>
          <w:szCs w:val="24"/>
        </w:rPr>
        <w:t>s</w:t>
      </w:r>
      <w:r>
        <w:rPr>
          <w:spacing w:val="-1"/>
          <w:sz w:val="24"/>
          <w:szCs w:val="24"/>
        </w:rPr>
        <w:t>ea</w:t>
      </w:r>
      <w:r>
        <w:rPr>
          <w:sz w:val="24"/>
          <w:szCs w:val="24"/>
        </w:rPr>
        <w:t>r</w:t>
      </w:r>
      <w:r>
        <w:rPr>
          <w:spacing w:val="-2"/>
          <w:sz w:val="24"/>
          <w:szCs w:val="24"/>
        </w:rPr>
        <w:t>c</w:t>
      </w:r>
      <w:r>
        <w:rPr>
          <w:sz w:val="24"/>
          <w:szCs w:val="24"/>
        </w:rPr>
        <w:t>h</w:t>
      </w:r>
      <w:r>
        <w:rPr>
          <w:spacing w:val="1"/>
          <w:sz w:val="24"/>
          <w:szCs w:val="24"/>
        </w:rPr>
        <w:t xml:space="preserve"> </w:t>
      </w:r>
      <w:r>
        <w:rPr>
          <w:sz w:val="24"/>
          <w:szCs w:val="24"/>
        </w:rPr>
        <w:t>on</w:t>
      </w:r>
      <w:r>
        <w:rPr>
          <w:spacing w:val="1"/>
          <w:sz w:val="24"/>
          <w:szCs w:val="24"/>
        </w:rPr>
        <w:t xml:space="preserve"> </w:t>
      </w:r>
      <w:r>
        <w:rPr>
          <w:spacing w:val="2"/>
          <w:sz w:val="24"/>
          <w:szCs w:val="24"/>
        </w:rPr>
        <w:t>V</w:t>
      </w:r>
      <w:r>
        <w:rPr>
          <w:spacing w:val="-1"/>
          <w:sz w:val="24"/>
          <w:szCs w:val="24"/>
        </w:rPr>
        <w:t>e</w:t>
      </w:r>
      <w:r>
        <w:rPr>
          <w:sz w:val="24"/>
          <w:szCs w:val="24"/>
        </w:rPr>
        <w:t>hic</w:t>
      </w:r>
      <w:r>
        <w:rPr>
          <w:spacing w:val="2"/>
          <w:sz w:val="24"/>
          <w:szCs w:val="24"/>
        </w:rPr>
        <w:t>l</w:t>
      </w:r>
      <w:r>
        <w:rPr>
          <w:spacing w:val="1"/>
          <w:sz w:val="24"/>
          <w:szCs w:val="24"/>
        </w:rPr>
        <w:t>e</w:t>
      </w:r>
      <w:r>
        <w:rPr>
          <w:spacing w:val="-1"/>
          <w:sz w:val="24"/>
          <w:szCs w:val="24"/>
        </w:rPr>
        <w:t>-</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D</w:t>
      </w:r>
      <w:r>
        <w:rPr>
          <w:spacing w:val="-1"/>
          <w:sz w:val="24"/>
          <w:szCs w:val="24"/>
        </w:rPr>
        <w:t>r</w:t>
      </w:r>
      <w:r>
        <w:rPr>
          <w:sz w:val="24"/>
          <w:szCs w:val="24"/>
        </w:rPr>
        <w:t>i</w:t>
      </w:r>
      <w:r>
        <w:rPr>
          <w:spacing w:val="3"/>
          <w:sz w:val="24"/>
          <w:szCs w:val="24"/>
        </w:rPr>
        <w:t>v</w:t>
      </w:r>
      <w:r>
        <w:rPr>
          <w:spacing w:val="-1"/>
          <w:sz w:val="24"/>
          <w:szCs w:val="24"/>
        </w:rPr>
        <w:t>e</w:t>
      </w:r>
      <w:r>
        <w:rPr>
          <w:sz w:val="24"/>
          <w:szCs w:val="24"/>
        </w:rPr>
        <w:t xml:space="preserve">r </w:t>
      </w:r>
      <w:r>
        <w:rPr>
          <w:spacing w:val="1"/>
          <w:sz w:val="24"/>
          <w:szCs w:val="24"/>
        </w:rPr>
        <w:t>S</w:t>
      </w:r>
      <w:r>
        <w:rPr>
          <w:sz w:val="24"/>
          <w:szCs w:val="24"/>
        </w:rPr>
        <w:t xml:space="preserve">tatus </w:t>
      </w:r>
      <w:r>
        <w:rPr>
          <w:spacing w:val="1"/>
          <w:sz w:val="24"/>
          <w:szCs w:val="24"/>
        </w:rPr>
        <w:t>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man</w:t>
      </w:r>
      <w:r>
        <w:rPr>
          <w:spacing w:val="1"/>
          <w:sz w:val="24"/>
          <w:szCs w:val="24"/>
        </w:rPr>
        <w:t>c</w:t>
      </w:r>
      <w:r>
        <w:rPr>
          <w:sz w:val="24"/>
          <w:szCs w:val="24"/>
        </w:rPr>
        <w:t>e  Monitor</w:t>
      </w:r>
      <w:r>
        <w:rPr>
          <w:spacing w:val="2"/>
          <w:sz w:val="24"/>
          <w:szCs w:val="24"/>
        </w:rPr>
        <w:t>i</w:t>
      </w:r>
      <w:r>
        <w:rPr>
          <w:sz w:val="24"/>
          <w:szCs w:val="24"/>
        </w:rPr>
        <w:t>n</w:t>
      </w:r>
      <w:r>
        <w:rPr>
          <w:spacing w:val="-2"/>
          <w:sz w:val="24"/>
          <w:szCs w:val="24"/>
        </w:rPr>
        <w:t>g</w:t>
      </w:r>
      <w:r>
        <w:rPr>
          <w:spacing w:val="-1"/>
          <w:sz w:val="24"/>
          <w:szCs w:val="24"/>
        </w:rPr>
        <w:t>”</w:t>
      </w:r>
      <w:r>
        <w:rPr>
          <w:sz w:val="24"/>
          <w:szCs w:val="24"/>
        </w:rPr>
        <w:t xml:space="preserve">, </w:t>
      </w:r>
      <w:r>
        <w:rPr>
          <w:spacing w:val="3"/>
          <w:sz w:val="24"/>
          <w:szCs w:val="24"/>
        </w:rPr>
        <w:t xml:space="preserve"> </w:t>
      </w:r>
      <w:r>
        <w:rPr>
          <w:spacing w:val="-2"/>
          <w:sz w:val="24"/>
          <w:szCs w:val="24"/>
        </w:rPr>
        <w:t>B</w:t>
      </w:r>
      <w:r>
        <w:rPr>
          <w:sz w:val="24"/>
          <w:szCs w:val="24"/>
        </w:rPr>
        <w:t>l</w:t>
      </w:r>
      <w:r>
        <w:rPr>
          <w:spacing w:val="2"/>
          <w:sz w:val="24"/>
          <w:szCs w:val="24"/>
        </w:rPr>
        <w:t>a</w:t>
      </w:r>
      <w:r>
        <w:rPr>
          <w:spacing w:val="-1"/>
          <w:sz w:val="24"/>
          <w:szCs w:val="24"/>
        </w:rPr>
        <w:t>c</w:t>
      </w:r>
      <w:r>
        <w:rPr>
          <w:sz w:val="24"/>
          <w:szCs w:val="24"/>
        </w:rPr>
        <w:t>ksbu</w:t>
      </w:r>
      <w:r>
        <w:rPr>
          <w:spacing w:val="2"/>
          <w:sz w:val="24"/>
          <w:szCs w:val="24"/>
        </w:rPr>
        <w:t>r</w:t>
      </w:r>
      <w:r>
        <w:rPr>
          <w:spacing w:val="-2"/>
          <w:sz w:val="24"/>
          <w:szCs w:val="24"/>
        </w:rPr>
        <w:t>g</w:t>
      </w:r>
      <w:r>
        <w:rPr>
          <w:sz w:val="24"/>
          <w:szCs w:val="24"/>
        </w:rPr>
        <w:t xml:space="preserve">, </w:t>
      </w:r>
      <w:r>
        <w:rPr>
          <w:spacing w:val="1"/>
          <w:sz w:val="24"/>
          <w:szCs w:val="24"/>
        </w:rPr>
        <w:t xml:space="preserve"> </w:t>
      </w:r>
      <w:r>
        <w:rPr>
          <w:spacing w:val="2"/>
          <w:sz w:val="24"/>
          <w:szCs w:val="24"/>
        </w:rPr>
        <w:t>V</w:t>
      </w:r>
      <w:r>
        <w:rPr>
          <w:sz w:val="24"/>
          <w:szCs w:val="24"/>
        </w:rPr>
        <w:t>A: Vir</w:t>
      </w:r>
      <w:r>
        <w:rPr>
          <w:spacing w:val="-3"/>
          <w:sz w:val="24"/>
          <w:szCs w:val="24"/>
        </w:rPr>
        <w:t>g</w:t>
      </w:r>
      <w:r>
        <w:rPr>
          <w:sz w:val="24"/>
          <w:szCs w:val="24"/>
        </w:rPr>
        <w:t>in</w:t>
      </w:r>
      <w:r>
        <w:rPr>
          <w:spacing w:val="1"/>
          <w:sz w:val="24"/>
          <w:szCs w:val="24"/>
        </w:rPr>
        <w:t>i</w:t>
      </w:r>
      <w:r>
        <w:rPr>
          <w:sz w:val="24"/>
          <w:szCs w:val="24"/>
        </w:rPr>
        <w:t xml:space="preserve">a </w:t>
      </w:r>
      <w:r>
        <w:rPr>
          <w:spacing w:val="1"/>
          <w:sz w:val="24"/>
          <w:szCs w:val="24"/>
        </w:rPr>
        <w:t>P</w:t>
      </w:r>
      <w:r>
        <w:rPr>
          <w:sz w:val="24"/>
          <w:szCs w:val="24"/>
        </w:rPr>
        <w:t>o</w:t>
      </w:r>
      <w:r>
        <w:rPr>
          <w:spacing w:val="5"/>
          <w:sz w:val="24"/>
          <w:szCs w:val="24"/>
        </w:rPr>
        <w:t>l</w:t>
      </w:r>
      <w:r>
        <w:rPr>
          <w:spacing w:val="-5"/>
          <w:sz w:val="24"/>
          <w:szCs w:val="24"/>
        </w:rPr>
        <w:t>y</w:t>
      </w:r>
      <w:r>
        <w:rPr>
          <w:sz w:val="24"/>
          <w:szCs w:val="24"/>
        </w:rPr>
        <w:t>te</w:t>
      </w:r>
      <w:r>
        <w:rPr>
          <w:spacing w:val="-1"/>
          <w:sz w:val="24"/>
          <w:szCs w:val="24"/>
        </w:rPr>
        <w:t>c</w:t>
      </w:r>
      <w:r>
        <w:rPr>
          <w:sz w:val="24"/>
          <w:szCs w:val="24"/>
        </w:rPr>
        <w:t>hn</w:t>
      </w:r>
      <w:r>
        <w:rPr>
          <w:spacing w:val="3"/>
          <w:sz w:val="24"/>
          <w:szCs w:val="24"/>
        </w:rPr>
        <w:t>i</w:t>
      </w:r>
      <w:r>
        <w:rPr>
          <w:sz w:val="24"/>
          <w:szCs w:val="24"/>
        </w:rPr>
        <w:t>c</w:t>
      </w:r>
      <w:r>
        <w:rPr>
          <w:spacing w:val="2"/>
          <w:sz w:val="24"/>
          <w:szCs w:val="24"/>
        </w:rPr>
        <w:t xml:space="preserve"> </w:t>
      </w:r>
      <w:r>
        <w:rPr>
          <w:spacing w:val="-3"/>
          <w:sz w:val="24"/>
          <w:szCs w:val="24"/>
        </w:rPr>
        <w:t>I</w:t>
      </w:r>
      <w:r>
        <w:rPr>
          <w:sz w:val="24"/>
          <w:szCs w:val="24"/>
        </w:rPr>
        <w:t>n</w:t>
      </w:r>
      <w:r>
        <w:rPr>
          <w:spacing w:val="2"/>
          <w:sz w:val="24"/>
          <w:szCs w:val="24"/>
        </w:rPr>
        <w:t>s</w:t>
      </w:r>
      <w:r>
        <w:rPr>
          <w:sz w:val="24"/>
          <w:szCs w:val="24"/>
        </w:rPr>
        <w:t>t</w:t>
      </w:r>
      <w:r>
        <w:rPr>
          <w:spacing w:val="1"/>
          <w:sz w:val="24"/>
          <w:szCs w:val="24"/>
        </w:rPr>
        <w:t>i</w:t>
      </w:r>
      <w:r>
        <w:rPr>
          <w:sz w:val="24"/>
          <w:szCs w:val="24"/>
        </w:rPr>
        <w:t>tu</w:t>
      </w:r>
      <w:r>
        <w:rPr>
          <w:spacing w:val="1"/>
          <w:sz w:val="24"/>
          <w:szCs w:val="24"/>
        </w:rPr>
        <w:t>t</w:t>
      </w:r>
      <w:r>
        <w:rPr>
          <w:sz w:val="24"/>
          <w:szCs w:val="24"/>
        </w:rPr>
        <w:t xml:space="preserve">e </w:t>
      </w:r>
      <w:r>
        <w:rPr>
          <w:spacing w:val="-1"/>
          <w:sz w:val="24"/>
          <w:szCs w:val="24"/>
        </w:rPr>
        <w:t>a</w:t>
      </w:r>
      <w:r>
        <w:rPr>
          <w:sz w:val="24"/>
          <w:szCs w:val="24"/>
        </w:rPr>
        <w:t>nd</w:t>
      </w:r>
      <w:r>
        <w:rPr>
          <w:spacing w:val="1"/>
          <w:sz w:val="24"/>
          <w:szCs w:val="24"/>
        </w:rPr>
        <w:t xml:space="preserve"> S</w:t>
      </w:r>
      <w:r>
        <w:rPr>
          <w:sz w:val="24"/>
          <w:szCs w:val="24"/>
        </w:rPr>
        <w:t>tate Univ</w:t>
      </w:r>
      <w:r>
        <w:rPr>
          <w:spacing w:val="-1"/>
          <w:sz w:val="24"/>
          <w:szCs w:val="24"/>
        </w:rPr>
        <w:t>e</w:t>
      </w:r>
      <w:r>
        <w:rPr>
          <w:sz w:val="24"/>
          <w:szCs w:val="24"/>
        </w:rPr>
        <w:t>rs</w:t>
      </w:r>
      <w:r>
        <w:rPr>
          <w:spacing w:val="2"/>
          <w:sz w:val="24"/>
          <w:szCs w:val="24"/>
        </w:rPr>
        <w:t>i</w:t>
      </w:r>
      <w:r>
        <w:rPr>
          <w:spacing w:val="3"/>
          <w:sz w:val="24"/>
          <w:szCs w:val="24"/>
        </w:rPr>
        <w:t>t</w:t>
      </w:r>
      <w:r>
        <w:rPr>
          <w:spacing w:val="-5"/>
          <w:sz w:val="24"/>
          <w:szCs w:val="24"/>
        </w:rPr>
        <w:t>y</w:t>
      </w:r>
      <w:r>
        <w:rPr>
          <w:sz w:val="24"/>
          <w:szCs w:val="24"/>
        </w:rPr>
        <w:t xml:space="preserve">, </w:t>
      </w:r>
      <w:r>
        <w:rPr>
          <w:spacing w:val="-3"/>
          <w:sz w:val="24"/>
          <w:szCs w:val="24"/>
        </w:rPr>
        <w:t>I</w:t>
      </w:r>
      <w:r>
        <w:rPr>
          <w:spacing w:val="1"/>
          <w:sz w:val="24"/>
          <w:szCs w:val="24"/>
        </w:rPr>
        <w:t>S</w:t>
      </w:r>
      <w:r>
        <w:rPr>
          <w:sz w:val="24"/>
          <w:szCs w:val="24"/>
        </w:rPr>
        <w:t xml:space="preserve">E </w:t>
      </w:r>
      <w:r>
        <w:rPr>
          <w:spacing w:val="1"/>
          <w:sz w:val="24"/>
          <w:szCs w:val="24"/>
        </w:rPr>
        <w:t>D</w:t>
      </w:r>
      <w:r>
        <w:rPr>
          <w:spacing w:val="-1"/>
          <w:sz w:val="24"/>
          <w:szCs w:val="24"/>
        </w:rPr>
        <w:t>e</w:t>
      </w:r>
      <w:r>
        <w:rPr>
          <w:sz w:val="24"/>
          <w:szCs w:val="24"/>
        </w:rPr>
        <w:t>p</w:t>
      </w:r>
      <w:r>
        <w:rPr>
          <w:spacing w:val="-1"/>
          <w:sz w:val="24"/>
          <w:szCs w:val="24"/>
        </w:rPr>
        <w:t>a</w:t>
      </w:r>
      <w:r>
        <w:rPr>
          <w:sz w:val="24"/>
          <w:szCs w:val="24"/>
        </w:rPr>
        <w:t>rtme</w:t>
      </w:r>
      <w:r>
        <w:rPr>
          <w:spacing w:val="-1"/>
          <w:sz w:val="24"/>
          <w:szCs w:val="24"/>
        </w:rPr>
        <w:t>n</w:t>
      </w:r>
      <w:r>
        <w:rPr>
          <w:sz w:val="24"/>
          <w:szCs w:val="24"/>
        </w:rPr>
        <w:t xml:space="preserve">t, </w:t>
      </w:r>
      <w:r>
        <w:rPr>
          <w:spacing w:val="3"/>
          <w:sz w:val="24"/>
          <w:szCs w:val="24"/>
        </w:rPr>
        <w:t>J</w:t>
      </w:r>
      <w:r>
        <w:rPr>
          <w:spacing w:val="-1"/>
          <w:sz w:val="24"/>
          <w:szCs w:val="24"/>
        </w:rPr>
        <w:t>a</w:t>
      </w:r>
      <w:r>
        <w:rPr>
          <w:sz w:val="24"/>
          <w:szCs w:val="24"/>
        </w:rPr>
        <w:t>nu</w:t>
      </w:r>
      <w:r>
        <w:rPr>
          <w:spacing w:val="-1"/>
          <w:sz w:val="24"/>
          <w:szCs w:val="24"/>
        </w:rPr>
        <w:t>a</w:t>
      </w:r>
      <w:r>
        <w:rPr>
          <w:spacing w:val="4"/>
          <w:sz w:val="24"/>
          <w:szCs w:val="24"/>
        </w:rPr>
        <w:t>r</w:t>
      </w:r>
      <w:r>
        <w:rPr>
          <w:sz w:val="24"/>
          <w:szCs w:val="24"/>
        </w:rPr>
        <w:t>y</w:t>
      </w:r>
      <w:r>
        <w:rPr>
          <w:spacing w:val="-2"/>
          <w:sz w:val="24"/>
          <w:szCs w:val="24"/>
        </w:rPr>
        <w:t xml:space="preserve"> </w:t>
      </w:r>
      <w:r>
        <w:rPr>
          <w:sz w:val="24"/>
          <w:szCs w:val="24"/>
        </w:rPr>
        <w:t>2013.</w:t>
      </w:r>
    </w:p>
    <w:p w:rsidR="00A76EFE" w:rsidRPr="00516422" w:rsidRDefault="002A4821" w:rsidP="00BD77D7">
      <w:pPr>
        <w:spacing w:after="620" w:line="360" w:lineRule="auto"/>
        <w:ind w:right="1296" w:firstLine="60"/>
        <w:jc w:val="both"/>
        <w:rPr>
          <w:sz w:val="24"/>
          <w:szCs w:val="24"/>
        </w:rPr>
      </w:pPr>
      <w:r>
        <w:rPr>
          <w:spacing w:val="1"/>
          <w:sz w:val="24"/>
          <w:szCs w:val="24"/>
        </w:rPr>
        <w:t>[</w:t>
      </w:r>
      <w:r>
        <w:rPr>
          <w:sz w:val="24"/>
          <w:szCs w:val="24"/>
        </w:rPr>
        <w:t xml:space="preserve">3] </w:t>
      </w:r>
      <w:r>
        <w:rPr>
          <w:spacing w:val="-2"/>
          <w:sz w:val="24"/>
          <w:szCs w:val="24"/>
        </w:rPr>
        <w:t>B</w:t>
      </w:r>
      <w:r>
        <w:rPr>
          <w:sz w:val="24"/>
          <w:szCs w:val="24"/>
        </w:rPr>
        <w:t>i</w:t>
      </w:r>
      <w:r>
        <w:rPr>
          <w:spacing w:val="1"/>
          <w:sz w:val="24"/>
          <w:szCs w:val="24"/>
        </w:rPr>
        <w:t>l</w:t>
      </w:r>
      <w:r>
        <w:rPr>
          <w:sz w:val="24"/>
          <w:szCs w:val="24"/>
        </w:rPr>
        <w:t>l</w:t>
      </w:r>
      <w:r>
        <w:rPr>
          <w:spacing w:val="1"/>
          <w:sz w:val="24"/>
          <w:szCs w:val="24"/>
        </w:rPr>
        <w:t xml:space="preserve"> </w:t>
      </w:r>
      <w:r>
        <w:rPr>
          <w:spacing w:val="-1"/>
          <w:sz w:val="24"/>
          <w:szCs w:val="24"/>
        </w:rPr>
        <w:t>F</w:t>
      </w:r>
      <w:r>
        <w:rPr>
          <w:sz w:val="24"/>
          <w:szCs w:val="24"/>
        </w:rPr>
        <w:t>lemin</w:t>
      </w:r>
      <w:r>
        <w:rPr>
          <w:spacing w:val="-2"/>
          <w:sz w:val="24"/>
          <w:szCs w:val="24"/>
        </w:rPr>
        <w:t>g</w:t>
      </w:r>
      <w:r>
        <w:rPr>
          <w:sz w:val="24"/>
          <w:szCs w:val="24"/>
        </w:rPr>
        <w:t>,</w:t>
      </w:r>
      <w:r>
        <w:rPr>
          <w:spacing w:val="1"/>
          <w:sz w:val="24"/>
          <w:szCs w:val="24"/>
        </w:rPr>
        <w:t xml:space="preserve"> </w:t>
      </w:r>
      <w:r>
        <w:rPr>
          <w:spacing w:val="-1"/>
          <w:sz w:val="24"/>
          <w:szCs w:val="24"/>
        </w:rPr>
        <w:t>“</w:t>
      </w:r>
      <w:r>
        <w:rPr>
          <w:spacing w:val="2"/>
          <w:sz w:val="24"/>
          <w:szCs w:val="24"/>
        </w:rPr>
        <w:t>N</w:t>
      </w:r>
      <w:r>
        <w:rPr>
          <w:spacing w:val="1"/>
          <w:sz w:val="24"/>
          <w:szCs w:val="24"/>
        </w:rPr>
        <w:t>e</w:t>
      </w:r>
      <w:r>
        <w:rPr>
          <w:sz w:val="24"/>
          <w:szCs w:val="24"/>
        </w:rPr>
        <w:t>w Automo</w:t>
      </w:r>
      <w:r>
        <w:rPr>
          <w:spacing w:val="1"/>
          <w:sz w:val="24"/>
          <w:szCs w:val="24"/>
        </w:rPr>
        <w:t>t</w:t>
      </w:r>
      <w:r>
        <w:rPr>
          <w:sz w:val="24"/>
          <w:szCs w:val="24"/>
        </w:rPr>
        <w:t>ive Ele</w:t>
      </w:r>
      <w:r>
        <w:rPr>
          <w:spacing w:val="-2"/>
          <w:sz w:val="24"/>
          <w:szCs w:val="24"/>
        </w:rPr>
        <w:t>c</w:t>
      </w:r>
      <w:r>
        <w:rPr>
          <w:sz w:val="24"/>
          <w:szCs w:val="24"/>
        </w:rPr>
        <w:t>troni</w:t>
      </w:r>
      <w:r>
        <w:rPr>
          <w:spacing w:val="-1"/>
          <w:sz w:val="24"/>
          <w:szCs w:val="24"/>
        </w:rPr>
        <w:t>c</w:t>
      </w:r>
      <w:r>
        <w:rPr>
          <w:sz w:val="24"/>
          <w:szCs w:val="24"/>
        </w:rPr>
        <w:t>s T</w:t>
      </w:r>
      <w:r>
        <w:rPr>
          <w:spacing w:val="-1"/>
          <w:sz w:val="24"/>
          <w:szCs w:val="24"/>
        </w:rPr>
        <w:t>ec</w:t>
      </w:r>
      <w:r>
        <w:rPr>
          <w:sz w:val="24"/>
          <w:szCs w:val="24"/>
        </w:rPr>
        <w:t>hnol</w:t>
      </w:r>
      <w:r>
        <w:rPr>
          <w:spacing w:val="3"/>
          <w:sz w:val="24"/>
          <w:szCs w:val="24"/>
        </w:rPr>
        <w:t>o</w:t>
      </w:r>
      <w:r>
        <w:rPr>
          <w:spacing w:val="-2"/>
          <w:sz w:val="24"/>
          <w:szCs w:val="24"/>
        </w:rPr>
        <w:t>g</w:t>
      </w:r>
      <w:r>
        <w:rPr>
          <w:sz w:val="24"/>
          <w:szCs w:val="24"/>
        </w:rPr>
        <w:t>ies</w:t>
      </w:r>
      <w:r>
        <w:rPr>
          <w:spacing w:val="-1"/>
          <w:sz w:val="24"/>
          <w:szCs w:val="24"/>
        </w:rPr>
        <w:t>”</w:t>
      </w:r>
      <w:r>
        <w:rPr>
          <w:sz w:val="24"/>
          <w:szCs w:val="24"/>
        </w:rPr>
        <w:t>,</w:t>
      </w:r>
      <w:r>
        <w:rPr>
          <w:spacing w:val="5"/>
          <w:sz w:val="24"/>
          <w:szCs w:val="24"/>
        </w:rPr>
        <w:t xml:space="preserve"> </w:t>
      </w:r>
      <w:r>
        <w:rPr>
          <w:spacing w:val="-3"/>
          <w:sz w:val="24"/>
          <w:szCs w:val="24"/>
        </w:rPr>
        <w:t>I</w:t>
      </w:r>
      <w:r>
        <w:rPr>
          <w:sz w:val="24"/>
          <w:szCs w:val="24"/>
        </w:rPr>
        <w:t>nte</w:t>
      </w:r>
      <w:r>
        <w:rPr>
          <w:spacing w:val="-1"/>
          <w:sz w:val="24"/>
          <w:szCs w:val="24"/>
        </w:rPr>
        <w:t>r</w:t>
      </w:r>
      <w:r>
        <w:rPr>
          <w:spacing w:val="2"/>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 xml:space="preserve"> </w:t>
      </w:r>
      <w:r>
        <w:rPr>
          <w:sz w:val="24"/>
          <w:szCs w:val="24"/>
        </w:rPr>
        <w:t>Conf</w:t>
      </w:r>
      <w:r>
        <w:rPr>
          <w:spacing w:val="-2"/>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w:t>
      </w:r>
      <w:r>
        <w:rPr>
          <w:spacing w:val="2"/>
          <w:sz w:val="24"/>
          <w:szCs w:val="24"/>
        </w:rPr>
        <w:t xml:space="preserve"> </w:t>
      </w:r>
      <w:r>
        <w:rPr>
          <w:sz w:val="24"/>
          <w:szCs w:val="24"/>
        </w:rPr>
        <w:t xml:space="preserve">on </w:t>
      </w:r>
      <w:r>
        <w:rPr>
          <w:spacing w:val="1"/>
          <w:sz w:val="24"/>
          <w:szCs w:val="24"/>
        </w:rPr>
        <w:t>P</w:t>
      </w:r>
      <w:r>
        <w:rPr>
          <w:spacing w:val="-1"/>
          <w:sz w:val="24"/>
          <w:szCs w:val="24"/>
        </w:rPr>
        <w:t>a</w:t>
      </w:r>
      <w:r>
        <w:rPr>
          <w:sz w:val="24"/>
          <w:szCs w:val="24"/>
        </w:rPr>
        <w:t>t</w:t>
      </w:r>
      <w:r>
        <w:rPr>
          <w:spacing w:val="1"/>
          <w:sz w:val="24"/>
          <w:szCs w:val="24"/>
        </w:rPr>
        <w:t>t</w:t>
      </w:r>
      <w:r>
        <w:rPr>
          <w:spacing w:val="-1"/>
          <w:sz w:val="24"/>
          <w:szCs w:val="24"/>
        </w:rPr>
        <w:t>e</w:t>
      </w:r>
      <w:r>
        <w:rPr>
          <w:sz w:val="24"/>
          <w:szCs w:val="24"/>
        </w:rPr>
        <w:t>rn R</w:t>
      </w:r>
      <w:r>
        <w:rPr>
          <w:spacing w:val="-1"/>
          <w:sz w:val="24"/>
          <w:szCs w:val="24"/>
        </w:rPr>
        <w:t>ec</w:t>
      </w:r>
      <w:r>
        <w:rPr>
          <w:sz w:val="24"/>
          <w:szCs w:val="24"/>
        </w:rPr>
        <w:t>o</w:t>
      </w:r>
      <w:r>
        <w:rPr>
          <w:spacing w:val="-2"/>
          <w:sz w:val="24"/>
          <w:szCs w:val="24"/>
        </w:rPr>
        <w:t>g</w:t>
      </w:r>
      <w:r>
        <w:rPr>
          <w:sz w:val="24"/>
          <w:szCs w:val="24"/>
        </w:rPr>
        <w:t>ni</w:t>
      </w:r>
      <w:r>
        <w:rPr>
          <w:spacing w:val="1"/>
          <w:sz w:val="24"/>
          <w:szCs w:val="24"/>
        </w:rPr>
        <w:t>t</w:t>
      </w:r>
      <w:r>
        <w:rPr>
          <w:sz w:val="24"/>
          <w:szCs w:val="24"/>
        </w:rPr>
        <w:t>ion, pp. 48</w:t>
      </w:r>
      <w:r>
        <w:rPr>
          <w:spacing w:val="1"/>
          <w:sz w:val="24"/>
          <w:szCs w:val="24"/>
        </w:rPr>
        <w:t>4</w:t>
      </w:r>
      <w:r>
        <w:rPr>
          <w:sz w:val="24"/>
          <w:szCs w:val="24"/>
        </w:rPr>
        <w:t>-</w:t>
      </w:r>
      <w:r>
        <w:rPr>
          <w:spacing w:val="-1"/>
          <w:sz w:val="24"/>
          <w:szCs w:val="24"/>
        </w:rPr>
        <w:t xml:space="preserve"> </w:t>
      </w:r>
      <w:r>
        <w:rPr>
          <w:sz w:val="24"/>
          <w:szCs w:val="24"/>
        </w:rPr>
        <w:t>4</w:t>
      </w:r>
      <w:r>
        <w:rPr>
          <w:spacing w:val="2"/>
          <w:sz w:val="24"/>
          <w:szCs w:val="24"/>
        </w:rPr>
        <w:t>8</w:t>
      </w:r>
      <w:r>
        <w:rPr>
          <w:sz w:val="24"/>
          <w:szCs w:val="24"/>
        </w:rPr>
        <w:t>8,D</w:t>
      </w:r>
      <w:r>
        <w:rPr>
          <w:spacing w:val="-1"/>
          <w:sz w:val="24"/>
          <w:szCs w:val="24"/>
        </w:rPr>
        <w:t>ece</w:t>
      </w:r>
      <w:r>
        <w:rPr>
          <w:sz w:val="24"/>
          <w:szCs w:val="24"/>
        </w:rPr>
        <w:t>m</w:t>
      </w:r>
      <w:r>
        <w:rPr>
          <w:spacing w:val="3"/>
          <w:sz w:val="24"/>
          <w:szCs w:val="24"/>
        </w:rPr>
        <w:t>b</w:t>
      </w:r>
      <w:r>
        <w:rPr>
          <w:spacing w:val="-1"/>
          <w:sz w:val="24"/>
          <w:szCs w:val="24"/>
        </w:rPr>
        <w:t>e</w:t>
      </w:r>
      <w:r>
        <w:rPr>
          <w:sz w:val="24"/>
          <w:szCs w:val="24"/>
        </w:rPr>
        <w:t>r 20</w:t>
      </w:r>
      <w:r>
        <w:rPr>
          <w:spacing w:val="-1"/>
          <w:sz w:val="24"/>
          <w:szCs w:val="24"/>
        </w:rPr>
        <w:t>1</w:t>
      </w:r>
      <w:r>
        <w:rPr>
          <w:sz w:val="24"/>
          <w:szCs w:val="24"/>
        </w:rPr>
        <w:t>2.</w:t>
      </w:r>
    </w:p>
    <w:p w:rsidR="00A76EFE" w:rsidRPr="00516422" w:rsidRDefault="002A4821" w:rsidP="00BD77D7">
      <w:pPr>
        <w:spacing w:after="620" w:line="360" w:lineRule="auto"/>
        <w:ind w:right="1296"/>
        <w:jc w:val="both"/>
        <w:rPr>
          <w:sz w:val="24"/>
          <w:szCs w:val="24"/>
        </w:rPr>
      </w:pPr>
      <w:r>
        <w:rPr>
          <w:spacing w:val="1"/>
          <w:sz w:val="24"/>
          <w:szCs w:val="24"/>
        </w:rPr>
        <w:t>[</w:t>
      </w:r>
      <w:r>
        <w:rPr>
          <w:sz w:val="24"/>
          <w:szCs w:val="24"/>
        </w:rPr>
        <w:t>4]</w:t>
      </w:r>
      <w:r>
        <w:rPr>
          <w:spacing w:val="2"/>
          <w:sz w:val="24"/>
          <w:szCs w:val="24"/>
        </w:rPr>
        <w:t xml:space="preserve"> </w:t>
      </w:r>
      <w:r>
        <w:rPr>
          <w:sz w:val="24"/>
          <w:szCs w:val="24"/>
        </w:rPr>
        <w:t xml:space="preserve">Ann </w:t>
      </w:r>
      <w:r>
        <w:rPr>
          <w:spacing w:val="1"/>
          <w:sz w:val="24"/>
          <w:szCs w:val="24"/>
        </w:rPr>
        <w:t>W</w:t>
      </w:r>
      <w:r>
        <w:rPr>
          <w:sz w:val="24"/>
          <w:szCs w:val="24"/>
        </w:rPr>
        <w:t>i</w:t>
      </w:r>
      <w:r>
        <w:rPr>
          <w:spacing w:val="-1"/>
          <w:sz w:val="24"/>
          <w:szCs w:val="24"/>
        </w:rPr>
        <w:t>l</w:t>
      </w:r>
      <w:r>
        <w:rPr>
          <w:sz w:val="24"/>
          <w:szCs w:val="24"/>
        </w:rPr>
        <w:t>l</w:t>
      </w:r>
      <w:r>
        <w:rPr>
          <w:spacing w:val="1"/>
          <w:sz w:val="24"/>
          <w:szCs w:val="24"/>
        </w:rPr>
        <w:t>i</w:t>
      </w:r>
      <w:r>
        <w:rPr>
          <w:spacing w:val="-1"/>
          <w:sz w:val="24"/>
          <w:szCs w:val="24"/>
        </w:rPr>
        <w:t>a</w:t>
      </w:r>
      <w:r>
        <w:rPr>
          <w:sz w:val="24"/>
          <w:szCs w:val="24"/>
        </w:rPr>
        <w:t>mson</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Tim</w:t>
      </w:r>
      <w:r>
        <w:rPr>
          <w:spacing w:val="2"/>
          <w:sz w:val="24"/>
          <w:szCs w:val="24"/>
        </w:rPr>
        <w:t xml:space="preserve"> </w:t>
      </w:r>
      <w:r>
        <w:rPr>
          <w:sz w:val="24"/>
          <w:szCs w:val="24"/>
        </w:rPr>
        <w:t>Ch</w:t>
      </w:r>
      <w:r>
        <w:rPr>
          <w:spacing w:val="-1"/>
          <w:sz w:val="24"/>
          <w:szCs w:val="24"/>
        </w:rPr>
        <w:t>a</w:t>
      </w:r>
      <w:r>
        <w:rPr>
          <w:sz w:val="24"/>
          <w:szCs w:val="24"/>
        </w:rPr>
        <w:t>mbe</w:t>
      </w:r>
      <w:r>
        <w:rPr>
          <w:spacing w:val="-1"/>
          <w:sz w:val="24"/>
          <w:szCs w:val="24"/>
        </w:rPr>
        <w:t>r</w:t>
      </w:r>
      <w:r>
        <w:rPr>
          <w:sz w:val="24"/>
          <w:szCs w:val="24"/>
        </w:rPr>
        <w:t>lain,</w:t>
      </w:r>
      <w:r>
        <w:rPr>
          <w:spacing w:val="-1"/>
          <w:sz w:val="24"/>
          <w:szCs w:val="24"/>
        </w:rPr>
        <w:t>“</w:t>
      </w:r>
      <w:r>
        <w:rPr>
          <w:sz w:val="24"/>
          <w:szCs w:val="24"/>
        </w:rPr>
        <w:t>R</w:t>
      </w:r>
      <w:r>
        <w:rPr>
          <w:spacing w:val="-1"/>
          <w:sz w:val="24"/>
          <w:szCs w:val="24"/>
        </w:rPr>
        <w:t>e</w:t>
      </w:r>
      <w:r>
        <w:rPr>
          <w:sz w:val="24"/>
          <w:szCs w:val="24"/>
        </w:rPr>
        <w:t>vi</w:t>
      </w:r>
      <w:r>
        <w:rPr>
          <w:spacing w:val="2"/>
          <w:sz w:val="24"/>
          <w:szCs w:val="24"/>
        </w:rPr>
        <w:t>e</w:t>
      </w:r>
      <w:r>
        <w:rPr>
          <w:sz w:val="24"/>
          <w:szCs w:val="24"/>
        </w:rPr>
        <w:t>w of</w:t>
      </w:r>
      <w:r>
        <w:rPr>
          <w:spacing w:val="1"/>
          <w:sz w:val="24"/>
          <w:szCs w:val="24"/>
        </w:rPr>
        <w:t xml:space="preserve"> </w:t>
      </w:r>
      <w:r>
        <w:rPr>
          <w:sz w:val="24"/>
          <w:szCs w:val="24"/>
        </w:rPr>
        <w:t>on</w:t>
      </w:r>
      <w:r>
        <w:rPr>
          <w:spacing w:val="-1"/>
          <w:sz w:val="24"/>
          <w:szCs w:val="24"/>
        </w:rPr>
        <w:t>-</w:t>
      </w:r>
      <w:r>
        <w:rPr>
          <w:sz w:val="24"/>
          <w:szCs w:val="24"/>
        </w:rPr>
        <w:t>ro</w:t>
      </w:r>
      <w:r>
        <w:rPr>
          <w:spacing w:val="-2"/>
          <w:sz w:val="24"/>
          <w:szCs w:val="24"/>
        </w:rPr>
        <w:t>a</w:t>
      </w:r>
      <w:r>
        <w:rPr>
          <w:sz w:val="24"/>
          <w:szCs w:val="24"/>
        </w:rPr>
        <w:t>d</w:t>
      </w:r>
      <w:r>
        <w:rPr>
          <w:spacing w:val="2"/>
          <w:sz w:val="24"/>
          <w:szCs w:val="24"/>
        </w:rPr>
        <w:t xml:space="preserve"> </w:t>
      </w:r>
      <w:r>
        <w:rPr>
          <w:sz w:val="24"/>
          <w:szCs w:val="24"/>
        </w:rPr>
        <w:t>d</w:t>
      </w:r>
      <w:r>
        <w:rPr>
          <w:spacing w:val="-1"/>
          <w:sz w:val="24"/>
          <w:szCs w:val="24"/>
        </w:rPr>
        <w:t>r</w:t>
      </w:r>
      <w:r>
        <w:rPr>
          <w:sz w:val="24"/>
          <w:szCs w:val="24"/>
        </w:rPr>
        <w:t>iver</w:t>
      </w:r>
      <w:r>
        <w:rPr>
          <w:spacing w:val="1"/>
          <w:sz w:val="24"/>
          <w:szCs w:val="24"/>
        </w:rPr>
        <w:t xml:space="preserve"> f</w:t>
      </w:r>
      <w:r>
        <w:rPr>
          <w:spacing w:val="-1"/>
          <w:sz w:val="24"/>
          <w:szCs w:val="24"/>
        </w:rPr>
        <w:t>a</w:t>
      </w:r>
      <w:r>
        <w:rPr>
          <w:sz w:val="24"/>
          <w:szCs w:val="24"/>
        </w:rPr>
        <w:t>t</w:t>
      </w:r>
      <w:r>
        <w:rPr>
          <w:spacing w:val="1"/>
          <w:sz w:val="24"/>
          <w:szCs w:val="24"/>
        </w:rPr>
        <w:t>i</w:t>
      </w:r>
      <w:r>
        <w:rPr>
          <w:spacing w:val="-2"/>
          <w:sz w:val="24"/>
          <w:szCs w:val="24"/>
        </w:rPr>
        <w:t>g</w:t>
      </w:r>
      <w:r>
        <w:rPr>
          <w:sz w:val="24"/>
          <w:szCs w:val="24"/>
        </w:rPr>
        <w:t>ue</w:t>
      </w:r>
      <w:r>
        <w:rPr>
          <w:spacing w:val="4"/>
          <w:sz w:val="24"/>
          <w:szCs w:val="24"/>
        </w:rPr>
        <w:t xml:space="preserve"> </w:t>
      </w:r>
      <w:r>
        <w:rPr>
          <w:sz w:val="24"/>
          <w:szCs w:val="24"/>
        </w:rPr>
        <w:t>mon</w:t>
      </w:r>
      <w:r>
        <w:rPr>
          <w:spacing w:val="1"/>
          <w:sz w:val="24"/>
          <w:szCs w:val="24"/>
        </w:rPr>
        <w:t>i</w:t>
      </w:r>
      <w:r>
        <w:rPr>
          <w:sz w:val="24"/>
          <w:szCs w:val="24"/>
        </w:rPr>
        <w:t>toring d</w:t>
      </w:r>
      <w:r>
        <w:rPr>
          <w:spacing w:val="-1"/>
          <w:sz w:val="24"/>
          <w:szCs w:val="24"/>
        </w:rPr>
        <w:t>e</w:t>
      </w:r>
      <w:r>
        <w:rPr>
          <w:sz w:val="24"/>
          <w:szCs w:val="24"/>
        </w:rPr>
        <w:t>vic</w:t>
      </w:r>
      <w:r>
        <w:rPr>
          <w:spacing w:val="-1"/>
          <w:sz w:val="24"/>
          <w:szCs w:val="24"/>
        </w:rPr>
        <w:t>e</w:t>
      </w:r>
      <w:r>
        <w:rPr>
          <w:sz w:val="24"/>
          <w:szCs w:val="24"/>
        </w:rPr>
        <w:t>s</w:t>
      </w:r>
      <w:r>
        <w:rPr>
          <w:spacing w:val="-1"/>
          <w:sz w:val="24"/>
          <w:szCs w:val="24"/>
        </w:rPr>
        <w:t>”</w:t>
      </w:r>
      <w:r>
        <w:rPr>
          <w:sz w:val="24"/>
          <w:szCs w:val="24"/>
        </w:rPr>
        <w:t>,</w:t>
      </w:r>
      <w:r>
        <w:rPr>
          <w:spacing w:val="2"/>
          <w:sz w:val="24"/>
          <w:szCs w:val="24"/>
        </w:rPr>
        <w:t xml:space="preserve"> </w:t>
      </w:r>
      <w:r>
        <w:rPr>
          <w:sz w:val="24"/>
          <w:szCs w:val="24"/>
        </w:rPr>
        <w:t>N</w:t>
      </w:r>
      <w:r>
        <w:rPr>
          <w:spacing w:val="3"/>
          <w:sz w:val="24"/>
          <w:szCs w:val="24"/>
        </w:rPr>
        <w:t>S</w:t>
      </w:r>
      <w:r>
        <w:rPr>
          <w:sz w:val="24"/>
          <w:szCs w:val="24"/>
        </w:rPr>
        <w:t xml:space="preserve">W </w:t>
      </w:r>
      <w:r>
        <w:rPr>
          <w:spacing w:val="-3"/>
          <w:sz w:val="24"/>
          <w:szCs w:val="24"/>
        </w:rPr>
        <w:t>I</w:t>
      </w:r>
      <w:r>
        <w:rPr>
          <w:sz w:val="24"/>
          <w:szCs w:val="24"/>
        </w:rPr>
        <w:t>nju</w:t>
      </w:r>
      <w:r>
        <w:rPr>
          <w:spacing w:val="4"/>
          <w:sz w:val="24"/>
          <w:szCs w:val="24"/>
        </w:rPr>
        <w:t>r</w:t>
      </w:r>
      <w:r>
        <w:rPr>
          <w:sz w:val="24"/>
          <w:szCs w:val="24"/>
        </w:rPr>
        <w:t>y Risk</w:t>
      </w:r>
      <w:r>
        <w:rPr>
          <w:spacing w:val="6"/>
          <w:sz w:val="24"/>
          <w:szCs w:val="24"/>
        </w:rPr>
        <w:t xml:space="preserve"> </w:t>
      </w:r>
      <w:r>
        <w:rPr>
          <w:sz w:val="24"/>
          <w:szCs w:val="24"/>
        </w:rPr>
        <w:t>Ma</w:t>
      </w:r>
      <w:r>
        <w:rPr>
          <w:spacing w:val="1"/>
          <w:sz w:val="24"/>
          <w:szCs w:val="24"/>
        </w:rPr>
        <w:t>n</w:t>
      </w:r>
      <w:r>
        <w:rPr>
          <w:spacing w:val="3"/>
          <w:sz w:val="24"/>
          <w:szCs w:val="24"/>
        </w:rPr>
        <w:t>a</w:t>
      </w:r>
      <w:r>
        <w:rPr>
          <w:spacing w:val="-2"/>
          <w:sz w:val="24"/>
          <w:szCs w:val="24"/>
        </w:rPr>
        <w:t>g</w:t>
      </w:r>
      <w:r>
        <w:rPr>
          <w:spacing w:val="1"/>
          <w:sz w:val="24"/>
          <w:szCs w:val="24"/>
        </w:rPr>
        <w:t>e</w:t>
      </w:r>
      <w:r>
        <w:rPr>
          <w:sz w:val="24"/>
          <w:szCs w:val="24"/>
        </w:rPr>
        <w:t>ment</w:t>
      </w:r>
      <w:r>
        <w:rPr>
          <w:spacing w:val="5"/>
          <w:sz w:val="24"/>
          <w:szCs w:val="24"/>
        </w:rPr>
        <w:t xml:space="preserve"> </w:t>
      </w:r>
      <w:r>
        <w:rPr>
          <w:sz w:val="24"/>
          <w:szCs w:val="24"/>
        </w:rPr>
        <w:t>R</w:t>
      </w:r>
      <w:r>
        <w:rPr>
          <w:spacing w:val="-1"/>
          <w:sz w:val="24"/>
          <w:szCs w:val="24"/>
        </w:rPr>
        <w:t>e</w:t>
      </w:r>
      <w:r>
        <w:rPr>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5"/>
          <w:sz w:val="24"/>
          <w:szCs w:val="24"/>
        </w:rPr>
        <w:t xml:space="preserve"> </w:t>
      </w:r>
      <w:r>
        <w:rPr>
          <w:sz w:val="24"/>
          <w:szCs w:val="24"/>
        </w:rPr>
        <w:t>C</w:t>
      </w:r>
      <w:r>
        <w:rPr>
          <w:spacing w:val="-1"/>
          <w:sz w:val="24"/>
          <w:szCs w:val="24"/>
        </w:rPr>
        <w:t>e</w:t>
      </w:r>
      <w:r>
        <w:rPr>
          <w:sz w:val="24"/>
          <w:szCs w:val="24"/>
        </w:rPr>
        <w:t>ntr</w:t>
      </w:r>
      <w:r>
        <w:rPr>
          <w:spacing w:val="-1"/>
          <w:sz w:val="24"/>
          <w:szCs w:val="24"/>
        </w:rPr>
        <w:t>e</w:t>
      </w:r>
      <w:r>
        <w:rPr>
          <w:sz w:val="24"/>
          <w:szCs w:val="24"/>
        </w:rPr>
        <w:t>, Univ</w:t>
      </w:r>
      <w:r>
        <w:rPr>
          <w:spacing w:val="-1"/>
          <w:sz w:val="24"/>
          <w:szCs w:val="24"/>
        </w:rPr>
        <w:t>e</w:t>
      </w:r>
      <w:r>
        <w:rPr>
          <w:sz w:val="24"/>
          <w:szCs w:val="24"/>
        </w:rPr>
        <w:t>rsi</w:t>
      </w:r>
      <w:r>
        <w:rPr>
          <w:spacing w:val="3"/>
          <w:sz w:val="24"/>
          <w:szCs w:val="24"/>
        </w:rPr>
        <w:t>t</w:t>
      </w:r>
      <w:r>
        <w:rPr>
          <w:sz w:val="24"/>
          <w:szCs w:val="24"/>
        </w:rPr>
        <w:t>y</w:t>
      </w:r>
      <w:r>
        <w:rPr>
          <w:spacing w:val="-5"/>
          <w:sz w:val="24"/>
          <w:szCs w:val="24"/>
        </w:rPr>
        <w:t xml:space="preserve"> </w:t>
      </w:r>
      <w:r>
        <w:rPr>
          <w:spacing w:val="2"/>
          <w:sz w:val="24"/>
          <w:szCs w:val="24"/>
        </w:rPr>
        <w:t>o</w:t>
      </w:r>
      <w:r>
        <w:rPr>
          <w:sz w:val="24"/>
          <w:szCs w:val="24"/>
        </w:rPr>
        <w:t xml:space="preserve">f </w:t>
      </w:r>
      <w:r>
        <w:rPr>
          <w:spacing w:val="-1"/>
          <w:sz w:val="24"/>
          <w:szCs w:val="24"/>
        </w:rPr>
        <w:t>Ne</w:t>
      </w:r>
      <w:r>
        <w:rPr>
          <w:sz w:val="24"/>
          <w:szCs w:val="24"/>
        </w:rPr>
        <w:t>w Sou</w:t>
      </w:r>
      <w:r>
        <w:rPr>
          <w:spacing w:val="1"/>
          <w:sz w:val="24"/>
          <w:szCs w:val="24"/>
        </w:rPr>
        <w:t>t</w:t>
      </w:r>
      <w:r>
        <w:rPr>
          <w:sz w:val="24"/>
          <w:szCs w:val="24"/>
        </w:rPr>
        <w:t>h</w:t>
      </w:r>
      <w:r>
        <w:rPr>
          <w:spacing w:val="2"/>
          <w:sz w:val="24"/>
          <w:szCs w:val="24"/>
        </w:rPr>
        <w:t xml:space="preserve"> </w:t>
      </w:r>
      <w:r>
        <w:rPr>
          <w:spacing w:val="1"/>
          <w:sz w:val="24"/>
          <w:szCs w:val="24"/>
        </w:rPr>
        <w:t>W</w:t>
      </w:r>
      <w:r>
        <w:rPr>
          <w:spacing w:val="-1"/>
          <w:sz w:val="24"/>
          <w:szCs w:val="24"/>
        </w:rPr>
        <w:t>a</w:t>
      </w:r>
      <w:r>
        <w:rPr>
          <w:sz w:val="24"/>
          <w:szCs w:val="24"/>
        </w:rPr>
        <w:t xml:space="preserve">les, , </w:t>
      </w:r>
      <w:r>
        <w:rPr>
          <w:spacing w:val="2"/>
          <w:sz w:val="24"/>
          <w:szCs w:val="24"/>
        </w:rPr>
        <w:t>J</w:t>
      </w:r>
      <w:r>
        <w:rPr>
          <w:sz w:val="24"/>
          <w:szCs w:val="24"/>
        </w:rPr>
        <w:t>u</w:t>
      </w:r>
      <w:r>
        <w:rPr>
          <w:spacing w:val="3"/>
          <w:sz w:val="24"/>
          <w:szCs w:val="24"/>
        </w:rPr>
        <w:t>l</w:t>
      </w:r>
      <w:r>
        <w:rPr>
          <w:sz w:val="24"/>
          <w:szCs w:val="24"/>
        </w:rPr>
        <w:t>y</w:t>
      </w:r>
      <w:r>
        <w:rPr>
          <w:spacing w:val="-7"/>
          <w:sz w:val="24"/>
          <w:szCs w:val="24"/>
        </w:rPr>
        <w:t xml:space="preserve"> </w:t>
      </w:r>
      <w:r>
        <w:rPr>
          <w:sz w:val="24"/>
          <w:szCs w:val="24"/>
        </w:rPr>
        <w:t>2013.</w:t>
      </w:r>
    </w:p>
    <w:p w:rsidR="00A76EFE" w:rsidRPr="00516422" w:rsidRDefault="002A4821" w:rsidP="00BD77D7">
      <w:pPr>
        <w:spacing w:after="620" w:line="360" w:lineRule="auto"/>
        <w:ind w:right="1296"/>
        <w:jc w:val="both"/>
        <w:rPr>
          <w:sz w:val="24"/>
          <w:szCs w:val="24"/>
        </w:rPr>
      </w:pPr>
      <w:r>
        <w:rPr>
          <w:spacing w:val="1"/>
          <w:sz w:val="24"/>
          <w:szCs w:val="24"/>
        </w:rPr>
        <w:t>[</w:t>
      </w:r>
      <w:r>
        <w:rPr>
          <w:sz w:val="24"/>
          <w:szCs w:val="24"/>
        </w:rPr>
        <w:t>5] E.</w:t>
      </w:r>
      <w:r>
        <w:rPr>
          <w:spacing w:val="1"/>
          <w:sz w:val="24"/>
          <w:szCs w:val="24"/>
        </w:rPr>
        <w:t xml:space="preserve"> </w:t>
      </w:r>
      <w:r>
        <w:rPr>
          <w:sz w:val="24"/>
          <w:szCs w:val="24"/>
        </w:rPr>
        <w:t>Ro</w:t>
      </w:r>
      <w:r>
        <w:rPr>
          <w:spacing w:val="-2"/>
          <w:sz w:val="24"/>
          <w:szCs w:val="24"/>
        </w:rPr>
        <w:t>g</w:t>
      </w:r>
      <w:r>
        <w:rPr>
          <w:spacing w:val="-1"/>
          <w:sz w:val="24"/>
          <w:szCs w:val="24"/>
        </w:rPr>
        <w:t>a</w:t>
      </w:r>
      <w:r>
        <w:rPr>
          <w:sz w:val="24"/>
          <w:szCs w:val="24"/>
        </w:rPr>
        <w:t>do,</w:t>
      </w:r>
      <w:r>
        <w:rPr>
          <w:spacing w:val="1"/>
          <w:sz w:val="24"/>
          <w:szCs w:val="24"/>
        </w:rPr>
        <w:t xml:space="preserve"> </w:t>
      </w:r>
      <w:r>
        <w:rPr>
          <w:spacing w:val="2"/>
          <w:sz w:val="24"/>
          <w:szCs w:val="24"/>
        </w:rPr>
        <w:t>J</w:t>
      </w:r>
      <w:r>
        <w:rPr>
          <w:sz w:val="24"/>
          <w:szCs w:val="24"/>
        </w:rPr>
        <w:t>.</w:t>
      </w:r>
      <w:r>
        <w:rPr>
          <w:spacing w:val="-5"/>
          <w:sz w:val="24"/>
          <w:szCs w:val="24"/>
        </w:rPr>
        <w:t>L</w:t>
      </w:r>
      <w:r>
        <w:rPr>
          <w:sz w:val="24"/>
          <w:szCs w:val="24"/>
        </w:rPr>
        <w:t>.</w:t>
      </w:r>
      <w:r>
        <w:rPr>
          <w:spacing w:val="1"/>
          <w:sz w:val="24"/>
          <w:szCs w:val="24"/>
        </w:rPr>
        <w:t xml:space="preserve"> </w:t>
      </w:r>
      <w:r>
        <w:rPr>
          <w:spacing w:val="2"/>
          <w:sz w:val="24"/>
          <w:szCs w:val="24"/>
        </w:rPr>
        <w:t>G</w:t>
      </w:r>
      <w:r>
        <w:rPr>
          <w:spacing w:val="-1"/>
          <w:sz w:val="24"/>
          <w:szCs w:val="24"/>
        </w:rPr>
        <w:t>a</w:t>
      </w:r>
      <w:r>
        <w:rPr>
          <w:spacing w:val="1"/>
          <w:sz w:val="24"/>
          <w:szCs w:val="24"/>
        </w:rPr>
        <w:t>r</w:t>
      </w:r>
      <w:r>
        <w:rPr>
          <w:spacing w:val="-1"/>
          <w:sz w:val="24"/>
          <w:szCs w:val="24"/>
        </w:rPr>
        <w:t>c</w:t>
      </w:r>
      <w:r>
        <w:rPr>
          <w:sz w:val="24"/>
          <w:szCs w:val="24"/>
        </w:rPr>
        <w:t>ía, R.</w:t>
      </w:r>
      <w:r>
        <w:rPr>
          <w:spacing w:val="1"/>
          <w:sz w:val="24"/>
          <w:szCs w:val="24"/>
        </w:rPr>
        <w:t xml:space="preserve"> </w:t>
      </w:r>
      <w:r>
        <w:rPr>
          <w:spacing w:val="-2"/>
          <w:sz w:val="24"/>
          <w:szCs w:val="24"/>
        </w:rPr>
        <w:t>B</w:t>
      </w:r>
      <w:r>
        <w:rPr>
          <w:spacing w:val="-1"/>
          <w:sz w:val="24"/>
          <w:szCs w:val="24"/>
        </w:rPr>
        <w:t>a</w:t>
      </w:r>
      <w:r>
        <w:rPr>
          <w:spacing w:val="1"/>
          <w:sz w:val="24"/>
          <w:szCs w:val="24"/>
        </w:rPr>
        <w:t>r</w:t>
      </w:r>
      <w:r>
        <w:rPr>
          <w:spacing w:val="-1"/>
          <w:sz w:val="24"/>
          <w:szCs w:val="24"/>
        </w:rPr>
        <w:t>ea</w:t>
      </w:r>
      <w:r>
        <w:rPr>
          <w:sz w:val="24"/>
          <w:szCs w:val="24"/>
        </w:rPr>
        <w:t>,</w:t>
      </w:r>
      <w:r>
        <w:rPr>
          <w:spacing w:val="3"/>
          <w:sz w:val="24"/>
          <w:szCs w:val="24"/>
        </w:rPr>
        <w:t xml:space="preserve"> </w:t>
      </w:r>
      <w:r>
        <w:rPr>
          <w:spacing w:val="-3"/>
          <w:sz w:val="24"/>
          <w:szCs w:val="24"/>
        </w:rPr>
        <w:t>L</w:t>
      </w:r>
      <w:r>
        <w:rPr>
          <w:sz w:val="24"/>
          <w:szCs w:val="24"/>
        </w:rPr>
        <w:t>.M.</w:t>
      </w:r>
      <w:r>
        <w:rPr>
          <w:spacing w:val="1"/>
          <w:sz w:val="24"/>
          <w:szCs w:val="24"/>
        </w:rPr>
        <w:t xml:space="preserve"> </w:t>
      </w:r>
      <w:r>
        <w:rPr>
          <w:sz w:val="24"/>
          <w:szCs w:val="24"/>
        </w:rPr>
        <w:t>B</w:t>
      </w:r>
      <w:r>
        <w:rPr>
          <w:spacing w:val="-1"/>
          <w:sz w:val="24"/>
          <w:szCs w:val="24"/>
        </w:rPr>
        <w:t>e</w:t>
      </w:r>
      <w:r>
        <w:rPr>
          <w:spacing w:val="1"/>
          <w:sz w:val="24"/>
          <w:szCs w:val="24"/>
        </w:rPr>
        <w:t>r</w:t>
      </w:r>
      <w:r>
        <w:rPr>
          <w:sz w:val="24"/>
          <w:szCs w:val="24"/>
        </w:rPr>
        <w:t>g</w:t>
      </w:r>
      <w:r>
        <w:rPr>
          <w:spacing w:val="-1"/>
          <w:sz w:val="24"/>
          <w:szCs w:val="24"/>
        </w:rPr>
        <w:t>a</w:t>
      </w:r>
      <w:r>
        <w:rPr>
          <w:sz w:val="24"/>
          <w:szCs w:val="24"/>
        </w:rPr>
        <w:t>s</w:t>
      </w:r>
      <w:r>
        <w:rPr>
          <w:spacing w:val="-1"/>
          <w:sz w:val="24"/>
          <w:szCs w:val="24"/>
        </w:rPr>
        <w:t>a</w:t>
      </w:r>
      <w:r>
        <w:rPr>
          <w:sz w:val="24"/>
          <w:szCs w:val="24"/>
        </w:rPr>
        <w:t>, Memb</w:t>
      </w:r>
      <w:r>
        <w:rPr>
          <w:spacing w:val="-1"/>
          <w:sz w:val="24"/>
          <w:szCs w:val="24"/>
        </w:rPr>
        <w:t>e</w:t>
      </w:r>
      <w:r>
        <w:rPr>
          <w:sz w:val="24"/>
          <w:szCs w:val="24"/>
        </w:rPr>
        <w:t>r</w:t>
      </w:r>
      <w:r>
        <w:rPr>
          <w:spacing w:val="2"/>
          <w:sz w:val="24"/>
          <w:szCs w:val="24"/>
        </w:rPr>
        <w:t xml:space="preserve"> </w:t>
      </w:r>
      <w:r>
        <w:rPr>
          <w:spacing w:val="-3"/>
          <w:sz w:val="24"/>
          <w:szCs w:val="24"/>
        </w:rPr>
        <w:t>I</w:t>
      </w:r>
      <w:r>
        <w:rPr>
          <w:spacing w:val="2"/>
          <w:sz w:val="24"/>
          <w:szCs w:val="24"/>
        </w:rPr>
        <w:t>E</w:t>
      </w:r>
      <w:r>
        <w:rPr>
          <w:sz w:val="24"/>
          <w:szCs w:val="24"/>
        </w:rPr>
        <w:t>EE</w:t>
      </w:r>
      <w:r>
        <w:rPr>
          <w:spacing w:val="2"/>
          <w:sz w:val="24"/>
          <w:szCs w:val="24"/>
        </w:rPr>
        <w:t xml:space="preserve"> </w:t>
      </w:r>
      <w:r>
        <w:rPr>
          <w:spacing w:val="-1"/>
          <w:sz w:val="24"/>
          <w:szCs w:val="24"/>
        </w:rPr>
        <w:t>a</w:t>
      </w:r>
      <w:r>
        <w:rPr>
          <w:sz w:val="24"/>
          <w:szCs w:val="24"/>
        </w:rPr>
        <w:t>nd E.</w:t>
      </w:r>
      <w:r>
        <w:rPr>
          <w:spacing w:val="4"/>
          <w:sz w:val="24"/>
          <w:szCs w:val="24"/>
        </w:rPr>
        <w:t xml:space="preserve"> </w:t>
      </w:r>
      <w:r>
        <w:rPr>
          <w:spacing w:val="-5"/>
          <w:sz w:val="24"/>
          <w:szCs w:val="24"/>
        </w:rPr>
        <w:t>L</w:t>
      </w:r>
      <w:r>
        <w:rPr>
          <w:sz w:val="24"/>
          <w:szCs w:val="24"/>
        </w:rPr>
        <w:t>ó</w:t>
      </w:r>
      <w:r>
        <w:rPr>
          <w:spacing w:val="2"/>
          <w:sz w:val="24"/>
          <w:szCs w:val="24"/>
        </w:rPr>
        <w:t>p</w:t>
      </w:r>
      <w:r>
        <w:rPr>
          <w:spacing w:val="-1"/>
          <w:sz w:val="24"/>
          <w:szCs w:val="24"/>
        </w:rPr>
        <w:t>e</w:t>
      </w:r>
      <w:r>
        <w:rPr>
          <w:spacing w:val="1"/>
          <w:sz w:val="24"/>
          <w:szCs w:val="24"/>
        </w:rPr>
        <w:t>z</w:t>
      </w:r>
      <w:r>
        <w:rPr>
          <w:sz w:val="24"/>
          <w:szCs w:val="24"/>
        </w:rPr>
        <w:t xml:space="preserve">, </w:t>
      </w:r>
      <w:r>
        <w:rPr>
          <w:spacing w:val="1"/>
          <w:sz w:val="24"/>
          <w:szCs w:val="24"/>
        </w:rPr>
        <w:t>F</w:t>
      </w:r>
      <w:r>
        <w:rPr>
          <w:spacing w:val="-1"/>
          <w:sz w:val="24"/>
          <w:szCs w:val="24"/>
        </w:rPr>
        <w:t>e</w:t>
      </w:r>
      <w:r>
        <w:rPr>
          <w:sz w:val="24"/>
          <w:szCs w:val="24"/>
        </w:rPr>
        <w:t>b</w:t>
      </w:r>
      <w:r>
        <w:rPr>
          <w:spacing w:val="-1"/>
          <w:sz w:val="24"/>
          <w:szCs w:val="24"/>
        </w:rPr>
        <w:t>r</w:t>
      </w:r>
      <w:r>
        <w:rPr>
          <w:sz w:val="24"/>
          <w:szCs w:val="24"/>
        </w:rPr>
        <w:t>u</w:t>
      </w:r>
      <w:r>
        <w:rPr>
          <w:spacing w:val="1"/>
          <w:sz w:val="24"/>
          <w:szCs w:val="24"/>
        </w:rPr>
        <w:t>a</w:t>
      </w:r>
      <w:r>
        <w:rPr>
          <w:spacing w:val="4"/>
          <w:sz w:val="24"/>
          <w:szCs w:val="24"/>
        </w:rPr>
        <w:t>r</w:t>
      </w:r>
      <w:r>
        <w:rPr>
          <w:spacing w:val="-5"/>
          <w:sz w:val="24"/>
          <w:szCs w:val="24"/>
        </w:rPr>
        <w:t>y</w:t>
      </w:r>
      <w:r>
        <w:rPr>
          <w:sz w:val="24"/>
          <w:szCs w:val="24"/>
        </w:rPr>
        <w:t>, 2</w:t>
      </w:r>
      <w:r>
        <w:rPr>
          <w:spacing w:val="2"/>
          <w:sz w:val="24"/>
          <w:szCs w:val="24"/>
        </w:rPr>
        <w:t>0</w:t>
      </w:r>
      <w:r>
        <w:rPr>
          <w:sz w:val="24"/>
          <w:szCs w:val="24"/>
        </w:rPr>
        <w:t xml:space="preserve">13, </w:t>
      </w:r>
      <w:r>
        <w:rPr>
          <w:spacing w:val="-1"/>
          <w:sz w:val="24"/>
          <w:szCs w:val="24"/>
        </w:rPr>
        <w:t>“</w:t>
      </w:r>
      <w:r>
        <w:rPr>
          <w:sz w:val="24"/>
          <w:szCs w:val="24"/>
        </w:rPr>
        <w:t>D</w:t>
      </w:r>
      <w:r>
        <w:rPr>
          <w:spacing w:val="-1"/>
          <w:sz w:val="24"/>
          <w:szCs w:val="24"/>
        </w:rPr>
        <w:t>r</w:t>
      </w:r>
      <w:r>
        <w:rPr>
          <w:sz w:val="24"/>
          <w:szCs w:val="24"/>
        </w:rPr>
        <w:t>iver</w:t>
      </w:r>
      <w:r>
        <w:rPr>
          <w:spacing w:val="2"/>
          <w:sz w:val="24"/>
          <w:szCs w:val="24"/>
        </w:rPr>
        <w:t xml:space="preserve"> </w:t>
      </w:r>
      <w:r>
        <w:rPr>
          <w:spacing w:val="-1"/>
          <w:sz w:val="24"/>
          <w:szCs w:val="24"/>
        </w:rPr>
        <w:t>Fa</w:t>
      </w:r>
      <w:r>
        <w:rPr>
          <w:sz w:val="24"/>
          <w:szCs w:val="24"/>
        </w:rPr>
        <w:t>t</w:t>
      </w:r>
      <w:r>
        <w:rPr>
          <w:spacing w:val="3"/>
          <w:sz w:val="24"/>
          <w:szCs w:val="24"/>
        </w:rPr>
        <w:t>i</w:t>
      </w:r>
      <w:r>
        <w:rPr>
          <w:spacing w:val="-2"/>
          <w:sz w:val="24"/>
          <w:szCs w:val="24"/>
        </w:rPr>
        <w:t>g</w:t>
      </w:r>
      <w:r>
        <w:rPr>
          <w:sz w:val="24"/>
          <w:szCs w:val="24"/>
        </w:rPr>
        <w:t>ue</w:t>
      </w:r>
      <w:r>
        <w:rPr>
          <w:spacing w:val="2"/>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 xml:space="preserve">on </w:t>
      </w:r>
      <w:r>
        <w:rPr>
          <w:spacing w:val="3"/>
          <w:sz w:val="24"/>
          <w:szCs w:val="24"/>
        </w:rPr>
        <w:t>S</w:t>
      </w:r>
      <w:r>
        <w:rPr>
          <w:spacing w:val="-5"/>
          <w:sz w:val="24"/>
          <w:szCs w:val="24"/>
        </w:rPr>
        <w:t>y</w:t>
      </w:r>
      <w:r>
        <w:rPr>
          <w:sz w:val="24"/>
          <w:szCs w:val="24"/>
        </w:rPr>
        <w:t>stem</w:t>
      </w:r>
      <w:r>
        <w:rPr>
          <w:spacing w:val="-1"/>
          <w:sz w:val="24"/>
          <w:szCs w:val="24"/>
        </w:rPr>
        <w:t>”</w:t>
      </w:r>
      <w:r>
        <w:rPr>
          <w:sz w:val="24"/>
          <w:szCs w:val="24"/>
        </w:rPr>
        <w:t xml:space="preserve">, </w:t>
      </w:r>
      <w:r>
        <w:rPr>
          <w:spacing w:val="1"/>
          <w:sz w:val="24"/>
          <w:szCs w:val="24"/>
        </w:rPr>
        <w:t>P</w:t>
      </w:r>
      <w:r>
        <w:rPr>
          <w:sz w:val="24"/>
          <w:szCs w:val="24"/>
        </w:rPr>
        <w:t>roc</w:t>
      </w:r>
      <w:r>
        <w:rPr>
          <w:spacing w:val="-1"/>
          <w:sz w:val="24"/>
          <w:szCs w:val="24"/>
        </w:rPr>
        <w:t>ee</w:t>
      </w:r>
      <w:r>
        <w:rPr>
          <w:sz w:val="24"/>
          <w:szCs w:val="24"/>
        </w:rPr>
        <w:t>di</w:t>
      </w:r>
      <w:r>
        <w:rPr>
          <w:spacing w:val="3"/>
          <w:sz w:val="24"/>
          <w:szCs w:val="24"/>
        </w:rPr>
        <w:t>n</w:t>
      </w:r>
      <w:r>
        <w:rPr>
          <w:spacing w:val="-2"/>
          <w:sz w:val="24"/>
          <w:szCs w:val="24"/>
        </w:rPr>
        <w:t>g</w:t>
      </w:r>
      <w:r>
        <w:rPr>
          <w:sz w:val="24"/>
          <w:szCs w:val="24"/>
        </w:rPr>
        <w:t>s</w:t>
      </w:r>
      <w:r>
        <w:rPr>
          <w:spacing w:val="3"/>
          <w:sz w:val="24"/>
          <w:szCs w:val="24"/>
        </w:rPr>
        <w:t xml:space="preserve"> </w:t>
      </w:r>
      <w:r>
        <w:rPr>
          <w:sz w:val="24"/>
          <w:szCs w:val="24"/>
        </w:rPr>
        <w:t>of the</w:t>
      </w:r>
      <w:r>
        <w:rPr>
          <w:spacing w:val="2"/>
          <w:sz w:val="24"/>
          <w:szCs w:val="24"/>
        </w:rPr>
        <w:t xml:space="preserve"> </w:t>
      </w:r>
      <w:r>
        <w:rPr>
          <w:spacing w:val="-6"/>
          <w:sz w:val="24"/>
          <w:szCs w:val="24"/>
        </w:rPr>
        <w:t>I</w:t>
      </w:r>
      <w:r>
        <w:rPr>
          <w:sz w:val="24"/>
          <w:szCs w:val="24"/>
        </w:rPr>
        <w:t>EEE</w:t>
      </w:r>
      <w:r>
        <w:rPr>
          <w:spacing w:val="2"/>
          <w:sz w:val="24"/>
          <w:szCs w:val="24"/>
        </w:rPr>
        <w:t xml:space="preserve"> </w:t>
      </w:r>
      <w:r>
        <w:rPr>
          <w:spacing w:val="-3"/>
          <w:sz w:val="24"/>
          <w:szCs w:val="24"/>
        </w:rPr>
        <w:t>I</w:t>
      </w:r>
      <w:r>
        <w:rPr>
          <w:sz w:val="24"/>
          <w:szCs w:val="24"/>
        </w:rPr>
        <w:t>nt</w:t>
      </w:r>
      <w:r>
        <w:rPr>
          <w:spacing w:val="2"/>
          <w:sz w:val="24"/>
          <w:szCs w:val="24"/>
        </w:rPr>
        <w:t>e</w:t>
      </w:r>
      <w:r>
        <w:rPr>
          <w:sz w:val="24"/>
          <w:szCs w:val="24"/>
        </w:rPr>
        <w:t>rn</w:t>
      </w:r>
      <w:r>
        <w:rPr>
          <w:spacing w:val="-2"/>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 xml:space="preserve"> </w:t>
      </w:r>
      <w:r>
        <w:rPr>
          <w:sz w:val="24"/>
          <w:szCs w:val="24"/>
        </w:rPr>
        <w:t>Conf</w:t>
      </w:r>
      <w:r>
        <w:rPr>
          <w:spacing w:val="-2"/>
          <w:sz w:val="24"/>
          <w:szCs w:val="24"/>
        </w:rPr>
        <w:t>e</w:t>
      </w:r>
      <w:r>
        <w:rPr>
          <w:sz w:val="24"/>
          <w:szCs w:val="24"/>
        </w:rPr>
        <w:t>r</w:t>
      </w:r>
      <w:r>
        <w:rPr>
          <w:spacing w:val="-2"/>
          <w:sz w:val="24"/>
          <w:szCs w:val="24"/>
        </w:rPr>
        <w:t>e</w:t>
      </w:r>
      <w:r>
        <w:rPr>
          <w:spacing w:val="2"/>
          <w:sz w:val="24"/>
          <w:szCs w:val="24"/>
        </w:rPr>
        <w:t>n</w:t>
      </w:r>
      <w:r>
        <w:rPr>
          <w:spacing w:val="-1"/>
          <w:sz w:val="24"/>
          <w:szCs w:val="24"/>
        </w:rPr>
        <w:t>c</w:t>
      </w:r>
      <w:r>
        <w:rPr>
          <w:sz w:val="24"/>
          <w:szCs w:val="24"/>
        </w:rPr>
        <w:t>e on</w:t>
      </w:r>
      <w:r>
        <w:rPr>
          <w:spacing w:val="1"/>
          <w:sz w:val="24"/>
          <w:szCs w:val="24"/>
        </w:rPr>
        <w:t xml:space="preserve"> </w:t>
      </w:r>
      <w:r>
        <w:rPr>
          <w:sz w:val="24"/>
          <w:szCs w:val="24"/>
        </w:rPr>
        <w:t>Robo</w:t>
      </w:r>
      <w:r>
        <w:rPr>
          <w:spacing w:val="3"/>
          <w:sz w:val="24"/>
          <w:szCs w:val="24"/>
        </w:rPr>
        <w:t>t</w:t>
      </w:r>
      <w:r>
        <w:rPr>
          <w:sz w:val="24"/>
          <w:szCs w:val="24"/>
        </w:rPr>
        <w:t xml:space="preserve">ics </w:t>
      </w:r>
      <w:r>
        <w:rPr>
          <w:spacing w:val="-1"/>
          <w:sz w:val="24"/>
          <w:szCs w:val="24"/>
        </w:rPr>
        <w:t>a</w:t>
      </w:r>
      <w:r>
        <w:rPr>
          <w:sz w:val="24"/>
          <w:szCs w:val="24"/>
        </w:rPr>
        <w:t xml:space="preserve">nd </w:t>
      </w:r>
      <w:r>
        <w:rPr>
          <w:spacing w:val="-2"/>
          <w:sz w:val="24"/>
          <w:szCs w:val="24"/>
        </w:rPr>
        <w:t>B</w:t>
      </w:r>
      <w:r>
        <w:rPr>
          <w:sz w:val="24"/>
          <w:szCs w:val="24"/>
        </w:rPr>
        <w:t>io</w:t>
      </w:r>
      <w:r>
        <w:rPr>
          <w:spacing w:val="1"/>
          <w:sz w:val="24"/>
          <w:szCs w:val="24"/>
        </w:rPr>
        <w:t>m</w:t>
      </w:r>
      <w:r>
        <w:rPr>
          <w:spacing w:val="-1"/>
          <w:sz w:val="24"/>
          <w:szCs w:val="24"/>
        </w:rPr>
        <w:t>e</w:t>
      </w:r>
      <w:r>
        <w:rPr>
          <w:sz w:val="24"/>
          <w:szCs w:val="24"/>
        </w:rPr>
        <w:t>t</w:t>
      </w:r>
      <w:r>
        <w:rPr>
          <w:spacing w:val="1"/>
          <w:sz w:val="24"/>
          <w:szCs w:val="24"/>
        </w:rPr>
        <w:t>i</w:t>
      </w:r>
      <w:r>
        <w:rPr>
          <w:spacing w:val="-1"/>
          <w:sz w:val="24"/>
          <w:szCs w:val="24"/>
        </w:rPr>
        <w:t>c</w:t>
      </w:r>
      <w:r>
        <w:rPr>
          <w:sz w:val="24"/>
          <w:szCs w:val="24"/>
        </w:rPr>
        <w:t xml:space="preserve">s, </w:t>
      </w:r>
      <w:r>
        <w:rPr>
          <w:spacing w:val="1"/>
          <w:sz w:val="24"/>
          <w:szCs w:val="24"/>
        </w:rPr>
        <w:t>B</w:t>
      </w:r>
      <w:r>
        <w:rPr>
          <w:spacing w:val="-1"/>
          <w:sz w:val="24"/>
          <w:szCs w:val="24"/>
        </w:rPr>
        <w:t>a</w:t>
      </w:r>
      <w:r>
        <w:rPr>
          <w:spacing w:val="2"/>
          <w:sz w:val="24"/>
          <w:szCs w:val="24"/>
        </w:rPr>
        <w:t>n</w:t>
      </w:r>
      <w:r>
        <w:rPr>
          <w:spacing w:val="-2"/>
          <w:sz w:val="24"/>
          <w:szCs w:val="24"/>
        </w:rPr>
        <w:t>g</w:t>
      </w:r>
      <w:r>
        <w:rPr>
          <w:sz w:val="24"/>
          <w:szCs w:val="24"/>
        </w:rPr>
        <w:t>kok, Th</w:t>
      </w:r>
      <w:r>
        <w:rPr>
          <w:spacing w:val="1"/>
          <w:sz w:val="24"/>
          <w:szCs w:val="24"/>
        </w:rPr>
        <w:t>a</w:t>
      </w:r>
      <w:r>
        <w:rPr>
          <w:sz w:val="24"/>
          <w:szCs w:val="24"/>
        </w:rPr>
        <w:t>i</w:t>
      </w:r>
      <w:r>
        <w:rPr>
          <w:spacing w:val="1"/>
          <w:sz w:val="24"/>
          <w:szCs w:val="24"/>
        </w:rPr>
        <w:t>l</w:t>
      </w:r>
      <w:r>
        <w:rPr>
          <w:spacing w:val="-1"/>
          <w:sz w:val="24"/>
          <w:szCs w:val="24"/>
        </w:rPr>
        <w:t>a</w:t>
      </w:r>
      <w:r>
        <w:rPr>
          <w:sz w:val="24"/>
          <w:szCs w:val="24"/>
        </w:rPr>
        <w:t>nd.</w:t>
      </w:r>
    </w:p>
    <w:p w:rsidR="00A76EFE" w:rsidRPr="00516422" w:rsidRDefault="002A4821" w:rsidP="00BD77D7">
      <w:pPr>
        <w:spacing w:after="620" w:line="360" w:lineRule="auto"/>
        <w:ind w:right="1296"/>
        <w:jc w:val="both"/>
        <w:rPr>
          <w:sz w:val="24"/>
          <w:szCs w:val="24"/>
        </w:rPr>
      </w:pPr>
      <w:r>
        <w:rPr>
          <w:spacing w:val="1"/>
          <w:sz w:val="24"/>
          <w:szCs w:val="24"/>
        </w:rPr>
        <w:lastRenderedPageBreak/>
        <w:t>[</w:t>
      </w:r>
      <w:r>
        <w:rPr>
          <w:sz w:val="24"/>
          <w:szCs w:val="24"/>
        </w:rPr>
        <w:t xml:space="preserve">6]  </w:t>
      </w:r>
      <w:r>
        <w:rPr>
          <w:spacing w:val="4"/>
          <w:sz w:val="24"/>
          <w:szCs w:val="24"/>
        </w:rPr>
        <w:t xml:space="preserve"> </w:t>
      </w:r>
      <w:r>
        <w:rPr>
          <w:spacing w:val="-2"/>
          <w:sz w:val="24"/>
          <w:szCs w:val="24"/>
        </w:rPr>
        <w:t>B</w:t>
      </w:r>
      <w:r>
        <w:rPr>
          <w:sz w:val="24"/>
          <w:szCs w:val="24"/>
        </w:rPr>
        <w:t>oo</w:t>
      </w:r>
      <w:r>
        <w:rPr>
          <w:spacing w:val="1"/>
          <w:sz w:val="24"/>
          <w:szCs w:val="24"/>
        </w:rPr>
        <w:t>n</w:t>
      </w:r>
      <w:r>
        <w:rPr>
          <w:spacing w:val="-1"/>
          <w:sz w:val="24"/>
          <w:szCs w:val="24"/>
        </w:rPr>
        <w:t>-</w:t>
      </w:r>
      <w:r>
        <w:rPr>
          <w:sz w:val="24"/>
          <w:szCs w:val="24"/>
        </w:rPr>
        <w:t xml:space="preserve">Giin  </w:t>
      </w:r>
      <w:r>
        <w:rPr>
          <w:spacing w:val="6"/>
          <w:sz w:val="24"/>
          <w:szCs w:val="24"/>
        </w:rPr>
        <w:t xml:space="preserve"> </w:t>
      </w:r>
      <w:r>
        <w:rPr>
          <w:spacing w:val="-5"/>
          <w:sz w:val="24"/>
          <w:szCs w:val="24"/>
        </w:rPr>
        <w:t>L</w:t>
      </w:r>
      <w:r>
        <w:rPr>
          <w:spacing w:val="-1"/>
          <w:sz w:val="24"/>
          <w:szCs w:val="24"/>
        </w:rPr>
        <w:t>e</w:t>
      </w:r>
      <w:r>
        <w:rPr>
          <w:sz w:val="24"/>
          <w:szCs w:val="24"/>
        </w:rPr>
        <w:t xml:space="preserve">e  </w:t>
      </w:r>
      <w:r>
        <w:rPr>
          <w:spacing w:val="6"/>
          <w:sz w:val="24"/>
          <w:szCs w:val="24"/>
        </w:rPr>
        <w:t xml:space="preserve"> </w:t>
      </w:r>
      <w:r>
        <w:rPr>
          <w:spacing w:val="-1"/>
          <w:sz w:val="24"/>
          <w:szCs w:val="24"/>
        </w:rPr>
        <w:t>a</w:t>
      </w:r>
      <w:r>
        <w:rPr>
          <w:sz w:val="24"/>
          <w:szCs w:val="24"/>
        </w:rPr>
        <w:t xml:space="preserve">nd  </w:t>
      </w:r>
      <w:r>
        <w:rPr>
          <w:spacing w:val="3"/>
          <w:sz w:val="24"/>
          <w:szCs w:val="24"/>
        </w:rPr>
        <w:t xml:space="preserve"> </w:t>
      </w:r>
      <w:r>
        <w:rPr>
          <w:spacing w:val="1"/>
          <w:sz w:val="24"/>
          <w:szCs w:val="24"/>
        </w:rPr>
        <w:t>W</w:t>
      </w:r>
      <w:r>
        <w:rPr>
          <w:spacing w:val="-1"/>
          <w:sz w:val="24"/>
          <w:szCs w:val="24"/>
        </w:rPr>
        <w:t>a</w:t>
      </w:r>
      <w:r>
        <w:rPr>
          <w:spacing w:val="2"/>
          <w:sz w:val="24"/>
          <w:szCs w:val="24"/>
        </w:rPr>
        <w:t>n</w:t>
      </w:r>
      <w:r>
        <w:rPr>
          <w:spacing w:val="-1"/>
          <w:sz w:val="24"/>
          <w:szCs w:val="24"/>
        </w:rPr>
        <w:t>-</w:t>
      </w:r>
      <w:r>
        <w:rPr>
          <w:sz w:val="24"/>
          <w:szCs w:val="24"/>
        </w:rPr>
        <w:t>You</w:t>
      </w:r>
      <w:r>
        <w:rPr>
          <w:spacing w:val="2"/>
          <w:sz w:val="24"/>
          <w:szCs w:val="24"/>
        </w:rPr>
        <w:t>n</w:t>
      </w:r>
      <w:r>
        <w:rPr>
          <w:sz w:val="24"/>
          <w:szCs w:val="24"/>
        </w:rPr>
        <w:t>g   Ch</w:t>
      </w:r>
      <w:r>
        <w:rPr>
          <w:spacing w:val="2"/>
          <w:sz w:val="24"/>
          <w:szCs w:val="24"/>
        </w:rPr>
        <w:t>u</w:t>
      </w:r>
      <w:r>
        <w:rPr>
          <w:sz w:val="24"/>
          <w:szCs w:val="24"/>
        </w:rPr>
        <w:t>n</w:t>
      </w:r>
      <w:r>
        <w:rPr>
          <w:spacing w:val="-2"/>
          <w:sz w:val="24"/>
          <w:szCs w:val="24"/>
        </w:rPr>
        <w:t>g</w:t>
      </w:r>
      <w:r>
        <w:rPr>
          <w:sz w:val="24"/>
          <w:szCs w:val="24"/>
        </w:rPr>
        <w:t>, Memb</w:t>
      </w:r>
      <w:r>
        <w:rPr>
          <w:spacing w:val="-1"/>
          <w:sz w:val="24"/>
          <w:szCs w:val="24"/>
        </w:rPr>
        <w:t>e</w:t>
      </w:r>
      <w:r>
        <w:rPr>
          <w:sz w:val="24"/>
          <w:szCs w:val="24"/>
        </w:rPr>
        <w:t>r</w:t>
      </w:r>
      <w:r>
        <w:rPr>
          <w:spacing w:val="6"/>
          <w:sz w:val="24"/>
          <w:szCs w:val="24"/>
        </w:rPr>
        <w:t xml:space="preserve"> </w:t>
      </w:r>
      <w:r>
        <w:rPr>
          <w:spacing w:val="-3"/>
          <w:sz w:val="24"/>
          <w:szCs w:val="24"/>
        </w:rPr>
        <w:t>I</w:t>
      </w:r>
      <w:r>
        <w:rPr>
          <w:sz w:val="24"/>
          <w:szCs w:val="24"/>
        </w:rPr>
        <w:t>EEE,</w:t>
      </w:r>
      <w:r>
        <w:rPr>
          <w:spacing w:val="4"/>
          <w:sz w:val="24"/>
          <w:szCs w:val="24"/>
        </w:rPr>
        <w:t xml:space="preserve"> </w:t>
      </w:r>
      <w:r>
        <w:rPr>
          <w:spacing w:val="-1"/>
          <w:sz w:val="24"/>
          <w:szCs w:val="24"/>
        </w:rPr>
        <w:t>“</w:t>
      </w:r>
      <w:r>
        <w:rPr>
          <w:sz w:val="24"/>
          <w:szCs w:val="24"/>
        </w:rPr>
        <w:t>D</w:t>
      </w:r>
      <w:r>
        <w:rPr>
          <w:spacing w:val="-1"/>
          <w:sz w:val="24"/>
          <w:szCs w:val="24"/>
        </w:rPr>
        <w:t>r</w:t>
      </w:r>
      <w:r>
        <w:rPr>
          <w:sz w:val="24"/>
          <w:szCs w:val="24"/>
        </w:rPr>
        <w:t>iv</w:t>
      </w:r>
      <w:r>
        <w:rPr>
          <w:spacing w:val="2"/>
          <w:sz w:val="24"/>
          <w:szCs w:val="24"/>
        </w:rPr>
        <w:t>e</w:t>
      </w:r>
      <w:r>
        <w:rPr>
          <w:sz w:val="24"/>
          <w:szCs w:val="24"/>
        </w:rPr>
        <w:t>r</w:t>
      </w:r>
      <w:r>
        <w:rPr>
          <w:spacing w:val="4"/>
          <w:sz w:val="24"/>
          <w:szCs w:val="24"/>
        </w:rPr>
        <w:t xml:space="preserve"> </w:t>
      </w:r>
      <w:r>
        <w:rPr>
          <w:sz w:val="24"/>
          <w:szCs w:val="24"/>
        </w:rPr>
        <w:t>Al</w:t>
      </w:r>
      <w:r>
        <w:rPr>
          <w:spacing w:val="-1"/>
          <w:sz w:val="24"/>
          <w:szCs w:val="24"/>
        </w:rPr>
        <w:t>e</w:t>
      </w:r>
      <w:r>
        <w:rPr>
          <w:sz w:val="24"/>
          <w:szCs w:val="24"/>
        </w:rPr>
        <w:t>rtn</w:t>
      </w:r>
      <w:r>
        <w:rPr>
          <w:spacing w:val="-1"/>
          <w:sz w:val="24"/>
          <w:szCs w:val="24"/>
        </w:rPr>
        <w:t>e</w:t>
      </w:r>
      <w:r>
        <w:rPr>
          <w:sz w:val="24"/>
          <w:szCs w:val="24"/>
        </w:rPr>
        <w:t>ss</w:t>
      </w:r>
      <w:r>
        <w:rPr>
          <w:spacing w:val="2"/>
          <w:sz w:val="24"/>
          <w:szCs w:val="24"/>
        </w:rPr>
        <w:t xml:space="preserve"> </w:t>
      </w:r>
      <w:r>
        <w:rPr>
          <w:sz w:val="24"/>
          <w:szCs w:val="24"/>
        </w:rPr>
        <w:t>Monitori</w:t>
      </w:r>
      <w:r>
        <w:rPr>
          <w:spacing w:val="2"/>
          <w:sz w:val="24"/>
          <w:szCs w:val="24"/>
        </w:rPr>
        <w:t>n</w:t>
      </w:r>
      <w:r>
        <w:rPr>
          <w:sz w:val="24"/>
          <w:szCs w:val="24"/>
        </w:rPr>
        <w:t>g U</w:t>
      </w:r>
      <w:r>
        <w:rPr>
          <w:spacing w:val="2"/>
          <w:sz w:val="24"/>
          <w:szCs w:val="24"/>
        </w:rPr>
        <w:t>s</w:t>
      </w:r>
      <w:r>
        <w:rPr>
          <w:sz w:val="24"/>
          <w:szCs w:val="24"/>
        </w:rPr>
        <w:t xml:space="preserve">ing </w:t>
      </w:r>
      <w:r>
        <w:rPr>
          <w:spacing w:val="-1"/>
          <w:sz w:val="24"/>
          <w:szCs w:val="24"/>
        </w:rPr>
        <w:t>F</w:t>
      </w:r>
      <w:r>
        <w:rPr>
          <w:sz w:val="24"/>
          <w:szCs w:val="24"/>
        </w:rPr>
        <w:t>usion</w:t>
      </w:r>
      <w:r>
        <w:rPr>
          <w:spacing w:val="1"/>
          <w:sz w:val="24"/>
          <w:szCs w:val="24"/>
        </w:rPr>
        <w:t xml:space="preserve"> </w:t>
      </w:r>
      <w:r>
        <w:rPr>
          <w:sz w:val="24"/>
          <w:szCs w:val="24"/>
        </w:rPr>
        <w:t xml:space="preserve">of </w:t>
      </w:r>
      <w:r>
        <w:rPr>
          <w:spacing w:val="1"/>
          <w:sz w:val="24"/>
          <w:szCs w:val="24"/>
        </w:rPr>
        <w:t>F</w:t>
      </w:r>
      <w:r>
        <w:rPr>
          <w:spacing w:val="-1"/>
          <w:sz w:val="24"/>
          <w:szCs w:val="24"/>
        </w:rPr>
        <w:t>ac</w:t>
      </w:r>
      <w:r>
        <w:rPr>
          <w:sz w:val="24"/>
          <w:szCs w:val="24"/>
        </w:rPr>
        <w:t>ial</w:t>
      </w:r>
      <w:r>
        <w:rPr>
          <w:spacing w:val="3"/>
          <w:sz w:val="24"/>
          <w:szCs w:val="24"/>
        </w:rPr>
        <w:t xml:space="preserve"> </w:t>
      </w:r>
      <w:r>
        <w:rPr>
          <w:spacing w:val="-1"/>
          <w:sz w:val="24"/>
          <w:szCs w:val="24"/>
        </w:rPr>
        <w:t>F</w:t>
      </w:r>
      <w:r>
        <w:rPr>
          <w:spacing w:val="1"/>
          <w:sz w:val="24"/>
          <w:szCs w:val="24"/>
        </w:rPr>
        <w:t>e</w:t>
      </w:r>
      <w:r>
        <w:rPr>
          <w:spacing w:val="-1"/>
          <w:sz w:val="24"/>
          <w:szCs w:val="24"/>
        </w:rPr>
        <w:t>a</w:t>
      </w:r>
      <w:r>
        <w:rPr>
          <w:sz w:val="24"/>
          <w:szCs w:val="24"/>
        </w:rPr>
        <w:t>tu</w:t>
      </w:r>
      <w:r>
        <w:rPr>
          <w:spacing w:val="2"/>
          <w:sz w:val="24"/>
          <w:szCs w:val="24"/>
        </w:rPr>
        <w:t>r</w:t>
      </w:r>
      <w:r>
        <w:rPr>
          <w:spacing w:val="-1"/>
          <w:sz w:val="24"/>
          <w:szCs w:val="24"/>
        </w:rPr>
        <w:t>e</w:t>
      </w:r>
      <w:r>
        <w:rPr>
          <w:sz w:val="24"/>
          <w:szCs w:val="24"/>
        </w:rPr>
        <w:t>s</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2"/>
          <w:sz w:val="24"/>
          <w:szCs w:val="24"/>
        </w:rPr>
        <w:t>B</w:t>
      </w:r>
      <w:r>
        <w:rPr>
          <w:sz w:val="24"/>
          <w:szCs w:val="24"/>
        </w:rPr>
        <w:t>i</w:t>
      </w:r>
      <w:r>
        <w:rPr>
          <w:spacing w:val="3"/>
          <w:sz w:val="24"/>
          <w:szCs w:val="24"/>
        </w:rPr>
        <w:t>o</w:t>
      </w:r>
      <w:r>
        <w:rPr>
          <w:spacing w:val="-1"/>
          <w:sz w:val="24"/>
          <w:szCs w:val="24"/>
        </w:rPr>
        <w:t>-</w:t>
      </w:r>
      <w:r>
        <w:rPr>
          <w:spacing w:val="1"/>
          <w:sz w:val="24"/>
          <w:szCs w:val="24"/>
        </w:rPr>
        <w:t>S</w:t>
      </w:r>
      <w:r>
        <w:rPr>
          <w:sz w:val="24"/>
          <w:szCs w:val="24"/>
        </w:rPr>
        <w:t>i</w:t>
      </w:r>
      <w:r>
        <w:rPr>
          <w:spacing w:val="-2"/>
          <w:sz w:val="24"/>
          <w:szCs w:val="24"/>
        </w:rPr>
        <w:t>g</w:t>
      </w:r>
      <w:r>
        <w:rPr>
          <w:spacing w:val="2"/>
          <w:sz w:val="24"/>
          <w:szCs w:val="24"/>
        </w:rPr>
        <w:t>n</w:t>
      </w:r>
      <w:r>
        <w:rPr>
          <w:spacing w:val="-1"/>
          <w:sz w:val="24"/>
          <w:szCs w:val="24"/>
        </w:rPr>
        <w:t>a</w:t>
      </w:r>
      <w:r>
        <w:rPr>
          <w:sz w:val="24"/>
          <w:szCs w:val="24"/>
        </w:rPr>
        <w:t>ls”,</w:t>
      </w:r>
      <w:r>
        <w:rPr>
          <w:spacing w:val="3"/>
          <w:sz w:val="24"/>
          <w:szCs w:val="24"/>
        </w:rPr>
        <w:t xml:space="preserve"> </w:t>
      </w:r>
      <w:r>
        <w:rPr>
          <w:spacing w:val="-3"/>
          <w:sz w:val="24"/>
          <w:szCs w:val="24"/>
        </w:rPr>
        <w:t>I</w:t>
      </w:r>
      <w:r>
        <w:rPr>
          <w:spacing w:val="2"/>
          <w:sz w:val="24"/>
          <w:szCs w:val="24"/>
        </w:rPr>
        <w:t>E</w:t>
      </w:r>
      <w:r>
        <w:rPr>
          <w:sz w:val="24"/>
          <w:szCs w:val="24"/>
        </w:rPr>
        <w:t xml:space="preserve">EE </w:t>
      </w:r>
      <w:r>
        <w:rPr>
          <w:spacing w:val="1"/>
          <w:sz w:val="24"/>
          <w:szCs w:val="24"/>
        </w:rPr>
        <w:t>S</w:t>
      </w:r>
      <w:r>
        <w:rPr>
          <w:spacing w:val="-1"/>
          <w:sz w:val="24"/>
          <w:szCs w:val="24"/>
        </w:rPr>
        <w:t>e</w:t>
      </w:r>
      <w:r>
        <w:rPr>
          <w:sz w:val="24"/>
          <w:szCs w:val="24"/>
        </w:rPr>
        <w:t xml:space="preserve">nsors </w:t>
      </w:r>
      <w:r>
        <w:rPr>
          <w:spacing w:val="2"/>
          <w:sz w:val="24"/>
          <w:szCs w:val="24"/>
        </w:rPr>
        <w:t>J</w:t>
      </w:r>
      <w:r>
        <w:rPr>
          <w:sz w:val="24"/>
          <w:szCs w:val="24"/>
        </w:rPr>
        <w:t>ourn</w:t>
      </w:r>
      <w:r>
        <w:rPr>
          <w:spacing w:val="-2"/>
          <w:sz w:val="24"/>
          <w:szCs w:val="24"/>
        </w:rPr>
        <w:t>a</w:t>
      </w:r>
      <w:r>
        <w:rPr>
          <w:sz w:val="24"/>
          <w:szCs w:val="24"/>
        </w:rPr>
        <w:t>l, V</w:t>
      </w:r>
      <w:r>
        <w:rPr>
          <w:spacing w:val="2"/>
          <w:sz w:val="24"/>
          <w:szCs w:val="24"/>
        </w:rPr>
        <w:t>O</w:t>
      </w:r>
      <w:r>
        <w:rPr>
          <w:spacing w:val="-5"/>
          <w:sz w:val="24"/>
          <w:szCs w:val="24"/>
        </w:rPr>
        <w:t>L</w:t>
      </w:r>
      <w:r>
        <w:rPr>
          <w:sz w:val="24"/>
          <w:szCs w:val="24"/>
        </w:rPr>
        <w:t xml:space="preserve">. </w:t>
      </w:r>
      <w:r>
        <w:rPr>
          <w:spacing w:val="2"/>
          <w:sz w:val="24"/>
          <w:szCs w:val="24"/>
        </w:rPr>
        <w:t>1</w:t>
      </w:r>
      <w:r>
        <w:rPr>
          <w:sz w:val="24"/>
          <w:szCs w:val="24"/>
        </w:rPr>
        <w:t>2, N</w:t>
      </w:r>
      <w:r>
        <w:rPr>
          <w:spacing w:val="-1"/>
          <w:sz w:val="24"/>
          <w:szCs w:val="24"/>
        </w:rPr>
        <w:t>O</w:t>
      </w:r>
      <w:r>
        <w:rPr>
          <w:sz w:val="24"/>
          <w:szCs w:val="24"/>
        </w:rPr>
        <w:t xml:space="preserve">. 7, </w:t>
      </w:r>
      <w:r>
        <w:rPr>
          <w:spacing w:val="2"/>
          <w:sz w:val="24"/>
          <w:szCs w:val="24"/>
        </w:rPr>
        <w:t>J</w:t>
      </w:r>
      <w:r>
        <w:rPr>
          <w:sz w:val="24"/>
          <w:szCs w:val="24"/>
        </w:rPr>
        <w:t>u</w:t>
      </w:r>
      <w:r>
        <w:rPr>
          <w:spacing w:val="3"/>
          <w:sz w:val="24"/>
          <w:szCs w:val="24"/>
        </w:rPr>
        <w:t>l</w:t>
      </w:r>
      <w:r>
        <w:rPr>
          <w:sz w:val="24"/>
          <w:szCs w:val="24"/>
        </w:rPr>
        <w:t>y</w:t>
      </w:r>
      <w:r>
        <w:rPr>
          <w:spacing w:val="-7"/>
          <w:sz w:val="24"/>
          <w:szCs w:val="24"/>
        </w:rPr>
        <w:t xml:space="preserve"> </w:t>
      </w:r>
      <w:r>
        <w:rPr>
          <w:sz w:val="24"/>
          <w:szCs w:val="24"/>
        </w:rPr>
        <w:t>2012.</w:t>
      </w:r>
    </w:p>
    <w:p w:rsidR="00516422" w:rsidRDefault="002A4821" w:rsidP="00BD77D7">
      <w:pPr>
        <w:spacing w:after="620" w:line="360" w:lineRule="auto"/>
        <w:ind w:right="1296"/>
        <w:jc w:val="both"/>
        <w:rPr>
          <w:sz w:val="24"/>
          <w:szCs w:val="24"/>
        </w:rPr>
      </w:pPr>
      <w:r>
        <w:rPr>
          <w:spacing w:val="1"/>
          <w:sz w:val="24"/>
          <w:szCs w:val="24"/>
        </w:rPr>
        <w:t>[</w:t>
      </w:r>
      <w:r>
        <w:rPr>
          <w:sz w:val="24"/>
          <w:szCs w:val="24"/>
        </w:rPr>
        <w:t xml:space="preserve">7] </w:t>
      </w:r>
      <w:r>
        <w:rPr>
          <w:spacing w:val="1"/>
          <w:sz w:val="24"/>
          <w:szCs w:val="24"/>
        </w:rPr>
        <w:t xml:space="preserve"> </w:t>
      </w:r>
      <w:r>
        <w:rPr>
          <w:sz w:val="24"/>
          <w:szCs w:val="24"/>
        </w:rPr>
        <w:t xml:space="preserve">H. </w:t>
      </w:r>
      <w:r>
        <w:rPr>
          <w:spacing w:val="1"/>
          <w:sz w:val="24"/>
          <w:szCs w:val="24"/>
        </w:rPr>
        <w:t xml:space="preserve"> S</w:t>
      </w:r>
      <w:r>
        <w:rPr>
          <w:sz w:val="24"/>
          <w:szCs w:val="24"/>
        </w:rPr>
        <w:t>in</w:t>
      </w:r>
      <w:r>
        <w:rPr>
          <w:spacing w:val="-2"/>
          <w:sz w:val="24"/>
          <w:szCs w:val="24"/>
        </w:rPr>
        <w:t>g</w:t>
      </w:r>
      <w:r>
        <w:rPr>
          <w:sz w:val="24"/>
          <w:szCs w:val="24"/>
        </w:rPr>
        <w:t xml:space="preserve">h,  </w:t>
      </w:r>
      <w:r>
        <w:rPr>
          <w:spacing w:val="2"/>
          <w:sz w:val="24"/>
          <w:szCs w:val="24"/>
        </w:rPr>
        <w:t>J</w:t>
      </w:r>
      <w:r>
        <w:rPr>
          <w:sz w:val="24"/>
          <w:szCs w:val="24"/>
        </w:rPr>
        <w:t xml:space="preserve">. </w:t>
      </w:r>
      <w:r>
        <w:rPr>
          <w:spacing w:val="2"/>
          <w:sz w:val="24"/>
          <w:szCs w:val="24"/>
        </w:rPr>
        <w:t xml:space="preserve"> </w:t>
      </w:r>
      <w:r>
        <w:rPr>
          <w:spacing w:val="1"/>
          <w:sz w:val="24"/>
          <w:szCs w:val="24"/>
        </w:rPr>
        <w:t>S</w:t>
      </w:r>
      <w:r>
        <w:rPr>
          <w:sz w:val="24"/>
          <w:szCs w:val="24"/>
        </w:rPr>
        <w:t xml:space="preserve">.  </w:t>
      </w:r>
      <w:r>
        <w:rPr>
          <w:spacing w:val="-2"/>
          <w:sz w:val="24"/>
          <w:szCs w:val="24"/>
        </w:rPr>
        <w:t>B</w:t>
      </w:r>
      <w:r>
        <w:rPr>
          <w:sz w:val="24"/>
          <w:szCs w:val="24"/>
        </w:rPr>
        <w:t>h</w:t>
      </w:r>
      <w:r>
        <w:rPr>
          <w:spacing w:val="-1"/>
          <w:sz w:val="24"/>
          <w:szCs w:val="24"/>
        </w:rPr>
        <w:t>a</w:t>
      </w:r>
      <w:r>
        <w:rPr>
          <w:sz w:val="24"/>
          <w:szCs w:val="24"/>
        </w:rPr>
        <w:t>t</w:t>
      </w:r>
      <w:r>
        <w:rPr>
          <w:spacing w:val="1"/>
          <w:sz w:val="24"/>
          <w:szCs w:val="24"/>
        </w:rPr>
        <w:t>i</w:t>
      </w:r>
      <w:r>
        <w:rPr>
          <w:spacing w:val="-1"/>
          <w:sz w:val="24"/>
          <w:szCs w:val="24"/>
        </w:rPr>
        <w:t>a</w:t>
      </w:r>
      <w:r>
        <w:rPr>
          <w:sz w:val="24"/>
          <w:szCs w:val="24"/>
        </w:rPr>
        <w:t xml:space="preserve">, </w:t>
      </w:r>
      <w:r>
        <w:rPr>
          <w:spacing w:val="2"/>
          <w:sz w:val="24"/>
          <w:szCs w:val="24"/>
        </w:rPr>
        <w:t xml:space="preserve"> </w:t>
      </w:r>
      <w:r>
        <w:rPr>
          <w:spacing w:val="-1"/>
          <w:sz w:val="24"/>
          <w:szCs w:val="24"/>
        </w:rPr>
        <w:t>a</w:t>
      </w:r>
      <w:r>
        <w:rPr>
          <w:sz w:val="24"/>
          <w:szCs w:val="24"/>
        </w:rPr>
        <w:t xml:space="preserve">nd </w:t>
      </w:r>
      <w:r>
        <w:rPr>
          <w:spacing w:val="2"/>
          <w:sz w:val="24"/>
          <w:szCs w:val="24"/>
        </w:rPr>
        <w:t xml:space="preserve"> J</w:t>
      </w:r>
      <w:r>
        <w:rPr>
          <w:sz w:val="24"/>
          <w:szCs w:val="24"/>
        </w:rPr>
        <w:t xml:space="preserve">. </w:t>
      </w:r>
      <w:r>
        <w:rPr>
          <w:spacing w:val="2"/>
          <w:sz w:val="24"/>
          <w:szCs w:val="24"/>
        </w:rPr>
        <w:t xml:space="preserve"> </w:t>
      </w:r>
      <w:r>
        <w:rPr>
          <w:sz w:val="24"/>
          <w:szCs w:val="24"/>
        </w:rPr>
        <w:t>K</w:t>
      </w:r>
      <w:r>
        <w:rPr>
          <w:spacing w:val="-1"/>
          <w:sz w:val="24"/>
          <w:szCs w:val="24"/>
        </w:rPr>
        <w:t>a</w:t>
      </w:r>
      <w:r>
        <w:rPr>
          <w:sz w:val="24"/>
          <w:szCs w:val="24"/>
        </w:rPr>
        <w:t>u</w:t>
      </w:r>
      <w:r>
        <w:rPr>
          <w:spacing w:val="-1"/>
          <w:sz w:val="24"/>
          <w:szCs w:val="24"/>
        </w:rPr>
        <w:t>r</w:t>
      </w:r>
      <w:r>
        <w:rPr>
          <w:sz w:val="24"/>
          <w:szCs w:val="24"/>
        </w:rPr>
        <w:t xml:space="preserve">, </w:t>
      </w:r>
      <w:r>
        <w:rPr>
          <w:spacing w:val="2"/>
          <w:sz w:val="24"/>
          <w:szCs w:val="24"/>
        </w:rPr>
        <w:t xml:space="preserve"> </w:t>
      </w:r>
      <w:r>
        <w:rPr>
          <w:spacing w:val="-1"/>
          <w:sz w:val="24"/>
          <w:szCs w:val="24"/>
        </w:rPr>
        <w:t>“</w:t>
      </w:r>
      <w:r>
        <w:rPr>
          <w:sz w:val="24"/>
          <w:szCs w:val="24"/>
        </w:rPr>
        <w:t>E</w:t>
      </w:r>
      <w:r>
        <w:rPr>
          <w:spacing w:val="-5"/>
          <w:sz w:val="24"/>
          <w:szCs w:val="24"/>
        </w:rPr>
        <w:t>y</w:t>
      </w:r>
      <w:r>
        <w:rPr>
          <w:sz w:val="24"/>
          <w:szCs w:val="24"/>
        </w:rPr>
        <w:t>e tr</w:t>
      </w:r>
      <w:r>
        <w:rPr>
          <w:spacing w:val="-1"/>
          <w:sz w:val="24"/>
          <w:szCs w:val="24"/>
        </w:rPr>
        <w:t>ac</w:t>
      </w:r>
      <w:r>
        <w:rPr>
          <w:sz w:val="24"/>
          <w:szCs w:val="24"/>
        </w:rPr>
        <w:t>ki</w:t>
      </w:r>
      <w:r>
        <w:rPr>
          <w:spacing w:val="3"/>
          <w:sz w:val="24"/>
          <w:szCs w:val="24"/>
        </w:rPr>
        <w:t>n</w:t>
      </w:r>
      <w:r>
        <w:rPr>
          <w:sz w:val="24"/>
          <w:szCs w:val="24"/>
        </w:rPr>
        <w:t>g   b</w:t>
      </w:r>
      <w:r>
        <w:rPr>
          <w:spacing w:val="-1"/>
          <w:sz w:val="24"/>
          <w:szCs w:val="24"/>
        </w:rPr>
        <w:t>a</w:t>
      </w:r>
      <w:r>
        <w:rPr>
          <w:sz w:val="24"/>
          <w:szCs w:val="24"/>
        </w:rPr>
        <w:t>s</w:t>
      </w:r>
      <w:r>
        <w:rPr>
          <w:spacing w:val="-1"/>
          <w:sz w:val="24"/>
          <w:szCs w:val="24"/>
        </w:rPr>
        <w:t>e</w:t>
      </w:r>
      <w:r>
        <w:rPr>
          <w:sz w:val="24"/>
          <w:szCs w:val="24"/>
        </w:rPr>
        <w:t xml:space="preserve">d  </w:t>
      </w:r>
      <w:r>
        <w:rPr>
          <w:spacing w:val="2"/>
          <w:sz w:val="24"/>
          <w:szCs w:val="24"/>
        </w:rPr>
        <w:t xml:space="preserve"> </w:t>
      </w:r>
      <w:r>
        <w:rPr>
          <w:sz w:val="24"/>
          <w:szCs w:val="24"/>
        </w:rPr>
        <w:t>d</w:t>
      </w:r>
      <w:r>
        <w:rPr>
          <w:spacing w:val="-1"/>
          <w:sz w:val="24"/>
          <w:szCs w:val="24"/>
        </w:rPr>
        <w:t>r</w:t>
      </w:r>
      <w:r>
        <w:rPr>
          <w:sz w:val="24"/>
          <w:szCs w:val="24"/>
        </w:rPr>
        <w:t>i</w:t>
      </w:r>
      <w:r>
        <w:rPr>
          <w:spacing w:val="3"/>
          <w:sz w:val="24"/>
          <w:szCs w:val="24"/>
        </w:rPr>
        <w:t>v</w:t>
      </w:r>
      <w:r>
        <w:rPr>
          <w:spacing w:val="-1"/>
          <w:sz w:val="24"/>
          <w:szCs w:val="24"/>
        </w:rPr>
        <w:t>e</w:t>
      </w:r>
      <w:r>
        <w:rPr>
          <w:sz w:val="24"/>
          <w:szCs w:val="24"/>
        </w:rPr>
        <w:t xml:space="preserve">r  </w:t>
      </w:r>
      <w:r>
        <w:rPr>
          <w:spacing w:val="3"/>
          <w:sz w:val="24"/>
          <w:szCs w:val="24"/>
        </w:rPr>
        <w:t xml:space="preserve"> </w:t>
      </w:r>
      <w:r>
        <w:rPr>
          <w:sz w:val="24"/>
          <w:szCs w:val="24"/>
        </w:rPr>
        <w:t>f</w:t>
      </w:r>
      <w:r>
        <w:rPr>
          <w:spacing w:val="-2"/>
          <w:sz w:val="24"/>
          <w:szCs w:val="24"/>
        </w:rPr>
        <w:t>a</w:t>
      </w:r>
      <w:r>
        <w:rPr>
          <w:sz w:val="24"/>
          <w:szCs w:val="24"/>
        </w:rPr>
        <w:t>t</w:t>
      </w:r>
      <w:r>
        <w:rPr>
          <w:spacing w:val="1"/>
          <w:sz w:val="24"/>
          <w:szCs w:val="24"/>
        </w:rPr>
        <w:t>i</w:t>
      </w:r>
      <w:r>
        <w:rPr>
          <w:spacing w:val="-2"/>
          <w:sz w:val="24"/>
          <w:szCs w:val="24"/>
        </w:rPr>
        <w:t>g</w:t>
      </w:r>
      <w:r>
        <w:rPr>
          <w:spacing w:val="2"/>
          <w:sz w:val="24"/>
          <w:szCs w:val="24"/>
        </w:rPr>
        <w:t>u</w:t>
      </w:r>
      <w:r>
        <w:rPr>
          <w:sz w:val="24"/>
          <w:szCs w:val="24"/>
        </w:rPr>
        <w:t xml:space="preserve">e  </w:t>
      </w:r>
      <w:r>
        <w:rPr>
          <w:spacing w:val="1"/>
          <w:sz w:val="24"/>
          <w:szCs w:val="24"/>
        </w:rPr>
        <w:t xml:space="preserve"> </w:t>
      </w:r>
      <w:r>
        <w:rPr>
          <w:sz w:val="24"/>
          <w:szCs w:val="24"/>
        </w:rPr>
        <w:t>mon</w:t>
      </w:r>
      <w:r>
        <w:rPr>
          <w:spacing w:val="1"/>
          <w:sz w:val="24"/>
          <w:szCs w:val="24"/>
        </w:rPr>
        <w:t>i</w:t>
      </w:r>
      <w:r>
        <w:rPr>
          <w:sz w:val="24"/>
          <w:szCs w:val="24"/>
        </w:rPr>
        <w:t xml:space="preserve">toring  </w:t>
      </w:r>
      <w:r>
        <w:rPr>
          <w:spacing w:val="2"/>
          <w:sz w:val="24"/>
          <w:szCs w:val="24"/>
        </w:rPr>
        <w:t xml:space="preserve"> </w:t>
      </w:r>
      <w:r>
        <w:rPr>
          <w:spacing w:val="-1"/>
          <w:sz w:val="24"/>
          <w:szCs w:val="24"/>
        </w:rPr>
        <w:t>a</w:t>
      </w:r>
      <w:r>
        <w:rPr>
          <w:sz w:val="24"/>
          <w:szCs w:val="24"/>
        </w:rPr>
        <w:t>nd w</w:t>
      </w:r>
      <w:r>
        <w:rPr>
          <w:spacing w:val="-1"/>
          <w:sz w:val="24"/>
          <w:szCs w:val="24"/>
        </w:rPr>
        <w:t>a</w:t>
      </w:r>
      <w:r>
        <w:rPr>
          <w:sz w:val="24"/>
          <w:szCs w:val="24"/>
        </w:rPr>
        <w:t>rni</w:t>
      </w:r>
      <w:r>
        <w:rPr>
          <w:spacing w:val="2"/>
          <w:sz w:val="24"/>
          <w:szCs w:val="24"/>
        </w:rPr>
        <w:t>n</w:t>
      </w:r>
      <w:r>
        <w:rPr>
          <w:sz w:val="24"/>
          <w:szCs w:val="24"/>
        </w:rPr>
        <w:t xml:space="preserve">g </w:t>
      </w:r>
      <w:r>
        <w:rPr>
          <w:spacing w:val="5"/>
          <w:sz w:val="24"/>
          <w:szCs w:val="24"/>
        </w:rPr>
        <w:t>s</w:t>
      </w:r>
      <w:r>
        <w:rPr>
          <w:spacing w:val="-5"/>
          <w:sz w:val="24"/>
          <w:szCs w:val="24"/>
        </w:rPr>
        <w:t>y</w:t>
      </w:r>
      <w:r>
        <w:rPr>
          <w:sz w:val="24"/>
          <w:szCs w:val="24"/>
        </w:rPr>
        <w:t>stem</w:t>
      </w:r>
      <w:r>
        <w:rPr>
          <w:spacing w:val="-1"/>
          <w:sz w:val="24"/>
          <w:szCs w:val="24"/>
        </w:rPr>
        <w:t>”</w:t>
      </w:r>
      <w:r>
        <w:rPr>
          <w:sz w:val="24"/>
          <w:szCs w:val="24"/>
        </w:rPr>
        <w:t>,</w:t>
      </w:r>
      <w:r>
        <w:rPr>
          <w:spacing w:val="3"/>
          <w:sz w:val="24"/>
          <w:szCs w:val="24"/>
        </w:rPr>
        <w:t xml:space="preserve"> </w:t>
      </w:r>
      <w:r>
        <w:rPr>
          <w:sz w:val="24"/>
          <w:szCs w:val="24"/>
        </w:rPr>
        <w:t>in</w:t>
      </w:r>
      <w:r>
        <w:rPr>
          <w:spacing w:val="3"/>
          <w:sz w:val="24"/>
          <w:szCs w:val="24"/>
        </w:rPr>
        <w:t xml:space="preserve"> </w:t>
      </w:r>
      <w:r>
        <w:rPr>
          <w:spacing w:val="1"/>
          <w:sz w:val="24"/>
          <w:szCs w:val="24"/>
        </w:rPr>
        <w:t>P</w:t>
      </w:r>
      <w:r>
        <w:rPr>
          <w:sz w:val="24"/>
          <w:szCs w:val="24"/>
        </w:rPr>
        <w:t>r</w:t>
      </w:r>
      <w:r>
        <w:rPr>
          <w:spacing w:val="1"/>
          <w:sz w:val="24"/>
          <w:szCs w:val="24"/>
        </w:rPr>
        <w:t>o</w:t>
      </w:r>
      <w:r>
        <w:rPr>
          <w:spacing w:val="-1"/>
          <w:sz w:val="24"/>
          <w:szCs w:val="24"/>
        </w:rPr>
        <w:t>c</w:t>
      </w:r>
      <w:r>
        <w:rPr>
          <w:sz w:val="24"/>
          <w:szCs w:val="24"/>
        </w:rPr>
        <w:t>.</w:t>
      </w:r>
      <w:r>
        <w:rPr>
          <w:spacing w:val="5"/>
          <w:sz w:val="24"/>
          <w:szCs w:val="24"/>
        </w:rPr>
        <w:t xml:space="preserve"> </w:t>
      </w:r>
      <w:r>
        <w:rPr>
          <w:spacing w:val="-3"/>
          <w:sz w:val="24"/>
          <w:szCs w:val="24"/>
        </w:rPr>
        <w:t>I</w:t>
      </w:r>
      <w:r>
        <w:rPr>
          <w:sz w:val="24"/>
          <w:szCs w:val="24"/>
        </w:rPr>
        <w:t>EEE</w:t>
      </w:r>
      <w:r>
        <w:rPr>
          <w:spacing w:val="7"/>
          <w:sz w:val="24"/>
          <w:szCs w:val="24"/>
        </w:rPr>
        <w:t xml:space="preserve"> </w:t>
      </w:r>
      <w:r>
        <w:rPr>
          <w:sz w:val="24"/>
          <w:szCs w:val="24"/>
        </w:rPr>
        <w:t>I</w:t>
      </w:r>
      <w:r>
        <w:rPr>
          <w:spacing w:val="-4"/>
          <w:sz w:val="24"/>
          <w:szCs w:val="24"/>
        </w:rPr>
        <w:t>I</w:t>
      </w:r>
      <w:r>
        <w:rPr>
          <w:sz w:val="24"/>
          <w:szCs w:val="24"/>
        </w:rPr>
        <w:t>C</w:t>
      </w:r>
      <w:r>
        <w:rPr>
          <w:spacing w:val="1"/>
          <w:sz w:val="24"/>
          <w:szCs w:val="24"/>
        </w:rPr>
        <w:t>P</w:t>
      </w:r>
      <w:r>
        <w:rPr>
          <w:sz w:val="24"/>
          <w:szCs w:val="24"/>
        </w:rPr>
        <w:t>E,</w:t>
      </w:r>
      <w:r>
        <w:rPr>
          <w:spacing w:val="3"/>
          <w:sz w:val="24"/>
          <w:szCs w:val="24"/>
        </w:rPr>
        <w:t xml:space="preserve"> </w:t>
      </w:r>
      <w:r>
        <w:rPr>
          <w:sz w:val="24"/>
          <w:szCs w:val="24"/>
        </w:rPr>
        <w:t>N</w:t>
      </w:r>
      <w:r>
        <w:rPr>
          <w:spacing w:val="-1"/>
          <w:sz w:val="24"/>
          <w:szCs w:val="24"/>
        </w:rPr>
        <w:t>e</w:t>
      </w:r>
      <w:r>
        <w:rPr>
          <w:sz w:val="24"/>
          <w:szCs w:val="24"/>
        </w:rPr>
        <w:t>w</w:t>
      </w:r>
      <w:r>
        <w:rPr>
          <w:spacing w:val="4"/>
          <w:sz w:val="24"/>
          <w:szCs w:val="24"/>
        </w:rPr>
        <w:t xml:space="preserve"> </w:t>
      </w:r>
      <w:r>
        <w:rPr>
          <w:sz w:val="24"/>
          <w:szCs w:val="24"/>
        </w:rPr>
        <w:t>D</w:t>
      </w:r>
      <w:r>
        <w:rPr>
          <w:spacing w:val="-1"/>
          <w:sz w:val="24"/>
          <w:szCs w:val="24"/>
        </w:rPr>
        <w:t>e</w:t>
      </w:r>
      <w:r>
        <w:rPr>
          <w:spacing w:val="3"/>
          <w:sz w:val="24"/>
          <w:szCs w:val="24"/>
        </w:rPr>
        <w:t>l</w:t>
      </w:r>
      <w:r>
        <w:rPr>
          <w:sz w:val="24"/>
          <w:szCs w:val="24"/>
        </w:rPr>
        <w:t xml:space="preserve">hi, </w:t>
      </w:r>
      <w:r>
        <w:rPr>
          <w:spacing w:val="-3"/>
          <w:sz w:val="24"/>
          <w:szCs w:val="24"/>
        </w:rPr>
        <w:t>I</w:t>
      </w:r>
      <w:r>
        <w:rPr>
          <w:sz w:val="24"/>
          <w:szCs w:val="24"/>
        </w:rPr>
        <w:t xml:space="preserve">ndia, </w:t>
      </w:r>
      <w:r>
        <w:rPr>
          <w:spacing w:val="2"/>
          <w:sz w:val="24"/>
          <w:szCs w:val="24"/>
        </w:rPr>
        <w:t>J</w:t>
      </w:r>
      <w:r>
        <w:rPr>
          <w:spacing w:val="-1"/>
          <w:sz w:val="24"/>
          <w:szCs w:val="24"/>
        </w:rPr>
        <w:t>a</w:t>
      </w:r>
      <w:r>
        <w:rPr>
          <w:sz w:val="24"/>
          <w:szCs w:val="24"/>
        </w:rPr>
        <w:t>n. 2014.</w:t>
      </w:r>
    </w:p>
    <w:p w:rsidR="00A76EFE" w:rsidRDefault="002A4821" w:rsidP="00BD77D7">
      <w:pPr>
        <w:spacing w:after="620" w:line="360" w:lineRule="auto"/>
        <w:ind w:right="1296"/>
        <w:jc w:val="both"/>
        <w:rPr>
          <w:sz w:val="24"/>
          <w:szCs w:val="24"/>
        </w:rPr>
      </w:pPr>
      <w:r>
        <w:rPr>
          <w:spacing w:val="1"/>
          <w:sz w:val="24"/>
          <w:szCs w:val="24"/>
        </w:rPr>
        <w:t>[</w:t>
      </w:r>
      <w:r>
        <w:rPr>
          <w:sz w:val="24"/>
          <w:szCs w:val="24"/>
        </w:rPr>
        <w:t>8]</w:t>
      </w:r>
      <w:r>
        <w:rPr>
          <w:spacing w:val="30"/>
          <w:sz w:val="24"/>
          <w:szCs w:val="24"/>
        </w:rPr>
        <w:t xml:space="preserve"> </w:t>
      </w:r>
      <w:r>
        <w:rPr>
          <w:sz w:val="24"/>
          <w:szCs w:val="24"/>
        </w:rPr>
        <w:t>E</w:t>
      </w:r>
      <w:r>
        <w:rPr>
          <w:spacing w:val="-1"/>
          <w:sz w:val="24"/>
          <w:szCs w:val="24"/>
        </w:rPr>
        <w:t>r</w:t>
      </w:r>
      <w:r>
        <w:rPr>
          <w:sz w:val="24"/>
          <w:szCs w:val="24"/>
        </w:rPr>
        <w:t>iks</w:t>
      </w:r>
      <w:r>
        <w:rPr>
          <w:spacing w:val="1"/>
          <w:sz w:val="24"/>
          <w:szCs w:val="24"/>
        </w:rPr>
        <w:t>s</w:t>
      </w:r>
      <w:r>
        <w:rPr>
          <w:sz w:val="24"/>
          <w:szCs w:val="24"/>
        </w:rPr>
        <w:t>on,</w:t>
      </w:r>
      <w:r>
        <w:rPr>
          <w:spacing w:val="29"/>
          <w:sz w:val="24"/>
          <w:szCs w:val="24"/>
        </w:rPr>
        <w:t xml:space="preserve"> </w:t>
      </w:r>
      <w:r>
        <w:rPr>
          <w:sz w:val="24"/>
          <w:szCs w:val="24"/>
        </w:rPr>
        <w:t>M</w:t>
      </w:r>
      <w:r>
        <w:rPr>
          <w:spacing w:val="29"/>
          <w:sz w:val="24"/>
          <w:szCs w:val="24"/>
        </w:rPr>
        <w:t xml:space="preserve"> </w:t>
      </w:r>
      <w:r>
        <w:rPr>
          <w:spacing w:val="-1"/>
          <w:sz w:val="24"/>
          <w:szCs w:val="24"/>
        </w:rPr>
        <w:t>a</w:t>
      </w:r>
      <w:r>
        <w:rPr>
          <w:sz w:val="24"/>
          <w:szCs w:val="24"/>
        </w:rPr>
        <w:t>nd</w:t>
      </w:r>
      <w:r>
        <w:rPr>
          <w:spacing w:val="29"/>
          <w:sz w:val="24"/>
          <w:szCs w:val="24"/>
        </w:rPr>
        <w:t xml:space="preserve"> </w:t>
      </w:r>
      <w:r>
        <w:rPr>
          <w:spacing w:val="1"/>
          <w:sz w:val="24"/>
          <w:szCs w:val="24"/>
        </w:rPr>
        <w:t>P</w:t>
      </w:r>
      <w:r>
        <w:rPr>
          <w:spacing w:val="-1"/>
          <w:sz w:val="24"/>
          <w:szCs w:val="24"/>
        </w:rPr>
        <w:t>a</w:t>
      </w:r>
      <w:r>
        <w:rPr>
          <w:spacing w:val="-2"/>
          <w:sz w:val="24"/>
          <w:szCs w:val="24"/>
        </w:rPr>
        <w:t>p</w:t>
      </w:r>
      <w:r>
        <w:rPr>
          <w:spacing w:val="-1"/>
          <w:sz w:val="24"/>
          <w:szCs w:val="24"/>
        </w:rPr>
        <w:t>a</w:t>
      </w:r>
      <w:r>
        <w:rPr>
          <w:sz w:val="24"/>
          <w:szCs w:val="24"/>
        </w:rPr>
        <w:t>niko</w:t>
      </w:r>
      <w:r>
        <w:rPr>
          <w:spacing w:val="1"/>
          <w:sz w:val="24"/>
          <w:szCs w:val="24"/>
        </w:rPr>
        <w:t>l</w:t>
      </w:r>
      <w:r>
        <w:rPr>
          <w:sz w:val="24"/>
          <w:szCs w:val="24"/>
        </w:rPr>
        <w:t>opoulos,</w:t>
      </w:r>
      <w:r>
        <w:rPr>
          <w:spacing w:val="29"/>
          <w:sz w:val="24"/>
          <w:szCs w:val="24"/>
        </w:rPr>
        <w:t xml:space="preserve"> </w:t>
      </w:r>
      <w:r>
        <w:rPr>
          <w:sz w:val="24"/>
          <w:szCs w:val="24"/>
        </w:rPr>
        <w:t>N.P,</w:t>
      </w:r>
      <w:r>
        <w:rPr>
          <w:spacing w:val="29"/>
          <w:sz w:val="24"/>
          <w:szCs w:val="24"/>
        </w:rPr>
        <w:t xml:space="preserve"> </w:t>
      </w:r>
      <w:r>
        <w:rPr>
          <w:spacing w:val="-1"/>
          <w:sz w:val="24"/>
          <w:szCs w:val="24"/>
        </w:rPr>
        <w:t>“</w:t>
      </w:r>
      <w:r>
        <w:rPr>
          <w:spacing w:val="2"/>
          <w:sz w:val="24"/>
          <w:szCs w:val="24"/>
        </w:rPr>
        <w:t>E</w:t>
      </w:r>
      <w:r>
        <w:rPr>
          <w:spacing w:val="-2"/>
          <w:sz w:val="24"/>
          <w:szCs w:val="24"/>
        </w:rPr>
        <w:t>y</w:t>
      </w:r>
      <w:r>
        <w:rPr>
          <w:spacing w:val="3"/>
          <w:sz w:val="24"/>
          <w:szCs w:val="24"/>
        </w:rPr>
        <w:t>e</w:t>
      </w:r>
      <w:r>
        <w:rPr>
          <w:sz w:val="24"/>
          <w:szCs w:val="24"/>
        </w:rPr>
        <w:t>-tr</w:t>
      </w:r>
      <w:r>
        <w:rPr>
          <w:spacing w:val="-1"/>
          <w:sz w:val="24"/>
          <w:szCs w:val="24"/>
        </w:rPr>
        <w:t>ac</w:t>
      </w:r>
      <w:r>
        <w:rPr>
          <w:sz w:val="24"/>
          <w:szCs w:val="24"/>
        </w:rPr>
        <w:t>ki</w:t>
      </w:r>
      <w:r>
        <w:rPr>
          <w:spacing w:val="3"/>
          <w:sz w:val="24"/>
          <w:szCs w:val="24"/>
        </w:rPr>
        <w:t>n</w:t>
      </w:r>
      <w:r>
        <w:rPr>
          <w:sz w:val="24"/>
          <w:szCs w:val="24"/>
        </w:rPr>
        <w:t xml:space="preserve">g </w:t>
      </w:r>
      <w:r>
        <w:rPr>
          <w:spacing w:val="12"/>
          <w:sz w:val="24"/>
          <w:szCs w:val="24"/>
        </w:rPr>
        <w:t xml:space="preserve"> </w:t>
      </w:r>
      <w:r>
        <w:rPr>
          <w:sz w:val="24"/>
          <w:szCs w:val="24"/>
        </w:rPr>
        <w:t xml:space="preserve">for </w:t>
      </w:r>
      <w:r>
        <w:rPr>
          <w:spacing w:val="15"/>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 xml:space="preserve">on </w:t>
      </w:r>
      <w:r>
        <w:rPr>
          <w:spacing w:val="14"/>
          <w:sz w:val="24"/>
          <w:szCs w:val="24"/>
        </w:rPr>
        <w:t xml:space="preserve"> </w:t>
      </w:r>
      <w:r>
        <w:rPr>
          <w:sz w:val="24"/>
          <w:szCs w:val="24"/>
        </w:rPr>
        <w:t xml:space="preserve">of </w:t>
      </w:r>
      <w:r>
        <w:rPr>
          <w:spacing w:val="13"/>
          <w:sz w:val="24"/>
          <w:szCs w:val="24"/>
        </w:rPr>
        <w:t xml:space="preserve"> </w:t>
      </w:r>
      <w:r>
        <w:rPr>
          <w:sz w:val="24"/>
          <w:szCs w:val="24"/>
        </w:rPr>
        <w:t>D</w:t>
      </w:r>
      <w:r>
        <w:rPr>
          <w:spacing w:val="-1"/>
          <w:sz w:val="24"/>
          <w:szCs w:val="24"/>
        </w:rPr>
        <w:t>r</w:t>
      </w:r>
      <w:r>
        <w:rPr>
          <w:sz w:val="24"/>
          <w:szCs w:val="24"/>
        </w:rPr>
        <w:t xml:space="preserve">iver </w:t>
      </w:r>
      <w:r>
        <w:rPr>
          <w:spacing w:val="15"/>
          <w:sz w:val="24"/>
          <w:szCs w:val="24"/>
        </w:rPr>
        <w:t xml:space="preserve"> </w:t>
      </w:r>
      <w:r>
        <w:rPr>
          <w:spacing w:val="1"/>
          <w:sz w:val="24"/>
          <w:szCs w:val="24"/>
        </w:rPr>
        <w:t>F</w:t>
      </w:r>
      <w:r>
        <w:rPr>
          <w:spacing w:val="-1"/>
          <w:sz w:val="24"/>
          <w:szCs w:val="24"/>
        </w:rPr>
        <w:t>a</w:t>
      </w:r>
      <w:r>
        <w:rPr>
          <w:sz w:val="24"/>
          <w:szCs w:val="24"/>
        </w:rPr>
        <w:t>t</w:t>
      </w:r>
      <w:r>
        <w:rPr>
          <w:spacing w:val="1"/>
          <w:sz w:val="24"/>
          <w:szCs w:val="24"/>
        </w:rPr>
        <w:t>i</w:t>
      </w:r>
      <w:r>
        <w:rPr>
          <w:spacing w:val="-2"/>
          <w:sz w:val="24"/>
          <w:szCs w:val="24"/>
        </w:rPr>
        <w:t>g</w:t>
      </w:r>
      <w:r>
        <w:rPr>
          <w:spacing w:val="2"/>
          <w:sz w:val="24"/>
          <w:szCs w:val="24"/>
        </w:rPr>
        <w:t>u</w:t>
      </w:r>
      <w:r>
        <w:rPr>
          <w:spacing w:val="-1"/>
          <w:sz w:val="24"/>
          <w:szCs w:val="24"/>
        </w:rPr>
        <w:t>e”</w:t>
      </w:r>
      <w:r>
        <w:rPr>
          <w:sz w:val="24"/>
          <w:szCs w:val="24"/>
        </w:rPr>
        <w:t xml:space="preserve">, </w:t>
      </w:r>
      <w:r>
        <w:rPr>
          <w:spacing w:val="17"/>
          <w:sz w:val="24"/>
          <w:szCs w:val="24"/>
        </w:rPr>
        <w:t xml:space="preserve"> </w:t>
      </w:r>
      <w:r>
        <w:rPr>
          <w:spacing w:val="-3"/>
          <w:sz w:val="24"/>
          <w:szCs w:val="24"/>
        </w:rPr>
        <w:t>I</w:t>
      </w:r>
      <w:r>
        <w:rPr>
          <w:spacing w:val="4"/>
          <w:sz w:val="24"/>
          <w:szCs w:val="24"/>
        </w:rPr>
        <w:t>E</w:t>
      </w:r>
      <w:r w:rsidR="00BE06E0">
        <w:rPr>
          <w:sz w:val="24"/>
          <w:szCs w:val="24"/>
        </w:rPr>
        <w:t>EE</w:t>
      </w:r>
      <w:r w:rsidR="00CC1310">
        <w:rPr>
          <w:sz w:val="24"/>
          <w:szCs w:val="24"/>
        </w:rPr>
        <w:t xml:space="preserve"> </w:t>
      </w:r>
      <w:r>
        <w:rPr>
          <w:spacing w:val="-3"/>
          <w:sz w:val="24"/>
          <w:szCs w:val="24"/>
        </w:rPr>
        <w:t>I</w:t>
      </w:r>
      <w:r>
        <w:rPr>
          <w:sz w:val="24"/>
          <w:szCs w:val="24"/>
        </w:rPr>
        <w:t>ntell</w:t>
      </w:r>
      <w:r>
        <w:rPr>
          <w:spacing w:val="3"/>
          <w:sz w:val="24"/>
          <w:szCs w:val="24"/>
        </w:rPr>
        <w:t>i</w:t>
      </w:r>
      <w:r>
        <w:rPr>
          <w:spacing w:val="-2"/>
          <w:sz w:val="24"/>
          <w:szCs w:val="24"/>
        </w:rPr>
        <w:t>g</w:t>
      </w:r>
      <w:r>
        <w:rPr>
          <w:spacing w:val="-1"/>
          <w:sz w:val="24"/>
          <w:szCs w:val="24"/>
        </w:rPr>
        <w:t>e</w:t>
      </w:r>
      <w:r>
        <w:rPr>
          <w:sz w:val="24"/>
          <w:szCs w:val="24"/>
        </w:rPr>
        <w:t>nt</w:t>
      </w:r>
      <w:r>
        <w:rPr>
          <w:spacing w:val="41"/>
          <w:sz w:val="24"/>
          <w:szCs w:val="24"/>
        </w:rPr>
        <w:t xml:space="preserve"> </w:t>
      </w:r>
      <w:r>
        <w:rPr>
          <w:sz w:val="24"/>
          <w:szCs w:val="24"/>
        </w:rPr>
        <w:t>T</w:t>
      </w:r>
      <w:r>
        <w:rPr>
          <w:spacing w:val="1"/>
          <w:sz w:val="24"/>
          <w:szCs w:val="24"/>
        </w:rPr>
        <w:t>r</w:t>
      </w:r>
      <w:r>
        <w:rPr>
          <w:spacing w:val="-1"/>
          <w:sz w:val="24"/>
          <w:szCs w:val="24"/>
        </w:rPr>
        <w:t>a</w:t>
      </w:r>
      <w:r>
        <w:rPr>
          <w:sz w:val="24"/>
          <w:szCs w:val="24"/>
        </w:rPr>
        <w:t>nsport</w:t>
      </w:r>
      <w:r>
        <w:rPr>
          <w:spacing w:val="41"/>
          <w:sz w:val="24"/>
          <w:szCs w:val="24"/>
        </w:rPr>
        <w:t xml:space="preserve"> </w:t>
      </w:r>
      <w:r>
        <w:rPr>
          <w:spacing w:val="3"/>
          <w:sz w:val="24"/>
          <w:szCs w:val="24"/>
        </w:rPr>
        <w:t>S</w:t>
      </w:r>
      <w:r>
        <w:rPr>
          <w:spacing w:val="-2"/>
          <w:sz w:val="24"/>
          <w:szCs w:val="24"/>
        </w:rPr>
        <w:t>y</w:t>
      </w:r>
      <w:r>
        <w:rPr>
          <w:sz w:val="24"/>
          <w:szCs w:val="24"/>
        </w:rPr>
        <w:t>stem</w:t>
      </w:r>
      <w:r>
        <w:rPr>
          <w:spacing w:val="41"/>
          <w:sz w:val="24"/>
          <w:szCs w:val="24"/>
        </w:rPr>
        <w:t xml:space="preserve"> </w:t>
      </w:r>
      <w:r>
        <w:rPr>
          <w:spacing w:val="1"/>
          <w:sz w:val="24"/>
          <w:szCs w:val="24"/>
        </w:rPr>
        <w:t>P</w:t>
      </w:r>
      <w:r>
        <w:rPr>
          <w:sz w:val="24"/>
          <w:szCs w:val="24"/>
        </w:rPr>
        <w:t>ro</w:t>
      </w:r>
      <w:r>
        <w:rPr>
          <w:spacing w:val="-2"/>
          <w:sz w:val="24"/>
          <w:szCs w:val="24"/>
        </w:rPr>
        <w:t>c</w:t>
      </w:r>
      <w:r>
        <w:rPr>
          <w:spacing w:val="-1"/>
          <w:sz w:val="24"/>
          <w:szCs w:val="24"/>
        </w:rPr>
        <w:t>ee</w:t>
      </w:r>
      <w:r>
        <w:rPr>
          <w:sz w:val="24"/>
          <w:szCs w:val="24"/>
        </w:rPr>
        <w:t>di</w:t>
      </w:r>
      <w:r>
        <w:rPr>
          <w:spacing w:val="3"/>
          <w:sz w:val="24"/>
          <w:szCs w:val="24"/>
        </w:rPr>
        <w:t>n</w:t>
      </w:r>
      <w:r>
        <w:rPr>
          <w:spacing w:val="-2"/>
          <w:sz w:val="24"/>
          <w:szCs w:val="24"/>
        </w:rPr>
        <w:t>g</w:t>
      </w:r>
      <w:r>
        <w:rPr>
          <w:sz w:val="24"/>
          <w:szCs w:val="24"/>
        </w:rPr>
        <w:t>s,</w:t>
      </w:r>
      <w:r>
        <w:rPr>
          <w:spacing w:val="41"/>
          <w:sz w:val="24"/>
          <w:szCs w:val="24"/>
        </w:rPr>
        <w:t xml:space="preserve"> </w:t>
      </w:r>
      <w:r>
        <w:rPr>
          <w:sz w:val="24"/>
          <w:szCs w:val="24"/>
        </w:rPr>
        <w:t>pp</w:t>
      </w:r>
      <w:r>
        <w:rPr>
          <w:spacing w:val="41"/>
          <w:sz w:val="24"/>
          <w:szCs w:val="24"/>
        </w:rPr>
        <w:t xml:space="preserve"> </w:t>
      </w:r>
      <w:r>
        <w:rPr>
          <w:sz w:val="24"/>
          <w:szCs w:val="24"/>
        </w:rPr>
        <w:t>31</w:t>
      </w:r>
      <w:r>
        <w:rPr>
          <w:spacing w:val="3"/>
          <w:sz w:val="24"/>
          <w:szCs w:val="24"/>
        </w:rPr>
        <w:t>4</w:t>
      </w:r>
      <w:r>
        <w:rPr>
          <w:sz w:val="24"/>
          <w:szCs w:val="24"/>
        </w:rPr>
        <w:t xml:space="preserve">-319, </w:t>
      </w:r>
      <w:r>
        <w:rPr>
          <w:spacing w:val="1"/>
          <w:sz w:val="24"/>
          <w:szCs w:val="24"/>
        </w:rPr>
        <w:t>S</w:t>
      </w:r>
      <w:r>
        <w:rPr>
          <w:spacing w:val="-1"/>
          <w:sz w:val="24"/>
          <w:szCs w:val="24"/>
        </w:rPr>
        <w:t>e</w:t>
      </w:r>
      <w:r>
        <w:rPr>
          <w:sz w:val="24"/>
          <w:szCs w:val="24"/>
        </w:rPr>
        <w:t>ptemb</w:t>
      </w:r>
      <w:r>
        <w:rPr>
          <w:spacing w:val="-1"/>
          <w:sz w:val="24"/>
          <w:szCs w:val="24"/>
        </w:rPr>
        <w:t>e</w:t>
      </w:r>
      <w:r>
        <w:rPr>
          <w:sz w:val="24"/>
          <w:szCs w:val="24"/>
        </w:rPr>
        <w:t>r 20</w:t>
      </w:r>
      <w:r>
        <w:rPr>
          <w:spacing w:val="-1"/>
          <w:sz w:val="24"/>
          <w:szCs w:val="24"/>
        </w:rPr>
        <w:t>1</w:t>
      </w:r>
      <w:r>
        <w:rPr>
          <w:sz w:val="24"/>
          <w:szCs w:val="24"/>
        </w:rPr>
        <w:t>4.</w:t>
      </w:r>
    </w:p>
    <w:p w:rsidR="00A76EFE" w:rsidRDefault="002A4821" w:rsidP="00BD77D7">
      <w:pPr>
        <w:spacing w:after="620" w:line="360" w:lineRule="auto"/>
        <w:ind w:right="1296"/>
        <w:jc w:val="both"/>
        <w:rPr>
          <w:sz w:val="24"/>
          <w:szCs w:val="24"/>
        </w:rPr>
      </w:pPr>
      <w:r>
        <w:rPr>
          <w:spacing w:val="1"/>
          <w:sz w:val="24"/>
          <w:szCs w:val="24"/>
        </w:rPr>
        <w:t>[</w:t>
      </w:r>
      <w:r>
        <w:rPr>
          <w:sz w:val="24"/>
          <w:szCs w:val="24"/>
        </w:rPr>
        <w:t>9]</w:t>
      </w:r>
      <w:r>
        <w:rPr>
          <w:spacing w:val="2"/>
          <w:sz w:val="24"/>
          <w:szCs w:val="24"/>
        </w:rPr>
        <w:t xml:space="preserve"> </w:t>
      </w:r>
      <w:r>
        <w:rPr>
          <w:spacing w:val="1"/>
          <w:sz w:val="24"/>
          <w:szCs w:val="24"/>
        </w:rPr>
        <w:t>P</w:t>
      </w:r>
      <w:r>
        <w:rPr>
          <w:spacing w:val="-1"/>
          <w:sz w:val="24"/>
          <w:szCs w:val="24"/>
        </w:rPr>
        <w:t>e</w:t>
      </w:r>
      <w:r>
        <w:rPr>
          <w:sz w:val="24"/>
          <w:szCs w:val="24"/>
        </w:rPr>
        <w:t>r</w:t>
      </w:r>
      <w:r>
        <w:rPr>
          <w:spacing w:val="-2"/>
          <w:sz w:val="24"/>
          <w:szCs w:val="24"/>
        </w:rPr>
        <w:t>e</w:t>
      </w:r>
      <w:r>
        <w:rPr>
          <w:spacing w:val="1"/>
          <w:sz w:val="24"/>
          <w:szCs w:val="24"/>
        </w:rPr>
        <w:t>z</w:t>
      </w:r>
      <w:r>
        <w:rPr>
          <w:sz w:val="24"/>
          <w:szCs w:val="24"/>
        </w:rPr>
        <w:t>,</w:t>
      </w:r>
      <w:r>
        <w:rPr>
          <w:spacing w:val="1"/>
          <w:sz w:val="24"/>
          <w:szCs w:val="24"/>
        </w:rPr>
        <w:t xml:space="preserve"> </w:t>
      </w:r>
      <w:r>
        <w:rPr>
          <w:sz w:val="24"/>
          <w:szCs w:val="24"/>
        </w:rPr>
        <w:t>Claudio</w:t>
      </w:r>
      <w:r>
        <w:rPr>
          <w:spacing w:val="1"/>
          <w:sz w:val="24"/>
          <w:szCs w:val="24"/>
        </w:rPr>
        <w:t xml:space="preserve"> </w:t>
      </w:r>
      <w:r>
        <w:rPr>
          <w:sz w:val="24"/>
          <w:szCs w:val="24"/>
        </w:rPr>
        <w:t xml:space="preserve">A. </w:t>
      </w:r>
      <w:r>
        <w:rPr>
          <w:spacing w:val="-1"/>
          <w:sz w:val="24"/>
          <w:szCs w:val="24"/>
        </w:rPr>
        <w:t>e</w:t>
      </w:r>
      <w:r>
        <w:rPr>
          <w:sz w:val="24"/>
          <w:szCs w:val="24"/>
        </w:rPr>
        <w:t>t</w:t>
      </w:r>
      <w:r>
        <w:rPr>
          <w:spacing w:val="3"/>
          <w:sz w:val="24"/>
          <w:szCs w:val="24"/>
        </w:rPr>
        <w:t xml:space="preserve"> </w:t>
      </w:r>
      <w:r>
        <w:rPr>
          <w:spacing w:val="-1"/>
          <w:sz w:val="24"/>
          <w:szCs w:val="24"/>
        </w:rPr>
        <w:t>a</w:t>
      </w:r>
      <w:r>
        <w:rPr>
          <w:sz w:val="24"/>
          <w:szCs w:val="24"/>
        </w:rPr>
        <w:t>l,“Fa</w:t>
      </w:r>
      <w:r>
        <w:rPr>
          <w:spacing w:val="-1"/>
          <w:sz w:val="24"/>
          <w:szCs w:val="24"/>
        </w:rPr>
        <w:t>c</w:t>
      </w:r>
      <w:r>
        <w:rPr>
          <w:sz w:val="24"/>
          <w:szCs w:val="24"/>
        </w:rPr>
        <w:t>e</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4"/>
          <w:sz w:val="24"/>
          <w:szCs w:val="24"/>
        </w:rPr>
        <w:t>E</w:t>
      </w:r>
      <w:r>
        <w:rPr>
          <w:spacing w:val="-5"/>
          <w:sz w:val="24"/>
          <w:szCs w:val="24"/>
        </w:rPr>
        <w:t>y</w:t>
      </w:r>
      <w:r>
        <w:rPr>
          <w:sz w:val="24"/>
          <w:szCs w:val="24"/>
        </w:rPr>
        <w:t>e</w:t>
      </w:r>
      <w:r>
        <w:rPr>
          <w:spacing w:val="2"/>
          <w:sz w:val="24"/>
          <w:szCs w:val="24"/>
        </w:rPr>
        <w:t xml:space="preserve"> </w:t>
      </w:r>
      <w:r>
        <w:rPr>
          <w:sz w:val="24"/>
          <w:szCs w:val="24"/>
        </w:rPr>
        <w:t>T</w:t>
      </w:r>
      <w:r>
        <w:rPr>
          <w:spacing w:val="-1"/>
          <w:sz w:val="24"/>
          <w:szCs w:val="24"/>
        </w:rPr>
        <w:t>r</w:t>
      </w:r>
      <w:r>
        <w:rPr>
          <w:spacing w:val="1"/>
          <w:sz w:val="24"/>
          <w:szCs w:val="24"/>
        </w:rPr>
        <w:t>a</w:t>
      </w:r>
      <w:r>
        <w:rPr>
          <w:spacing w:val="-1"/>
          <w:sz w:val="24"/>
          <w:szCs w:val="24"/>
        </w:rPr>
        <w:t>c</w:t>
      </w:r>
      <w:r>
        <w:rPr>
          <w:sz w:val="24"/>
          <w:szCs w:val="24"/>
        </w:rPr>
        <w:t>king Al</w:t>
      </w:r>
      <w:r>
        <w:rPr>
          <w:spacing w:val="-2"/>
          <w:sz w:val="24"/>
          <w:szCs w:val="24"/>
        </w:rPr>
        <w:t>g</w:t>
      </w:r>
      <w:r>
        <w:rPr>
          <w:sz w:val="24"/>
          <w:szCs w:val="24"/>
        </w:rPr>
        <w:t>o</w:t>
      </w:r>
      <w:r>
        <w:rPr>
          <w:spacing w:val="-1"/>
          <w:sz w:val="24"/>
          <w:szCs w:val="24"/>
        </w:rPr>
        <w:t>r</w:t>
      </w:r>
      <w:r>
        <w:rPr>
          <w:sz w:val="24"/>
          <w:szCs w:val="24"/>
        </w:rPr>
        <w:t>i</w:t>
      </w:r>
      <w:r>
        <w:rPr>
          <w:spacing w:val="1"/>
          <w:sz w:val="24"/>
          <w:szCs w:val="24"/>
        </w:rPr>
        <w:t>t</w:t>
      </w:r>
      <w:r>
        <w:rPr>
          <w:sz w:val="24"/>
          <w:szCs w:val="24"/>
        </w:rPr>
        <w:t>hm</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on</w:t>
      </w:r>
      <w:r>
        <w:rPr>
          <w:spacing w:val="1"/>
          <w:sz w:val="24"/>
          <w:szCs w:val="24"/>
        </w:rPr>
        <w:t xml:space="preserve"> </w:t>
      </w:r>
      <w:r>
        <w:rPr>
          <w:spacing w:val="2"/>
          <w:sz w:val="24"/>
          <w:szCs w:val="24"/>
        </w:rPr>
        <w:t>D</w:t>
      </w:r>
      <w:r>
        <w:rPr>
          <w:sz w:val="24"/>
          <w:szCs w:val="24"/>
        </w:rPr>
        <w:t>i</w:t>
      </w:r>
      <w:r>
        <w:rPr>
          <w:spacing w:val="-2"/>
          <w:sz w:val="24"/>
          <w:szCs w:val="24"/>
        </w:rPr>
        <w:t>g</w:t>
      </w:r>
      <w:r>
        <w:rPr>
          <w:sz w:val="24"/>
          <w:szCs w:val="24"/>
        </w:rPr>
        <w:t>i</w:t>
      </w:r>
      <w:r>
        <w:rPr>
          <w:spacing w:val="1"/>
          <w:sz w:val="24"/>
          <w:szCs w:val="24"/>
        </w:rPr>
        <w:t>t</w:t>
      </w:r>
      <w:r>
        <w:rPr>
          <w:spacing w:val="-1"/>
          <w:sz w:val="24"/>
          <w:szCs w:val="24"/>
        </w:rPr>
        <w:t>a</w:t>
      </w:r>
      <w:r>
        <w:rPr>
          <w:sz w:val="24"/>
          <w:szCs w:val="24"/>
        </w:rPr>
        <w:t>l</w:t>
      </w:r>
      <w:r>
        <w:rPr>
          <w:spacing w:val="3"/>
          <w:sz w:val="24"/>
          <w:szCs w:val="24"/>
        </w:rPr>
        <w:t xml:space="preserve"> </w:t>
      </w:r>
      <w:r>
        <w:rPr>
          <w:spacing w:val="-6"/>
          <w:sz w:val="24"/>
          <w:szCs w:val="24"/>
        </w:rPr>
        <w:t>I</w:t>
      </w:r>
      <w:r>
        <w:rPr>
          <w:spacing w:val="3"/>
          <w:sz w:val="24"/>
          <w:szCs w:val="24"/>
        </w:rPr>
        <w:t>m</w:t>
      </w:r>
      <w:r>
        <w:rPr>
          <w:spacing w:val="1"/>
          <w:sz w:val="24"/>
          <w:szCs w:val="24"/>
        </w:rPr>
        <w:t>a</w:t>
      </w:r>
      <w:r>
        <w:rPr>
          <w:spacing w:val="-2"/>
          <w:sz w:val="24"/>
          <w:szCs w:val="24"/>
        </w:rPr>
        <w:t>g</w:t>
      </w:r>
      <w:r>
        <w:rPr>
          <w:sz w:val="24"/>
          <w:szCs w:val="24"/>
        </w:rPr>
        <w:t xml:space="preserve">e </w:t>
      </w:r>
      <w:r>
        <w:rPr>
          <w:spacing w:val="1"/>
          <w:sz w:val="24"/>
          <w:szCs w:val="24"/>
        </w:rPr>
        <w:t>P</w:t>
      </w:r>
      <w:r>
        <w:rPr>
          <w:sz w:val="24"/>
          <w:szCs w:val="24"/>
        </w:rPr>
        <w:t>roc</w:t>
      </w:r>
      <w:r>
        <w:rPr>
          <w:spacing w:val="-1"/>
          <w:sz w:val="24"/>
          <w:szCs w:val="24"/>
        </w:rPr>
        <w:t>e</w:t>
      </w:r>
      <w:r>
        <w:rPr>
          <w:sz w:val="24"/>
          <w:szCs w:val="24"/>
        </w:rPr>
        <w:t>ss</w:t>
      </w:r>
      <w:r>
        <w:rPr>
          <w:spacing w:val="1"/>
          <w:sz w:val="24"/>
          <w:szCs w:val="24"/>
        </w:rPr>
        <w:t>i</w:t>
      </w:r>
      <w:r>
        <w:rPr>
          <w:sz w:val="24"/>
          <w:szCs w:val="24"/>
        </w:rPr>
        <w:t>ng</w:t>
      </w:r>
      <w:r>
        <w:rPr>
          <w:spacing w:val="-1"/>
          <w:sz w:val="24"/>
          <w:szCs w:val="24"/>
        </w:rPr>
        <w:t>”</w:t>
      </w:r>
      <w:r>
        <w:rPr>
          <w:sz w:val="24"/>
          <w:szCs w:val="24"/>
        </w:rPr>
        <w:t xml:space="preserve">, </w:t>
      </w:r>
      <w:r>
        <w:rPr>
          <w:spacing w:val="-3"/>
          <w:sz w:val="24"/>
          <w:szCs w:val="24"/>
        </w:rPr>
        <w:t>I</w:t>
      </w:r>
      <w:r>
        <w:rPr>
          <w:sz w:val="24"/>
          <w:szCs w:val="24"/>
        </w:rPr>
        <w:t>E</w:t>
      </w:r>
      <w:r>
        <w:rPr>
          <w:spacing w:val="2"/>
          <w:sz w:val="24"/>
          <w:szCs w:val="24"/>
        </w:rPr>
        <w:t>E</w:t>
      </w:r>
      <w:r>
        <w:rPr>
          <w:sz w:val="24"/>
          <w:szCs w:val="24"/>
        </w:rPr>
        <w:t xml:space="preserve">E </w:t>
      </w:r>
      <w:r>
        <w:rPr>
          <w:spacing w:val="1"/>
          <w:sz w:val="24"/>
          <w:szCs w:val="24"/>
        </w:rPr>
        <w:t xml:space="preserve"> </w:t>
      </w:r>
      <w:r>
        <w:rPr>
          <w:spacing w:val="3"/>
          <w:sz w:val="24"/>
          <w:szCs w:val="24"/>
        </w:rPr>
        <w:t>S</w:t>
      </w:r>
      <w:r>
        <w:rPr>
          <w:spacing w:val="-5"/>
          <w:sz w:val="24"/>
          <w:szCs w:val="24"/>
        </w:rPr>
        <w:t>y</w:t>
      </w:r>
      <w:r>
        <w:rPr>
          <w:sz w:val="24"/>
          <w:szCs w:val="24"/>
        </w:rPr>
        <w:t xml:space="preserve">stem, </w:t>
      </w:r>
      <w:r>
        <w:rPr>
          <w:spacing w:val="1"/>
          <w:sz w:val="24"/>
          <w:szCs w:val="24"/>
        </w:rPr>
        <w:t xml:space="preserve"> </w:t>
      </w:r>
      <w:r>
        <w:rPr>
          <w:sz w:val="24"/>
          <w:szCs w:val="24"/>
        </w:rPr>
        <w:t xml:space="preserve">Man  </w:t>
      </w:r>
      <w:r>
        <w:rPr>
          <w:spacing w:val="-1"/>
          <w:sz w:val="24"/>
          <w:szCs w:val="24"/>
        </w:rPr>
        <w:t>a</w:t>
      </w:r>
      <w:r>
        <w:rPr>
          <w:sz w:val="24"/>
          <w:szCs w:val="24"/>
        </w:rPr>
        <w:t xml:space="preserve">nd </w:t>
      </w:r>
      <w:r>
        <w:rPr>
          <w:spacing w:val="1"/>
          <w:sz w:val="24"/>
          <w:szCs w:val="24"/>
        </w:rPr>
        <w:t xml:space="preserve"> </w:t>
      </w:r>
      <w:r>
        <w:rPr>
          <w:spacing w:val="3"/>
          <w:sz w:val="24"/>
          <w:szCs w:val="24"/>
        </w:rPr>
        <w:t>C</w:t>
      </w:r>
      <w:r>
        <w:rPr>
          <w:spacing w:val="-7"/>
          <w:sz w:val="24"/>
          <w:szCs w:val="24"/>
        </w:rPr>
        <w:t>y</w:t>
      </w:r>
      <w:r>
        <w:rPr>
          <w:spacing w:val="2"/>
          <w:sz w:val="24"/>
          <w:szCs w:val="24"/>
        </w:rPr>
        <w:t>b</w:t>
      </w:r>
      <w:r>
        <w:rPr>
          <w:spacing w:val="-1"/>
          <w:sz w:val="24"/>
          <w:szCs w:val="24"/>
        </w:rPr>
        <w:t>e</w:t>
      </w:r>
      <w:r>
        <w:rPr>
          <w:sz w:val="24"/>
          <w:szCs w:val="24"/>
        </w:rPr>
        <w:t>rn</w:t>
      </w:r>
      <w:r>
        <w:rPr>
          <w:spacing w:val="-2"/>
          <w:sz w:val="24"/>
          <w:szCs w:val="24"/>
        </w:rPr>
        <w:t>e</w:t>
      </w:r>
      <w:r>
        <w:rPr>
          <w:sz w:val="24"/>
          <w:szCs w:val="24"/>
        </w:rPr>
        <w:t>t</w:t>
      </w:r>
      <w:r>
        <w:rPr>
          <w:spacing w:val="1"/>
          <w:sz w:val="24"/>
          <w:szCs w:val="24"/>
        </w:rPr>
        <w:t>i</w:t>
      </w:r>
      <w:r>
        <w:rPr>
          <w:spacing w:val="-1"/>
          <w:sz w:val="24"/>
          <w:szCs w:val="24"/>
        </w:rPr>
        <w:t>c</w:t>
      </w:r>
      <w:r>
        <w:rPr>
          <w:sz w:val="24"/>
          <w:szCs w:val="24"/>
        </w:rPr>
        <w:t xml:space="preserve">s </w:t>
      </w:r>
      <w:r>
        <w:rPr>
          <w:spacing w:val="1"/>
          <w:sz w:val="24"/>
          <w:szCs w:val="24"/>
        </w:rPr>
        <w:t xml:space="preserve"> </w:t>
      </w:r>
      <w:r>
        <w:rPr>
          <w:sz w:val="24"/>
          <w:szCs w:val="24"/>
        </w:rPr>
        <w:t>Confer</w:t>
      </w:r>
      <w:r>
        <w:rPr>
          <w:spacing w:val="-2"/>
          <w:sz w:val="24"/>
          <w:szCs w:val="24"/>
        </w:rPr>
        <w:t>e</w:t>
      </w:r>
      <w:r>
        <w:rPr>
          <w:spacing w:val="2"/>
          <w:sz w:val="24"/>
          <w:szCs w:val="24"/>
        </w:rPr>
        <w:t>n</w:t>
      </w:r>
      <w:r>
        <w:rPr>
          <w:spacing w:val="-1"/>
          <w:sz w:val="24"/>
          <w:szCs w:val="24"/>
        </w:rPr>
        <w:t>ce</w:t>
      </w:r>
      <w:r>
        <w:rPr>
          <w:sz w:val="24"/>
          <w:szCs w:val="24"/>
        </w:rPr>
        <w:t>, vol. 2 ,pp 1178</w:t>
      </w:r>
      <w:r>
        <w:rPr>
          <w:spacing w:val="-1"/>
          <w:sz w:val="24"/>
          <w:szCs w:val="24"/>
        </w:rPr>
        <w:t>-</w:t>
      </w:r>
      <w:r>
        <w:rPr>
          <w:sz w:val="24"/>
          <w:szCs w:val="24"/>
        </w:rPr>
        <w:t xml:space="preserve">1188,, </w:t>
      </w:r>
      <w:r>
        <w:rPr>
          <w:spacing w:val="-1"/>
          <w:sz w:val="24"/>
          <w:szCs w:val="24"/>
        </w:rPr>
        <w:t>F</w:t>
      </w:r>
      <w:r>
        <w:rPr>
          <w:spacing w:val="1"/>
          <w:sz w:val="24"/>
          <w:szCs w:val="24"/>
        </w:rPr>
        <w:t>e</w:t>
      </w:r>
      <w:r>
        <w:rPr>
          <w:sz w:val="24"/>
          <w:szCs w:val="24"/>
        </w:rPr>
        <w:t>b</w:t>
      </w:r>
      <w:r>
        <w:rPr>
          <w:spacing w:val="-1"/>
          <w:sz w:val="24"/>
          <w:szCs w:val="24"/>
        </w:rPr>
        <w:t>r</w:t>
      </w:r>
      <w:r>
        <w:rPr>
          <w:sz w:val="24"/>
          <w:szCs w:val="24"/>
        </w:rPr>
        <w:t>u</w:t>
      </w:r>
      <w:r>
        <w:rPr>
          <w:spacing w:val="-1"/>
          <w:sz w:val="24"/>
          <w:szCs w:val="24"/>
        </w:rPr>
        <w:t>a</w:t>
      </w:r>
      <w:r>
        <w:rPr>
          <w:spacing w:val="4"/>
          <w:sz w:val="24"/>
          <w:szCs w:val="24"/>
        </w:rPr>
        <w:t>r</w:t>
      </w:r>
      <w:r>
        <w:rPr>
          <w:sz w:val="24"/>
          <w:szCs w:val="24"/>
        </w:rPr>
        <w:t>y</w:t>
      </w:r>
      <w:r>
        <w:rPr>
          <w:spacing w:val="-5"/>
          <w:sz w:val="24"/>
          <w:szCs w:val="24"/>
        </w:rPr>
        <w:t xml:space="preserve"> </w:t>
      </w:r>
      <w:r>
        <w:rPr>
          <w:sz w:val="24"/>
          <w:szCs w:val="24"/>
        </w:rPr>
        <w:t>2012.</w:t>
      </w:r>
    </w:p>
    <w:p w:rsidR="00A76EFE" w:rsidRDefault="002A4821" w:rsidP="00BD77D7">
      <w:pPr>
        <w:spacing w:after="620" w:line="360" w:lineRule="auto"/>
        <w:ind w:right="1296"/>
        <w:jc w:val="both"/>
        <w:rPr>
          <w:sz w:val="24"/>
          <w:szCs w:val="24"/>
        </w:rPr>
      </w:pPr>
      <w:r>
        <w:rPr>
          <w:spacing w:val="2"/>
          <w:sz w:val="24"/>
          <w:szCs w:val="24"/>
        </w:rPr>
        <w:t>[</w:t>
      </w:r>
      <w:r>
        <w:rPr>
          <w:sz w:val="24"/>
          <w:szCs w:val="24"/>
        </w:rPr>
        <w:t>10]</w:t>
      </w:r>
      <w:r>
        <w:rPr>
          <w:spacing w:val="2"/>
          <w:sz w:val="24"/>
          <w:szCs w:val="24"/>
        </w:rPr>
        <w:t xml:space="preserve"> </w:t>
      </w:r>
      <w:r>
        <w:rPr>
          <w:sz w:val="24"/>
          <w:szCs w:val="24"/>
        </w:rPr>
        <w:t>Ma</w:t>
      </w:r>
      <w:r>
        <w:rPr>
          <w:spacing w:val="-3"/>
          <w:sz w:val="24"/>
          <w:szCs w:val="24"/>
        </w:rPr>
        <w:t>g</w:t>
      </w:r>
      <w:r>
        <w:rPr>
          <w:sz w:val="24"/>
          <w:szCs w:val="24"/>
        </w:rPr>
        <w:t>d</w:t>
      </w:r>
      <w:r>
        <w:rPr>
          <w:spacing w:val="-1"/>
          <w:sz w:val="24"/>
          <w:szCs w:val="24"/>
        </w:rPr>
        <w:t>a</w:t>
      </w:r>
      <w:r>
        <w:rPr>
          <w:sz w:val="24"/>
          <w:szCs w:val="24"/>
        </w:rPr>
        <w:t>lena</w:t>
      </w:r>
      <w:r>
        <w:rPr>
          <w:spacing w:val="1"/>
          <w:sz w:val="24"/>
          <w:szCs w:val="24"/>
        </w:rPr>
        <w:t xml:space="preserve"> </w:t>
      </w:r>
      <w:r>
        <w:rPr>
          <w:spacing w:val="-3"/>
          <w:sz w:val="24"/>
          <w:szCs w:val="24"/>
        </w:rPr>
        <w:t>L</w:t>
      </w:r>
      <w:r>
        <w:rPr>
          <w:sz w:val="24"/>
          <w:szCs w:val="24"/>
        </w:rPr>
        <w:t>in</w:t>
      </w:r>
      <w:r>
        <w:rPr>
          <w:spacing w:val="3"/>
          <w:sz w:val="24"/>
          <w:szCs w:val="24"/>
        </w:rPr>
        <w:t>d</w:t>
      </w:r>
      <w:r>
        <w:rPr>
          <w:sz w:val="24"/>
          <w:szCs w:val="24"/>
        </w:rPr>
        <w:t xml:space="preserve">man1, </w:t>
      </w:r>
      <w:r>
        <w:rPr>
          <w:spacing w:val="2"/>
          <w:sz w:val="24"/>
          <w:szCs w:val="24"/>
        </w:rPr>
        <w:t>J</w:t>
      </w:r>
      <w:r>
        <w:rPr>
          <w:sz w:val="24"/>
          <w:szCs w:val="24"/>
        </w:rPr>
        <w:t>o</w:t>
      </w:r>
      <w:r>
        <w:rPr>
          <w:spacing w:val="-1"/>
          <w:sz w:val="24"/>
          <w:szCs w:val="24"/>
        </w:rPr>
        <w:t>r</w:t>
      </w:r>
      <w:r>
        <w:rPr>
          <w:sz w:val="24"/>
          <w:szCs w:val="24"/>
        </w:rPr>
        <w:t>d</w:t>
      </w:r>
      <w:r>
        <w:rPr>
          <w:spacing w:val="-1"/>
          <w:sz w:val="24"/>
          <w:szCs w:val="24"/>
        </w:rPr>
        <w:t>a</w:t>
      </w:r>
      <w:r>
        <w:rPr>
          <w:sz w:val="24"/>
          <w:szCs w:val="24"/>
        </w:rPr>
        <w:t>nk</w:t>
      </w:r>
      <w:r>
        <w:rPr>
          <w:spacing w:val="-1"/>
          <w:sz w:val="24"/>
          <w:szCs w:val="24"/>
        </w:rPr>
        <w:t>a</w:t>
      </w:r>
      <w:r>
        <w:rPr>
          <w:sz w:val="24"/>
          <w:szCs w:val="24"/>
        </w:rPr>
        <w:t>Kov</w:t>
      </w:r>
      <w:r>
        <w:rPr>
          <w:spacing w:val="-1"/>
          <w:sz w:val="24"/>
          <w:szCs w:val="24"/>
        </w:rPr>
        <w:t>a</w:t>
      </w:r>
      <w:r>
        <w:rPr>
          <w:spacing w:val="1"/>
          <w:sz w:val="24"/>
          <w:szCs w:val="24"/>
        </w:rPr>
        <w:t>ce</w:t>
      </w:r>
      <w:r>
        <w:rPr>
          <w:sz w:val="24"/>
          <w:szCs w:val="24"/>
        </w:rPr>
        <w:t>v</w:t>
      </w:r>
      <w:r>
        <w:rPr>
          <w:spacing w:val="-1"/>
          <w:sz w:val="24"/>
          <w:szCs w:val="24"/>
        </w:rPr>
        <w:t>a</w:t>
      </w:r>
      <w:r>
        <w:rPr>
          <w:sz w:val="24"/>
          <w:szCs w:val="24"/>
        </w:rPr>
        <w:t>, D</w:t>
      </w:r>
      <w:r>
        <w:rPr>
          <w:spacing w:val="-1"/>
          <w:sz w:val="24"/>
          <w:szCs w:val="24"/>
        </w:rPr>
        <w:t>a</w:t>
      </w:r>
      <w:r w:rsidR="00E0516E">
        <w:rPr>
          <w:sz w:val="24"/>
          <w:szCs w:val="24"/>
        </w:rPr>
        <w:t xml:space="preserve">niel </w:t>
      </w:r>
      <w:r>
        <w:rPr>
          <w:spacing w:val="-3"/>
          <w:sz w:val="24"/>
          <w:szCs w:val="24"/>
        </w:rPr>
        <w:t>L</w:t>
      </w:r>
      <w:r>
        <w:rPr>
          <w:spacing w:val="-1"/>
          <w:sz w:val="24"/>
          <w:szCs w:val="24"/>
        </w:rPr>
        <w:t>e</w:t>
      </w:r>
      <w:r w:rsidR="00E0516E">
        <w:rPr>
          <w:sz w:val="24"/>
          <w:szCs w:val="24"/>
        </w:rPr>
        <w:t xml:space="preserve">vin, </w:t>
      </w:r>
      <w:r>
        <w:rPr>
          <w:spacing w:val="-2"/>
          <w:sz w:val="24"/>
          <w:szCs w:val="24"/>
        </w:rPr>
        <w:t>B</w:t>
      </w:r>
      <w:r w:rsidR="00E0516E">
        <w:rPr>
          <w:sz w:val="24"/>
          <w:szCs w:val="24"/>
        </w:rPr>
        <w:t xml:space="preserve">o </w:t>
      </w:r>
      <w:r>
        <w:rPr>
          <w:spacing w:val="1"/>
          <w:sz w:val="24"/>
          <w:szCs w:val="24"/>
        </w:rPr>
        <w:t>S</w:t>
      </w:r>
      <w:r>
        <w:rPr>
          <w:sz w:val="24"/>
          <w:szCs w:val="24"/>
        </w:rPr>
        <w:t>v</w:t>
      </w:r>
      <w:r>
        <w:rPr>
          <w:spacing w:val="-1"/>
          <w:sz w:val="24"/>
          <w:szCs w:val="24"/>
        </w:rPr>
        <w:t>a</w:t>
      </w:r>
      <w:r>
        <w:rPr>
          <w:sz w:val="24"/>
          <w:szCs w:val="24"/>
        </w:rPr>
        <w:t>nb</w:t>
      </w:r>
      <w:r>
        <w:rPr>
          <w:spacing w:val="-1"/>
          <w:sz w:val="24"/>
          <w:szCs w:val="24"/>
        </w:rPr>
        <w:t>e</w:t>
      </w:r>
      <w:r>
        <w:rPr>
          <w:spacing w:val="1"/>
          <w:sz w:val="24"/>
          <w:szCs w:val="24"/>
        </w:rPr>
        <w:t>r</w:t>
      </w:r>
      <w:r>
        <w:rPr>
          <w:spacing w:val="-2"/>
          <w:sz w:val="24"/>
          <w:szCs w:val="24"/>
        </w:rPr>
        <w:t>g</w:t>
      </w:r>
      <w:r w:rsidR="00E0516E">
        <w:rPr>
          <w:sz w:val="24"/>
          <w:szCs w:val="24"/>
        </w:rPr>
        <w:t>,</w:t>
      </w:r>
      <w:r>
        <w:rPr>
          <w:spacing w:val="-3"/>
          <w:sz w:val="24"/>
          <w:szCs w:val="24"/>
        </w:rPr>
        <w:t>L</w:t>
      </w:r>
      <w:r>
        <w:rPr>
          <w:sz w:val="24"/>
          <w:szCs w:val="24"/>
        </w:rPr>
        <w:t>ot</w:t>
      </w:r>
      <w:r>
        <w:rPr>
          <w:spacing w:val="1"/>
          <w:sz w:val="24"/>
          <w:szCs w:val="24"/>
        </w:rPr>
        <w:t>t</w:t>
      </w:r>
      <w:r w:rsidR="00316D7D">
        <w:rPr>
          <w:sz w:val="24"/>
          <w:szCs w:val="24"/>
        </w:rPr>
        <w:t xml:space="preserve">a </w:t>
      </w:r>
      <w:r>
        <w:rPr>
          <w:spacing w:val="2"/>
          <w:sz w:val="24"/>
          <w:szCs w:val="24"/>
        </w:rPr>
        <w:t>J</w:t>
      </w:r>
      <w:r>
        <w:rPr>
          <w:spacing w:val="-1"/>
          <w:sz w:val="24"/>
          <w:szCs w:val="24"/>
        </w:rPr>
        <w:t>a</w:t>
      </w:r>
      <w:r>
        <w:rPr>
          <w:sz w:val="24"/>
          <w:szCs w:val="24"/>
        </w:rPr>
        <w:t>kobsson, H</w:t>
      </w:r>
      <w:r>
        <w:rPr>
          <w:spacing w:val="-1"/>
          <w:sz w:val="24"/>
          <w:szCs w:val="24"/>
        </w:rPr>
        <w:t>e</w:t>
      </w:r>
      <w:r>
        <w:rPr>
          <w:sz w:val="24"/>
          <w:szCs w:val="24"/>
        </w:rPr>
        <w:t>n</w:t>
      </w:r>
      <w:r>
        <w:rPr>
          <w:spacing w:val="-1"/>
          <w:sz w:val="24"/>
          <w:szCs w:val="24"/>
        </w:rPr>
        <w:t>r</w:t>
      </w:r>
      <w:r>
        <w:rPr>
          <w:sz w:val="24"/>
          <w:szCs w:val="24"/>
        </w:rPr>
        <w:t>ik</w:t>
      </w:r>
      <w:r>
        <w:rPr>
          <w:spacing w:val="1"/>
          <w:sz w:val="24"/>
          <w:szCs w:val="24"/>
        </w:rPr>
        <w:t xml:space="preserve"> W</w:t>
      </w:r>
      <w:r>
        <w:rPr>
          <w:sz w:val="24"/>
          <w:szCs w:val="24"/>
        </w:rPr>
        <w:t>ibe</w:t>
      </w:r>
      <w:r>
        <w:rPr>
          <w:spacing w:val="1"/>
          <w:sz w:val="24"/>
          <w:szCs w:val="24"/>
        </w:rPr>
        <w:t>r</w:t>
      </w:r>
      <w:r>
        <w:rPr>
          <w:spacing w:val="-2"/>
          <w:sz w:val="24"/>
          <w:szCs w:val="24"/>
        </w:rPr>
        <w:t>g</w:t>
      </w:r>
      <w:r>
        <w:rPr>
          <w:sz w:val="24"/>
          <w:szCs w:val="24"/>
        </w:rPr>
        <w:t>,</w:t>
      </w:r>
      <w:r>
        <w:rPr>
          <w:spacing w:val="-1"/>
          <w:sz w:val="24"/>
          <w:szCs w:val="24"/>
        </w:rPr>
        <w:t>“</w:t>
      </w:r>
      <w:r>
        <w:rPr>
          <w:sz w:val="24"/>
          <w:szCs w:val="24"/>
        </w:rPr>
        <w:t>A</w:t>
      </w:r>
      <w:r>
        <w:rPr>
          <w:spacing w:val="3"/>
          <w:sz w:val="24"/>
          <w:szCs w:val="24"/>
        </w:rPr>
        <w:t xml:space="preserve"> </w:t>
      </w:r>
      <w:r>
        <w:rPr>
          <w:sz w:val="24"/>
          <w:szCs w:val="24"/>
        </w:rPr>
        <w:t>fi</w:t>
      </w:r>
      <w:r>
        <w:rPr>
          <w:spacing w:val="-1"/>
          <w:sz w:val="24"/>
          <w:szCs w:val="24"/>
        </w:rPr>
        <w:t>r</w:t>
      </w:r>
      <w:r>
        <w:rPr>
          <w:sz w:val="24"/>
          <w:szCs w:val="24"/>
        </w:rPr>
        <w:t>st</w:t>
      </w:r>
      <w:r>
        <w:rPr>
          <w:spacing w:val="1"/>
          <w:sz w:val="24"/>
          <w:szCs w:val="24"/>
        </w:rPr>
        <w:t xml:space="preserve"> </w:t>
      </w:r>
      <w:r>
        <w:rPr>
          <w:spacing w:val="-2"/>
          <w:sz w:val="24"/>
          <w:szCs w:val="24"/>
        </w:rPr>
        <w:t>g</w:t>
      </w:r>
      <w:r>
        <w:rPr>
          <w:sz w:val="24"/>
          <w:szCs w:val="24"/>
        </w:rPr>
        <w:t>la</w:t>
      </w:r>
      <w:r>
        <w:rPr>
          <w:spacing w:val="2"/>
          <w:sz w:val="24"/>
          <w:szCs w:val="24"/>
        </w:rPr>
        <w:t>n</w:t>
      </w:r>
      <w:r>
        <w:rPr>
          <w:spacing w:val="-1"/>
          <w:sz w:val="24"/>
          <w:szCs w:val="24"/>
        </w:rPr>
        <w:t>c</w:t>
      </w:r>
      <w:r>
        <w:rPr>
          <w:sz w:val="24"/>
          <w:szCs w:val="24"/>
        </w:rPr>
        <w:t xml:space="preserve">e </w:t>
      </w:r>
      <w:r>
        <w:rPr>
          <w:spacing w:val="-1"/>
          <w:sz w:val="24"/>
          <w:szCs w:val="24"/>
        </w:rPr>
        <w:t>a</w:t>
      </w:r>
      <w:r>
        <w:rPr>
          <w:sz w:val="24"/>
          <w:szCs w:val="24"/>
        </w:rPr>
        <w:t>t</w:t>
      </w:r>
      <w:r>
        <w:rPr>
          <w:spacing w:val="1"/>
          <w:sz w:val="24"/>
          <w:szCs w:val="24"/>
        </w:rPr>
        <w:t xml:space="preserve"> </w:t>
      </w:r>
      <w:r>
        <w:rPr>
          <w:spacing w:val="2"/>
          <w:sz w:val="24"/>
          <w:szCs w:val="24"/>
        </w:rPr>
        <w:t>D</w:t>
      </w:r>
      <w:r>
        <w:rPr>
          <w:sz w:val="24"/>
          <w:szCs w:val="24"/>
        </w:rPr>
        <w:t>riv</w:t>
      </w:r>
      <w:r>
        <w:rPr>
          <w:spacing w:val="-1"/>
          <w:sz w:val="24"/>
          <w:szCs w:val="24"/>
        </w:rPr>
        <w:t>e</w:t>
      </w:r>
      <w:r>
        <w:rPr>
          <w:sz w:val="24"/>
          <w:szCs w:val="24"/>
        </w:rPr>
        <w:t>r</w:t>
      </w:r>
      <w:r>
        <w:rPr>
          <w:spacing w:val="2"/>
          <w:sz w:val="24"/>
          <w:szCs w:val="24"/>
        </w:rPr>
        <w:t xml:space="preserve"> </w:t>
      </w:r>
      <w:r>
        <w:rPr>
          <w:sz w:val="24"/>
          <w:szCs w:val="24"/>
        </w:rPr>
        <w:t>Al</w:t>
      </w:r>
      <w:r>
        <w:rPr>
          <w:spacing w:val="1"/>
          <w:sz w:val="24"/>
          <w:szCs w:val="24"/>
        </w:rPr>
        <w:t>e</w:t>
      </w:r>
      <w:r>
        <w:rPr>
          <w:sz w:val="24"/>
          <w:szCs w:val="24"/>
        </w:rPr>
        <w:t>rt Control</w:t>
      </w:r>
      <w:r>
        <w:rPr>
          <w:spacing w:val="29"/>
          <w:sz w:val="24"/>
          <w:szCs w:val="24"/>
        </w:rPr>
        <w:t xml:space="preserve"> </w:t>
      </w:r>
      <w:r>
        <w:rPr>
          <w:sz w:val="24"/>
          <w:szCs w:val="24"/>
        </w:rPr>
        <w:t>in</w:t>
      </w:r>
      <w:r>
        <w:rPr>
          <w:spacing w:val="29"/>
          <w:sz w:val="24"/>
          <w:szCs w:val="24"/>
        </w:rPr>
        <w:t xml:space="preserve"> </w:t>
      </w:r>
      <w:r>
        <w:rPr>
          <w:spacing w:val="-1"/>
          <w:sz w:val="24"/>
          <w:szCs w:val="24"/>
        </w:rPr>
        <w:t>F</w:t>
      </w:r>
      <w:r>
        <w:rPr>
          <w:sz w:val="24"/>
          <w:szCs w:val="24"/>
        </w:rPr>
        <w:t>OT</w:t>
      </w:r>
      <w:r>
        <w:rPr>
          <w:rFonts w:ascii="Calibri" w:eastAsia="Calibri" w:hAnsi="Calibri" w:cs="Calibri"/>
          <w:spacing w:val="1"/>
          <w:sz w:val="24"/>
          <w:szCs w:val="24"/>
        </w:rPr>
        <w:t>‐</w:t>
      </w:r>
      <w:r>
        <w:rPr>
          <w:sz w:val="24"/>
          <w:szCs w:val="24"/>
        </w:rPr>
        <w:t>d</w:t>
      </w:r>
      <w:r>
        <w:rPr>
          <w:spacing w:val="-1"/>
          <w:sz w:val="24"/>
          <w:szCs w:val="24"/>
        </w:rPr>
        <w:t>a</w:t>
      </w:r>
      <w:r>
        <w:rPr>
          <w:sz w:val="24"/>
          <w:szCs w:val="24"/>
        </w:rPr>
        <w:t>ta</w:t>
      </w:r>
      <w:r>
        <w:rPr>
          <w:spacing w:val="-1"/>
          <w:sz w:val="24"/>
          <w:szCs w:val="24"/>
        </w:rPr>
        <w:t>”</w:t>
      </w:r>
      <w:r>
        <w:rPr>
          <w:sz w:val="24"/>
          <w:szCs w:val="24"/>
        </w:rPr>
        <w:t>,</w:t>
      </w:r>
      <w:r>
        <w:rPr>
          <w:spacing w:val="31"/>
          <w:sz w:val="24"/>
          <w:szCs w:val="24"/>
        </w:rPr>
        <w:t xml:space="preserve"> </w:t>
      </w:r>
      <w:r>
        <w:rPr>
          <w:sz w:val="24"/>
          <w:szCs w:val="24"/>
        </w:rPr>
        <w:t>IRCO</w:t>
      </w:r>
      <w:r>
        <w:rPr>
          <w:spacing w:val="1"/>
          <w:sz w:val="24"/>
          <w:szCs w:val="24"/>
        </w:rPr>
        <w:t>B</w:t>
      </w:r>
      <w:r>
        <w:rPr>
          <w:sz w:val="24"/>
          <w:szCs w:val="24"/>
        </w:rPr>
        <w:t>I</w:t>
      </w:r>
      <w:r>
        <w:rPr>
          <w:spacing w:val="25"/>
          <w:sz w:val="24"/>
          <w:szCs w:val="24"/>
        </w:rPr>
        <w:t xml:space="preserve"> </w:t>
      </w:r>
      <w:r>
        <w:rPr>
          <w:sz w:val="24"/>
          <w:szCs w:val="24"/>
        </w:rPr>
        <w:t>Conf</w:t>
      </w:r>
      <w:r>
        <w:rPr>
          <w:spacing w:val="-2"/>
          <w:sz w:val="24"/>
          <w:szCs w:val="24"/>
        </w:rPr>
        <w:t>e</w:t>
      </w:r>
      <w:r>
        <w:rPr>
          <w:spacing w:val="1"/>
          <w:sz w:val="24"/>
          <w:szCs w:val="24"/>
        </w:rPr>
        <w:t>r</w:t>
      </w:r>
      <w:r>
        <w:rPr>
          <w:spacing w:val="-1"/>
          <w:sz w:val="24"/>
          <w:szCs w:val="24"/>
        </w:rPr>
        <w:t>e</w:t>
      </w:r>
      <w:r>
        <w:rPr>
          <w:sz w:val="24"/>
          <w:szCs w:val="24"/>
        </w:rPr>
        <w:t>n</w:t>
      </w:r>
      <w:r>
        <w:rPr>
          <w:spacing w:val="-1"/>
          <w:sz w:val="24"/>
          <w:szCs w:val="24"/>
        </w:rPr>
        <w:t>ce</w:t>
      </w:r>
      <w:r>
        <w:rPr>
          <w:spacing w:val="2"/>
          <w:sz w:val="24"/>
          <w:szCs w:val="24"/>
        </w:rPr>
        <w:t>,</w:t>
      </w:r>
      <w:r>
        <w:rPr>
          <w:sz w:val="24"/>
          <w:szCs w:val="24"/>
        </w:rPr>
        <w:t>A</w:t>
      </w:r>
      <w:r>
        <w:rPr>
          <w:spacing w:val="2"/>
          <w:sz w:val="24"/>
          <w:szCs w:val="24"/>
        </w:rPr>
        <w:t>u</w:t>
      </w:r>
      <w:r>
        <w:rPr>
          <w:sz w:val="24"/>
          <w:szCs w:val="24"/>
        </w:rPr>
        <w:t>gust</w:t>
      </w:r>
      <w:r w:rsidR="001F57A1">
        <w:rPr>
          <w:sz w:val="24"/>
          <w:szCs w:val="24"/>
        </w:rPr>
        <w:t xml:space="preserve"> </w:t>
      </w:r>
      <w:r>
        <w:rPr>
          <w:sz w:val="24"/>
          <w:szCs w:val="24"/>
        </w:rPr>
        <w:t>2012 .</w:t>
      </w:r>
    </w:p>
    <w:p w:rsidR="00A76EFE" w:rsidRDefault="002A4821" w:rsidP="00BD77D7">
      <w:pPr>
        <w:spacing w:after="620" w:line="360" w:lineRule="auto"/>
        <w:ind w:right="1296"/>
        <w:jc w:val="both"/>
        <w:rPr>
          <w:sz w:val="24"/>
          <w:szCs w:val="24"/>
        </w:rPr>
      </w:pPr>
      <w:r>
        <w:rPr>
          <w:spacing w:val="1"/>
          <w:sz w:val="24"/>
          <w:szCs w:val="24"/>
        </w:rPr>
        <w:t>[</w:t>
      </w:r>
      <w:r>
        <w:rPr>
          <w:sz w:val="24"/>
          <w:szCs w:val="24"/>
        </w:rPr>
        <w:t xml:space="preserve">11] </w:t>
      </w:r>
      <w:r>
        <w:rPr>
          <w:spacing w:val="1"/>
          <w:sz w:val="24"/>
          <w:szCs w:val="24"/>
        </w:rPr>
        <w:t>S</w:t>
      </w:r>
      <w:r>
        <w:rPr>
          <w:sz w:val="24"/>
          <w:szCs w:val="24"/>
        </w:rPr>
        <w:t>in</w:t>
      </w:r>
      <w:r>
        <w:rPr>
          <w:spacing w:val="-2"/>
          <w:sz w:val="24"/>
          <w:szCs w:val="24"/>
        </w:rPr>
        <w:t>g</w:t>
      </w:r>
      <w:r>
        <w:rPr>
          <w:sz w:val="24"/>
          <w:szCs w:val="24"/>
        </w:rPr>
        <w:t>h,</w:t>
      </w:r>
      <w:r>
        <w:rPr>
          <w:spacing w:val="1"/>
          <w:sz w:val="24"/>
          <w:szCs w:val="24"/>
        </w:rPr>
        <w:t xml:space="preserve"> S</w:t>
      </w:r>
      <w:r>
        <w:rPr>
          <w:spacing w:val="-1"/>
          <w:sz w:val="24"/>
          <w:szCs w:val="24"/>
        </w:rPr>
        <w:t>a</w:t>
      </w:r>
      <w:r>
        <w:rPr>
          <w:sz w:val="24"/>
          <w:szCs w:val="24"/>
        </w:rPr>
        <w:t>rbjit</w:t>
      </w:r>
      <w:r>
        <w:rPr>
          <w:spacing w:val="2"/>
          <w:sz w:val="24"/>
          <w:szCs w:val="24"/>
        </w:rPr>
        <w:t xml:space="preserve"> </w:t>
      </w:r>
      <w:r>
        <w:rPr>
          <w:spacing w:val="-1"/>
          <w:sz w:val="24"/>
          <w:szCs w:val="24"/>
        </w:rPr>
        <w:t>a</w:t>
      </w:r>
      <w:r>
        <w:rPr>
          <w:sz w:val="24"/>
          <w:szCs w:val="24"/>
        </w:rPr>
        <w:t>nd</w:t>
      </w:r>
      <w:r>
        <w:rPr>
          <w:spacing w:val="1"/>
          <w:sz w:val="24"/>
          <w:szCs w:val="24"/>
        </w:rPr>
        <w:t xml:space="preserve"> P</w:t>
      </w:r>
      <w:r>
        <w:rPr>
          <w:spacing w:val="-1"/>
          <w:sz w:val="24"/>
          <w:szCs w:val="24"/>
        </w:rPr>
        <w:t>a</w:t>
      </w:r>
      <w:r>
        <w:rPr>
          <w:sz w:val="24"/>
          <w:szCs w:val="24"/>
        </w:rPr>
        <w:t>p</w:t>
      </w:r>
      <w:r>
        <w:rPr>
          <w:spacing w:val="-1"/>
          <w:sz w:val="24"/>
          <w:szCs w:val="24"/>
        </w:rPr>
        <w:t>a</w:t>
      </w:r>
      <w:r>
        <w:rPr>
          <w:sz w:val="24"/>
          <w:szCs w:val="24"/>
        </w:rPr>
        <w:t>niko</w:t>
      </w:r>
      <w:r>
        <w:rPr>
          <w:spacing w:val="1"/>
          <w:sz w:val="24"/>
          <w:szCs w:val="24"/>
        </w:rPr>
        <w:t>l</w:t>
      </w:r>
      <w:r>
        <w:rPr>
          <w:sz w:val="24"/>
          <w:szCs w:val="24"/>
        </w:rPr>
        <w:t>opoulos,</w:t>
      </w:r>
      <w:r>
        <w:rPr>
          <w:spacing w:val="1"/>
          <w:sz w:val="24"/>
          <w:szCs w:val="24"/>
        </w:rPr>
        <w:t xml:space="preserve"> </w:t>
      </w:r>
      <w:r>
        <w:rPr>
          <w:sz w:val="24"/>
          <w:szCs w:val="24"/>
        </w:rPr>
        <w:t xml:space="preserve">N.P, </w:t>
      </w:r>
      <w:r>
        <w:rPr>
          <w:spacing w:val="-1"/>
          <w:sz w:val="24"/>
          <w:szCs w:val="24"/>
        </w:rPr>
        <w:t>“</w:t>
      </w:r>
      <w:r>
        <w:rPr>
          <w:sz w:val="24"/>
          <w:szCs w:val="24"/>
        </w:rPr>
        <w:t xml:space="preserve">Monitoring </w:t>
      </w:r>
      <w:r>
        <w:rPr>
          <w:spacing w:val="2"/>
          <w:sz w:val="24"/>
          <w:szCs w:val="24"/>
        </w:rPr>
        <w:t>D</w:t>
      </w:r>
      <w:r>
        <w:rPr>
          <w:sz w:val="24"/>
          <w:szCs w:val="24"/>
        </w:rPr>
        <w:t>riv</w:t>
      </w:r>
      <w:r>
        <w:rPr>
          <w:spacing w:val="-1"/>
          <w:sz w:val="24"/>
          <w:szCs w:val="24"/>
        </w:rPr>
        <w:t>e</w:t>
      </w:r>
      <w:r>
        <w:rPr>
          <w:sz w:val="24"/>
          <w:szCs w:val="24"/>
        </w:rPr>
        <w:t>r</w:t>
      </w:r>
      <w:r>
        <w:rPr>
          <w:spacing w:val="4"/>
          <w:sz w:val="24"/>
          <w:szCs w:val="24"/>
        </w:rPr>
        <w:t xml:space="preserve"> </w:t>
      </w:r>
      <w:r>
        <w:rPr>
          <w:spacing w:val="-1"/>
          <w:sz w:val="24"/>
          <w:szCs w:val="24"/>
        </w:rPr>
        <w:t>Fa</w:t>
      </w:r>
      <w:r>
        <w:rPr>
          <w:spacing w:val="2"/>
          <w:sz w:val="24"/>
          <w:szCs w:val="24"/>
        </w:rPr>
        <w:t>t</w:t>
      </w:r>
      <w:r>
        <w:rPr>
          <w:spacing w:val="3"/>
          <w:sz w:val="24"/>
          <w:szCs w:val="24"/>
        </w:rPr>
        <w:t>i</w:t>
      </w:r>
      <w:r>
        <w:rPr>
          <w:spacing w:val="-2"/>
          <w:sz w:val="24"/>
          <w:szCs w:val="24"/>
        </w:rPr>
        <w:t>g</w:t>
      </w:r>
      <w:r>
        <w:rPr>
          <w:sz w:val="24"/>
          <w:szCs w:val="24"/>
        </w:rPr>
        <w:t>ue</w:t>
      </w:r>
      <w:r>
        <w:rPr>
          <w:spacing w:val="3"/>
          <w:sz w:val="24"/>
          <w:szCs w:val="24"/>
        </w:rPr>
        <w:t xml:space="preserve"> </w:t>
      </w:r>
      <w:r>
        <w:rPr>
          <w:sz w:val="24"/>
          <w:szCs w:val="24"/>
        </w:rPr>
        <w:t>Usi</w:t>
      </w:r>
      <w:r>
        <w:rPr>
          <w:spacing w:val="2"/>
          <w:sz w:val="24"/>
          <w:szCs w:val="24"/>
        </w:rPr>
        <w:t>n</w:t>
      </w:r>
      <w:r>
        <w:rPr>
          <w:sz w:val="24"/>
          <w:szCs w:val="24"/>
        </w:rPr>
        <w:t xml:space="preserve">g </w:t>
      </w:r>
      <w:r>
        <w:rPr>
          <w:spacing w:val="1"/>
          <w:sz w:val="24"/>
          <w:szCs w:val="24"/>
        </w:rPr>
        <w:t>F</w:t>
      </w:r>
      <w:r>
        <w:rPr>
          <w:spacing w:val="-1"/>
          <w:sz w:val="24"/>
          <w:szCs w:val="24"/>
        </w:rPr>
        <w:t>ac</w:t>
      </w:r>
      <w:r>
        <w:rPr>
          <w:sz w:val="24"/>
          <w:szCs w:val="24"/>
        </w:rPr>
        <w:t>ial</w:t>
      </w:r>
      <w:r>
        <w:rPr>
          <w:spacing w:val="2"/>
          <w:sz w:val="24"/>
          <w:szCs w:val="24"/>
        </w:rPr>
        <w:t xml:space="preserve"> </w:t>
      </w:r>
      <w:r>
        <w:rPr>
          <w:sz w:val="24"/>
          <w:szCs w:val="24"/>
        </w:rPr>
        <w:t>A</w:t>
      </w:r>
      <w:r>
        <w:rPr>
          <w:spacing w:val="2"/>
          <w:sz w:val="24"/>
          <w:szCs w:val="24"/>
        </w:rPr>
        <w:t>n</w:t>
      </w:r>
      <w:r>
        <w:rPr>
          <w:spacing w:val="-1"/>
          <w:sz w:val="24"/>
          <w:szCs w:val="24"/>
        </w:rPr>
        <w:t>a</w:t>
      </w:r>
      <w:r>
        <w:rPr>
          <w:spacing w:val="5"/>
          <w:sz w:val="24"/>
          <w:szCs w:val="24"/>
        </w:rPr>
        <w:t>l</w:t>
      </w:r>
      <w:r>
        <w:rPr>
          <w:spacing w:val="-2"/>
          <w:sz w:val="24"/>
          <w:szCs w:val="24"/>
        </w:rPr>
        <w:t>y</w:t>
      </w:r>
      <w:r>
        <w:rPr>
          <w:sz w:val="24"/>
          <w:szCs w:val="24"/>
        </w:rPr>
        <w:t>sis T</w:t>
      </w:r>
      <w:r>
        <w:rPr>
          <w:spacing w:val="-1"/>
          <w:sz w:val="24"/>
          <w:szCs w:val="24"/>
        </w:rPr>
        <w:t>ec</w:t>
      </w:r>
      <w:r>
        <w:rPr>
          <w:sz w:val="24"/>
          <w:szCs w:val="24"/>
        </w:rPr>
        <w:t>hniques</w:t>
      </w:r>
      <w:r>
        <w:rPr>
          <w:spacing w:val="-1"/>
          <w:sz w:val="24"/>
          <w:szCs w:val="24"/>
        </w:rPr>
        <w:t>”</w:t>
      </w:r>
      <w:r>
        <w:rPr>
          <w:sz w:val="24"/>
          <w:szCs w:val="24"/>
        </w:rPr>
        <w:t>,</w:t>
      </w:r>
      <w:r>
        <w:rPr>
          <w:spacing w:val="2"/>
          <w:sz w:val="24"/>
          <w:szCs w:val="24"/>
        </w:rPr>
        <w:t xml:space="preserve"> </w:t>
      </w:r>
      <w:r>
        <w:rPr>
          <w:spacing w:val="-3"/>
          <w:sz w:val="24"/>
          <w:szCs w:val="24"/>
        </w:rPr>
        <w:t>I</w:t>
      </w:r>
      <w:r>
        <w:rPr>
          <w:spacing w:val="2"/>
          <w:sz w:val="24"/>
          <w:szCs w:val="24"/>
        </w:rPr>
        <w:t>E</w:t>
      </w:r>
      <w:r>
        <w:rPr>
          <w:sz w:val="24"/>
          <w:szCs w:val="24"/>
        </w:rPr>
        <w:t>EE</w:t>
      </w:r>
      <w:r>
        <w:rPr>
          <w:spacing w:val="2"/>
          <w:sz w:val="24"/>
          <w:szCs w:val="24"/>
        </w:rPr>
        <w:t xml:space="preserve"> </w:t>
      </w:r>
      <w:r>
        <w:rPr>
          <w:spacing w:val="-3"/>
          <w:sz w:val="24"/>
          <w:szCs w:val="24"/>
        </w:rPr>
        <w:t>I</w:t>
      </w:r>
      <w:r>
        <w:rPr>
          <w:sz w:val="24"/>
          <w:szCs w:val="24"/>
        </w:rPr>
        <w:t>ntell</w:t>
      </w:r>
      <w:r>
        <w:rPr>
          <w:spacing w:val="1"/>
          <w:sz w:val="24"/>
          <w:szCs w:val="24"/>
        </w:rPr>
        <w:t>i</w:t>
      </w:r>
      <w:r>
        <w:rPr>
          <w:spacing w:val="-2"/>
          <w:sz w:val="24"/>
          <w:szCs w:val="24"/>
        </w:rPr>
        <w:t>g</w:t>
      </w:r>
      <w:r>
        <w:rPr>
          <w:spacing w:val="-1"/>
          <w:sz w:val="24"/>
          <w:szCs w:val="24"/>
        </w:rPr>
        <w:t>e</w:t>
      </w:r>
      <w:r>
        <w:rPr>
          <w:sz w:val="24"/>
          <w:szCs w:val="24"/>
        </w:rPr>
        <w:t>nt T</w:t>
      </w:r>
      <w:r>
        <w:rPr>
          <w:spacing w:val="-1"/>
          <w:sz w:val="24"/>
          <w:szCs w:val="24"/>
        </w:rPr>
        <w:t>ra</w:t>
      </w:r>
      <w:r>
        <w:rPr>
          <w:sz w:val="24"/>
          <w:szCs w:val="24"/>
        </w:rPr>
        <w:t>nsp</w:t>
      </w:r>
      <w:r>
        <w:rPr>
          <w:spacing w:val="2"/>
          <w:sz w:val="24"/>
          <w:szCs w:val="24"/>
        </w:rPr>
        <w:t>o</w:t>
      </w:r>
      <w:r>
        <w:rPr>
          <w:sz w:val="24"/>
          <w:szCs w:val="24"/>
        </w:rPr>
        <w:t xml:space="preserve">rt </w:t>
      </w:r>
      <w:r>
        <w:rPr>
          <w:spacing w:val="3"/>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 xml:space="preserve">m </w:t>
      </w:r>
      <w:r>
        <w:rPr>
          <w:spacing w:val="1"/>
          <w:sz w:val="24"/>
          <w:szCs w:val="24"/>
        </w:rPr>
        <w:t>P</w:t>
      </w:r>
      <w:r>
        <w:rPr>
          <w:sz w:val="24"/>
          <w:szCs w:val="24"/>
        </w:rPr>
        <w:t>ro</w:t>
      </w:r>
      <w:r>
        <w:rPr>
          <w:spacing w:val="-2"/>
          <w:sz w:val="24"/>
          <w:szCs w:val="24"/>
        </w:rPr>
        <w:t>c</w:t>
      </w:r>
      <w:r>
        <w:rPr>
          <w:spacing w:val="-1"/>
          <w:sz w:val="24"/>
          <w:szCs w:val="24"/>
        </w:rPr>
        <w:t>ee</w:t>
      </w:r>
      <w:r>
        <w:rPr>
          <w:sz w:val="24"/>
          <w:szCs w:val="24"/>
        </w:rPr>
        <w:t>di</w:t>
      </w:r>
      <w:r>
        <w:rPr>
          <w:spacing w:val="3"/>
          <w:sz w:val="24"/>
          <w:szCs w:val="24"/>
        </w:rPr>
        <w:t>n</w:t>
      </w:r>
      <w:r>
        <w:rPr>
          <w:spacing w:val="-2"/>
          <w:sz w:val="24"/>
          <w:szCs w:val="24"/>
        </w:rPr>
        <w:t>g</w:t>
      </w:r>
      <w:r>
        <w:rPr>
          <w:sz w:val="24"/>
          <w:szCs w:val="24"/>
        </w:rPr>
        <w:t>s, pp 31</w:t>
      </w:r>
      <w:r>
        <w:rPr>
          <w:spacing w:val="1"/>
          <w:sz w:val="24"/>
          <w:szCs w:val="24"/>
        </w:rPr>
        <w:t>4</w:t>
      </w:r>
      <w:r>
        <w:rPr>
          <w:spacing w:val="-1"/>
          <w:sz w:val="24"/>
          <w:szCs w:val="24"/>
        </w:rPr>
        <w:t>-</w:t>
      </w:r>
      <w:r>
        <w:rPr>
          <w:sz w:val="24"/>
          <w:szCs w:val="24"/>
        </w:rPr>
        <w:t>318</w:t>
      </w:r>
      <w:r>
        <w:rPr>
          <w:spacing w:val="2"/>
          <w:sz w:val="24"/>
          <w:szCs w:val="24"/>
        </w:rPr>
        <w:t>,</w:t>
      </w:r>
      <w:r>
        <w:rPr>
          <w:sz w:val="24"/>
          <w:szCs w:val="24"/>
        </w:rPr>
        <w:t>Ap</w:t>
      </w:r>
      <w:r>
        <w:rPr>
          <w:spacing w:val="-1"/>
          <w:sz w:val="24"/>
          <w:szCs w:val="24"/>
        </w:rPr>
        <w:t>r</w:t>
      </w:r>
      <w:r>
        <w:rPr>
          <w:sz w:val="24"/>
          <w:szCs w:val="24"/>
        </w:rPr>
        <w:t>il</w:t>
      </w:r>
      <w:r>
        <w:rPr>
          <w:spacing w:val="1"/>
          <w:sz w:val="24"/>
          <w:szCs w:val="24"/>
        </w:rPr>
        <w:t xml:space="preserve"> </w:t>
      </w:r>
      <w:r>
        <w:rPr>
          <w:sz w:val="24"/>
          <w:szCs w:val="24"/>
        </w:rPr>
        <w:t>2013.</w:t>
      </w:r>
    </w:p>
    <w:p w:rsidR="00A76EFE" w:rsidRDefault="002A4821" w:rsidP="00BD77D7">
      <w:pPr>
        <w:spacing w:after="620" w:line="360" w:lineRule="auto"/>
        <w:ind w:right="1296"/>
        <w:jc w:val="both"/>
        <w:rPr>
          <w:sz w:val="24"/>
          <w:szCs w:val="24"/>
        </w:rPr>
      </w:pPr>
      <w:r>
        <w:rPr>
          <w:spacing w:val="1"/>
          <w:sz w:val="24"/>
          <w:szCs w:val="24"/>
        </w:rPr>
        <w:t>[</w:t>
      </w:r>
      <w:r>
        <w:rPr>
          <w:sz w:val="24"/>
          <w:szCs w:val="24"/>
        </w:rPr>
        <w:t>12] T.</w:t>
      </w:r>
      <w:r>
        <w:rPr>
          <w:spacing w:val="1"/>
          <w:sz w:val="24"/>
          <w:szCs w:val="24"/>
        </w:rPr>
        <w:t xml:space="preserve"> </w:t>
      </w:r>
      <w:r>
        <w:rPr>
          <w:spacing w:val="-2"/>
          <w:sz w:val="24"/>
          <w:szCs w:val="24"/>
        </w:rPr>
        <w:t>B</w:t>
      </w:r>
      <w:r>
        <w:rPr>
          <w:sz w:val="24"/>
          <w:szCs w:val="24"/>
        </w:rPr>
        <w:t>r</w:t>
      </w:r>
      <w:r>
        <w:rPr>
          <w:spacing w:val="-2"/>
          <w:sz w:val="24"/>
          <w:szCs w:val="24"/>
        </w:rPr>
        <w:t>a</w:t>
      </w:r>
      <w:r>
        <w:rPr>
          <w:sz w:val="24"/>
          <w:szCs w:val="24"/>
        </w:rPr>
        <w:t>nd,</w:t>
      </w:r>
      <w:r>
        <w:rPr>
          <w:spacing w:val="1"/>
          <w:sz w:val="24"/>
          <w:szCs w:val="24"/>
        </w:rPr>
        <w:t xml:space="preserve"> </w:t>
      </w:r>
      <w:r>
        <w:rPr>
          <w:sz w:val="24"/>
          <w:szCs w:val="24"/>
        </w:rPr>
        <w:t>R.</w:t>
      </w:r>
      <w:r>
        <w:rPr>
          <w:spacing w:val="1"/>
          <w:sz w:val="24"/>
          <w:szCs w:val="24"/>
        </w:rPr>
        <w:t xml:space="preserve"> S</w:t>
      </w:r>
      <w:r>
        <w:rPr>
          <w:sz w:val="24"/>
          <w:szCs w:val="24"/>
        </w:rPr>
        <w:t>temme</w:t>
      </w:r>
      <w:r>
        <w:rPr>
          <w:spacing w:val="-1"/>
          <w:sz w:val="24"/>
          <w:szCs w:val="24"/>
        </w:rPr>
        <w:t>r</w:t>
      </w:r>
      <w:r>
        <w:rPr>
          <w:sz w:val="24"/>
          <w:szCs w:val="24"/>
        </w:rPr>
        <w:t>,</w:t>
      </w:r>
      <w:r>
        <w:rPr>
          <w:spacing w:val="1"/>
          <w:sz w:val="24"/>
          <w:szCs w:val="24"/>
        </w:rPr>
        <w:t xml:space="preserve"> </w:t>
      </w:r>
      <w:r>
        <w:rPr>
          <w:spacing w:val="-2"/>
          <w:sz w:val="24"/>
          <w:szCs w:val="24"/>
        </w:rPr>
        <w:t>B</w:t>
      </w:r>
      <w:r>
        <w:rPr>
          <w:sz w:val="24"/>
          <w:szCs w:val="24"/>
        </w:rPr>
        <w:t>.</w:t>
      </w:r>
      <w:r>
        <w:rPr>
          <w:spacing w:val="1"/>
          <w:sz w:val="24"/>
          <w:szCs w:val="24"/>
        </w:rPr>
        <w:t xml:space="preserve"> </w:t>
      </w:r>
      <w:r>
        <w:rPr>
          <w:sz w:val="24"/>
          <w:szCs w:val="24"/>
        </w:rPr>
        <w:t>Me</w:t>
      </w:r>
      <w:r>
        <w:rPr>
          <w:spacing w:val="-1"/>
          <w:sz w:val="24"/>
          <w:szCs w:val="24"/>
        </w:rPr>
        <w:t>r</w:t>
      </w:r>
      <w:r>
        <w:rPr>
          <w:sz w:val="24"/>
          <w:szCs w:val="24"/>
        </w:rPr>
        <w:t>t</w:t>
      </w:r>
      <w:r>
        <w:rPr>
          <w:spacing w:val="3"/>
          <w:sz w:val="24"/>
          <w:szCs w:val="24"/>
        </w:rPr>
        <w:t>s</w:t>
      </w:r>
      <w:r>
        <w:rPr>
          <w:spacing w:val="-1"/>
          <w:sz w:val="24"/>
          <w:szCs w:val="24"/>
        </w:rPr>
        <w:t>c</w:t>
      </w:r>
      <w:r>
        <w:rPr>
          <w:sz w:val="24"/>
          <w:szCs w:val="24"/>
        </w:rPr>
        <w:t>hin</w:t>
      </w:r>
      <w:r>
        <w:rPr>
          <w:spacing w:val="-2"/>
          <w:sz w:val="24"/>
          <w:szCs w:val="24"/>
        </w:rPr>
        <w:t>g</w:t>
      </w:r>
      <w:r>
        <w:rPr>
          <w:sz w:val="24"/>
          <w:szCs w:val="24"/>
        </w:rPr>
        <w:t>,</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A. R</w:t>
      </w:r>
      <w:r>
        <w:rPr>
          <w:spacing w:val="-1"/>
          <w:sz w:val="24"/>
          <w:szCs w:val="24"/>
        </w:rPr>
        <w:t>a</w:t>
      </w:r>
      <w:r>
        <w:rPr>
          <w:sz w:val="24"/>
          <w:szCs w:val="24"/>
        </w:rPr>
        <w:t>koton</w:t>
      </w:r>
      <w:r>
        <w:rPr>
          <w:spacing w:val="1"/>
          <w:sz w:val="24"/>
          <w:szCs w:val="24"/>
        </w:rPr>
        <w:t>i</w:t>
      </w:r>
      <w:r>
        <w:rPr>
          <w:sz w:val="24"/>
          <w:szCs w:val="24"/>
        </w:rPr>
        <w:t>r</w:t>
      </w:r>
      <w:r>
        <w:rPr>
          <w:spacing w:val="-2"/>
          <w:sz w:val="24"/>
          <w:szCs w:val="24"/>
        </w:rPr>
        <w:t>a</w:t>
      </w:r>
      <w:r>
        <w:rPr>
          <w:sz w:val="24"/>
          <w:szCs w:val="24"/>
        </w:rPr>
        <w:t>i</w:t>
      </w:r>
      <w:r>
        <w:rPr>
          <w:spacing w:val="3"/>
          <w:sz w:val="24"/>
          <w:szCs w:val="24"/>
        </w:rPr>
        <w:t>n</w:t>
      </w:r>
      <w:r>
        <w:rPr>
          <w:spacing w:val="-5"/>
          <w:sz w:val="24"/>
          <w:szCs w:val="24"/>
        </w:rPr>
        <w:t>y</w:t>
      </w:r>
      <w:r>
        <w:rPr>
          <w:sz w:val="24"/>
          <w:szCs w:val="24"/>
        </w:rPr>
        <w:t>,</w:t>
      </w:r>
      <w:r>
        <w:rPr>
          <w:spacing w:val="1"/>
          <w:sz w:val="24"/>
          <w:szCs w:val="24"/>
        </w:rPr>
        <w:t xml:space="preserve"> </w:t>
      </w:r>
      <w:r>
        <w:rPr>
          <w:sz w:val="24"/>
          <w:szCs w:val="24"/>
        </w:rPr>
        <w:t>A</w:t>
      </w:r>
      <w:r>
        <w:rPr>
          <w:spacing w:val="1"/>
          <w:sz w:val="24"/>
          <w:szCs w:val="24"/>
        </w:rPr>
        <w:t>f</w:t>
      </w:r>
      <w:r>
        <w:rPr>
          <w:sz w:val="24"/>
          <w:szCs w:val="24"/>
        </w:rPr>
        <w:t>fo</w:t>
      </w:r>
      <w:r>
        <w:rPr>
          <w:spacing w:val="-1"/>
          <w:sz w:val="24"/>
          <w:szCs w:val="24"/>
        </w:rPr>
        <w:t>r</w:t>
      </w:r>
      <w:r>
        <w:rPr>
          <w:sz w:val="24"/>
          <w:szCs w:val="24"/>
        </w:rPr>
        <w:t>d</w:t>
      </w:r>
      <w:r>
        <w:rPr>
          <w:spacing w:val="-1"/>
          <w:sz w:val="24"/>
          <w:szCs w:val="24"/>
        </w:rPr>
        <w:t>a</w:t>
      </w:r>
      <w:r>
        <w:rPr>
          <w:spacing w:val="2"/>
          <w:sz w:val="24"/>
          <w:szCs w:val="24"/>
        </w:rPr>
        <w:t>b</w:t>
      </w:r>
      <w:r>
        <w:rPr>
          <w:sz w:val="24"/>
          <w:szCs w:val="24"/>
        </w:rPr>
        <w:t>le</w:t>
      </w:r>
      <w:r>
        <w:rPr>
          <w:spacing w:val="1"/>
          <w:sz w:val="24"/>
          <w:szCs w:val="24"/>
        </w:rPr>
        <w:t xml:space="preserve"> </w:t>
      </w:r>
      <w:r>
        <w:rPr>
          <w:sz w:val="24"/>
          <w:szCs w:val="24"/>
        </w:rPr>
        <w:t>visual</w:t>
      </w:r>
      <w:r>
        <w:rPr>
          <w:spacing w:val="1"/>
          <w:sz w:val="24"/>
          <w:szCs w:val="24"/>
        </w:rPr>
        <w:t xml:space="preserve"> </w:t>
      </w:r>
      <w:r w:rsidR="00B25791">
        <w:rPr>
          <w:sz w:val="24"/>
          <w:szCs w:val="24"/>
        </w:rPr>
        <w:t>DRIVER MONITOING AND ALERTING SYSTEM</w:t>
      </w:r>
      <w:r>
        <w:rPr>
          <w:spacing w:val="2"/>
          <w:sz w:val="24"/>
          <w:szCs w:val="24"/>
        </w:rPr>
        <w:t xml:space="preserve"> </w:t>
      </w:r>
      <w:r>
        <w:rPr>
          <w:sz w:val="24"/>
          <w:szCs w:val="24"/>
        </w:rPr>
        <w:t>for</w:t>
      </w:r>
      <w:r>
        <w:rPr>
          <w:spacing w:val="3"/>
          <w:sz w:val="24"/>
          <w:szCs w:val="24"/>
        </w:rPr>
        <w:t xml:space="preserve"> </w:t>
      </w:r>
      <w:r>
        <w:rPr>
          <w:sz w:val="24"/>
          <w:szCs w:val="24"/>
        </w:rPr>
        <w:t>f</w:t>
      </w:r>
      <w:r>
        <w:rPr>
          <w:spacing w:val="-2"/>
          <w:sz w:val="24"/>
          <w:szCs w:val="24"/>
        </w:rPr>
        <w:t>a</w:t>
      </w:r>
      <w:r>
        <w:rPr>
          <w:sz w:val="24"/>
          <w:szCs w:val="24"/>
        </w:rPr>
        <w:t>t</w:t>
      </w:r>
      <w:r>
        <w:rPr>
          <w:spacing w:val="3"/>
          <w:sz w:val="24"/>
          <w:szCs w:val="24"/>
        </w:rPr>
        <w:t>i</w:t>
      </w:r>
      <w:r>
        <w:rPr>
          <w:spacing w:val="-2"/>
          <w:sz w:val="24"/>
          <w:szCs w:val="24"/>
        </w:rPr>
        <w:t>g</w:t>
      </w:r>
      <w:r>
        <w:rPr>
          <w:sz w:val="24"/>
          <w:szCs w:val="24"/>
        </w:rPr>
        <w:t>ue</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mono</w:t>
      </w:r>
      <w:r>
        <w:rPr>
          <w:spacing w:val="1"/>
          <w:sz w:val="24"/>
          <w:szCs w:val="24"/>
        </w:rPr>
        <w:t>t</w:t>
      </w:r>
      <w:r>
        <w:rPr>
          <w:sz w:val="24"/>
          <w:szCs w:val="24"/>
        </w:rPr>
        <w:t>o</w:t>
      </w:r>
      <w:r>
        <w:rPr>
          <w:spacing w:val="2"/>
          <w:sz w:val="24"/>
          <w:szCs w:val="24"/>
        </w:rPr>
        <w:t>n</w:t>
      </w:r>
      <w:r>
        <w:rPr>
          <w:spacing w:val="-5"/>
          <w:sz w:val="24"/>
          <w:szCs w:val="24"/>
        </w:rPr>
        <w:t>y</w:t>
      </w:r>
      <w:r>
        <w:rPr>
          <w:spacing w:val="3"/>
          <w:sz w:val="24"/>
          <w:szCs w:val="24"/>
        </w:rPr>
        <w:t>;</w:t>
      </w:r>
      <w:r>
        <w:rPr>
          <w:sz w:val="24"/>
          <w:szCs w:val="24"/>
        </w:rPr>
        <w:t>' in</w:t>
      </w:r>
      <w:r>
        <w:rPr>
          <w:spacing w:val="6"/>
          <w:sz w:val="24"/>
          <w:szCs w:val="24"/>
        </w:rPr>
        <w:t xml:space="preserve"> </w:t>
      </w:r>
      <w:r>
        <w:rPr>
          <w:spacing w:val="1"/>
          <w:sz w:val="24"/>
          <w:szCs w:val="24"/>
        </w:rPr>
        <w:t>P</w:t>
      </w:r>
      <w:r>
        <w:rPr>
          <w:sz w:val="24"/>
          <w:szCs w:val="24"/>
        </w:rPr>
        <w:t>ro</w:t>
      </w:r>
      <w:r>
        <w:rPr>
          <w:spacing w:val="-2"/>
          <w:sz w:val="24"/>
          <w:szCs w:val="24"/>
        </w:rPr>
        <w:t>c</w:t>
      </w:r>
      <w:r>
        <w:rPr>
          <w:spacing w:val="1"/>
          <w:sz w:val="24"/>
          <w:szCs w:val="24"/>
        </w:rPr>
        <w:t>e</w:t>
      </w:r>
      <w:r>
        <w:rPr>
          <w:spacing w:val="-1"/>
          <w:sz w:val="24"/>
          <w:szCs w:val="24"/>
        </w:rPr>
        <w:t>e</w:t>
      </w:r>
      <w:r>
        <w:rPr>
          <w:sz w:val="24"/>
          <w:szCs w:val="24"/>
        </w:rPr>
        <w:t>din</w:t>
      </w:r>
      <w:r>
        <w:rPr>
          <w:spacing w:val="-2"/>
          <w:sz w:val="24"/>
          <w:szCs w:val="24"/>
        </w:rPr>
        <w:t>g</w:t>
      </w:r>
      <w:r>
        <w:rPr>
          <w:sz w:val="24"/>
          <w:szCs w:val="24"/>
        </w:rPr>
        <w:t>s</w:t>
      </w:r>
      <w:r>
        <w:rPr>
          <w:spacing w:val="5"/>
          <w:sz w:val="24"/>
          <w:szCs w:val="24"/>
        </w:rPr>
        <w:t xml:space="preserve"> </w:t>
      </w:r>
      <w:r>
        <w:rPr>
          <w:sz w:val="24"/>
          <w:szCs w:val="24"/>
        </w:rPr>
        <w:t xml:space="preserve">of the </w:t>
      </w:r>
      <w:r>
        <w:rPr>
          <w:spacing w:val="3"/>
          <w:sz w:val="24"/>
          <w:szCs w:val="24"/>
        </w:rPr>
        <w:t xml:space="preserve"> </w:t>
      </w:r>
      <w:r>
        <w:rPr>
          <w:spacing w:val="-3"/>
          <w:sz w:val="24"/>
          <w:szCs w:val="24"/>
        </w:rPr>
        <w:t>I</w:t>
      </w:r>
      <w:r>
        <w:rPr>
          <w:sz w:val="24"/>
          <w:szCs w:val="24"/>
        </w:rPr>
        <w:t xml:space="preserve">EEE </w:t>
      </w:r>
      <w:r>
        <w:rPr>
          <w:spacing w:val="5"/>
          <w:sz w:val="24"/>
          <w:szCs w:val="24"/>
        </w:rPr>
        <w:t xml:space="preserve"> </w:t>
      </w:r>
      <w:r>
        <w:rPr>
          <w:spacing w:val="-3"/>
          <w:sz w:val="24"/>
          <w:szCs w:val="24"/>
        </w:rPr>
        <w:t>I</w:t>
      </w:r>
      <w:r>
        <w:rPr>
          <w:sz w:val="24"/>
          <w:szCs w:val="24"/>
        </w:rPr>
        <w:t>nte</w:t>
      </w:r>
      <w:r>
        <w:rPr>
          <w:spacing w:val="-1"/>
          <w:sz w:val="24"/>
          <w:szCs w:val="24"/>
        </w:rPr>
        <w:t>r</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 Conf</w:t>
      </w:r>
      <w:r>
        <w:rPr>
          <w:spacing w:val="-2"/>
          <w:sz w:val="24"/>
          <w:szCs w:val="24"/>
        </w:rPr>
        <w:t>e</w:t>
      </w:r>
      <w:r>
        <w:rPr>
          <w:sz w:val="24"/>
          <w:szCs w:val="24"/>
        </w:rPr>
        <w:t>r</w:t>
      </w:r>
      <w:r>
        <w:rPr>
          <w:spacing w:val="-2"/>
          <w:sz w:val="24"/>
          <w:szCs w:val="24"/>
        </w:rPr>
        <w:t>e</w:t>
      </w:r>
      <w:r>
        <w:rPr>
          <w:spacing w:val="2"/>
          <w:sz w:val="24"/>
          <w:szCs w:val="24"/>
        </w:rPr>
        <w:t>n</w:t>
      </w:r>
      <w:r>
        <w:rPr>
          <w:spacing w:val="-1"/>
          <w:sz w:val="24"/>
          <w:szCs w:val="24"/>
        </w:rPr>
        <w:t>c</w:t>
      </w:r>
      <w:r w:rsidR="00CC1310">
        <w:rPr>
          <w:sz w:val="24"/>
          <w:szCs w:val="24"/>
        </w:rPr>
        <w:t xml:space="preserve">e </w:t>
      </w:r>
      <w:r>
        <w:rPr>
          <w:sz w:val="24"/>
          <w:szCs w:val="24"/>
        </w:rPr>
        <w:t xml:space="preserve">on </w:t>
      </w:r>
      <w:r>
        <w:rPr>
          <w:spacing w:val="3"/>
          <w:sz w:val="24"/>
          <w:szCs w:val="24"/>
        </w:rPr>
        <w:t>S</w:t>
      </w:r>
      <w:r>
        <w:rPr>
          <w:spacing w:val="-5"/>
          <w:sz w:val="24"/>
          <w:szCs w:val="24"/>
        </w:rPr>
        <w:t>y</w:t>
      </w:r>
      <w:r>
        <w:rPr>
          <w:sz w:val="24"/>
          <w:szCs w:val="24"/>
        </w:rPr>
        <w:t>st</w:t>
      </w:r>
      <w:r>
        <w:rPr>
          <w:spacing w:val="2"/>
          <w:sz w:val="24"/>
          <w:szCs w:val="24"/>
        </w:rPr>
        <w:t>e</w:t>
      </w:r>
      <w:r w:rsidR="00CC1310">
        <w:rPr>
          <w:sz w:val="24"/>
          <w:szCs w:val="24"/>
        </w:rPr>
        <w:t xml:space="preserve">ms, Man </w:t>
      </w:r>
      <w:r>
        <w:rPr>
          <w:spacing w:val="-1"/>
          <w:sz w:val="24"/>
          <w:szCs w:val="24"/>
        </w:rPr>
        <w:t>a</w:t>
      </w:r>
      <w:r w:rsidR="00CC1310">
        <w:rPr>
          <w:sz w:val="24"/>
          <w:szCs w:val="24"/>
        </w:rPr>
        <w:t>nd</w:t>
      </w:r>
      <w:r>
        <w:rPr>
          <w:spacing w:val="3"/>
          <w:sz w:val="24"/>
          <w:szCs w:val="24"/>
        </w:rPr>
        <w:t xml:space="preserve"> C</w:t>
      </w:r>
      <w:r>
        <w:rPr>
          <w:spacing w:val="-5"/>
          <w:sz w:val="24"/>
          <w:szCs w:val="24"/>
        </w:rPr>
        <w:t>y</w:t>
      </w:r>
      <w:r>
        <w:rPr>
          <w:spacing w:val="2"/>
          <w:sz w:val="24"/>
          <w:szCs w:val="24"/>
        </w:rPr>
        <w:t>b</w:t>
      </w:r>
      <w:r>
        <w:rPr>
          <w:spacing w:val="-1"/>
          <w:sz w:val="24"/>
          <w:szCs w:val="24"/>
        </w:rPr>
        <w:t>e</w:t>
      </w:r>
      <w:r>
        <w:rPr>
          <w:sz w:val="24"/>
          <w:szCs w:val="24"/>
        </w:rPr>
        <w:t>rn</w:t>
      </w:r>
      <w:r>
        <w:rPr>
          <w:spacing w:val="-2"/>
          <w:sz w:val="24"/>
          <w:szCs w:val="24"/>
        </w:rPr>
        <w:t>e</w:t>
      </w:r>
      <w:r>
        <w:rPr>
          <w:sz w:val="24"/>
          <w:szCs w:val="24"/>
        </w:rPr>
        <w:t>t</w:t>
      </w:r>
      <w:r>
        <w:rPr>
          <w:spacing w:val="1"/>
          <w:sz w:val="24"/>
          <w:szCs w:val="24"/>
        </w:rPr>
        <w:t>i</w:t>
      </w:r>
      <w:r>
        <w:rPr>
          <w:spacing w:val="-1"/>
          <w:sz w:val="24"/>
          <w:szCs w:val="24"/>
        </w:rPr>
        <w:t>c</w:t>
      </w:r>
      <w:r w:rsidR="00CC1310">
        <w:rPr>
          <w:sz w:val="24"/>
          <w:szCs w:val="24"/>
        </w:rPr>
        <w:t>s, vol. 7,</w:t>
      </w:r>
      <w:r>
        <w:rPr>
          <w:spacing w:val="1"/>
          <w:sz w:val="24"/>
          <w:szCs w:val="24"/>
        </w:rPr>
        <w:t xml:space="preserve"> </w:t>
      </w:r>
      <w:r w:rsidR="00CC1310">
        <w:rPr>
          <w:sz w:val="24"/>
          <w:szCs w:val="24"/>
        </w:rPr>
        <w:t xml:space="preserve">pp. </w:t>
      </w:r>
      <w:r>
        <w:rPr>
          <w:sz w:val="24"/>
          <w:szCs w:val="24"/>
        </w:rPr>
        <w:t>645</w:t>
      </w:r>
      <w:r>
        <w:rPr>
          <w:spacing w:val="3"/>
          <w:sz w:val="24"/>
          <w:szCs w:val="24"/>
        </w:rPr>
        <w:t>1</w:t>
      </w:r>
      <w:r>
        <w:rPr>
          <w:spacing w:val="-1"/>
          <w:sz w:val="24"/>
          <w:szCs w:val="24"/>
        </w:rPr>
        <w:t>-</w:t>
      </w:r>
      <w:r>
        <w:rPr>
          <w:sz w:val="24"/>
          <w:szCs w:val="24"/>
        </w:rPr>
        <w:t>6</w:t>
      </w:r>
      <w:r>
        <w:rPr>
          <w:spacing w:val="2"/>
          <w:sz w:val="24"/>
          <w:szCs w:val="24"/>
        </w:rPr>
        <w:t>4</w:t>
      </w:r>
      <w:r>
        <w:rPr>
          <w:sz w:val="24"/>
          <w:szCs w:val="24"/>
        </w:rPr>
        <w:t>56, O</w:t>
      </w:r>
      <w:r>
        <w:rPr>
          <w:spacing w:val="-1"/>
          <w:sz w:val="24"/>
          <w:szCs w:val="24"/>
        </w:rPr>
        <w:t>c</w:t>
      </w:r>
      <w:r>
        <w:rPr>
          <w:sz w:val="24"/>
          <w:szCs w:val="24"/>
        </w:rPr>
        <w:t>tober</w:t>
      </w:r>
      <w:r>
        <w:rPr>
          <w:spacing w:val="-1"/>
          <w:sz w:val="24"/>
          <w:szCs w:val="24"/>
        </w:rPr>
        <w:t xml:space="preserve"> </w:t>
      </w:r>
      <w:r>
        <w:rPr>
          <w:sz w:val="24"/>
          <w:szCs w:val="24"/>
        </w:rPr>
        <w:t>2004.</w:t>
      </w:r>
    </w:p>
    <w:p w:rsidR="001F57A1" w:rsidRDefault="002A4821" w:rsidP="00BD77D7">
      <w:pPr>
        <w:spacing w:after="620" w:line="360" w:lineRule="auto"/>
        <w:ind w:right="1296"/>
        <w:jc w:val="both"/>
        <w:rPr>
          <w:sz w:val="24"/>
          <w:szCs w:val="24"/>
        </w:rPr>
      </w:pPr>
      <w:r>
        <w:rPr>
          <w:spacing w:val="1"/>
          <w:sz w:val="24"/>
          <w:szCs w:val="24"/>
        </w:rPr>
        <w:lastRenderedPageBreak/>
        <w:t>[</w:t>
      </w:r>
      <w:r>
        <w:rPr>
          <w:sz w:val="24"/>
          <w:szCs w:val="24"/>
        </w:rPr>
        <w:t>13]</w:t>
      </w:r>
      <w:r>
        <w:rPr>
          <w:spacing w:val="30"/>
          <w:sz w:val="24"/>
          <w:szCs w:val="24"/>
        </w:rPr>
        <w:t xml:space="preserve"> </w:t>
      </w:r>
      <w:r>
        <w:rPr>
          <w:sz w:val="24"/>
          <w:szCs w:val="24"/>
        </w:rPr>
        <w:t>N</w:t>
      </w:r>
      <w:r>
        <w:rPr>
          <w:spacing w:val="-1"/>
          <w:sz w:val="24"/>
          <w:szCs w:val="24"/>
        </w:rPr>
        <w:t>H</w:t>
      </w:r>
      <w:r>
        <w:rPr>
          <w:sz w:val="24"/>
          <w:szCs w:val="24"/>
        </w:rPr>
        <w:t>TSA,</w:t>
      </w:r>
      <w:r>
        <w:rPr>
          <w:spacing w:val="29"/>
          <w:sz w:val="24"/>
          <w:szCs w:val="24"/>
        </w:rPr>
        <w:t xml:space="preserve"> </w:t>
      </w:r>
      <w:r>
        <w:rPr>
          <w:spacing w:val="-2"/>
          <w:sz w:val="24"/>
          <w:szCs w:val="24"/>
        </w:rPr>
        <w:t>"</w:t>
      </w:r>
      <w:r>
        <w:rPr>
          <w:sz w:val="24"/>
          <w:szCs w:val="24"/>
        </w:rPr>
        <w:t>Ev</w:t>
      </w:r>
      <w:r>
        <w:rPr>
          <w:spacing w:val="-1"/>
          <w:sz w:val="24"/>
          <w:szCs w:val="24"/>
        </w:rPr>
        <w:t>a</w:t>
      </w:r>
      <w:r>
        <w:rPr>
          <w:sz w:val="24"/>
          <w:szCs w:val="24"/>
        </w:rPr>
        <w:t>luat</w:t>
      </w:r>
      <w:r>
        <w:rPr>
          <w:spacing w:val="3"/>
          <w:sz w:val="24"/>
          <w:szCs w:val="24"/>
        </w:rPr>
        <w:t>i</w:t>
      </w:r>
      <w:r>
        <w:rPr>
          <w:sz w:val="24"/>
          <w:szCs w:val="24"/>
        </w:rPr>
        <w:t>on</w:t>
      </w:r>
      <w:r>
        <w:rPr>
          <w:spacing w:val="29"/>
          <w:sz w:val="24"/>
          <w:szCs w:val="24"/>
        </w:rPr>
        <w:t xml:space="preserve"> </w:t>
      </w:r>
      <w:r>
        <w:rPr>
          <w:sz w:val="24"/>
          <w:szCs w:val="24"/>
        </w:rPr>
        <w:t>of</w:t>
      </w:r>
      <w:r>
        <w:rPr>
          <w:spacing w:val="28"/>
          <w:sz w:val="24"/>
          <w:szCs w:val="24"/>
        </w:rPr>
        <w:t xml:space="preserve"> </w:t>
      </w:r>
      <w:r>
        <w:rPr>
          <w:sz w:val="24"/>
          <w:szCs w:val="24"/>
        </w:rPr>
        <w:t>te</w:t>
      </w:r>
      <w:r>
        <w:rPr>
          <w:spacing w:val="-1"/>
          <w:sz w:val="24"/>
          <w:szCs w:val="24"/>
        </w:rPr>
        <w:t>c</w:t>
      </w:r>
      <w:r>
        <w:rPr>
          <w:sz w:val="24"/>
          <w:szCs w:val="24"/>
        </w:rPr>
        <w:t>hniq</w:t>
      </w:r>
      <w:r>
        <w:rPr>
          <w:spacing w:val="3"/>
          <w:sz w:val="24"/>
          <w:szCs w:val="24"/>
        </w:rPr>
        <w:t>u</w:t>
      </w:r>
      <w:r>
        <w:rPr>
          <w:spacing w:val="-1"/>
          <w:sz w:val="24"/>
          <w:szCs w:val="24"/>
        </w:rPr>
        <w:t>e</w:t>
      </w:r>
      <w:r>
        <w:rPr>
          <w:sz w:val="24"/>
          <w:szCs w:val="24"/>
        </w:rPr>
        <w:t>s</w:t>
      </w:r>
      <w:r>
        <w:rPr>
          <w:spacing w:val="29"/>
          <w:sz w:val="24"/>
          <w:szCs w:val="24"/>
        </w:rPr>
        <w:t xml:space="preserve"> </w:t>
      </w:r>
      <w:r>
        <w:rPr>
          <w:sz w:val="24"/>
          <w:szCs w:val="24"/>
        </w:rPr>
        <w:t>for</w:t>
      </w:r>
      <w:r>
        <w:rPr>
          <w:spacing w:val="29"/>
          <w:sz w:val="24"/>
          <w:szCs w:val="24"/>
        </w:rPr>
        <w:t xml:space="preserve"> </w:t>
      </w:r>
      <w:r>
        <w:rPr>
          <w:sz w:val="24"/>
          <w:szCs w:val="24"/>
        </w:rPr>
        <w:t>o</w:t>
      </w:r>
      <w:r>
        <w:rPr>
          <w:spacing w:val="-1"/>
          <w:sz w:val="24"/>
          <w:szCs w:val="24"/>
        </w:rPr>
        <w:t>c</w:t>
      </w:r>
      <w:r>
        <w:rPr>
          <w:spacing w:val="2"/>
          <w:sz w:val="24"/>
          <w:szCs w:val="24"/>
        </w:rPr>
        <w:t>u</w:t>
      </w:r>
      <w:r>
        <w:rPr>
          <w:sz w:val="24"/>
          <w:szCs w:val="24"/>
        </w:rPr>
        <w:t>lar me</w:t>
      </w:r>
      <w:r>
        <w:rPr>
          <w:spacing w:val="-1"/>
          <w:sz w:val="24"/>
          <w:szCs w:val="24"/>
        </w:rPr>
        <w:t>a</w:t>
      </w:r>
      <w:r>
        <w:rPr>
          <w:sz w:val="24"/>
          <w:szCs w:val="24"/>
        </w:rPr>
        <w:t>sur</w:t>
      </w:r>
      <w:r>
        <w:rPr>
          <w:spacing w:val="-1"/>
          <w:sz w:val="24"/>
          <w:szCs w:val="24"/>
        </w:rPr>
        <w:t>e</w:t>
      </w:r>
      <w:r>
        <w:rPr>
          <w:sz w:val="24"/>
          <w:szCs w:val="24"/>
        </w:rPr>
        <w:t>ment</w:t>
      </w:r>
      <w:r>
        <w:rPr>
          <w:spacing w:val="43"/>
          <w:sz w:val="24"/>
          <w:szCs w:val="24"/>
        </w:rPr>
        <w:t xml:space="preserve"> </w:t>
      </w:r>
      <w:r>
        <w:rPr>
          <w:spacing w:val="-1"/>
          <w:sz w:val="24"/>
          <w:szCs w:val="24"/>
        </w:rPr>
        <w:t>a</w:t>
      </w:r>
      <w:r>
        <w:rPr>
          <w:sz w:val="24"/>
          <w:szCs w:val="24"/>
        </w:rPr>
        <w:t>s</w:t>
      </w:r>
      <w:r>
        <w:rPr>
          <w:spacing w:val="43"/>
          <w:sz w:val="24"/>
          <w:szCs w:val="24"/>
        </w:rPr>
        <w:t xml:space="preserve"> </w:t>
      </w:r>
      <w:r>
        <w:rPr>
          <w:spacing w:val="-1"/>
          <w:sz w:val="24"/>
          <w:szCs w:val="24"/>
        </w:rPr>
        <w:t>a</w:t>
      </w:r>
      <w:r>
        <w:rPr>
          <w:sz w:val="24"/>
          <w:szCs w:val="24"/>
        </w:rPr>
        <w:t>n</w:t>
      </w:r>
      <w:r>
        <w:rPr>
          <w:spacing w:val="41"/>
          <w:sz w:val="24"/>
          <w:szCs w:val="24"/>
        </w:rPr>
        <w:t xml:space="preserve"> </w:t>
      </w:r>
      <w:r>
        <w:rPr>
          <w:sz w:val="24"/>
          <w:szCs w:val="24"/>
        </w:rPr>
        <w:t>ind</w:t>
      </w:r>
      <w:r>
        <w:rPr>
          <w:spacing w:val="2"/>
          <w:sz w:val="24"/>
          <w:szCs w:val="24"/>
        </w:rPr>
        <w:t>e</w:t>
      </w:r>
      <w:r>
        <w:rPr>
          <w:sz w:val="24"/>
          <w:szCs w:val="24"/>
        </w:rPr>
        <w:t>x</w:t>
      </w:r>
      <w:r>
        <w:rPr>
          <w:spacing w:val="43"/>
          <w:sz w:val="24"/>
          <w:szCs w:val="24"/>
        </w:rPr>
        <w:t xml:space="preserve"> </w:t>
      </w:r>
      <w:r>
        <w:rPr>
          <w:sz w:val="24"/>
          <w:szCs w:val="24"/>
        </w:rPr>
        <w:t>of</w:t>
      </w:r>
      <w:r>
        <w:rPr>
          <w:spacing w:val="40"/>
          <w:sz w:val="24"/>
          <w:szCs w:val="24"/>
        </w:rPr>
        <w:t xml:space="preserve"> </w:t>
      </w:r>
      <w:r>
        <w:rPr>
          <w:sz w:val="24"/>
          <w:szCs w:val="24"/>
        </w:rPr>
        <w:t>f</w:t>
      </w:r>
      <w:r>
        <w:rPr>
          <w:spacing w:val="-2"/>
          <w:sz w:val="24"/>
          <w:szCs w:val="24"/>
        </w:rPr>
        <w:t>a</w:t>
      </w:r>
      <w:r>
        <w:rPr>
          <w:sz w:val="24"/>
          <w:szCs w:val="24"/>
        </w:rPr>
        <w:t>t</w:t>
      </w:r>
      <w:r>
        <w:rPr>
          <w:spacing w:val="1"/>
          <w:sz w:val="24"/>
          <w:szCs w:val="24"/>
        </w:rPr>
        <w:t>i</w:t>
      </w:r>
      <w:r>
        <w:rPr>
          <w:spacing w:val="-2"/>
          <w:sz w:val="24"/>
          <w:szCs w:val="24"/>
        </w:rPr>
        <w:t>g</w:t>
      </w:r>
      <w:r>
        <w:rPr>
          <w:spacing w:val="2"/>
          <w:sz w:val="24"/>
          <w:szCs w:val="24"/>
        </w:rPr>
        <w:t>u</w:t>
      </w:r>
      <w:r>
        <w:rPr>
          <w:sz w:val="24"/>
          <w:szCs w:val="24"/>
        </w:rPr>
        <w:t>e</w:t>
      </w:r>
      <w:r>
        <w:rPr>
          <w:spacing w:val="42"/>
          <w:sz w:val="24"/>
          <w:szCs w:val="24"/>
        </w:rPr>
        <w:t xml:space="preserve"> </w:t>
      </w:r>
      <w:r>
        <w:rPr>
          <w:spacing w:val="-1"/>
          <w:sz w:val="24"/>
          <w:szCs w:val="24"/>
        </w:rPr>
        <w:t>a</w:t>
      </w:r>
      <w:r>
        <w:rPr>
          <w:sz w:val="24"/>
          <w:szCs w:val="24"/>
        </w:rPr>
        <w:t>nd</w:t>
      </w:r>
      <w:r>
        <w:rPr>
          <w:spacing w:val="41"/>
          <w:sz w:val="24"/>
          <w:szCs w:val="24"/>
        </w:rPr>
        <w:t xml:space="preserve"> </w:t>
      </w:r>
      <w:r>
        <w:rPr>
          <w:sz w:val="24"/>
          <w:szCs w:val="24"/>
        </w:rPr>
        <w:t>the</w:t>
      </w:r>
      <w:r>
        <w:rPr>
          <w:spacing w:val="42"/>
          <w:sz w:val="24"/>
          <w:szCs w:val="24"/>
        </w:rPr>
        <w:t xml:space="preserve"> </w:t>
      </w:r>
      <w:r>
        <w:rPr>
          <w:sz w:val="24"/>
          <w:szCs w:val="24"/>
        </w:rPr>
        <w:t>b</w:t>
      </w:r>
      <w:r>
        <w:rPr>
          <w:spacing w:val="-1"/>
          <w:sz w:val="24"/>
          <w:szCs w:val="24"/>
        </w:rPr>
        <w:t>a</w:t>
      </w:r>
      <w:r>
        <w:rPr>
          <w:spacing w:val="2"/>
          <w:sz w:val="24"/>
          <w:szCs w:val="24"/>
        </w:rPr>
        <w:t>s</w:t>
      </w:r>
      <w:r w:rsidR="00CC1310">
        <w:rPr>
          <w:sz w:val="24"/>
          <w:szCs w:val="24"/>
        </w:rPr>
        <w:t>is for</w:t>
      </w:r>
      <w:r>
        <w:rPr>
          <w:spacing w:val="44"/>
          <w:sz w:val="24"/>
          <w:szCs w:val="24"/>
        </w:rPr>
        <w:t xml:space="preserve"> </w:t>
      </w:r>
      <w:r>
        <w:rPr>
          <w:spacing w:val="-1"/>
          <w:sz w:val="24"/>
          <w:szCs w:val="24"/>
        </w:rPr>
        <w:t>a</w:t>
      </w:r>
      <w:r>
        <w:rPr>
          <w:sz w:val="24"/>
          <w:szCs w:val="24"/>
        </w:rPr>
        <w:t>l</w:t>
      </w:r>
      <w:r>
        <w:rPr>
          <w:spacing w:val="2"/>
          <w:sz w:val="24"/>
          <w:szCs w:val="24"/>
        </w:rPr>
        <w:t>e</w:t>
      </w:r>
      <w:r>
        <w:rPr>
          <w:sz w:val="24"/>
          <w:szCs w:val="24"/>
        </w:rPr>
        <w:t>rtn</w:t>
      </w:r>
      <w:r>
        <w:rPr>
          <w:spacing w:val="-1"/>
          <w:sz w:val="24"/>
          <w:szCs w:val="24"/>
        </w:rPr>
        <w:t>e</w:t>
      </w:r>
      <w:r>
        <w:rPr>
          <w:sz w:val="24"/>
          <w:szCs w:val="24"/>
        </w:rPr>
        <w:t>ss man</w:t>
      </w:r>
      <w:r>
        <w:rPr>
          <w:spacing w:val="1"/>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 " 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 H</w:t>
      </w:r>
      <w:r>
        <w:rPr>
          <w:spacing w:val="5"/>
          <w:sz w:val="24"/>
          <w:szCs w:val="24"/>
        </w:rPr>
        <w:t>i</w:t>
      </w:r>
      <w:r>
        <w:rPr>
          <w:spacing w:val="-2"/>
          <w:sz w:val="24"/>
          <w:szCs w:val="24"/>
        </w:rPr>
        <w:t>g</w:t>
      </w:r>
      <w:r>
        <w:rPr>
          <w:sz w:val="24"/>
          <w:szCs w:val="24"/>
        </w:rPr>
        <w:t>h</w:t>
      </w:r>
      <w:r>
        <w:rPr>
          <w:spacing w:val="2"/>
          <w:sz w:val="24"/>
          <w:szCs w:val="24"/>
        </w:rPr>
        <w:t>w</w:t>
      </w:r>
      <w:r>
        <w:rPr>
          <w:spacing w:val="1"/>
          <w:sz w:val="24"/>
          <w:szCs w:val="24"/>
        </w:rPr>
        <w:t>a</w:t>
      </w:r>
      <w:r>
        <w:rPr>
          <w:sz w:val="24"/>
          <w:szCs w:val="24"/>
        </w:rPr>
        <w:t>y T</w:t>
      </w:r>
      <w:r>
        <w:rPr>
          <w:spacing w:val="-1"/>
          <w:sz w:val="24"/>
          <w:szCs w:val="24"/>
        </w:rPr>
        <w:t>ra</w:t>
      </w:r>
      <w:r>
        <w:rPr>
          <w:sz w:val="24"/>
          <w:szCs w:val="24"/>
        </w:rPr>
        <w:t>f</w:t>
      </w:r>
      <w:r>
        <w:rPr>
          <w:spacing w:val="-1"/>
          <w:sz w:val="24"/>
          <w:szCs w:val="24"/>
        </w:rPr>
        <w:t>f</w:t>
      </w:r>
      <w:r>
        <w:rPr>
          <w:spacing w:val="3"/>
          <w:sz w:val="24"/>
          <w:szCs w:val="24"/>
        </w:rPr>
        <w:t>i</w:t>
      </w:r>
      <w:r>
        <w:rPr>
          <w:sz w:val="24"/>
          <w:szCs w:val="24"/>
        </w:rPr>
        <w:t xml:space="preserve">c </w:t>
      </w:r>
      <w:r>
        <w:rPr>
          <w:spacing w:val="1"/>
          <w:sz w:val="24"/>
          <w:szCs w:val="24"/>
        </w:rPr>
        <w:t>S</w:t>
      </w:r>
      <w:r>
        <w:rPr>
          <w:spacing w:val="-1"/>
          <w:sz w:val="24"/>
          <w:szCs w:val="24"/>
        </w:rPr>
        <w:t>a</w:t>
      </w:r>
      <w:r>
        <w:rPr>
          <w:spacing w:val="1"/>
          <w:sz w:val="24"/>
          <w:szCs w:val="24"/>
        </w:rPr>
        <w:t>f</w:t>
      </w:r>
      <w:r>
        <w:rPr>
          <w:spacing w:val="-1"/>
          <w:sz w:val="24"/>
          <w:szCs w:val="24"/>
        </w:rPr>
        <w:t>e</w:t>
      </w:r>
      <w:r>
        <w:rPr>
          <w:spacing w:val="3"/>
          <w:sz w:val="24"/>
          <w:szCs w:val="24"/>
        </w:rPr>
        <w:t>t</w:t>
      </w:r>
      <w:r>
        <w:rPr>
          <w:sz w:val="24"/>
          <w:szCs w:val="24"/>
        </w:rPr>
        <w:t>y Admin</w:t>
      </w:r>
      <w:r>
        <w:rPr>
          <w:spacing w:val="1"/>
          <w:sz w:val="24"/>
          <w:szCs w:val="24"/>
        </w:rPr>
        <w:t>i</w:t>
      </w:r>
      <w:r>
        <w:rPr>
          <w:sz w:val="24"/>
          <w:szCs w:val="24"/>
        </w:rPr>
        <w:t>str</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W</w:t>
      </w:r>
      <w:r>
        <w:rPr>
          <w:spacing w:val="-1"/>
          <w:sz w:val="24"/>
          <w:szCs w:val="24"/>
        </w:rPr>
        <w:t>a</w:t>
      </w:r>
      <w:r>
        <w:rPr>
          <w:sz w:val="24"/>
          <w:szCs w:val="24"/>
        </w:rPr>
        <w:t>shin</w:t>
      </w:r>
      <w:r>
        <w:rPr>
          <w:spacing w:val="-2"/>
          <w:sz w:val="24"/>
          <w:szCs w:val="24"/>
        </w:rPr>
        <w:t>g</w:t>
      </w:r>
      <w:r>
        <w:rPr>
          <w:sz w:val="24"/>
          <w:szCs w:val="24"/>
        </w:rPr>
        <w:t xml:space="preserve">ton </w:t>
      </w:r>
      <w:r>
        <w:rPr>
          <w:spacing w:val="2"/>
          <w:sz w:val="24"/>
          <w:szCs w:val="24"/>
        </w:rPr>
        <w:t>D</w:t>
      </w:r>
      <w:r>
        <w:rPr>
          <w:sz w:val="24"/>
          <w:szCs w:val="24"/>
        </w:rPr>
        <w:t>C, USA, T</w:t>
      </w:r>
      <w:r>
        <w:rPr>
          <w:spacing w:val="-1"/>
          <w:sz w:val="24"/>
          <w:szCs w:val="24"/>
        </w:rPr>
        <w:t>ec</w:t>
      </w:r>
      <w:r>
        <w:rPr>
          <w:sz w:val="24"/>
          <w:szCs w:val="24"/>
        </w:rPr>
        <w:t>hni</w:t>
      </w:r>
      <w:r>
        <w:rPr>
          <w:spacing w:val="2"/>
          <w:sz w:val="24"/>
          <w:szCs w:val="24"/>
        </w:rPr>
        <w:t>c</w:t>
      </w:r>
      <w:r>
        <w:rPr>
          <w:spacing w:val="-1"/>
          <w:sz w:val="24"/>
          <w:szCs w:val="24"/>
        </w:rPr>
        <w:t>a</w:t>
      </w:r>
      <w:r>
        <w:rPr>
          <w:sz w:val="24"/>
          <w:szCs w:val="24"/>
        </w:rPr>
        <w:t xml:space="preserve">l </w:t>
      </w:r>
      <w:r>
        <w:rPr>
          <w:spacing w:val="1"/>
          <w:sz w:val="24"/>
          <w:szCs w:val="24"/>
        </w:rPr>
        <w:t>R</w:t>
      </w:r>
      <w:r>
        <w:rPr>
          <w:spacing w:val="-1"/>
          <w:sz w:val="24"/>
          <w:szCs w:val="24"/>
        </w:rPr>
        <w:t>e</w:t>
      </w:r>
      <w:r>
        <w:rPr>
          <w:sz w:val="24"/>
          <w:szCs w:val="24"/>
        </w:rPr>
        <w:t xml:space="preserve">port </w:t>
      </w:r>
      <w:r>
        <w:rPr>
          <w:spacing w:val="-1"/>
          <w:sz w:val="24"/>
          <w:szCs w:val="24"/>
        </w:rPr>
        <w:t>D</w:t>
      </w:r>
      <w:r>
        <w:rPr>
          <w:sz w:val="24"/>
          <w:szCs w:val="24"/>
        </w:rPr>
        <w:t xml:space="preserve">OT </w:t>
      </w:r>
      <w:r>
        <w:rPr>
          <w:spacing w:val="-1"/>
          <w:sz w:val="24"/>
          <w:szCs w:val="24"/>
        </w:rPr>
        <w:t>H</w:t>
      </w:r>
      <w:r>
        <w:rPr>
          <w:sz w:val="24"/>
          <w:szCs w:val="24"/>
        </w:rPr>
        <w:t>S</w:t>
      </w:r>
      <w:r>
        <w:rPr>
          <w:spacing w:val="1"/>
          <w:sz w:val="24"/>
          <w:szCs w:val="24"/>
        </w:rPr>
        <w:t xml:space="preserve"> </w:t>
      </w:r>
      <w:r>
        <w:rPr>
          <w:sz w:val="24"/>
          <w:szCs w:val="24"/>
        </w:rPr>
        <w:t>808762, 1998.</w:t>
      </w:r>
    </w:p>
    <w:p w:rsidR="00A76EFE" w:rsidRDefault="002A4821" w:rsidP="001F57A1">
      <w:pPr>
        <w:spacing w:after="620" w:line="278" w:lineRule="auto"/>
        <w:ind w:right="1296"/>
        <w:rPr>
          <w:sz w:val="24"/>
          <w:szCs w:val="24"/>
        </w:rPr>
      </w:pPr>
      <w:r>
        <w:rPr>
          <w:sz w:val="24"/>
          <w:szCs w:val="24"/>
        </w:rPr>
        <w:t xml:space="preserve"> </w:t>
      </w:r>
      <w:r>
        <w:rPr>
          <w:spacing w:val="1"/>
          <w:sz w:val="24"/>
          <w:szCs w:val="24"/>
        </w:rPr>
        <w:t>[</w:t>
      </w:r>
      <w:r>
        <w:rPr>
          <w:sz w:val="24"/>
          <w:szCs w:val="24"/>
        </w:rPr>
        <w:t>14</w:t>
      </w:r>
      <w:r>
        <w:rPr>
          <w:spacing w:val="1"/>
          <w:sz w:val="24"/>
          <w:szCs w:val="24"/>
        </w:rPr>
        <w:t>]</w:t>
      </w:r>
      <w:r>
        <w:rPr>
          <w:spacing w:val="-5"/>
          <w:sz w:val="24"/>
          <w:szCs w:val="24"/>
        </w:rPr>
        <w:t>L</w:t>
      </w:r>
      <w:r>
        <w:rPr>
          <w:sz w:val="24"/>
          <w:szCs w:val="24"/>
        </w:rPr>
        <w:t>.H</w:t>
      </w:r>
      <w:r>
        <w:rPr>
          <w:spacing w:val="1"/>
          <w:sz w:val="24"/>
          <w:szCs w:val="24"/>
        </w:rPr>
        <w:t>a</w:t>
      </w:r>
      <w:r>
        <w:rPr>
          <w:sz w:val="24"/>
          <w:szCs w:val="24"/>
        </w:rPr>
        <w:t>g</w:t>
      </w:r>
      <w:r>
        <w:rPr>
          <w:spacing w:val="-1"/>
          <w:sz w:val="24"/>
          <w:szCs w:val="24"/>
        </w:rPr>
        <w:t>e</w:t>
      </w:r>
      <w:r>
        <w:rPr>
          <w:sz w:val="24"/>
          <w:szCs w:val="24"/>
        </w:rPr>
        <w:t>nm</w:t>
      </w:r>
      <w:r>
        <w:rPr>
          <w:spacing w:val="4"/>
          <w:sz w:val="24"/>
          <w:szCs w:val="24"/>
        </w:rPr>
        <w:t>e</w:t>
      </w:r>
      <w:r>
        <w:rPr>
          <w:spacing w:val="-5"/>
          <w:sz w:val="24"/>
          <w:szCs w:val="24"/>
        </w:rPr>
        <w:t>y</w:t>
      </w:r>
      <w:r>
        <w:rPr>
          <w:spacing w:val="1"/>
          <w:sz w:val="24"/>
          <w:szCs w:val="24"/>
        </w:rPr>
        <w:t>e</w:t>
      </w:r>
      <w:r>
        <w:rPr>
          <w:sz w:val="24"/>
          <w:szCs w:val="24"/>
        </w:rPr>
        <w:t>r,</w:t>
      </w:r>
      <w:r>
        <w:rPr>
          <w:spacing w:val="11"/>
          <w:sz w:val="24"/>
          <w:szCs w:val="24"/>
        </w:rPr>
        <w:t xml:space="preserve"> </w:t>
      </w:r>
      <w:r>
        <w:rPr>
          <w:spacing w:val="-2"/>
          <w:sz w:val="24"/>
          <w:szCs w:val="24"/>
        </w:rPr>
        <w:t>"</w:t>
      </w:r>
      <w:r>
        <w:rPr>
          <w:spacing w:val="2"/>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12"/>
          <w:sz w:val="24"/>
          <w:szCs w:val="24"/>
        </w:rPr>
        <w:t xml:space="preserve"> </w:t>
      </w:r>
      <w:r>
        <w:rPr>
          <w:sz w:val="24"/>
          <w:szCs w:val="24"/>
        </w:rPr>
        <w:t>of</w:t>
      </w:r>
      <w:r>
        <w:rPr>
          <w:spacing w:val="11"/>
          <w:sz w:val="24"/>
          <w:szCs w:val="24"/>
        </w:rPr>
        <w:t xml:space="preserve"> </w:t>
      </w:r>
      <w:r>
        <w:rPr>
          <w:sz w:val="24"/>
          <w:szCs w:val="24"/>
        </w:rPr>
        <w:t>a</w:t>
      </w:r>
      <w:r>
        <w:rPr>
          <w:spacing w:val="11"/>
          <w:sz w:val="24"/>
          <w:szCs w:val="24"/>
        </w:rPr>
        <w:t xml:space="preserve"> </w:t>
      </w:r>
      <w:r>
        <w:rPr>
          <w:sz w:val="24"/>
          <w:szCs w:val="24"/>
        </w:rPr>
        <w:t>mu</w:t>
      </w:r>
      <w:r>
        <w:rPr>
          <w:spacing w:val="1"/>
          <w:sz w:val="24"/>
          <w:szCs w:val="24"/>
        </w:rPr>
        <w:t>l</w:t>
      </w:r>
      <w:r>
        <w:rPr>
          <w:sz w:val="24"/>
          <w:szCs w:val="24"/>
        </w:rPr>
        <w:t>t</w:t>
      </w:r>
      <w:r>
        <w:rPr>
          <w:spacing w:val="-1"/>
          <w:sz w:val="24"/>
          <w:szCs w:val="24"/>
        </w:rPr>
        <w:t>i</w:t>
      </w:r>
      <w:r>
        <w:rPr>
          <w:sz w:val="24"/>
          <w:szCs w:val="24"/>
        </w:rPr>
        <w:t>m</w:t>
      </w:r>
      <w:r>
        <w:rPr>
          <w:spacing w:val="-2"/>
          <w:sz w:val="24"/>
          <w:szCs w:val="24"/>
        </w:rPr>
        <w:t>o</w:t>
      </w:r>
      <w:r>
        <w:rPr>
          <w:sz w:val="24"/>
          <w:szCs w:val="24"/>
        </w:rPr>
        <w:t>d</w:t>
      </w:r>
      <w:r>
        <w:rPr>
          <w:spacing w:val="-1"/>
          <w:sz w:val="24"/>
          <w:szCs w:val="24"/>
        </w:rPr>
        <w:t>a</w:t>
      </w:r>
      <w:r>
        <w:rPr>
          <w:sz w:val="24"/>
          <w:szCs w:val="24"/>
        </w:rPr>
        <w:t>l, unive</w:t>
      </w:r>
      <w:r>
        <w:rPr>
          <w:spacing w:val="-1"/>
          <w:sz w:val="24"/>
          <w:szCs w:val="24"/>
        </w:rPr>
        <w:t>r</w:t>
      </w:r>
      <w:r>
        <w:rPr>
          <w:sz w:val="24"/>
          <w:szCs w:val="24"/>
        </w:rPr>
        <w:t>s</w:t>
      </w:r>
      <w:r>
        <w:rPr>
          <w:spacing w:val="-1"/>
          <w:sz w:val="24"/>
          <w:szCs w:val="24"/>
        </w:rPr>
        <w:t>a</w:t>
      </w:r>
      <w:r w:rsidR="00CC1310">
        <w:rPr>
          <w:sz w:val="24"/>
          <w:szCs w:val="24"/>
        </w:rPr>
        <w:t xml:space="preserve">l </w:t>
      </w:r>
      <w:r>
        <w:rPr>
          <w:sz w:val="24"/>
          <w:szCs w:val="24"/>
        </w:rPr>
        <w:t>humanm</w:t>
      </w:r>
      <w:r>
        <w:rPr>
          <w:spacing w:val="1"/>
          <w:sz w:val="24"/>
          <w:szCs w:val="24"/>
        </w:rPr>
        <w:t>a</w:t>
      </w:r>
      <w:r>
        <w:rPr>
          <w:spacing w:val="-1"/>
          <w:sz w:val="24"/>
          <w:szCs w:val="24"/>
        </w:rPr>
        <w:t>c</w:t>
      </w:r>
      <w:r w:rsidR="00CC1310">
        <w:rPr>
          <w:sz w:val="24"/>
          <w:szCs w:val="24"/>
        </w:rPr>
        <w:t xml:space="preserve">hine </w:t>
      </w:r>
      <w:r>
        <w:rPr>
          <w:sz w:val="24"/>
          <w:szCs w:val="24"/>
        </w:rPr>
        <w:t>in</w:t>
      </w:r>
      <w:r>
        <w:rPr>
          <w:spacing w:val="1"/>
          <w:sz w:val="24"/>
          <w:szCs w:val="24"/>
        </w:rPr>
        <w:t>t</w:t>
      </w:r>
      <w:r>
        <w:rPr>
          <w:spacing w:val="-1"/>
          <w:sz w:val="24"/>
          <w:szCs w:val="24"/>
        </w:rPr>
        <w:t>e</w:t>
      </w:r>
      <w:r>
        <w:rPr>
          <w:sz w:val="24"/>
          <w:szCs w:val="24"/>
        </w:rPr>
        <w:t>r</w:t>
      </w:r>
      <w:r>
        <w:rPr>
          <w:spacing w:val="-1"/>
          <w:sz w:val="24"/>
          <w:szCs w:val="24"/>
        </w:rPr>
        <w:t>f</w:t>
      </w:r>
      <w:r>
        <w:rPr>
          <w:spacing w:val="1"/>
          <w:sz w:val="24"/>
          <w:szCs w:val="24"/>
        </w:rPr>
        <w:t>a</w:t>
      </w:r>
      <w:r>
        <w:rPr>
          <w:spacing w:val="-1"/>
          <w:sz w:val="24"/>
          <w:szCs w:val="24"/>
        </w:rPr>
        <w:t>c</w:t>
      </w:r>
      <w:r w:rsidR="00CC1310">
        <w:rPr>
          <w:sz w:val="24"/>
          <w:szCs w:val="24"/>
        </w:rPr>
        <w:t xml:space="preserve">e </w:t>
      </w:r>
      <w:r>
        <w:rPr>
          <w:sz w:val="24"/>
          <w:szCs w:val="24"/>
        </w:rPr>
        <w:t xml:space="preserve">for </w:t>
      </w:r>
      <w:r>
        <w:rPr>
          <w:spacing w:val="2"/>
          <w:sz w:val="24"/>
          <w:szCs w:val="24"/>
        </w:rPr>
        <w:t>h</w:t>
      </w:r>
      <w:r>
        <w:rPr>
          <w:spacing w:val="-5"/>
          <w:sz w:val="24"/>
          <w:szCs w:val="24"/>
        </w:rPr>
        <w:t>y</w:t>
      </w:r>
      <w:r>
        <w:rPr>
          <w:sz w:val="24"/>
          <w:szCs w:val="24"/>
        </w:rPr>
        <w:t>pov</w:t>
      </w:r>
      <w:r>
        <w:rPr>
          <w:spacing w:val="3"/>
          <w:sz w:val="24"/>
          <w:szCs w:val="24"/>
        </w:rPr>
        <w:t>i</w:t>
      </w:r>
      <w:r>
        <w:rPr>
          <w:spacing w:val="-2"/>
          <w:sz w:val="24"/>
          <w:szCs w:val="24"/>
        </w:rPr>
        <w:t>g</w:t>
      </w:r>
      <w:r>
        <w:rPr>
          <w:sz w:val="24"/>
          <w:szCs w:val="24"/>
        </w:rPr>
        <w:t>i</w:t>
      </w:r>
      <w:r>
        <w:rPr>
          <w:spacing w:val="1"/>
          <w:sz w:val="24"/>
          <w:szCs w:val="24"/>
        </w:rPr>
        <w:t>l</w:t>
      </w:r>
      <w:r>
        <w:rPr>
          <w:spacing w:val="-1"/>
          <w:sz w:val="24"/>
          <w:szCs w:val="24"/>
        </w:rPr>
        <w:t>a</w:t>
      </w:r>
      <w:r>
        <w:rPr>
          <w:sz w:val="24"/>
          <w:szCs w:val="24"/>
        </w:rPr>
        <w:t>n</w:t>
      </w:r>
      <w:r>
        <w:rPr>
          <w:spacing w:val="1"/>
          <w:sz w:val="24"/>
          <w:szCs w:val="24"/>
        </w:rPr>
        <w:t>c</w:t>
      </w:r>
      <w:r>
        <w:rPr>
          <w:sz w:val="24"/>
          <w:szCs w:val="24"/>
        </w:rPr>
        <w:t>e</w:t>
      </w:r>
      <w:r>
        <w:rPr>
          <w:spacing w:val="-1"/>
          <w:sz w:val="24"/>
          <w:szCs w:val="24"/>
        </w:rPr>
        <w:t>-</w:t>
      </w:r>
      <w:r>
        <w:rPr>
          <w:sz w:val="24"/>
          <w:szCs w:val="24"/>
        </w:rPr>
        <w:t>man</w:t>
      </w:r>
      <w:r>
        <w:rPr>
          <w:spacing w:val="1"/>
          <w:sz w:val="24"/>
          <w:szCs w:val="24"/>
        </w:rPr>
        <w:t>a</w:t>
      </w:r>
      <w:r>
        <w:rPr>
          <w:sz w:val="24"/>
          <w:szCs w:val="24"/>
        </w:rPr>
        <w:t>g</w:t>
      </w:r>
      <w:r>
        <w:rPr>
          <w:spacing w:val="-1"/>
          <w:sz w:val="24"/>
          <w:szCs w:val="24"/>
        </w:rPr>
        <w:t>e</w:t>
      </w:r>
      <w:r>
        <w:rPr>
          <w:spacing w:val="3"/>
          <w:sz w:val="24"/>
          <w:szCs w:val="24"/>
        </w:rPr>
        <w:t>m</w:t>
      </w:r>
      <w:r>
        <w:rPr>
          <w:spacing w:val="-1"/>
          <w:sz w:val="24"/>
          <w:szCs w:val="24"/>
        </w:rPr>
        <w:t>e</w:t>
      </w:r>
      <w:r w:rsidR="00CC1310">
        <w:rPr>
          <w:sz w:val="24"/>
          <w:szCs w:val="24"/>
        </w:rPr>
        <w:t xml:space="preserve">nt  </w:t>
      </w:r>
      <w:r>
        <w:rPr>
          <w:spacing w:val="2"/>
          <w:sz w:val="24"/>
          <w:szCs w:val="24"/>
        </w:rPr>
        <w:t>s</w:t>
      </w:r>
      <w:r>
        <w:rPr>
          <w:spacing w:val="-5"/>
          <w:sz w:val="24"/>
          <w:szCs w:val="24"/>
        </w:rPr>
        <w:t>y</w:t>
      </w:r>
      <w:r>
        <w:rPr>
          <w:sz w:val="24"/>
          <w:szCs w:val="24"/>
        </w:rPr>
        <w:t>stems</w:t>
      </w:r>
      <w:r>
        <w:rPr>
          <w:spacing w:val="1"/>
          <w:sz w:val="24"/>
          <w:szCs w:val="24"/>
        </w:rPr>
        <w:t>;</w:t>
      </w:r>
      <w:r w:rsidR="00CC1310">
        <w:rPr>
          <w:sz w:val="24"/>
          <w:szCs w:val="24"/>
        </w:rPr>
        <w:t xml:space="preserve">' </w:t>
      </w:r>
      <w:r>
        <w:rPr>
          <w:spacing w:val="1"/>
          <w:sz w:val="24"/>
          <w:szCs w:val="24"/>
        </w:rPr>
        <w:t>P</w:t>
      </w:r>
      <w:r>
        <w:rPr>
          <w:sz w:val="24"/>
          <w:szCs w:val="24"/>
        </w:rPr>
        <w:t>hD Th</w:t>
      </w:r>
      <w:r>
        <w:rPr>
          <w:spacing w:val="-1"/>
          <w:sz w:val="24"/>
          <w:szCs w:val="24"/>
        </w:rPr>
        <w:t>e</w:t>
      </w:r>
      <w:r>
        <w:rPr>
          <w:sz w:val="24"/>
          <w:szCs w:val="24"/>
        </w:rPr>
        <w:t>si</w:t>
      </w:r>
      <w:r>
        <w:rPr>
          <w:spacing w:val="1"/>
          <w:sz w:val="24"/>
          <w:szCs w:val="24"/>
        </w:rPr>
        <w:t>s</w:t>
      </w:r>
      <w:r>
        <w:rPr>
          <w:sz w:val="24"/>
          <w:szCs w:val="24"/>
        </w:rPr>
        <w:t>,Univ</w:t>
      </w:r>
      <w:r>
        <w:rPr>
          <w:spacing w:val="-1"/>
          <w:sz w:val="24"/>
          <w:szCs w:val="24"/>
        </w:rPr>
        <w:t>e</w:t>
      </w:r>
      <w:r>
        <w:rPr>
          <w:sz w:val="24"/>
          <w:szCs w:val="24"/>
        </w:rPr>
        <w:t>rsi</w:t>
      </w:r>
      <w:r>
        <w:rPr>
          <w:spacing w:val="3"/>
          <w:sz w:val="24"/>
          <w:szCs w:val="24"/>
        </w:rPr>
        <w:t>t</w:t>
      </w:r>
      <w:r>
        <w:rPr>
          <w:sz w:val="24"/>
          <w:szCs w:val="24"/>
        </w:rPr>
        <w:t>y</w:t>
      </w:r>
      <w:r>
        <w:rPr>
          <w:spacing w:val="38"/>
          <w:sz w:val="24"/>
          <w:szCs w:val="24"/>
        </w:rPr>
        <w:t xml:space="preserve"> </w:t>
      </w:r>
      <w:r>
        <w:rPr>
          <w:spacing w:val="2"/>
          <w:sz w:val="24"/>
          <w:szCs w:val="24"/>
        </w:rPr>
        <w:t>o</w:t>
      </w:r>
      <w:r>
        <w:rPr>
          <w:sz w:val="24"/>
          <w:szCs w:val="24"/>
        </w:rPr>
        <w:t>f</w:t>
      </w:r>
      <w:r>
        <w:rPr>
          <w:spacing w:val="42"/>
          <w:sz w:val="24"/>
          <w:szCs w:val="24"/>
        </w:rPr>
        <w:t xml:space="preserve"> </w:t>
      </w:r>
      <w:r>
        <w:rPr>
          <w:spacing w:val="1"/>
          <w:sz w:val="24"/>
          <w:szCs w:val="24"/>
        </w:rPr>
        <w:t>S</w:t>
      </w:r>
      <w:r>
        <w:rPr>
          <w:sz w:val="24"/>
          <w:szCs w:val="24"/>
        </w:rPr>
        <w:t>tu</w:t>
      </w:r>
      <w:r>
        <w:rPr>
          <w:spacing w:val="1"/>
          <w:sz w:val="24"/>
          <w:szCs w:val="24"/>
        </w:rPr>
        <w:t>t</w:t>
      </w:r>
      <w:r>
        <w:rPr>
          <w:sz w:val="24"/>
          <w:szCs w:val="24"/>
        </w:rPr>
        <w:t>t</w:t>
      </w:r>
      <w:r>
        <w:rPr>
          <w:spacing w:val="-2"/>
          <w:sz w:val="24"/>
          <w:szCs w:val="24"/>
        </w:rPr>
        <w:t>g</w:t>
      </w:r>
      <w:r>
        <w:rPr>
          <w:spacing w:val="-1"/>
          <w:sz w:val="24"/>
          <w:szCs w:val="24"/>
        </w:rPr>
        <w:t>a</w:t>
      </w:r>
      <w:r>
        <w:rPr>
          <w:sz w:val="24"/>
          <w:szCs w:val="24"/>
        </w:rPr>
        <w:t>rt,</w:t>
      </w:r>
      <w:r>
        <w:rPr>
          <w:spacing w:val="43"/>
          <w:sz w:val="24"/>
          <w:szCs w:val="24"/>
        </w:rPr>
        <w:t xml:space="preserve"> </w:t>
      </w:r>
      <w:r>
        <w:rPr>
          <w:spacing w:val="1"/>
          <w:sz w:val="24"/>
          <w:szCs w:val="24"/>
        </w:rPr>
        <w:t>S</w:t>
      </w:r>
      <w:r>
        <w:rPr>
          <w:sz w:val="24"/>
          <w:szCs w:val="24"/>
        </w:rPr>
        <w:t>tu</w:t>
      </w:r>
      <w:r>
        <w:rPr>
          <w:spacing w:val="1"/>
          <w:sz w:val="24"/>
          <w:szCs w:val="24"/>
        </w:rPr>
        <w:t>t</w:t>
      </w:r>
      <w:r>
        <w:rPr>
          <w:spacing w:val="3"/>
          <w:sz w:val="24"/>
          <w:szCs w:val="24"/>
        </w:rPr>
        <w:t>t</w:t>
      </w:r>
      <w:r>
        <w:rPr>
          <w:sz w:val="24"/>
          <w:szCs w:val="24"/>
        </w:rPr>
        <w:t>g</w:t>
      </w:r>
      <w:r>
        <w:rPr>
          <w:spacing w:val="-1"/>
          <w:sz w:val="24"/>
          <w:szCs w:val="24"/>
        </w:rPr>
        <w:t>a</w:t>
      </w:r>
      <w:r>
        <w:rPr>
          <w:sz w:val="24"/>
          <w:szCs w:val="24"/>
        </w:rPr>
        <w:t>rt,</w:t>
      </w:r>
      <w:r>
        <w:rPr>
          <w:spacing w:val="43"/>
          <w:sz w:val="24"/>
          <w:szCs w:val="24"/>
        </w:rPr>
        <w:t xml:space="preserve"> </w:t>
      </w:r>
      <w:r>
        <w:rPr>
          <w:sz w:val="24"/>
          <w:szCs w:val="24"/>
        </w:rPr>
        <w:t>G</w:t>
      </w:r>
      <w:r>
        <w:rPr>
          <w:spacing w:val="1"/>
          <w:sz w:val="24"/>
          <w:szCs w:val="24"/>
        </w:rPr>
        <w:t>e</w:t>
      </w:r>
      <w:r>
        <w:rPr>
          <w:sz w:val="24"/>
          <w:szCs w:val="24"/>
        </w:rPr>
        <w:t>rm</w:t>
      </w:r>
      <w:r>
        <w:rPr>
          <w:spacing w:val="-1"/>
          <w:sz w:val="24"/>
          <w:szCs w:val="24"/>
        </w:rPr>
        <w:t>a</w:t>
      </w:r>
      <w:r>
        <w:rPr>
          <w:spacing w:val="2"/>
          <w:sz w:val="24"/>
          <w:szCs w:val="24"/>
        </w:rPr>
        <w:t>n</w:t>
      </w:r>
      <w:r>
        <w:rPr>
          <w:spacing w:val="-5"/>
          <w:sz w:val="24"/>
          <w:szCs w:val="24"/>
        </w:rPr>
        <w:t>y</w:t>
      </w:r>
      <w:r>
        <w:rPr>
          <w:sz w:val="24"/>
          <w:szCs w:val="24"/>
        </w:rPr>
        <w:t>,2007.</w:t>
      </w:r>
    </w:p>
    <w:p w:rsidR="00A76EFE" w:rsidRDefault="002A4821" w:rsidP="00B70518">
      <w:pPr>
        <w:spacing w:after="620" w:line="276" w:lineRule="auto"/>
        <w:ind w:right="1296"/>
        <w:jc w:val="both"/>
        <w:rPr>
          <w:sz w:val="24"/>
          <w:szCs w:val="24"/>
        </w:rPr>
      </w:pPr>
      <w:r>
        <w:rPr>
          <w:spacing w:val="1"/>
          <w:sz w:val="24"/>
          <w:szCs w:val="24"/>
        </w:rPr>
        <w:t>[</w:t>
      </w:r>
      <w:r>
        <w:rPr>
          <w:sz w:val="24"/>
          <w:szCs w:val="24"/>
        </w:rPr>
        <w:t>15]</w:t>
      </w:r>
      <w:r>
        <w:rPr>
          <w:spacing w:val="4"/>
          <w:sz w:val="24"/>
          <w:szCs w:val="24"/>
        </w:rPr>
        <w:t xml:space="preserve"> </w:t>
      </w:r>
      <w:r>
        <w:rPr>
          <w:sz w:val="24"/>
          <w:szCs w:val="24"/>
        </w:rPr>
        <w:t xml:space="preserve">M. </w:t>
      </w:r>
      <w:r>
        <w:rPr>
          <w:spacing w:val="1"/>
          <w:sz w:val="24"/>
          <w:szCs w:val="24"/>
        </w:rPr>
        <w:t>S</w:t>
      </w:r>
      <w:r>
        <w:rPr>
          <w:spacing w:val="-1"/>
          <w:sz w:val="24"/>
          <w:szCs w:val="24"/>
        </w:rPr>
        <w:t>a</w:t>
      </w:r>
      <w:r>
        <w:rPr>
          <w:sz w:val="24"/>
          <w:szCs w:val="24"/>
        </w:rPr>
        <w:t>rsh</w:t>
      </w:r>
      <w:r>
        <w:rPr>
          <w:spacing w:val="-1"/>
          <w:sz w:val="24"/>
          <w:szCs w:val="24"/>
        </w:rPr>
        <w:t>a</w:t>
      </w:r>
      <w:r>
        <w:rPr>
          <w:sz w:val="24"/>
          <w:szCs w:val="24"/>
        </w:rPr>
        <w:t>r</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M.</w:t>
      </w:r>
      <w:r>
        <w:rPr>
          <w:spacing w:val="5"/>
          <w:sz w:val="24"/>
          <w:szCs w:val="24"/>
        </w:rPr>
        <w:t xml:space="preserve"> </w:t>
      </w:r>
      <w:r>
        <w:rPr>
          <w:sz w:val="24"/>
          <w:szCs w:val="24"/>
        </w:rPr>
        <w:t>R</w:t>
      </w:r>
      <w:r>
        <w:rPr>
          <w:spacing w:val="-1"/>
          <w:sz w:val="24"/>
          <w:szCs w:val="24"/>
        </w:rPr>
        <w:t>e</w:t>
      </w:r>
      <w:r>
        <w:rPr>
          <w:spacing w:val="1"/>
          <w:sz w:val="24"/>
          <w:szCs w:val="24"/>
        </w:rPr>
        <w:t>z</w:t>
      </w:r>
      <w:r>
        <w:rPr>
          <w:spacing w:val="-1"/>
          <w:sz w:val="24"/>
          <w:szCs w:val="24"/>
        </w:rPr>
        <w:t>ae</w:t>
      </w:r>
      <w:r>
        <w:rPr>
          <w:sz w:val="24"/>
          <w:szCs w:val="24"/>
        </w:rPr>
        <w:t>i,</w:t>
      </w:r>
      <w:r>
        <w:rPr>
          <w:spacing w:val="3"/>
          <w:sz w:val="24"/>
          <w:szCs w:val="24"/>
        </w:rPr>
        <w:t xml:space="preserve"> </w:t>
      </w:r>
      <w:r>
        <w:rPr>
          <w:spacing w:val="-2"/>
          <w:sz w:val="24"/>
          <w:szCs w:val="24"/>
        </w:rPr>
        <w:t>"</w:t>
      </w:r>
      <w:r>
        <w:rPr>
          <w:sz w:val="24"/>
          <w:szCs w:val="24"/>
        </w:rPr>
        <w:t>A</w:t>
      </w:r>
      <w:r>
        <w:rPr>
          <w:spacing w:val="2"/>
          <w:sz w:val="24"/>
          <w:szCs w:val="24"/>
        </w:rPr>
        <w:t xml:space="preserve"> </w:t>
      </w:r>
      <w:r>
        <w:rPr>
          <w:sz w:val="24"/>
          <w:szCs w:val="24"/>
        </w:rPr>
        <w:t>no</w:t>
      </w:r>
      <w:r>
        <w:rPr>
          <w:spacing w:val="2"/>
          <w:sz w:val="24"/>
          <w:szCs w:val="24"/>
        </w:rPr>
        <w:t>v</w:t>
      </w:r>
      <w:r>
        <w:rPr>
          <w:spacing w:val="-1"/>
          <w:sz w:val="24"/>
          <w:szCs w:val="24"/>
        </w:rPr>
        <w:t>e</w:t>
      </w:r>
      <w:r>
        <w:rPr>
          <w:sz w:val="24"/>
          <w:szCs w:val="24"/>
        </w:rPr>
        <w:t>l</w:t>
      </w:r>
      <w:r>
        <w:rPr>
          <w:spacing w:val="3"/>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w:t>
      </w:r>
      <w:r>
        <w:rPr>
          <w:spacing w:val="3"/>
          <w:sz w:val="24"/>
          <w:szCs w:val="24"/>
        </w:rPr>
        <w:t xml:space="preserve"> </w:t>
      </w:r>
      <w:r>
        <w:rPr>
          <w:sz w:val="24"/>
          <w:szCs w:val="24"/>
        </w:rPr>
        <w:t xml:space="preserve">for </w:t>
      </w:r>
      <w:r>
        <w:rPr>
          <w:spacing w:val="-1"/>
          <w:sz w:val="24"/>
          <w:szCs w:val="24"/>
        </w:rPr>
        <w:t>a</w:t>
      </w:r>
      <w:r>
        <w:rPr>
          <w:sz w:val="24"/>
          <w:szCs w:val="24"/>
        </w:rPr>
        <w:t>dv</w:t>
      </w:r>
      <w:r>
        <w:rPr>
          <w:spacing w:val="-1"/>
          <w:sz w:val="24"/>
          <w:szCs w:val="24"/>
        </w:rPr>
        <w:t>a</w:t>
      </w:r>
      <w:r>
        <w:rPr>
          <w:sz w:val="24"/>
          <w:szCs w:val="24"/>
        </w:rPr>
        <w:t>n</w:t>
      </w:r>
      <w:r>
        <w:rPr>
          <w:spacing w:val="1"/>
          <w:sz w:val="24"/>
          <w:szCs w:val="24"/>
        </w:rPr>
        <w:t>c</w:t>
      </w:r>
      <w:r>
        <w:rPr>
          <w:spacing w:val="-1"/>
          <w:sz w:val="24"/>
          <w:szCs w:val="24"/>
        </w:rPr>
        <w:t>e</w:t>
      </w:r>
      <w:r>
        <w:rPr>
          <w:sz w:val="24"/>
          <w:szCs w:val="24"/>
        </w:rPr>
        <w:t>d</w:t>
      </w:r>
      <w:r>
        <w:rPr>
          <w:spacing w:val="1"/>
          <w:sz w:val="24"/>
          <w:szCs w:val="24"/>
        </w:rPr>
        <w:t xml:space="preserve"> </w:t>
      </w:r>
      <w:r>
        <w:rPr>
          <w:sz w:val="24"/>
          <w:szCs w:val="24"/>
        </w:rPr>
        <w:t>d</w:t>
      </w:r>
      <w:r>
        <w:rPr>
          <w:spacing w:val="-1"/>
          <w:sz w:val="24"/>
          <w:szCs w:val="24"/>
        </w:rPr>
        <w:t>r</w:t>
      </w:r>
      <w:r>
        <w:rPr>
          <w:sz w:val="24"/>
          <w:szCs w:val="24"/>
        </w:rPr>
        <w:t xml:space="preserve">iver </w:t>
      </w:r>
      <w:r>
        <w:rPr>
          <w:spacing w:val="-1"/>
          <w:sz w:val="24"/>
          <w:szCs w:val="24"/>
        </w:rPr>
        <w:t>a</w:t>
      </w:r>
      <w:r>
        <w:rPr>
          <w:sz w:val="24"/>
          <w:szCs w:val="24"/>
        </w:rPr>
        <w:t>ss</w:t>
      </w:r>
      <w:r>
        <w:rPr>
          <w:spacing w:val="1"/>
          <w:sz w:val="24"/>
          <w:szCs w:val="24"/>
        </w:rPr>
        <w:t>i</w:t>
      </w:r>
      <w:r>
        <w:rPr>
          <w:sz w:val="24"/>
          <w:szCs w:val="24"/>
        </w:rPr>
        <w:t>sta</w:t>
      </w:r>
      <w:r>
        <w:rPr>
          <w:spacing w:val="2"/>
          <w:sz w:val="24"/>
          <w:szCs w:val="24"/>
        </w:rPr>
        <w:t>n</w:t>
      </w:r>
      <w:r>
        <w:rPr>
          <w:spacing w:val="-1"/>
          <w:sz w:val="24"/>
          <w:szCs w:val="24"/>
        </w:rPr>
        <w:t>c</w:t>
      </w:r>
      <w:r>
        <w:rPr>
          <w:sz w:val="24"/>
          <w:szCs w:val="24"/>
        </w:rPr>
        <w:t xml:space="preserve">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1"/>
          <w:sz w:val="24"/>
          <w:szCs w:val="24"/>
        </w:rPr>
        <w:t>;</w:t>
      </w:r>
      <w:r>
        <w:rPr>
          <w:sz w:val="24"/>
          <w:szCs w:val="24"/>
        </w:rPr>
        <w:t>'</w:t>
      </w:r>
      <w:r>
        <w:rPr>
          <w:spacing w:val="1"/>
          <w:sz w:val="24"/>
          <w:szCs w:val="24"/>
        </w:rPr>
        <w:t xml:space="preserve"> </w:t>
      </w:r>
      <w:r>
        <w:rPr>
          <w:spacing w:val="-3"/>
          <w:sz w:val="24"/>
          <w:szCs w:val="24"/>
        </w:rPr>
        <w:t>I</w:t>
      </w:r>
      <w:r>
        <w:rPr>
          <w:sz w:val="24"/>
          <w:szCs w:val="24"/>
        </w:rPr>
        <w:t>n</w:t>
      </w:r>
      <w:r>
        <w:rPr>
          <w:spacing w:val="1"/>
          <w:sz w:val="24"/>
          <w:szCs w:val="24"/>
        </w:rPr>
        <w:t xml:space="preserve"> P</w:t>
      </w:r>
      <w:r>
        <w:rPr>
          <w:sz w:val="24"/>
          <w:szCs w:val="24"/>
        </w:rPr>
        <w:t>roc</w:t>
      </w:r>
      <w:r>
        <w:rPr>
          <w:spacing w:val="-1"/>
          <w:sz w:val="24"/>
          <w:szCs w:val="24"/>
        </w:rPr>
        <w:t>ee</w:t>
      </w:r>
      <w:r>
        <w:rPr>
          <w:sz w:val="24"/>
          <w:szCs w:val="24"/>
        </w:rPr>
        <w:t>d</w:t>
      </w:r>
      <w:r>
        <w:rPr>
          <w:spacing w:val="3"/>
          <w:sz w:val="24"/>
          <w:szCs w:val="24"/>
        </w:rPr>
        <w:t>i</w:t>
      </w:r>
      <w:r>
        <w:rPr>
          <w:sz w:val="24"/>
          <w:szCs w:val="24"/>
        </w:rPr>
        <w:t>n</w:t>
      </w:r>
      <w:r>
        <w:rPr>
          <w:spacing w:val="-2"/>
          <w:sz w:val="24"/>
          <w:szCs w:val="24"/>
        </w:rPr>
        <w:t>g</w:t>
      </w:r>
      <w:r>
        <w:rPr>
          <w:sz w:val="24"/>
          <w:szCs w:val="24"/>
        </w:rPr>
        <w:t>s o</w:t>
      </w:r>
      <w:r>
        <w:rPr>
          <w:spacing w:val="-1"/>
          <w:sz w:val="24"/>
          <w:szCs w:val="24"/>
        </w:rPr>
        <w:t>f</w:t>
      </w:r>
      <w:r>
        <w:rPr>
          <w:sz w:val="24"/>
          <w:szCs w:val="24"/>
        </w:rPr>
        <w:t>" the</w:t>
      </w:r>
      <w:r>
        <w:rPr>
          <w:spacing w:val="4"/>
          <w:sz w:val="24"/>
          <w:szCs w:val="24"/>
        </w:rPr>
        <w:t xml:space="preserve"> </w:t>
      </w:r>
      <w:r>
        <w:rPr>
          <w:spacing w:val="-3"/>
          <w:sz w:val="24"/>
          <w:szCs w:val="24"/>
        </w:rPr>
        <w:t>I</w:t>
      </w:r>
      <w:r>
        <w:rPr>
          <w:sz w:val="24"/>
          <w:szCs w:val="24"/>
        </w:rPr>
        <w:t>EEE</w:t>
      </w:r>
      <w:r>
        <w:rPr>
          <w:spacing w:val="3"/>
          <w:sz w:val="24"/>
          <w:szCs w:val="24"/>
        </w:rPr>
        <w:t xml:space="preserve"> </w:t>
      </w:r>
      <w:r>
        <w:rPr>
          <w:spacing w:val="-3"/>
          <w:sz w:val="24"/>
          <w:szCs w:val="24"/>
        </w:rPr>
        <w:t>I</w:t>
      </w:r>
      <w:r>
        <w:rPr>
          <w:sz w:val="24"/>
          <w:szCs w:val="24"/>
        </w:rPr>
        <w:t>nte</w:t>
      </w:r>
      <w:r>
        <w:rPr>
          <w:spacing w:val="-1"/>
          <w:sz w:val="24"/>
          <w:szCs w:val="24"/>
        </w:rPr>
        <w:t>r</w:t>
      </w:r>
      <w:r>
        <w:rPr>
          <w:spacing w:val="2"/>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2"/>
          <w:sz w:val="24"/>
          <w:szCs w:val="24"/>
        </w:rPr>
        <w:t xml:space="preserve"> </w:t>
      </w:r>
      <w:r>
        <w:rPr>
          <w:sz w:val="24"/>
          <w:szCs w:val="24"/>
        </w:rPr>
        <w:t>Conf</w:t>
      </w:r>
      <w:r>
        <w:rPr>
          <w:spacing w:val="-2"/>
          <w:sz w:val="24"/>
          <w:szCs w:val="24"/>
        </w:rPr>
        <w:t>e</w:t>
      </w:r>
      <w:r>
        <w:rPr>
          <w:sz w:val="24"/>
          <w:szCs w:val="24"/>
        </w:rPr>
        <w:t>r</w:t>
      </w:r>
      <w:r>
        <w:rPr>
          <w:spacing w:val="-2"/>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on</w:t>
      </w:r>
      <w:r>
        <w:rPr>
          <w:spacing w:val="2"/>
          <w:sz w:val="24"/>
          <w:szCs w:val="24"/>
        </w:rPr>
        <w:t xml:space="preserve"> </w:t>
      </w:r>
      <w:r>
        <w:rPr>
          <w:spacing w:val="3"/>
          <w:sz w:val="24"/>
          <w:szCs w:val="24"/>
        </w:rPr>
        <w:t>S</w:t>
      </w:r>
      <w:r>
        <w:rPr>
          <w:spacing w:val="-7"/>
          <w:sz w:val="24"/>
          <w:szCs w:val="24"/>
        </w:rPr>
        <w:t>y</w:t>
      </w:r>
      <w:r>
        <w:rPr>
          <w:sz w:val="24"/>
          <w:szCs w:val="24"/>
        </w:rPr>
        <w:t>st</w:t>
      </w:r>
      <w:r>
        <w:rPr>
          <w:spacing w:val="2"/>
          <w:sz w:val="24"/>
          <w:szCs w:val="24"/>
        </w:rPr>
        <w:t>e</w:t>
      </w:r>
      <w:r>
        <w:rPr>
          <w:sz w:val="24"/>
          <w:szCs w:val="24"/>
        </w:rPr>
        <w:t>ms, pp. 529</w:t>
      </w:r>
      <w:r>
        <w:rPr>
          <w:spacing w:val="-1"/>
          <w:sz w:val="24"/>
          <w:szCs w:val="24"/>
        </w:rPr>
        <w:t>-</w:t>
      </w:r>
      <w:r>
        <w:rPr>
          <w:sz w:val="24"/>
          <w:szCs w:val="24"/>
        </w:rPr>
        <w:t>534, 2010</w:t>
      </w:r>
    </w:p>
    <w:sectPr w:rsidR="00A76EFE" w:rsidSect="004B1855">
      <w:type w:val="nextColumn"/>
      <w:pgSz w:w="12240" w:h="15840"/>
      <w:pgMar w:top="1440" w:right="1440" w:bottom="1440" w:left="2160" w:header="58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FB4" w:rsidRDefault="00DB6FB4">
      <w:r>
        <w:separator/>
      </w:r>
    </w:p>
  </w:endnote>
  <w:endnote w:type="continuationSeparator" w:id="0">
    <w:p w:rsidR="00DB6FB4" w:rsidRDefault="00DB6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FB4" w:rsidRDefault="00DB6FB4">
      <w:r>
        <w:separator/>
      </w:r>
    </w:p>
  </w:footnote>
  <w:footnote w:type="continuationSeparator" w:id="0">
    <w:p w:rsidR="00DB6FB4" w:rsidRDefault="00DB6F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304" w:rsidRDefault="00955304">
    <w:pPr>
      <w:spacing w:line="200" w:lineRule="exact"/>
    </w:pPr>
    <w:r>
      <w:rPr>
        <w:noProof/>
      </w:rPr>
      <mc:AlternateContent>
        <mc:Choice Requires="wpg">
          <w:drawing>
            <wp:anchor distT="0" distB="0" distL="114300" distR="114300" simplePos="0" relativeHeight="503314662" behindDoc="1" locked="0" layoutInCell="1" allowOverlap="1">
              <wp:simplePos x="0" y="0"/>
              <wp:positionH relativeFrom="page">
                <wp:posOffset>6927850</wp:posOffset>
              </wp:positionH>
              <wp:positionV relativeFrom="page">
                <wp:posOffset>457200</wp:posOffset>
              </wp:positionV>
              <wp:extent cx="0" cy="170815"/>
              <wp:effectExtent l="12700" t="9525" r="6350" b="1016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0" cy="170815"/>
                        <a:chOff x="10910" y="720"/>
                        <a:chExt cx="0" cy="269"/>
                      </a:xfrm>
                    </wpg:grpSpPr>
                    <wps:wsp>
                      <wps:cNvPr id="7" name="Freeform 3"/>
                      <wps:cNvSpPr>
                        <a:spLocks/>
                      </wps:cNvSpPr>
                      <wps:spPr bwMode="auto">
                        <a:xfrm>
                          <a:off x="10910" y="720"/>
                          <a:ext cx="0" cy="269"/>
                        </a:xfrm>
                        <a:custGeom>
                          <a:avLst/>
                          <a:gdLst>
                            <a:gd name="T0" fmla="+- 0 720 720"/>
                            <a:gd name="T1" fmla="*/ 720 h 269"/>
                            <a:gd name="T2" fmla="+- 0 989 720"/>
                            <a:gd name="T3" fmla="*/ 989 h 269"/>
                          </a:gdLst>
                          <a:ahLst/>
                          <a:cxnLst>
                            <a:cxn ang="0">
                              <a:pos x="0" y="T1"/>
                            </a:cxn>
                            <a:cxn ang="0">
                              <a:pos x="0" y="T3"/>
                            </a:cxn>
                          </a:cxnLst>
                          <a:rect l="0" t="0" r="r" b="b"/>
                          <a:pathLst>
                            <a:path h="269">
                              <a:moveTo>
                                <a:pt x="0" y="0"/>
                              </a:moveTo>
                              <a:lnTo>
                                <a:pt x="0" y="269"/>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A05758E" id="Group 2" o:spid="_x0000_s1026" style="position:absolute;margin-left:545.5pt;margin-top:36pt;width:0;height:13.45pt;z-index:-1818;mso-position-horizontal-relative:page;mso-position-vertical-relative:page" coordorigin="10910,720" coordsize="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">
              <v:shape id="Freeform 3" o:spid="_x0000_s1027" style="position:absolute;left:10910;top:720;width:0;height:269;visibility:visible;mso-wrap-style:square;v-text-anchor:top" coordsize="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" path="m,l,269e" filled="f" strokeweight=".82pt">
                <v:path arrowok="t" o:connecttype="custom" o:connectlocs="0,720;0,989" o:connectangles="0,0"/>
              </v:shape>
              <w10:wrap anchorx="page" anchory="page"/>
            </v:group>
          </w:pict>
        </mc:Fallback>
      </mc:AlternateContent>
    </w:r>
    <w:r>
      <w:rPr>
        <w:noProof/>
      </w:rPr>
      <mc:AlternateContent>
        <mc:Choice Requires="wps">
          <w:drawing>
            <wp:anchor distT="0" distB="0" distL="114300" distR="114300" simplePos="0" relativeHeight="503314663" behindDoc="1" locked="0" layoutInCell="1" allowOverlap="1">
              <wp:simplePos x="0" y="0"/>
              <wp:positionH relativeFrom="page">
                <wp:posOffset>5123815</wp:posOffset>
              </wp:positionH>
              <wp:positionV relativeFrom="page">
                <wp:posOffset>470535</wp:posOffset>
              </wp:positionV>
              <wp:extent cx="2040890" cy="165735"/>
              <wp:effectExtent l="0" t="3810" r="0" b="190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5304" w:rsidRDefault="00955304">
                          <w:pPr>
                            <w:spacing w:line="240" w:lineRule="exact"/>
                            <w:ind w:left="20"/>
                            <w:rPr>
                              <w:rFonts w:ascii="Calibri" w:eastAsia="Calibri" w:hAnsi="Calibri" w:cs="Calibri"/>
                              <w:sz w:val="22"/>
                              <w:szCs w:val="22"/>
                            </w:rPr>
                          </w:pPr>
                          <w:r>
                            <w:rPr>
                              <w:rFonts w:ascii="Calibri" w:eastAsia="Calibri" w:hAnsi="Calibri" w:cs="Calibri"/>
                              <w:spacing w:val="1"/>
                              <w:position w:val="1"/>
                              <w:sz w:val="22"/>
                              <w:szCs w:val="22"/>
                            </w:rPr>
                            <w:t>DRIVER MONITOING AND ALERTING SYSTEM</w:t>
                          </w:r>
                          <w:r>
                            <w:rPr>
                              <w:rFonts w:ascii="Calibri" w:eastAsia="Calibri" w:hAnsi="Calibri" w:cs="Calibri"/>
                              <w:position w:val="1"/>
                              <w:sz w:val="22"/>
                              <w:szCs w:val="22"/>
                            </w:rPr>
                            <w:t xml:space="preserve">   </w:t>
                          </w:r>
                          <w:r>
                            <w:rPr>
                              <w:rFonts w:ascii="Calibri" w:eastAsia="Calibri" w:hAnsi="Calibri" w:cs="Calibri"/>
                              <w:spacing w:val="17"/>
                              <w:position w:val="1"/>
                              <w:sz w:val="22"/>
                              <w:szCs w:val="22"/>
                            </w:rPr>
                            <w:t xml:space="preserve"> </w:t>
                          </w:r>
                          <w:r>
                            <w:fldChar w:fldCharType="begin"/>
                          </w:r>
                          <w:r>
                            <w:rPr>
                              <w:rFonts w:ascii="Calibri" w:eastAsia="Calibri" w:hAnsi="Calibri" w:cs="Calibri"/>
                              <w:position w:val="1"/>
                              <w:sz w:val="22"/>
                              <w:szCs w:val="22"/>
                            </w:rPr>
                            <w:instrText xml:space="preserve"> PAGE </w:instrText>
                          </w:r>
                          <w:r>
                            <w:fldChar w:fldCharType="separate"/>
                          </w:r>
                          <w:r w:rsidR="00687C16">
                            <w:rPr>
                              <w:rFonts w:ascii="Calibri" w:eastAsia="Calibri" w:hAnsi="Calibri" w:cs="Calibri"/>
                              <w:noProof/>
                              <w:position w:val="1"/>
                              <w:sz w:val="22"/>
                              <w:szCs w:val="22"/>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0" type="#_x0000_t202" style="position:absolute;margin-left:403.45pt;margin-top:37.05pt;width:160.7pt;height:13.05pt;z-index:-18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" filled="f" stroked="f">
              <v:textbox inset="0,0,0,0">
                <w:txbxContent>
                  <w:p w:rsidR="00955304" w:rsidRDefault="00955304">
                    <w:pPr>
                      <w:spacing w:line="240" w:lineRule="exact"/>
                      <w:ind w:left="20"/>
                      <w:rPr>
                        <w:rFonts w:ascii="Calibri" w:eastAsia="Calibri" w:hAnsi="Calibri" w:cs="Calibri"/>
                        <w:sz w:val="22"/>
                        <w:szCs w:val="22"/>
                      </w:rPr>
                    </w:pPr>
                    <w:r>
                      <w:rPr>
                        <w:rFonts w:ascii="Calibri" w:eastAsia="Calibri" w:hAnsi="Calibri" w:cs="Calibri"/>
                        <w:spacing w:val="1"/>
                        <w:position w:val="1"/>
                        <w:sz w:val="22"/>
                        <w:szCs w:val="22"/>
                      </w:rPr>
                      <w:t>DRIVER MONITOING AND ALERTING SYSTEM</w:t>
                    </w:r>
                    <w:r>
                      <w:rPr>
                        <w:rFonts w:ascii="Calibri" w:eastAsia="Calibri" w:hAnsi="Calibri" w:cs="Calibri"/>
                        <w:position w:val="1"/>
                        <w:sz w:val="22"/>
                        <w:szCs w:val="22"/>
                      </w:rPr>
                      <w:t xml:space="preserve">   </w:t>
                    </w:r>
                    <w:r>
                      <w:rPr>
                        <w:rFonts w:ascii="Calibri" w:eastAsia="Calibri" w:hAnsi="Calibri" w:cs="Calibri"/>
                        <w:spacing w:val="17"/>
                        <w:position w:val="1"/>
                        <w:sz w:val="22"/>
                        <w:szCs w:val="22"/>
                      </w:rPr>
                      <w:t xml:space="preserve"> </w:t>
                    </w:r>
                    <w:r>
                      <w:fldChar w:fldCharType="begin"/>
                    </w:r>
                    <w:r>
                      <w:rPr>
                        <w:rFonts w:ascii="Calibri" w:eastAsia="Calibri" w:hAnsi="Calibri" w:cs="Calibri"/>
                        <w:position w:val="1"/>
                        <w:sz w:val="22"/>
                        <w:szCs w:val="22"/>
                      </w:rPr>
                      <w:instrText xml:space="preserve"> PAGE </w:instrText>
                    </w:r>
                    <w:r>
                      <w:fldChar w:fldCharType="separate"/>
                    </w:r>
                    <w:r w:rsidR="00687C16">
                      <w:rPr>
                        <w:rFonts w:ascii="Calibri" w:eastAsia="Calibri" w:hAnsi="Calibri" w:cs="Calibri"/>
                        <w:noProof/>
                        <w:position w:val="1"/>
                        <w:sz w:val="22"/>
                        <w:szCs w:val="22"/>
                      </w:rPr>
                      <w:t>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109C9"/>
    <w:multiLevelType w:val="hybridMultilevel"/>
    <w:tmpl w:val="22BC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921CA"/>
    <w:multiLevelType w:val="hybridMultilevel"/>
    <w:tmpl w:val="E6AE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51A33"/>
    <w:multiLevelType w:val="hybridMultilevel"/>
    <w:tmpl w:val="9C001B4E"/>
    <w:lvl w:ilvl="0" w:tplc="04090001">
      <w:start w:val="1"/>
      <w:numFmt w:val="bullet"/>
      <w:lvlText w:val=""/>
      <w:lvlJc w:val="left"/>
      <w:pPr>
        <w:ind w:left="3360" w:hanging="360"/>
      </w:pPr>
      <w:rPr>
        <w:rFonts w:ascii="Symbol" w:hAnsi="Symbol" w:hint="default"/>
      </w:rPr>
    </w:lvl>
    <w:lvl w:ilvl="1" w:tplc="04090003" w:tentative="1">
      <w:start w:val="1"/>
      <w:numFmt w:val="bullet"/>
      <w:lvlText w:val="o"/>
      <w:lvlJc w:val="left"/>
      <w:pPr>
        <w:ind w:left="4080" w:hanging="360"/>
      </w:pPr>
      <w:rPr>
        <w:rFonts w:ascii="Courier New" w:hAnsi="Courier New" w:cs="Courier New" w:hint="default"/>
      </w:rPr>
    </w:lvl>
    <w:lvl w:ilvl="2" w:tplc="04090005">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3" w15:restartNumberingAfterBreak="0">
    <w:nsid w:val="10AB3462"/>
    <w:multiLevelType w:val="multilevel"/>
    <w:tmpl w:val="6810A668"/>
    <w:lvl w:ilvl="0">
      <w:start w:val="1"/>
      <w:numFmt w:val="decimal"/>
      <w:lvlText w:val="%1."/>
      <w:lvlJc w:val="left"/>
      <w:pPr>
        <w:ind w:left="3240" w:hanging="360"/>
      </w:pPr>
      <w:rPr>
        <w:rFonts w:hint="default"/>
      </w:rPr>
    </w:lvl>
    <w:lvl w:ilvl="1">
      <w:start w:val="1"/>
      <w:numFmt w:val="decimal"/>
      <w:isLgl/>
      <w:lvlText w:val="%1.%2"/>
      <w:lvlJc w:val="left"/>
      <w:pPr>
        <w:ind w:left="3420" w:hanging="540"/>
      </w:pPr>
      <w:rPr>
        <w:rFonts w:hint="default"/>
        <w:b/>
        <w:bCs/>
        <w:sz w:val="28"/>
        <w:szCs w:val="28"/>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19F04701"/>
    <w:multiLevelType w:val="hybridMultilevel"/>
    <w:tmpl w:val="65E8F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1120D"/>
    <w:multiLevelType w:val="hybridMultilevel"/>
    <w:tmpl w:val="6BF2A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610C7"/>
    <w:multiLevelType w:val="hybridMultilevel"/>
    <w:tmpl w:val="B37E7AF4"/>
    <w:lvl w:ilvl="0" w:tplc="61F8CDE2">
      <w:start w:val="1"/>
      <w:numFmt w:val="bullet"/>
      <w:lvlText w:val="•"/>
      <w:lvlJc w:val="left"/>
      <w:pPr>
        <w:ind w:left="2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E66CFE">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188898">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0A411C">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8CC860">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BE2E8C">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6A6612">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C28604">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9A72A8">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8D72EF"/>
    <w:multiLevelType w:val="hybridMultilevel"/>
    <w:tmpl w:val="38767D1E"/>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8" w15:restartNumberingAfterBreak="0">
    <w:nsid w:val="35E37799"/>
    <w:multiLevelType w:val="hybridMultilevel"/>
    <w:tmpl w:val="02A0F82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51142972"/>
    <w:multiLevelType w:val="hybridMultilevel"/>
    <w:tmpl w:val="84BCBBC6"/>
    <w:lvl w:ilvl="0" w:tplc="3BC0C6AA">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CCD906">
      <w:start w:val="1"/>
      <w:numFmt w:val="lowerLetter"/>
      <w:lvlText w:val="%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68A690">
      <w:start w:val="1"/>
      <w:numFmt w:val="lowerRoman"/>
      <w:lvlText w:val="%3"/>
      <w:lvlJc w:val="left"/>
      <w:pPr>
        <w:ind w:left="2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1E45A0">
      <w:start w:val="1"/>
      <w:numFmt w:val="decimal"/>
      <w:lvlText w:val="%4"/>
      <w:lvlJc w:val="left"/>
      <w:pPr>
        <w:ind w:left="2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DE45D8">
      <w:start w:val="1"/>
      <w:numFmt w:val="lowerLetter"/>
      <w:lvlText w:val="%5"/>
      <w:lvlJc w:val="left"/>
      <w:pPr>
        <w:ind w:left="3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48E8AA">
      <w:start w:val="1"/>
      <w:numFmt w:val="lowerRoman"/>
      <w:lvlText w:val="%6"/>
      <w:lvlJc w:val="left"/>
      <w:pPr>
        <w:ind w:left="4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342674">
      <w:start w:val="1"/>
      <w:numFmt w:val="decimal"/>
      <w:lvlText w:val="%7"/>
      <w:lvlJc w:val="left"/>
      <w:pPr>
        <w:ind w:left="5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D280A8">
      <w:start w:val="1"/>
      <w:numFmt w:val="lowerLetter"/>
      <w:lvlText w:val="%8"/>
      <w:lvlJc w:val="left"/>
      <w:pPr>
        <w:ind w:left="5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C62006">
      <w:start w:val="1"/>
      <w:numFmt w:val="lowerRoman"/>
      <w:lvlText w:val="%9"/>
      <w:lvlJc w:val="left"/>
      <w:pPr>
        <w:ind w:left="6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15A369B"/>
    <w:multiLevelType w:val="multilevel"/>
    <w:tmpl w:val="2D2EA77A"/>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3F354F"/>
    <w:multiLevelType w:val="multilevel"/>
    <w:tmpl w:val="D5524A32"/>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54A57805"/>
    <w:multiLevelType w:val="hybridMultilevel"/>
    <w:tmpl w:val="5B8A3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E4754"/>
    <w:multiLevelType w:val="hybridMultilevel"/>
    <w:tmpl w:val="2AB6E764"/>
    <w:lvl w:ilvl="0" w:tplc="8878F67C">
      <w:start w:val="1"/>
      <w:numFmt w:val="upperLetter"/>
      <w:lvlText w:val="%1"/>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0C3DB6">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E42808">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641F8">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E8A726">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DE415E">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D23E4C">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80E73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F8A1C4">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E37943"/>
    <w:multiLevelType w:val="multilevel"/>
    <w:tmpl w:val="B7E0C1E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3780"/>
        </w:tabs>
        <w:ind w:left="378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15:restartNumberingAfterBreak="0">
    <w:nsid w:val="5FDB201A"/>
    <w:multiLevelType w:val="hybridMultilevel"/>
    <w:tmpl w:val="99B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C0D39"/>
    <w:multiLevelType w:val="multilevel"/>
    <w:tmpl w:val="643231C6"/>
    <w:lvl w:ilvl="0">
      <w:start w:val="1"/>
      <w:numFmt w:val="decimal"/>
      <w:lvlText w:val="%1"/>
      <w:lvlJc w:val="left"/>
      <w:pPr>
        <w:ind w:left="375" w:hanging="375"/>
      </w:pPr>
      <w:rPr>
        <w:rFonts w:hint="default"/>
        <w:b/>
      </w:rPr>
    </w:lvl>
    <w:lvl w:ilvl="1">
      <w:start w:val="1"/>
      <w:numFmt w:val="bullet"/>
      <w:lvlText w:val=""/>
      <w:lvlJc w:val="left"/>
      <w:pPr>
        <w:ind w:left="375" w:hanging="375"/>
      </w:pPr>
      <w:rPr>
        <w:rFonts w:ascii="Symbol" w:hAnsi="Symbol" w:hint="default"/>
        <w:b/>
      </w:rPr>
    </w:lvl>
    <w:lvl w:ilvl="2">
      <w:start w:val="1"/>
      <w:numFmt w:val="bullet"/>
      <w:lvlText w:val=""/>
      <w:lvlJc w:val="left"/>
      <w:pPr>
        <w:ind w:left="720" w:hanging="720"/>
      </w:pPr>
      <w:rPr>
        <w:rFonts w:ascii="Symbol" w:hAnsi="Symbol"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746F1830"/>
    <w:multiLevelType w:val="multilevel"/>
    <w:tmpl w:val="59E29190"/>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14"/>
  </w:num>
  <w:num w:numId="2">
    <w:abstractNumId w:val="3"/>
  </w:num>
  <w:num w:numId="3">
    <w:abstractNumId w:val="0"/>
  </w:num>
  <w:num w:numId="4">
    <w:abstractNumId w:val="8"/>
  </w:num>
  <w:num w:numId="5">
    <w:abstractNumId w:val="2"/>
  </w:num>
  <w:num w:numId="6">
    <w:abstractNumId w:val="16"/>
  </w:num>
  <w:num w:numId="7">
    <w:abstractNumId w:val="6"/>
  </w:num>
  <w:num w:numId="8">
    <w:abstractNumId w:val="10"/>
  </w:num>
  <w:num w:numId="9">
    <w:abstractNumId w:val="9"/>
  </w:num>
  <w:num w:numId="10">
    <w:abstractNumId w:val="5"/>
  </w:num>
  <w:num w:numId="11">
    <w:abstractNumId w:val="11"/>
  </w:num>
  <w:num w:numId="12">
    <w:abstractNumId w:val="17"/>
  </w:num>
  <w:num w:numId="13">
    <w:abstractNumId w:val="7"/>
  </w:num>
  <w:num w:numId="14">
    <w:abstractNumId w:val="15"/>
  </w:num>
  <w:num w:numId="15">
    <w:abstractNumId w:val="4"/>
  </w:num>
  <w:num w:numId="16">
    <w:abstractNumId w:val="12"/>
  </w:num>
  <w:num w:numId="17">
    <w:abstractNumId w:val="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FE"/>
    <w:rsid w:val="000112EB"/>
    <w:rsid w:val="00036EEB"/>
    <w:rsid w:val="000764BC"/>
    <w:rsid w:val="000D3FD3"/>
    <w:rsid w:val="00102769"/>
    <w:rsid w:val="00137BEA"/>
    <w:rsid w:val="00165EA2"/>
    <w:rsid w:val="0017327D"/>
    <w:rsid w:val="001F57A1"/>
    <w:rsid w:val="00287479"/>
    <w:rsid w:val="002A011B"/>
    <w:rsid w:val="002A4821"/>
    <w:rsid w:val="002C3BE9"/>
    <w:rsid w:val="00316D7D"/>
    <w:rsid w:val="0032316F"/>
    <w:rsid w:val="0037749A"/>
    <w:rsid w:val="00381CBD"/>
    <w:rsid w:val="0038315C"/>
    <w:rsid w:val="003B0CE9"/>
    <w:rsid w:val="003B69FF"/>
    <w:rsid w:val="003D0577"/>
    <w:rsid w:val="003E3AB8"/>
    <w:rsid w:val="00420AD3"/>
    <w:rsid w:val="004339B1"/>
    <w:rsid w:val="00487872"/>
    <w:rsid w:val="004B1855"/>
    <w:rsid w:val="004F7125"/>
    <w:rsid w:val="00516422"/>
    <w:rsid w:val="00521EA9"/>
    <w:rsid w:val="005D2A40"/>
    <w:rsid w:val="00600A9B"/>
    <w:rsid w:val="00622C47"/>
    <w:rsid w:val="00630A78"/>
    <w:rsid w:val="0064527D"/>
    <w:rsid w:val="006663DC"/>
    <w:rsid w:val="00687C16"/>
    <w:rsid w:val="006A042F"/>
    <w:rsid w:val="007951DD"/>
    <w:rsid w:val="007B6C41"/>
    <w:rsid w:val="007C297A"/>
    <w:rsid w:val="007D4E2A"/>
    <w:rsid w:val="007E1A4E"/>
    <w:rsid w:val="007F1AE1"/>
    <w:rsid w:val="008152BF"/>
    <w:rsid w:val="0082572E"/>
    <w:rsid w:val="008300AF"/>
    <w:rsid w:val="0085479C"/>
    <w:rsid w:val="008637A3"/>
    <w:rsid w:val="00864EE8"/>
    <w:rsid w:val="00866963"/>
    <w:rsid w:val="008973C8"/>
    <w:rsid w:val="0091239C"/>
    <w:rsid w:val="009146C5"/>
    <w:rsid w:val="00955304"/>
    <w:rsid w:val="009B15AF"/>
    <w:rsid w:val="009B6B29"/>
    <w:rsid w:val="00A004A8"/>
    <w:rsid w:val="00A42CF5"/>
    <w:rsid w:val="00A61BDD"/>
    <w:rsid w:val="00A75B60"/>
    <w:rsid w:val="00A76EFE"/>
    <w:rsid w:val="00AA05F1"/>
    <w:rsid w:val="00B25791"/>
    <w:rsid w:val="00B40345"/>
    <w:rsid w:val="00B63C01"/>
    <w:rsid w:val="00B70518"/>
    <w:rsid w:val="00B940A5"/>
    <w:rsid w:val="00BD77D7"/>
    <w:rsid w:val="00BE06E0"/>
    <w:rsid w:val="00BE4B13"/>
    <w:rsid w:val="00C00255"/>
    <w:rsid w:val="00C061A3"/>
    <w:rsid w:val="00C07861"/>
    <w:rsid w:val="00C70BBC"/>
    <w:rsid w:val="00CC1310"/>
    <w:rsid w:val="00CE0AFB"/>
    <w:rsid w:val="00DB6FB4"/>
    <w:rsid w:val="00DF7D88"/>
    <w:rsid w:val="00E019F9"/>
    <w:rsid w:val="00E0516E"/>
    <w:rsid w:val="00E31A97"/>
    <w:rsid w:val="00E55D33"/>
    <w:rsid w:val="00E57AC8"/>
    <w:rsid w:val="00E74195"/>
    <w:rsid w:val="00E77085"/>
    <w:rsid w:val="00EA5B02"/>
    <w:rsid w:val="00EB1E0C"/>
    <w:rsid w:val="00F10364"/>
    <w:rsid w:val="00F264D7"/>
    <w:rsid w:val="00F3051C"/>
    <w:rsid w:val="00F37354"/>
    <w:rsid w:val="00F57C8F"/>
    <w:rsid w:val="00F972B4"/>
    <w:rsid w:val="00FA4E7F"/>
    <w:rsid w:val="00FB28B8"/>
    <w:rsid w:val="00FE0E39"/>
    <w:rsid w:val="00FE2B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9D3449-7D64-407B-A2B6-6BD9E23E2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tabs>
        <w:tab w:val="clear" w:pos="3780"/>
        <w:tab w:val="num" w:pos="1440"/>
      </w:tabs>
      <w:spacing w:before="240" w:after="60"/>
      <w:ind w:left="144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customStyle="1" w:styleId="Style6">
    <w:name w:val="Style6"/>
    <w:basedOn w:val="Normal"/>
    <w:uiPriority w:val="99"/>
    <w:rsid w:val="002A4821"/>
    <w:pPr>
      <w:widowControl w:val="0"/>
      <w:autoSpaceDE w:val="0"/>
      <w:autoSpaceDN w:val="0"/>
      <w:adjustRightInd w:val="0"/>
      <w:jc w:val="both"/>
    </w:pPr>
    <w:rPr>
      <w:sz w:val="24"/>
      <w:szCs w:val="24"/>
    </w:rPr>
  </w:style>
  <w:style w:type="paragraph" w:customStyle="1" w:styleId="Style9">
    <w:name w:val="Style9"/>
    <w:basedOn w:val="Normal"/>
    <w:uiPriority w:val="99"/>
    <w:rsid w:val="002A4821"/>
    <w:pPr>
      <w:widowControl w:val="0"/>
      <w:autoSpaceDE w:val="0"/>
      <w:autoSpaceDN w:val="0"/>
      <w:adjustRightInd w:val="0"/>
      <w:jc w:val="center"/>
    </w:pPr>
    <w:rPr>
      <w:sz w:val="24"/>
      <w:szCs w:val="24"/>
    </w:rPr>
  </w:style>
  <w:style w:type="paragraph" w:customStyle="1" w:styleId="Style13">
    <w:name w:val="Style13"/>
    <w:basedOn w:val="Normal"/>
    <w:uiPriority w:val="99"/>
    <w:rsid w:val="002A4821"/>
    <w:pPr>
      <w:widowControl w:val="0"/>
      <w:autoSpaceDE w:val="0"/>
      <w:autoSpaceDN w:val="0"/>
      <w:adjustRightInd w:val="0"/>
    </w:pPr>
    <w:rPr>
      <w:sz w:val="24"/>
      <w:szCs w:val="24"/>
    </w:rPr>
  </w:style>
  <w:style w:type="character" w:customStyle="1" w:styleId="FontStyle29">
    <w:name w:val="Font Style29"/>
    <w:basedOn w:val="DefaultParagraphFont"/>
    <w:uiPriority w:val="99"/>
    <w:rsid w:val="002A4821"/>
    <w:rPr>
      <w:rFonts w:ascii="Times New Roman" w:hAnsi="Times New Roman" w:cs="Times New Roman"/>
      <w:b/>
      <w:bCs/>
      <w:sz w:val="20"/>
      <w:szCs w:val="20"/>
    </w:rPr>
  </w:style>
  <w:style w:type="character" w:customStyle="1" w:styleId="FontStyle30">
    <w:name w:val="Font Style30"/>
    <w:basedOn w:val="DefaultParagraphFont"/>
    <w:uiPriority w:val="99"/>
    <w:rsid w:val="002A4821"/>
    <w:rPr>
      <w:rFonts w:ascii="Times New Roman" w:hAnsi="Times New Roman" w:cs="Times New Roman"/>
      <w:sz w:val="20"/>
      <w:szCs w:val="20"/>
    </w:rPr>
  </w:style>
  <w:style w:type="paragraph" w:customStyle="1" w:styleId="Style8">
    <w:name w:val="Style8"/>
    <w:basedOn w:val="Normal"/>
    <w:uiPriority w:val="99"/>
    <w:rsid w:val="002A4821"/>
    <w:pPr>
      <w:widowControl w:val="0"/>
      <w:autoSpaceDE w:val="0"/>
      <w:autoSpaceDN w:val="0"/>
      <w:adjustRightInd w:val="0"/>
      <w:jc w:val="both"/>
    </w:pPr>
    <w:rPr>
      <w:sz w:val="24"/>
      <w:szCs w:val="24"/>
    </w:rPr>
  </w:style>
  <w:style w:type="paragraph" w:customStyle="1" w:styleId="Style10">
    <w:name w:val="Style10"/>
    <w:basedOn w:val="Normal"/>
    <w:uiPriority w:val="99"/>
    <w:rsid w:val="002A4821"/>
    <w:pPr>
      <w:widowControl w:val="0"/>
      <w:autoSpaceDE w:val="0"/>
      <w:autoSpaceDN w:val="0"/>
      <w:adjustRightInd w:val="0"/>
      <w:spacing w:line="302" w:lineRule="exact"/>
      <w:jc w:val="center"/>
    </w:pPr>
    <w:rPr>
      <w:sz w:val="24"/>
      <w:szCs w:val="24"/>
    </w:rPr>
  </w:style>
  <w:style w:type="character" w:customStyle="1" w:styleId="FontStyle33">
    <w:name w:val="Font Style33"/>
    <w:basedOn w:val="DefaultParagraphFont"/>
    <w:uiPriority w:val="99"/>
    <w:rsid w:val="002A4821"/>
    <w:rPr>
      <w:rFonts w:ascii="Times New Roman" w:hAnsi="Times New Roman" w:cs="Times New Roman"/>
      <w:sz w:val="24"/>
      <w:szCs w:val="24"/>
    </w:rPr>
  </w:style>
  <w:style w:type="table" w:styleId="TableGrid">
    <w:name w:val="Table Grid"/>
    <w:basedOn w:val="TableNormal"/>
    <w:uiPriority w:val="59"/>
    <w:rsid w:val="002A482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36">
    <w:name w:val="Font Style36"/>
    <w:basedOn w:val="DefaultParagraphFont"/>
    <w:uiPriority w:val="99"/>
    <w:rsid w:val="002A4821"/>
    <w:rPr>
      <w:rFonts w:ascii="Times New Roman" w:hAnsi="Times New Roman" w:cs="Times New Roman"/>
      <w:b/>
      <w:bCs/>
      <w:sz w:val="12"/>
      <w:szCs w:val="12"/>
    </w:rPr>
  </w:style>
  <w:style w:type="paragraph" w:styleId="ListParagraph">
    <w:name w:val="List Paragraph"/>
    <w:basedOn w:val="Normal"/>
    <w:uiPriority w:val="34"/>
    <w:qFormat/>
    <w:rsid w:val="00DF7D88"/>
    <w:pPr>
      <w:ind w:left="720"/>
      <w:contextualSpacing/>
    </w:pPr>
  </w:style>
  <w:style w:type="paragraph" w:styleId="Header">
    <w:name w:val="header"/>
    <w:basedOn w:val="Normal"/>
    <w:link w:val="HeaderChar"/>
    <w:uiPriority w:val="99"/>
    <w:unhideWhenUsed/>
    <w:rsid w:val="00E31A97"/>
    <w:pPr>
      <w:tabs>
        <w:tab w:val="center" w:pos="4680"/>
        <w:tab w:val="right" w:pos="9360"/>
      </w:tabs>
    </w:pPr>
  </w:style>
  <w:style w:type="character" w:customStyle="1" w:styleId="HeaderChar">
    <w:name w:val="Header Char"/>
    <w:basedOn w:val="DefaultParagraphFont"/>
    <w:link w:val="Header"/>
    <w:uiPriority w:val="99"/>
    <w:rsid w:val="00E31A97"/>
  </w:style>
  <w:style w:type="paragraph" w:styleId="Footer">
    <w:name w:val="footer"/>
    <w:basedOn w:val="Normal"/>
    <w:link w:val="FooterChar"/>
    <w:uiPriority w:val="99"/>
    <w:unhideWhenUsed/>
    <w:rsid w:val="00E31A97"/>
    <w:pPr>
      <w:tabs>
        <w:tab w:val="center" w:pos="4680"/>
        <w:tab w:val="right" w:pos="9360"/>
      </w:tabs>
    </w:pPr>
  </w:style>
  <w:style w:type="character" w:customStyle="1" w:styleId="FooterChar">
    <w:name w:val="Footer Char"/>
    <w:basedOn w:val="DefaultParagraphFont"/>
    <w:link w:val="Footer"/>
    <w:uiPriority w:val="99"/>
    <w:rsid w:val="00E31A97"/>
  </w:style>
  <w:style w:type="paragraph" w:styleId="NormalWeb">
    <w:name w:val="Normal (Web)"/>
    <w:basedOn w:val="Normal"/>
    <w:uiPriority w:val="99"/>
    <w:semiHidden/>
    <w:unhideWhenUsed/>
    <w:rsid w:val="00BE06E0"/>
    <w:pPr>
      <w:spacing w:before="100" w:beforeAutospacing="1" w:after="100" w:afterAutospacing="1"/>
    </w:pPr>
    <w:rPr>
      <w:rFonts w:eastAsiaTheme="minorEastAsia"/>
      <w:sz w:val="24"/>
      <w:szCs w:val="24"/>
    </w:rPr>
  </w:style>
  <w:style w:type="table" w:customStyle="1" w:styleId="TableGrid0">
    <w:name w:val="TableGrid"/>
    <w:rsid w:val="009B6B29"/>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260224">
      <w:bodyDiv w:val="1"/>
      <w:marLeft w:val="0"/>
      <w:marRight w:val="0"/>
      <w:marTop w:val="0"/>
      <w:marBottom w:val="0"/>
      <w:divBdr>
        <w:top w:val="none" w:sz="0" w:space="0" w:color="auto"/>
        <w:left w:val="none" w:sz="0" w:space="0" w:color="auto"/>
        <w:bottom w:val="none" w:sz="0" w:space="0" w:color="auto"/>
        <w:right w:val="none" w:sz="0" w:space="0" w:color="auto"/>
      </w:divBdr>
    </w:div>
    <w:div w:id="1053968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hyperlink" Target="https://en.wikipedia.org/wiki/Computer_vision" TargetMode="Externa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yperlink" Target="https://en.wikipedia.org/wiki/OpenCV" TargetMode="External"/><Relationship Id="rId47" Type="http://schemas.openxmlformats.org/officeDocument/2006/relationships/hyperlink" Target="https://en.wikipedia.org/wiki/Deep_learning" TargetMode="External"/><Relationship Id="rId50" Type="http://schemas.openxmlformats.org/officeDocument/2006/relationships/image" Target="media/image22.jpeg"/><Relationship Id="rId55"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s://en.wikipedia.org/wiki/Library_(computing)" TargetMode="External"/><Relationship Id="rId46" Type="http://schemas.openxmlformats.org/officeDocument/2006/relationships/hyperlink" Target="https://en.wikipedia.org/wiki/Open-source_softwar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4.jpg"/><Relationship Id="rId41" Type="http://schemas.openxmlformats.org/officeDocument/2006/relationships/hyperlink" Target="https://en.wikipedia.org/wiki/Intel_Corporation" TargetMode="External"/><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en.wikipedia.org/wiki/Guido_van_Rossum" TargetMode="External"/><Relationship Id="rId40" Type="http://schemas.openxmlformats.org/officeDocument/2006/relationships/hyperlink" Target="https://en.wikipedia.org/wiki/OpenCV" TargetMode="External"/><Relationship Id="rId45" Type="http://schemas.openxmlformats.org/officeDocument/2006/relationships/hyperlink" Target="https://en.wikipedia.org/wiki/Cross-platform" TargetMode="External"/><Relationship Id="rId53" Type="http://schemas.openxmlformats.org/officeDocument/2006/relationships/image" Target="media/image25.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en.wikipedia.org/wiki/Guido_van_Rossum" TargetMode="External"/><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hyperlink" Target="https://en.wikipedia.org/wiki/OpenCV" TargetMode="External"/><Relationship Id="rId52"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hyperlink" Target="https://en.wikipedia.org/wiki/Willow_Garage" TargetMode="External"/><Relationship Id="rId48" Type="http://schemas.openxmlformats.org/officeDocument/2006/relationships/hyperlink" Target="https://en.wikipedia.org/wiki/Deep_learning" TargetMode="External"/><Relationship Id="rId56" Type="http://schemas.openxmlformats.org/officeDocument/2006/relationships/image" Target="media/image28.jpeg"/><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3112C-AF8F-4D02-8A10-3FBDFDC7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73</Pages>
  <Words>7564</Words>
  <Characters>43117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GALLANT</dc:creator>
  <cp:lastModifiedBy>RAVI</cp:lastModifiedBy>
  <cp:revision>52</cp:revision>
  <dcterms:created xsi:type="dcterms:W3CDTF">2020-06-14T10:28:00Z</dcterms:created>
  <dcterms:modified xsi:type="dcterms:W3CDTF">2020-06-21T13:46:00Z</dcterms:modified>
</cp:coreProperties>
</file>